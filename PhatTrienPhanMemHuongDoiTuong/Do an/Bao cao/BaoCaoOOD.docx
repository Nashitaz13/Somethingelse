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7D6B8F" w14:textId="77777777" w:rsidR="00327074" w:rsidRPr="002B3D69" w:rsidRDefault="00502975" w:rsidP="00C05B9F">
      <w:pPr>
        <w:spacing w:before="0" w:after="0"/>
        <w:ind w:firstLine="0"/>
        <w:jc w:val="center"/>
        <w:rPr>
          <w:rFonts w:eastAsia="Calibri"/>
          <w:sz w:val="32"/>
          <w:szCs w:val="30"/>
        </w:rPr>
      </w:pPr>
      <w:r w:rsidRPr="008448A7">
        <w:rPr>
          <w:noProof/>
          <w:lang w:eastAsia="en-US"/>
        </w:rPr>
        <w:drawing>
          <wp:anchor distT="0" distB="0" distL="114300" distR="114300" simplePos="0" relativeHeight="251658278" behindDoc="1" locked="0" layoutInCell="1" allowOverlap="1" wp14:anchorId="139FF6DA" wp14:editId="1B716327">
            <wp:simplePos x="0" y="0"/>
            <wp:positionH relativeFrom="margin">
              <wp:posOffset>-335442</wp:posOffset>
            </wp:positionH>
            <wp:positionV relativeFrom="paragraph">
              <wp:posOffset>-294374</wp:posOffset>
            </wp:positionV>
            <wp:extent cx="6276046" cy="9321165"/>
            <wp:effectExtent l="19050" t="19050" r="10795" b="13335"/>
            <wp:wrapNone/>
            <wp:docPr id="46" name="Picture 4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2924" cy="9331381"/>
                    </a:xfrm>
                    <a:prstGeom prst="rect">
                      <a:avLst/>
                    </a:prstGeom>
                    <a:solidFill>
                      <a:srgbClr val="0000FF"/>
                    </a:solid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r w:rsidR="00327074" w:rsidRPr="002B3D69">
        <w:rPr>
          <w:rFonts w:eastAsia="Calibri"/>
          <w:b/>
          <w:sz w:val="32"/>
          <w:szCs w:val="30"/>
        </w:rPr>
        <w:t>ĐẠI HỌC QUỐC GIA TP. HỒ CHÍ MINH</w:t>
      </w:r>
    </w:p>
    <w:p w14:paraId="037D6B90" w14:textId="77777777" w:rsidR="00327074" w:rsidRPr="002B3D69" w:rsidRDefault="00502975" w:rsidP="00C05B9F">
      <w:pPr>
        <w:spacing w:before="0" w:after="0"/>
        <w:ind w:firstLine="0"/>
        <w:jc w:val="center"/>
        <w:rPr>
          <w:rFonts w:eastAsia="Calibri"/>
          <w:b/>
          <w:sz w:val="22"/>
          <w:szCs w:val="22"/>
        </w:rPr>
      </w:pPr>
      <w:r w:rsidRPr="00F963E1">
        <w:rPr>
          <w:rFonts w:eastAsia="Calibri"/>
          <w:b/>
          <w:noProof/>
          <w:sz w:val="22"/>
          <w:szCs w:val="22"/>
          <w:lang w:eastAsia="en-US"/>
        </w:rPr>
        <w:drawing>
          <wp:anchor distT="0" distB="0" distL="114300" distR="114300" simplePos="0" relativeHeight="251658277" behindDoc="0" locked="0" layoutInCell="1" allowOverlap="1" wp14:anchorId="62865112" wp14:editId="735500F0">
            <wp:simplePos x="0" y="0"/>
            <wp:positionH relativeFrom="column">
              <wp:posOffset>2164412</wp:posOffset>
            </wp:positionH>
            <wp:positionV relativeFrom="paragraph">
              <wp:posOffset>262956</wp:posOffset>
            </wp:positionV>
            <wp:extent cx="1269365" cy="1269365"/>
            <wp:effectExtent l="0" t="0" r="6985" b="0"/>
            <wp:wrapTopAndBottom/>
            <wp:docPr id="37" name="Picture 37" descr="C:\Users\phanb\Downloads\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b\Downloads\uit_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anchor>
        </w:drawing>
      </w:r>
      <w:r w:rsidR="00327074" w:rsidRPr="002B3D69">
        <w:rPr>
          <w:rFonts w:eastAsia="Calibri"/>
          <w:sz w:val="32"/>
          <w:szCs w:val="30"/>
        </w:rPr>
        <w:t>TRƯỜNG ĐẠI HỌC CÔNG NGHỆ THÔNG TIN</w:t>
      </w:r>
    </w:p>
    <w:p w14:paraId="037D6B94" w14:textId="77777777" w:rsidR="00327074" w:rsidRPr="00F963E1" w:rsidRDefault="00327074" w:rsidP="00C05B9F">
      <w:pPr>
        <w:spacing w:before="0" w:after="0"/>
        <w:ind w:firstLine="360"/>
        <w:jc w:val="center"/>
        <w:rPr>
          <w:rFonts w:eastAsia="Calibri"/>
          <w:b/>
          <w:sz w:val="22"/>
          <w:szCs w:val="22"/>
        </w:rPr>
      </w:pPr>
    </w:p>
    <w:p w14:paraId="03DD62B6" w14:textId="48F5D8E6" w:rsidR="00F963E1" w:rsidRPr="00F963E1" w:rsidRDefault="00F963E1" w:rsidP="00C05B9F">
      <w:pPr>
        <w:ind w:firstLine="0"/>
        <w:jc w:val="center"/>
        <w:rPr>
          <w:sz w:val="44"/>
          <w:szCs w:val="56"/>
        </w:rPr>
      </w:pPr>
      <w:r>
        <w:rPr>
          <w:sz w:val="44"/>
          <w:szCs w:val="56"/>
        </w:rPr>
        <w:t>BÁO CÁO</w:t>
      </w:r>
    </w:p>
    <w:p w14:paraId="037D6B96" w14:textId="53172C51" w:rsidR="00327074" w:rsidRPr="00F963E1" w:rsidRDefault="00F963E1" w:rsidP="00C05B9F">
      <w:pPr>
        <w:ind w:firstLine="0"/>
        <w:jc w:val="center"/>
        <w:rPr>
          <w:b/>
          <w:sz w:val="44"/>
          <w:szCs w:val="56"/>
        </w:rPr>
      </w:pPr>
      <w:r>
        <w:rPr>
          <w:b/>
          <w:sz w:val="44"/>
          <w:szCs w:val="56"/>
        </w:rPr>
        <w:t>PHƯƠNG PHÁP PHÁT TRIỂN PHẦN MỀM HƯỚNG ĐỐI TƯỢNG</w:t>
      </w:r>
    </w:p>
    <w:p w14:paraId="5112D066" w14:textId="137CF7F3" w:rsidR="00F963E1" w:rsidRPr="00F963E1" w:rsidRDefault="00F963E1" w:rsidP="00C05B9F">
      <w:pPr>
        <w:ind w:firstLine="0"/>
        <w:jc w:val="center"/>
        <w:rPr>
          <w:sz w:val="44"/>
          <w:szCs w:val="44"/>
        </w:rPr>
      </w:pPr>
      <w:r>
        <w:rPr>
          <w:sz w:val="44"/>
          <w:szCs w:val="44"/>
        </w:rPr>
        <w:t>ĐỀ TÀI</w:t>
      </w:r>
    </w:p>
    <w:p w14:paraId="037D6B99" w14:textId="4AD12D89" w:rsidR="00327074" w:rsidRPr="002B3D69" w:rsidRDefault="00327074" w:rsidP="00C05B9F">
      <w:pPr>
        <w:ind w:firstLine="0"/>
        <w:jc w:val="center"/>
        <w:rPr>
          <w:b/>
          <w:sz w:val="32"/>
        </w:rPr>
      </w:pPr>
      <w:r w:rsidRPr="002B3D69">
        <w:rPr>
          <w:b/>
          <w:sz w:val="56"/>
          <w:szCs w:val="56"/>
        </w:rPr>
        <w:t xml:space="preserve"> </w:t>
      </w:r>
      <w:r w:rsidR="00502975">
        <w:rPr>
          <w:b/>
          <w:sz w:val="56"/>
          <w:szCs w:val="56"/>
        </w:rPr>
        <w:t>QUẢN LÝ CỬA HÀNG LINH KIỆN VÀ ĐIỆN THOẠI</w:t>
      </w:r>
    </w:p>
    <w:p w14:paraId="5A2F3C05" w14:textId="77777777" w:rsidR="00502975" w:rsidRPr="00502975" w:rsidRDefault="00327074" w:rsidP="00C05B9F">
      <w:pPr>
        <w:spacing w:after="0"/>
        <w:ind w:left="851" w:firstLine="0"/>
        <w:rPr>
          <w:sz w:val="36"/>
          <w:szCs w:val="36"/>
        </w:rPr>
      </w:pPr>
      <w:r w:rsidRPr="00502975">
        <w:rPr>
          <w:sz w:val="36"/>
          <w:szCs w:val="36"/>
        </w:rPr>
        <w:t>Giáo viên hướng dẫn</w:t>
      </w:r>
      <w:r w:rsidR="00502975" w:rsidRPr="00502975">
        <w:rPr>
          <w:sz w:val="36"/>
          <w:szCs w:val="36"/>
        </w:rPr>
        <w:t xml:space="preserve">: </w:t>
      </w:r>
      <w:r w:rsidRPr="00502975">
        <w:rPr>
          <w:sz w:val="36"/>
          <w:szCs w:val="36"/>
        </w:rPr>
        <w:t>Th.S Phạm Thi Vương</w:t>
      </w:r>
    </w:p>
    <w:p w14:paraId="6EB1C960" w14:textId="42A8DCD9" w:rsidR="00502975" w:rsidRDefault="00327074" w:rsidP="00C05B9F">
      <w:pPr>
        <w:tabs>
          <w:tab w:val="left" w:pos="4111"/>
        </w:tabs>
        <w:spacing w:after="0"/>
        <w:ind w:left="851" w:firstLine="0"/>
        <w:jc w:val="left"/>
        <w:rPr>
          <w:sz w:val="36"/>
          <w:szCs w:val="36"/>
        </w:rPr>
      </w:pPr>
      <w:r w:rsidRPr="00502975">
        <w:rPr>
          <w:sz w:val="36"/>
          <w:szCs w:val="36"/>
        </w:rPr>
        <w:t>Sinh viên thực hiện:</w:t>
      </w:r>
      <w:r w:rsidR="00502975">
        <w:rPr>
          <w:sz w:val="36"/>
          <w:szCs w:val="36"/>
        </w:rPr>
        <w:tab/>
        <w:t>Nhóm 1:</w:t>
      </w:r>
    </w:p>
    <w:p w14:paraId="4D3EA2CF" w14:textId="25016C6A" w:rsidR="00502975" w:rsidRPr="00502975" w:rsidRDefault="00502975" w:rsidP="00C05B9F">
      <w:pPr>
        <w:tabs>
          <w:tab w:val="left" w:pos="4111"/>
        </w:tabs>
        <w:spacing w:after="0"/>
        <w:ind w:left="851" w:firstLine="0"/>
        <w:jc w:val="left"/>
        <w:rPr>
          <w:sz w:val="36"/>
          <w:szCs w:val="36"/>
        </w:rPr>
      </w:pPr>
      <w:r>
        <w:rPr>
          <w:sz w:val="36"/>
          <w:szCs w:val="36"/>
        </w:rPr>
        <w:tab/>
      </w:r>
      <w:r w:rsidRPr="00502975">
        <w:rPr>
          <w:sz w:val="36"/>
          <w:szCs w:val="36"/>
        </w:rPr>
        <w:t>12520037 – Lưu Công Chình</w:t>
      </w:r>
    </w:p>
    <w:p w14:paraId="0A0B7591" w14:textId="1A77CDC8" w:rsidR="00502975" w:rsidRPr="00502975" w:rsidRDefault="00502975" w:rsidP="00C05B9F">
      <w:pPr>
        <w:tabs>
          <w:tab w:val="left" w:pos="4111"/>
        </w:tabs>
        <w:spacing w:after="0"/>
        <w:ind w:left="851" w:firstLine="0"/>
        <w:jc w:val="left"/>
        <w:rPr>
          <w:sz w:val="36"/>
          <w:szCs w:val="36"/>
        </w:rPr>
      </w:pPr>
      <w:r w:rsidRPr="00502975">
        <w:rPr>
          <w:sz w:val="36"/>
          <w:szCs w:val="36"/>
        </w:rPr>
        <w:tab/>
        <w:t>12520377 – Nguyễn Văn Tân</w:t>
      </w:r>
    </w:p>
    <w:p w14:paraId="037D6BA0" w14:textId="65902D87" w:rsidR="00327074" w:rsidRPr="00502975" w:rsidRDefault="00502975" w:rsidP="00C05B9F">
      <w:pPr>
        <w:tabs>
          <w:tab w:val="left" w:pos="4111"/>
        </w:tabs>
        <w:spacing w:after="0"/>
        <w:ind w:left="851" w:firstLine="0"/>
        <w:jc w:val="left"/>
        <w:rPr>
          <w:sz w:val="36"/>
          <w:szCs w:val="36"/>
        </w:rPr>
      </w:pPr>
      <w:r w:rsidRPr="00502975">
        <w:rPr>
          <w:sz w:val="36"/>
          <w:szCs w:val="36"/>
        </w:rPr>
        <w:tab/>
        <w:t xml:space="preserve">12520026 – </w:t>
      </w:r>
      <w:r w:rsidR="00327074" w:rsidRPr="00502975">
        <w:rPr>
          <w:sz w:val="36"/>
          <w:szCs w:val="36"/>
        </w:rPr>
        <w:t>Phan Y Biển</w:t>
      </w:r>
      <w:r w:rsidRPr="00502975">
        <w:rPr>
          <w:sz w:val="36"/>
          <w:szCs w:val="36"/>
        </w:rPr>
        <w:tab/>
      </w:r>
    </w:p>
    <w:p w14:paraId="4C8CEBA7" w14:textId="77777777" w:rsidR="00502975" w:rsidRPr="002B3D69" w:rsidRDefault="00502975" w:rsidP="00C05B9F">
      <w:pPr>
        <w:spacing w:after="0"/>
        <w:ind w:left="4536" w:firstLine="0"/>
        <w:rPr>
          <w:sz w:val="28"/>
          <w:szCs w:val="28"/>
        </w:rPr>
      </w:pPr>
    </w:p>
    <w:p w14:paraId="0F49351E" w14:textId="77777777" w:rsidR="000B3340" w:rsidRPr="00502975" w:rsidRDefault="00327074" w:rsidP="00C05B9F">
      <w:pPr>
        <w:spacing w:after="0"/>
        <w:ind w:firstLine="0"/>
        <w:jc w:val="center"/>
        <w:rPr>
          <w:b/>
          <w:sz w:val="32"/>
        </w:rPr>
      </w:pPr>
      <w:r w:rsidRPr="00502975">
        <w:rPr>
          <w:b/>
          <w:sz w:val="32"/>
        </w:rPr>
        <w:t>TP Hồ Chí Minh, Tháng 01 năm 2016</w:t>
      </w:r>
    </w:p>
    <w:p w14:paraId="7C52033B" w14:textId="77777777" w:rsidR="00327074" w:rsidRPr="002B3D69" w:rsidRDefault="000B3340" w:rsidP="00C05B9F">
      <w:pPr>
        <w:spacing w:after="0"/>
        <w:ind w:firstLine="0"/>
        <w:jc w:val="center"/>
        <w:rPr>
          <w:b/>
          <w:sz w:val="40"/>
          <w:szCs w:val="40"/>
        </w:rPr>
        <w:sectPr w:rsidR="00327074" w:rsidRPr="002B3D69" w:rsidSect="0065412C">
          <w:footerReference w:type="default" r:id="rId10"/>
          <w:pgSz w:w="11906" w:h="16838" w:code="9"/>
          <w:pgMar w:top="1418" w:right="1134" w:bottom="1418" w:left="1985" w:header="720" w:footer="720" w:gutter="0"/>
          <w:cols w:space="720"/>
          <w:titlePg/>
          <w:docGrid w:linePitch="600" w:charSpace="38911"/>
        </w:sectPr>
      </w:pPr>
      <w:r>
        <w:rPr>
          <w:sz w:val="32"/>
        </w:rPr>
        <w:br w:type="column"/>
      </w:r>
    </w:p>
    <w:p w14:paraId="037D6BA2" w14:textId="77777777" w:rsidR="00327074" w:rsidRPr="00FE4DCE" w:rsidRDefault="00327074" w:rsidP="00C05B9F">
      <w:pPr>
        <w:jc w:val="center"/>
        <w:rPr>
          <w:sz w:val="32"/>
          <w:szCs w:val="32"/>
          <w:lang w:val="vi-VN"/>
        </w:rPr>
      </w:pPr>
      <w:r w:rsidRPr="00FE4DCE">
        <w:rPr>
          <w:b/>
          <w:sz w:val="32"/>
          <w:szCs w:val="32"/>
          <w:lang w:val="vi-VN"/>
        </w:rPr>
        <w:lastRenderedPageBreak/>
        <w:t>LỜI CẢM ƠN</w:t>
      </w:r>
    </w:p>
    <w:p w14:paraId="7F39F74D" w14:textId="77777777" w:rsidR="000B3340" w:rsidRPr="000B3340" w:rsidRDefault="000B3340" w:rsidP="00C05B9F">
      <w:pPr>
        <w:tabs>
          <w:tab w:val="left" w:pos="6120"/>
          <w:tab w:val="left" w:pos="6570"/>
        </w:tabs>
        <w:spacing w:after="240"/>
        <w:rPr>
          <w:sz w:val="26"/>
          <w:szCs w:val="28"/>
          <w:lang w:val="vi-VN"/>
        </w:rPr>
      </w:pPr>
      <w:r w:rsidRPr="000B3340">
        <w:rPr>
          <w:sz w:val="26"/>
          <w:szCs w:val="28"/>
          <w:lang w:val="vi-VN"/>
        </w:rPr>
        <w:t xml:space="preserve">Tập thể nhóm chúng em xin gửi lời chân thành cảm ơn đến thầy Phạm Thi Vương – người đã giảng dạy tận tình và cung cấp cho chúng em một kiến thức nền tảng kiến thức bổ ích. Thầy luôn tạo điều kiện cho chúng em có cơ hội tiếp cận kiến thức một cách tốt nhất. </w:t>
      </w:r>
    </w:p>
    <w:p w14:paraId="500E4851" w14:textId="77777777" w:rsidR="000B3340" w:rsidRDefault="000B3340" w:rsidP="00C05B9F">
      <w:pPr>
        <w:tabs>
          <w:tab w:val="left" w:pos="6120"/>
          <w:tab w:val="left" w:pos="6570"/>
        </w:tabs>
        <w:spacing w:after="240"/>
        <w:rPr>
          <w:sz w:val="26"/>
          <w:szCs w:val="28"/>
          <w:lang w:val="vi-VN"/>
        </w:rPr>
      </w:pPr>
      <w:r w:rsidRPr="000B3340">
        <w:rPr>
          <w:sz w:val="26"/>
          <w:szCs w:val="28"/>
          <w:lang w:val="vi-VN"/>
        </w:rPr>
        <w:t>Chúng em xin chân thành cảm ơn!</w:t>
      </w:r>
    </w:p>
    <w:p w14:paraId="48E91E6D" w14:textId="77777777" w:rsidR="000B3340" w:rsidRDefault="000B3340" w:rsidP="00C05B9F">
      <w:pPr>
        <w:tabs>
          <w:tab w:val="left" w:pos="6120"/>
          <w:tab w:val="left" w:pos="6570"/>
        </w:tabs>
        <w:spacing w:after="240"/>
        <w:rPr>
          <w:sz w:val="26"/>
          <w:szCs w:val="28"/>
          <w:lang w:val="vi-VN"/>
        </w:rPr>
      </w:pPr>
    </w:p>
    <w:p w14:paraId="037D6BA4" w14:textId="77777777" w:rsidR="00327074" w:rsidRPr="002B3D69" w:rsidRDefault="00327074" w:rsidP="00C05B9F">
      <w:pPr>
        <w:tabs>
          <w:tab w:val="left" w:pos="6120"/>
          <w:tab w:val="left" w:pos="6570"/>
        </w:tabs>
        <w:spacing w:after="240"/>
        <w:rPr>
          <w:sz w:val="26"/>
          <w:szCs w:val="28"/>
          <w:lang w:val="vi-VN"/>
        </w:rPr>
      </w:pPr>
      <w:r w:rsidRPr="002B3D69">
        <w:rPr>
          <w:b/>
          <w:sz w:val="26"/>
          <w:szCs w:val="28"/>
          <w:lang w:val="vi-VN"/>
        </w:rPr>
        <w:tab/>
      </w:r>
      <w:r w:rsidRPr="002B3D69">
        <w:rPr>
          <w:b/>
          <w:sz w:val="26"/>
          <w:szCs w:val="28"/>
          <w:lang w:val="vi-VN"/>
        </w:rPr>
        <w:tab/>
        <w:t>Nhóm thực hiện</w:t>
      </w:r>
    </w:p>
    <w:p w14:paraId="037D6BA5" w14:textId="77777777" w:rsidR="00327074" w:rsidRPr="002B3D69" w:rsidRDefault="00327074" w:rsidP="00C05B9F">
      <w:pPr>
        <w:tabs>
          <w:tab w:val="left" w:pos="6030"/>
        </w:tabs>
        <w:spacing w:after="0"/>
        <w:ind w:left="5040"/>
        <w:jc w:val="center"/>
        <w:rPr>
          <w:sz w:val="26"/>
          <w:szCs w:val="26"/>
          <w:lang w:val="vi-VN"/>
        </w:rPr>
      </w:pPr>
      <w:r w:rsidRPr="002B3D69">
        <w:rPr>
          <w:sz w:val="26"/>
          <w:szCs w:val="28"/>
          <w:lang w:val="vi-VN"/>
        </w:rPr>
        <w:t>Thủ Đức, tháng 01 năm 2016</w:t>
      </w:r>
    </w:p>
    <w:p w14:paraId="59850194" w14:textId="0F3AB0DF" w:rsidR="00B30BC1" w:rsidRPr="00B30BC1" w:rsidRDefault="00B30BC1" w:rsidP="00C05B9F">
      <w:pPr>
        <w:jc w:val="center"/>
        <w:rPr>
          <w:sz w:val="28"/>
          <w:szCs w:val="28"/>
        </w:rPr>
      </w:pPr>
      <w:r>
        <w:rPr>
          <w:sz w:val="26"/>
          <w:szCs w:val="28"/>
          <w:lang w:val="vi-VN"/>
        </w:rPr>
        <w:br w:type="column"/>
      </w:r>
      <w:r>
        <w:rPr>
          <w:b/>
          <w:sz w:val="28"/>
          <w:szCs w:val="28"/>
          <w:lang w:val="vi-VN"/>
        </w:rPr>
        <w:lastRenderedPageBreak/>
        <w:t xml:space="preserve">LỜI </w:t>
      </w:r>
      <w:r>
        <w:rPr>
          <w:b/>
          <w:sz w:val="28"/>
          <w:szCs w:val="28"/>
        </w:rPr>
        <w:t>MỞ ĐẦU</w:t>
      </w:r>
    </w:p>
    <w:p w14:paraId="419F3CC1" w14:textId="77777777" w:rsidR="00B30BC1" w:rsidRPr="00B30BC1" w:rsidRDefault="00B30BC1" w:rsidP="00C05B9F">
      <w:pPr>
        <w:rPr>
          <w:sz w:val="26"/>
          <w:szCs w:val="26"/>
          <w:lang w:val="vi-VN"/>
        </w:rPr>
      </w:pPr>
      <w:r w:rsidRPr="00B30BC1">
        <w:rPr>
          <w:sz w:val="26"/>
          <w:szCs w:val="26"/>
          <w:lang w:val="vi-VN"/>
        </w:rPr>
        <w:t xml:space="preserve">Công nghệ thông tin là một ngành quản lý công nghệ và mở ra nhiều lĩnh vực khác nhau. ngày nay cùng với sự phát triển không ngừng của xã hội, công nghệ thông tin được áp dụng  trong hầu hết các lĩnh vực của đời sống. </w:t>
      </w:r>
    </w:p>
    <w:p w14:paraId="14EA8AD6" w14:textId="77777777" w:rsidR="00B30BC1" w:rsidRPr="00B30BC1" w:rsidRDefault="00B30BC1" w:rsidP="00C05B9F">
      <w:pPr>
        <w:rPr>
          <w:sz w:val="26"/>
          <w:szCs w:val="26"/>
          <w:lang w:val="vi-VN"/>
        </w:rPr>
      </w:pPr>
      <w:r w:rsidRPr="00B30BC1">
        <w:rPr>
          <w:sz w:val="26"/>
          <w:szCs w:val="26"/>
          <w:lang w:val="vi-VN"/>
        </w:rPr>
        <w:t>Cùng với xu thế phát triển của thế giới, Việt Nam cũng không ngoại lệ, nhiều lĩnh vực hoạt đông từ quản lý hành chính đến kinh tế, giải trí… giáo dục đã có những thay đổi đáng kể , các ứng dụng công nghệ thông tin được đưa vào sử dụng, nó giúp cuộc sống trở nên muôn màu muôn vẻ, công việc trở nên dễ dàng và tiện lợi hơn rất nhiều.</w:t>
      </w:r>
    </w:p>
    <w:p w14:paraId="59776AD5" w14:textId="04DCFB9A" w:rsidR="00327074" w:rsidRPr="002B3D69" w:rsidRDefault="00B30BC1" w:rsidP="00C05B9F">
      <w:pPr>
        <w:tabs>
          <w:tab w:val="left" w:pos="6030"/>
        </w:tabs>
        <w:spacing w:after="0"/>
        <w:rPr>
          <w:sz w:val="26"/>
          <w:szCs w:val="26"/>
          <w:lang w:val="vi-VN"/>
        </w:rPr>
      </w:pPr>
      <w:r w:rsidRPr="00B30BC1">
        <w:rPr>
          <w:sz w:val="26"/>
          <w:szCs w:val="26"/>
          <w:lang w:val="vi-VN"/>
        </w:rPr>
        <w:t>Chính vì thế nhóm đã chọn đề tài Quản lý bán hàng của cửa hàng bán điện thoại và linh kiện liên quan.</w:t>
      </w:r>
    </w:p>
    <w:p w14:paraId="037D6BA6" w14:textId="77777777" w:rsidR="00327074" w:rsidRPr="002B3D69" w:rsidRDefault="00327074" w:rsidP="00C05B9F">
      <w:pPr>
        <w:rPr>
          <w:lang w:val="vi-VN"/>
        </w:rPr>
      </w:pPr>
    </w:p>
    <w:p w14:paraId="0CE70067" w14:textId="782DD085" w:rsidR="00B30BC1" w:rsidRPr="00B30BC1" w:rsidRDefault="00B30BC1" w:rsidP="00C05B9F">
      <w:pPr>
        <w:jc w:val="center"/>
        <w:rPr>
          <w:b/>
          <w:sz w:val="28"/>
          <w:szCs w:val="28"/>
        </w:rPr>
      </w:pPr>
      <w:r>
        <w:rPr>
          <w:lang w:val="vi-VN"/>
        </w:rPr>
        <w:br w:type="column"/>
      </w:r>
      <w:r>
        <w:rPr>
          <w:b/>
          <w:sz w:val="28"/>
          <w:szCs w:val="28"/>
        </w:rPr>
        <w:lastRenderedPageBreak/>
        <w:t>NHẬN XÉT CỦA GIÁO VIÊN</w:t>
      </w:r>
    </w:p>
    <w:p w14:paraId="037D6BA8" w14:textId="2B1F1A5D" w:rsidR="00327074" w:rsidRDefault="00B30BC1" w:rsidP="00C05B9F">
      <w:pPr>
        <w:tabs>
          <w:tab w:val="left" w:leader="dot" w:pos="7938"/>
        </w:tabs>
        <w:rPr>
          <w:sz w:val="24"/>
          <w:szCs w:val="24"/>
          <w:lang w:val="vi-VN"/>
        </w:rPr>
      </w:pPr>
      <w:r>
        <w:rPr>
          <w:sz w:val="24"/>
          <w:szCs w:val="24"/>
          <w:lang w:val="vi-VN"/>
        </w:rPr>
        <w:tab/>
      </w:r>
    </w:p>
    <w:p w14:paraId="24FA230B" w14:textId="10CE0874" w:rsidR="00B30BC1" w:rsidRDefault="00B30BC1" w:rsidP="00C05B9F">
      <w:pPr>
        <w:tabs>
          <w:tab w:val="left" w:leader="dot" w:pos="7938"/>
        </w:tabs>
        <w:rPr>
          <w:sz w:val="24"/>
          <w:szCs w:val="24"/>
          <w:lang w:val="vi-VN"/>
        </w:rPr>
      </w:pPr>
      <w:r>
        <w:rPr>
          <w:sz w:val="24"/>
          <w:szCs w:val="24"/>
          <w:lang w:val="vi-VN"/>
        </w:rPr>
        <w:tab/>
      </w:r>
    </w:p>
    <w:p w14:paraId="592F90AC" w14:textId="0108FBAE" w:rsidR="00B30BC1" w:rsidRDefault="00B30BC1" w:rsidP="00C05B9F">
      <w:pPr>
        <w:tabs>
          <w:tab w:val="left" w:leader="dot" w:pos="7938"/>
        </w:tabs>
        <w:rPr>
          <w:sz w:val="24"/>
          <w:szCs w:val="24"/>
          <w:lang w:val="vi-VN"/>
        </w:rPr>
      </w:pPr>
      <w:r>
        <w:rPr>
          <w:sz w:val="24"/>
          <w:szCs w:val="24"/>
          <w:lang w:val="vi-VN"/>
        </w:rPr>
        <w:tab/>
      </w:r>
    </w:p>
    <w:p w14:paraId="26360275" w14:textId="26292DD0" w:rsidR="00B30BC1" w:rsidRDefault="00B30BC1" w:rsidP="00C05B9F">
      <w:pPr>
        <w:tabs>
          <w:tab w:val="left" w:leader="dot" w:pos="7938"/>
        </w:tabs>
        <w:rPr>
          <w:sz w:val="24"/>
          <w:szCs w:val="24"/>
          <w:lang w:val="vi-VN"/>
        </w:rPr>
      </w:pPr>
      <w:r>
        <w:rPr>
          <w:sz w:val="24"/>
          <w:szCs w:val="24"/>
          <w:lang w:val="vi-VN"/>
        </w:rPr>
        <w:tab/>
      </w:r>
    </w:p>
    <w:p w14:paraId="4E016269" w14:textId="0DA59A84" w:rsidR="00B30BC1" w:rsidRDefault="00B30BC1" w:rsidP="00C05B9F">
      <w:pPr>
        <w:tabs>
          <w:tab w:val="left" w:leader="dot" w:pos="7938"/>
        </w:tabs>
        <w:rPr>
          <w:sz w:val="24"/>
          <w:szCs w:val="24"/>
          <w:lang w:val="vi-VN"/>
        </w:rPr>
      </w:pPr>
      <w:r>
        <w:rPr>
          <w:sz w:val="24"/>
          <w:szCs w:val="24"/>
          <w:lang w:val="vi-VN"/>
        </w:rPr>
        <w:tab/>
      </w:r>
    </w:p>
    <w:p w14:paraId="17AE1D45" w14:textId="5E3EFECE" w:rsidR="00B30BC1" w:rsidRDefault="00B30BC1" w:rsidP="00C05B9F">
      <w:pPr>
        <w:tabs>
          <w:tab w:val="left" w:leader="dot" w:pos="7938"/>
        </w:tabs>
        <w:rPr>
          <w:sz w:val="24"/>
          <w:szCs w:val="24"/>
          <w:lang w:val="vi-VN"/>
        </w:rPr>
      </w:pPr>
      <w:r>
        <w:rPr>
          <w:sz w:val="24"/>
          <w:szCs w:val="24"/>
          <w:lang w:val="vi-VN"/>
        </w:rPr>
        <w:tab/>
      </w:r>
    </w:p>
    <w:p w14:paraId="2AA02F30" w14:textId="6C3DDE86" w:rsidR="00B30BC1" w:rsidRDefault="00B30BC1" w:rsidP="00C05B9F">
      <w:pPr>
        <w:tabs>
          <w:tab w:val="left" w:leader="dot" w:pos="7938"/>
        </w:tabs>
        <w:rPr>
          <w:sz w:val="24"/>
          <w:szCs w:val="24"/>
          <w:lang w:val="vi-VN"/>
        </w:rPr>
      </w:pPr>
      <w:r>
        <w:rPr>
          <w:sz w:val="24"/>
          <w:szCs w:val="24"/>
          <w:lang w:val="vi-VN"/>
        </w:rPr>
        <w:tab/>
      </w:r>
    </w:p>
    <w:p w14:paraId="096E6C50" w14:textId="29F61D17" w:rsidR="00B30BC1" w:rsidRDefault="00B30BC1" w:rsidP="00C05B9F">
      <w:pPr>
        <w:tabs>
          <w:tab w:val="left" w:leader="dot" w:pos="7938"/>
        </w:tabs>
        <w:rPr>
          <w:sz w:val="24"/>
          <w:szCs w:val="24"/>
          <w:lang w:val="vi-VN"/>
        </w:rPr>
      </w:pPr>
      <w:r>
        <w:rPr>
          <w:sz w:val="24"/>
          <w:szCs w:val="24"/>
          <w:lang w:val="vi-VN"/>
        </w:rPr>
        <w:tab/>
      </w:r>
    </w:p>
    <w:p w14:paraId="5969DEBD" w14:textId="163EF235" w:rsidR="00B30BC1" w:rsidRDefault="00B30BC1" w:rsidP="00C05B9F">
      <w:pPr>
        <w:tabs>
          <w:tab w:val="left" w:leader="dot" w:pos="7938"/>
        </w:tabs>
        <w:rPr>
          <w:sz w:val="24"/>
          <w:szCs w:val="24"/>
          <w:lang w:val="vi-VN"/>
        </w:rPr>
      </w:pPr>
      <w:r>
        <w:rPr>
          <w:sz w:val="24"/>
          <w:szCs w:val="24"/>
          <w:lang w:val="vi-VN"/>
        </w:rPr>
        <w:tab/>
      </w:r>
    </w:p>
    <w:p w14:paraId="48CA5C2C" w14:textId="27ECB60E" w:rsidR="00B30BC1" w:rsidRDefault="00B30BC1" w:rsidP="00C05B9F">
      <w:pPr>
        <w:tabs>
          <w:tab w:val="left" w:leader="dot" w:pos="7938"/>
        </w:tabs>
        <w:rPr>
          <w:sz w:val="24"/>
          <w:szCs w:val="24"/>
          <w:lang w:val="vi-VN"/>
        </w:rPr>
      </w:pPr>
      <w:r>
        <w:rPr>
          <w:sz w:val="24"/>
          <w:szCs w:val="24"/>
          <w:lang w:val="vi-VN"/>
        </w:rPr>
        <w:tab/>
      </w:r>
    </w:p>
    <w:p w14:paraId="16968804" w14:textId="271B98C7" w:rsidR="00B30BC1" w:rsidRDefault="00B30BC1" w:rsidP="00C05B9F">
      <w:pPr>
        <w:tabs>
          <w:tab w:val="left" w:leader="dot" w:pos="7938"/>
        </w:tabs>
        <w:rPr>
          <w:sz w:val="24"/>
          <w:szCs w:val="24"/>
          <w:lang w:val="vi-VN"/>
        </w:rPr>
      </w:pPr>
      <w:r>
        <w:rPr>
          <w:sz w:val="24"/>
          <w:szCs w:val="24"/>
          <w:lang w:val="vi-VN"/>
        </w:rPr>
        <w:tab/>
      </w:r>
    </w:p>
    <w:p w14:paraId="42CF55CE" w14:textId="1A641086" w:rsidR="00B30BC1" w:rsidRDefault="00B30BC1" w:rsidP="00C05B9F">
      <w:pPr>
        <w:tabs>
          <w:tab w:val="left" w:leader="dot" w:pos="7938"/>
        </w:tabs>
        <w:rPr>
          <w:sz w:val="24"/>
          <w:szCs w:val="24"/>
          <w:lang w:val="vi-VN"/>
        </w:rPr>
      </w:pPr>
      <w:r>
        <w:rPr>
          <w:sz w:val="24"/>
          <w:szCs w:val="24"/>
          <w:lang w:val="vi-VN"/>
        </w:rPr>
        <w:tab/>
      </w:r>
    </w:p>
    <w:p w14:paraId="58499849" w14:textId="35716D6C" w:rsidR="00B30BC1" w:rsidRDefault="00B30BC1" w:rsidP="00C05B9F">
      <w:pPr>
        <w:tabs>
          <w:tab w:val="left" w:leader="dot" w:pos="7938"/>
        </w:tabs>
        <w:rPr>
          <w:sz w:val="24"/>
          <w:szCs w:val="24"/>
          <w:lang w:val="vi-VN"/>
        </w:rPr>
      </w:pPr>
      <w:r>
        <w:rPr>
          <w:sz w:val="24"/>
          <w:szCs w:val="24"/>
          <w:lang w:val="vi-VN"/>
        </w:rPr>
        <w:tab/>
      </w:r>
    </w:p>
    <w:p w14:paraId="699FE06C" w14:textId="51B7D681" w:rsidR="00B30BC1" w:rsidRDefault="00B30BC1" w:rsidP="00C05B9F">
      <w:pPr>
        <w:tabs>
          <w:tab w:val="left" w:leader="dot" w:pos="7938"/>
        </w:tabs>
        <w:rPr>
          <w:sz w:val="24"/>
          <w:szCs w:val="24"/>
          <w:lang w:val="vi-VN"/>
        </w:rPr>
      </w:pPr>
      <w:r>
        <w:rPr>
          <w:sz w:val="24"/>
          <w:szCs w:val="24"/>
          <w:lang w:val="vi-VN"/>
        </w:rPr>
        <w:tab/>
      </w:r>
    </w:p>
    <w:p w14:paraId="26D84410" w14:textId="55E5F004" w:rsidR="00B30BC1" w:rsidRDefault="00B30BC1" w:rsidP="00C05B9F">
      <w:pPr>
        <w:tabs>
          <w:tab w:val="left" w:leader="dot" w:pos="7938"/>
        </w:tabs>
        <w:rPr>
          <w:sz w:val="24"/>
          <w:szCs w:val="24"/>
          <w:lang w:val="vi-VN"/>
        </w:rPr>
      </w:pPr>
      <w:r>
        <w:rPr>
          <w:sz w:val="24"/>
          <w:szCs w:val="24"/>
          <w:lang w:val="vi-VN"/>
        </w:rPr>
        <w:tab/>
      </w:r>
    </w:p>
    <w:p w14:paraId="3FFC8778" w14:textId="74728B16" w:rsidR="00B30BC1" w:rsidRDefault="00B30BC1" w:rsidP="00C05B9F">
      <w:pPr>
        <w:tabs>
          <w:tab w:val="left" w:leader="dot" w:pos="7938"/>
        </w:tabs>
        <w:rPr>
          <w:sz w:val="24"/>
          <w:szCs w:val="24"/>
          <w:lang w:val="vi-VN"/>
        </w:rPr>
      </w:pPr>
      <w:r>
        <w:rPr>
          <w:sz w:val="24"/>
          <w:szCs w:val="24"/>
          <w:lang w:val="vi-VN"/>
        </w:rPr>
        <w:tab/>
      </w:r>
    </w:p>
    <w:p w14:paraId="57EB2EE2" w14:textId="0E3F0110" w:rsidR="00B30BC1" w:rsidRDefault="00B30BC1" w:rsidP="00C05B9F">
      <w:pPr>
        <w:tabs>
          <w:tab w:val="left" w:leader="dot" w:pos="7938"/>
        </w:tabs>
        <w:rPr>
          <w:sz w:val="24"/>
          <w:szCs w:val="24"/>
          <w:lang w:val="vi-VN"/>
        </w:rPr>
      </w:pPr>
      <w:r>
        <w:rPr>
          <w:sz w:val="24"/>
          <w:szCs w:val="24"/>
          <w:lang w:val="vi-VN"/>
        </w:rPr>
        <w:tab/>
      </w:r>
    </w:p>
    <w:p w14:paraId="3BB4481B" w14:textId="21090AF2" w:rsidR="00B30BC1" w:rsidRDefault="00B30BC1" w:rsidP="00C05B9F">
      <w:pPr>
        <w:tabs>
          <w:tab w:val="left" w:leader="dot" w:pos="7938"/>
        </w:tabs>
        <w:rPr>
          <w:sz w:val="24"/>
          <w:szCs w:val="24"/>
          <w:lang w:val="vi-VN"/>
        </w:rPr>
      </w:pPr>
      <w:r>
        <w:rPr>
          <w:sz w:val="24"/>
          <w:szCs w:val="24"/>
          <w:lang w:val="vi-VN"/>
        </w:rPr>
        <w:tab/>
      </w:r>
    </w:p>
    <w:p w14:paraId="64B22381" w14:textId="4340D690" w:rsidR="00B30BC1" w:rsidRDefault="00B30BC1" w:rsidP="00C05B9F">
      <w:pPr>
        <w:tabs>
          <w:tab w:val="left" w:leader="dot" w:pos="7938"/>
        </w:tabs>
        <w:rPr>
          <w:sz w:val="24"/>
          <w:szCs w:val="24"/>
          <w:lang w:val="vi-VN"/>
        </w:rPr>
      </w:pPr>
      <w:r>
        <w:rPr>
          <w:sz w:val="24"/>
          <w:szCs w:val="24"/>
          <w:lang w:val="vi-VN"/>
        </w:rPr>
        <w:tab/>
      </w:r>
    </w:p>
    <w:p w14:paraId="60B96411" w14:textId="33FB0770" w:rsidR="00B30BC1" w:rsidRDefault="00B30BC1" w:rsidP="00C05B9F">
      <w:pPr>
        <w:tabs>
          <w:tab w:val="left" w:leader="dot" w:pos="7938"/>
        </w:tabs>
        <w:rPr>
          <w:sz w:val="24"/>
          <w:szCs w:val="24"/>
          <w:lang w:val="vi-VN"/>
        </w:rPr>
      </w:pPr>
      <w:r>
        <w:rPr>
          <w:sz w:val="24"/>
          <w:szCs w:val="24"/>
          <w:lang w:val="vi-VN"/>
        </w:rPr>
        <w:tab/>
      </w:r>
    </w:p>
    <w:p w14:paraId="563E6D7C" w14:textId="164FDF67" w:rsidR="00B30BC1" w:rsidRDefault="00B30BC1" w:rsidP="00C05B9F">
      <w:pPr>
        <w:tabs>
          <w:tab w:val="left" w:leader="dot" w:pos="7938"/>
        </w:tabs>
        <w:rPr>
          <w:sz w:val="24"/>
          <w:szCs w:val="24"/>
          <w:lang w:val="vi-VN"/>
        </w:rPr>
      </w:pPr>
      <w:r>
        <w:rPr>
          <w:sz w:val="24"/>
          <w:szCs w:val="24"/>
          <w:lang w:val="vi-VN"/>
        </w:rPr>
        <w:tab/>
      </w:r>
    </w:p>
    <w:p w14:paraId="1F18D27E" w14:textId="3B92E8CF" w:rsidR="00B30BC1" w:rsidRPr="00B30BC1" w:rsidRDefault="00B30BC1" w:rsidP="00C05B9F">
      <w:pPr>
        <w:tabs>
          <w:tab w:val="left" w:leader="dot" w:pos="7938"/>
        </w:tabs>
        <w:rPr>
          <w:sz w:val="24"/>
          <w:szCs w:val="24"/>
          <w:lang w:val="vi-VN"/>
        </w:rPr>
      </w:pPr>
      <w:r>
        <w:rPr>
          <w:sz w:val="24"/>
          <w:szCs w:val="24"/>
          <w:lang w:val="vi-VN"/>
        </w:rPr>
        <w:tab/>
      </w:r>
    </w:p>
    <w:p w14:paraId="037D6BA9" w14:textId="77777777" w:rsidR="00327074" w:rsidRPr="002B3D69" w:rsidRDefault="00327074" w:rsidP="00C05B9F">
      <w:pPr>
        <w:rPr>
          <w:lang w:val="vi-VN"/>
        </w:rPr>
      </w:pPr>
    </w:p>
    <w:p w14:paraId="037D6BAA" w14:textId="77777777" w:rsidR="00327074" w:rsidRPr="002B3D69" w:rsidRDefault="00327074" w:rsidP="00C05B9F">
      <w:pPr>
        <w:rPr>
          <w:lang w:val="vi-VN"/>
        </w:rPr>
      </w:pPr>
    </w:p>
    <w:p w14:paraId="037D6BAB" w14:textId="77777777" w:rsidR="00327074" w:rsidRPr="002B3D69" w:rsidRDefault="00327074" w:rsidP="00C05B9F">
      <w:pPr>
        <w:rPr>
          <w:sz w:val="26"/>
          <w:szCs w:val="26"/>
          <w:lang w:val="vi-VN"/>
        </w:rPr>
      </w:pPr>
    </w:p>
    <w:p w14:paraId="037D6BAC" w14:textId="77777777" w:rsidR="00327074" w:rsidRPr="00F52282" w:rsidRDefault="00C46B55" w:rsidP="00F52282">
      <w:pPr>
        <w:jc w:val="center"/>
        <w:rPr>
          <w:b/>
          <w:caps/>
          <w:sz w:val="32"/>
          <w:szCs w:val="32"/>
        </w:rPr>
      </w:pPr>
      <w:r w:rsidRPr="002B3D69">
        <w:rPr>
          <w:szCs w:val="32"/>
          <w:lang w:val="vi-VN"/>
        </w:rPr>
        <w:br w:type="page"/>
      </w:r>
      <w:r w:rsidR="00327074" w:rsidRPr="00F52282">
        <w:rPr>
          <w:b/>
          <w:caps/>
          <w:sz w:val="32"/>
          <w:szCs w:val="32"/>
          <w:lang w:val="vi-VN"/>
        </w:rPr>
        <w:lastRenderedPageBreak/>
        <w:t>Mục lục</w:t>
      </w:r>
    </w:p>
    <w:p w14:paraId="13513606" w14:textId="77777777" w:rsidR="00F52282" w:rsidRDefault="00327074">
      <w:pPr>
        <w:pStyle w:val="TOC1"/>
        <w:tabs>
          <w:tab w:val="left" w:pos="1464"/>
          <w:tab w:val="right" w:leader="dot" w:pos="8777"/>
        </w:tabs>
        <w:rPr>
          <w:rFonts w:asciiTheme="minorHAnsi" w:eastAsiaTheme="minorEastAsia" w:hAnsiTheme="minorHAnsi" w:cstheme="minorBidi"/>
          <w:b w:val="0"/>
          <w:noProof/>
          <w:szCs w:val="22"/>
          <w:lang w:eastAsia="en-US"/>
        </w:rPr>
      </w:pPr>
      <w:r w:rsidRPr="002B3D69">
        <w:rPr>
          <w:b w:val="0"/>
          <w:sz w:val="24"/>
          <w:szCs w:val="24"/>
        </w:rPr>
        <w:fldChar w:fldCharType="begin"/>
      </w:r>
      <w:r w:rsidRPr="002B3D69">
        <w:rPr>
          <w:b w:val="0"/>
          <w:sz w:val="24"/>
          <w:szCs w:val="24"/>
        </w:rPr>
        <w:instrText xml:space="preserve"> TOC \o "1-3" \h \z \u </w:instrText>
      </w:r>
      <w:r w:rsidRPr="002B3D69">
        <w:rPr>
          <w:b w:val="0"/>
          <w:sz w:val="24"/>
          <w:szCs w:val="24"/>
        </w:rPr>
        <w:fldChar w:fldCharType="separate"/>
      </w:r>
      <w:hyperlink w:anchor="_Toc441092256" w:history="1">
        <w:r w:rsidR="00F52282" w:rsidRPr="00606AAE">
          <w:rPr>
            <w:rStyle w:val="Hyperlink"/>
            <w:noProof/>
            <w14:scene3d>
              <w14:camera w14:prst="orthographicFront"/>
              <w14:lightRig w14:rig="threePt" w14:dir="t">
                <w14:rot w14:lat="0" w14:lon="0" w14:rev="0"/>
              </w14:lightRig>
            </w14:scene3d>
          </w:rPr>
          <w:t>CHƯƠNG 1:</w:t>
        </w:r>
        <w:r w:rsidR="00F52282">
          <w:rPr>
            <w:rFonts w:asciiTheme="minorHAnsi" w:eastAsiaTheme="minorEastAsia" w:hAnsiTheme="minorHAnsi" w:cstheme="minorBidi"/>
            <w:b w:val="0"/>
            <w:noProof/>
            <w:szCs w:val="22"/>
            <w:lang w:eastAsia="en-US"/>
          </w:rPr>
          <w:tab/>
        </w:r>
        <w:r w:rsidR="00F52282" w:rsidRPr="00606AAE">
          <w:rPr>
            <w:rStyle w:val="Hyperlink"/>
            <w:noProof/>
          </w:rPr>
          <w:t>THÔNG TIN CHUNG</w:t>
        </w:r>
        <w:r w:rsidR="00F52282">
          <w:rPr>
            <w:noProof/>
            <w:webHidden/>
          </w:rPr>
          <w:tab/>
        </w:r>
        <w:r w:rsidR="00F52282">
          <w:rPr>
            <w:noProof/>
            <w:webHidden/>
          </w:rPr>
          <w:fldChar w:fldCharType="begin"/>
        </w:r>
        <w:r w:rsidR="00F52282">
          <w:rPr>
            <w:noProof/>
            <w:webHidden/>
          </w:rPr>
          <w:instrText xml:space="preserve"> PAGEREF _Toc441092256 \h </w:instrText>
        </w:r>
        <w:r w:rsidR="00F52282">
          <w:rPr>
            <w:noProof/>
            <w:webHidden/>
          </w:rPr>
        </w:r>
        <w:r w:rsidR="00F52282">
          <w:rPr>
            <w:noProof/>
            <w:webHidden/>
          </w:rPr>
          <w:fldChar w:fldCharType="separate"/>
        </w:r>
        <w:r w:rsidR="00C74214">
          <w:rPr>
            <w:noProof/>
            <w:webHidden/>
          </w:rPr>
          <w:t>1</w:t>
        </w:r>
        <w:r w:rsidR="00F52282">
          <w:rPr>
            <w:noProof/>
            <w:webHidden/>
          </w:rPr>
          <w:fldChar w:fldCharType="end"/>
        </w:r>
      </w:hyperlink>
    </w:p>
    <w:p w14:paraId="2D9251F5"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257" w:history="1">
        <w:r w:rsidRPr="00606AAE">
          <w:rPr>
            <w:rStyle w:val="Hyperlink"/>
            <w:noProof/>
          </w:rPr>
          <w:t>1.1</w:t>
        </w:r>
        <w:r>
          <w:rPr>
            <w:rFonts w:asciiTheme="minorHAnsi" w:eastAsiaTheme="minorEastAsia" w:hAnsiTheme="minorHAnsi" w:cstheme="minorBidi"/>
            <w:noProof/>
            <w:sz w:val="22"/>
            <w:szCs w:val="22"/>
            <w:lang w:eastAsia="en-US"/>
          </w:rPr>
          <w:tab/>
        </w:r>
        <w:r w:rsidRPr="00606AAE">
          <w:rPr>
            <w:rStyle w:val="Hyperlink"/>
            <w:noProof/>
          </w:rPr>
          <w:t>Đề tài</w:t>
        </w:r>
        <w:r>
          <w:rPr>
            <w:noProof/>
            <w:webHidden/>
          </w:rPr>
          <w:tab/>
        </w:r>
        <w:r>
          <w:rPr>
            <w:noProof/>
            <w:webHidden/>
          </w:rPr>
          <w:fldChar w:fldCharType="begin"/>
        </w:r>
        <w:r>
          <w:rPr>
            <w:noProof/>
            <w:webHidden/>
          </w:rPr>
          <w:instrText xml:space="preserve"> PAGEREF _Toc441092257 \h </w:instrText>
        </w:r>
        <w:r>
          <w:rPr>
            <w:noProof/>
            <w:webHidden/>
          </w:rPr>
        </w:r>
        <w:r>
          <w:rPr>
            <w:noProof/>
            <w:webHidden/>
          </w:rPr>
          <w:fldChar w:fldCharType="separate"/>
        </w:r>
        <w:r w:rsidR="00C74214">
          <w:rPr>
            <w:noProof/>
            <w:webHidden/>
          </w:rPr>
          <w:t>1</w:t>
        </w:r>
        <w:r>
          <w:rPr>
            <w:noProof/>
            <w:webHidden/>
          </w:rPr>
          <w:fldChar w:fldCharType="end"/>
        </w:r>
      </w:hyperlink>
    </w:p>
    <w:p w14:paraId="615EEC4F"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258" w:history="1">
        <w:r w:rsidRPr="00606AAE">
          <w:rPr>
            <w:rStyle w:val="Hyperlink"/>
            <w:noProof/>
          </w:rPr>
          <w:t>1.2</w:t>
        </w:r>
        <w:r>
          <w:rPr>
            <w:rFonts w:asciiTheme="minorHAnsi" w:eastAsiaTheme="minorEastAsia" w:hAnsiTheme="minorHAnsi" w:cstheme="minorBidi"/>
            <w:noProof/>
            <w:sz w:val="22"/>
            <w:szCs w:val="22"/>
            <w:lang w:eastAsia="en-US"/>
          </w:rPr>
          <w:tab/>
        </w:r>
        <w:r w:rsidRPr="00606AAE">
          <w:rPr>
            <w:rStyle w:val="Hyperlink"/>
            <w:noProof/>
          </w:rPr>
          <w:t>Môi trường phát triển ứng dụng</w:t>
        </w:r>
        <w:r>
          <w:rPr>
            <w:noProof/>
            <w:webHidden/>
          </w:rPr>
          <w:tab/>
        </w:r>
        <w:r>
          <w:rPr>
            <w:noProof/>
            <w:webHidden/>
          </w:rPr>
          <w:fldChar w:fldCharType="begin"/>
        </w:r>
        <w:r>
          <w:rPr>
            <w:noProof/>
            <w:webHidden/>
          </w:rPr>
          <w:instrText xml:space="preserve"> PAGEREF _Toc441092258 \h </w:instrText>
        </w:r>
        <w:r>
          <w:rPr>
            <w:noProof/>
            <w:webHidden/>
          </w:rPr>
        </w:r>
        <w:r>
          <w:rPr>
            <w:noProof/>
            <w:webHidden/>
          </w:rPr>
          <w:fldChar w:fldCharType="separate"/>
        </w:r>
        <w:r w:rsidR="00C74214">
          <w:rPr>
            <w:noProof/>
            <w:webHidden/>
          </w:rPr>
          <w:t>1</w:t>
        </w:r>
        <w:r>
          <w:rPr>
            <w:noProof/>
            <w:webHidden/>
          </w:rPr>
          <w:fldChar w:fldCharType="end"/>
        </w:r>
      </w:hyperlink>
    </w:p>
    <w:p w14:paraId="119C7768"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259" w:history="1">
        <w:r w:rsidRPr="00606AAE">
          <w:rPr>
            <w:rStyle w:val="Hyperlink"/>
            <w:noProof/>
          </w:rPr>
          <w:t>1.3</w:t>
        </w:r>
        <w:r>
          <w:rPr>
            <w:rFonts w:asciiTheme="minorHAnsi" w:eastAsiaTheme="minorEastAsia" w:hAnsiTheme="minorHAnsi" w:cstheme="minorBidi"/>
            <w:noProof/>
            <w:sz w:val="22"/>
            <w:szCs w:val="22"/>
            <w:lang w:eastAsia="en-US"/>
          </w:rPr>
          <w:tab/>
        </w:r>
        <w:r w:rsidRPr="00606AAE">
          <w:rPr>
            <w:rStyle w:val="Hyperlink"/>
            <w:noProof/>
          </w:rPr>
          <w:t>Thông tin nhóm</w:t>
        </w:r>
        <w:r>
          <w:rPr>
            <w:noProof/>
            <w:webHidden/>
          </w:rPr>
          <w:tab/>
        </w:r>
        <w:r>
          <w:rPr>
            <w:noProof/>
            <w:webHidden/>
          </w:rPr>
          <w:fldChar w:fldCharType="begin"/>
        </w:r>
        <w:r>
          <w:rPr>
            <w:noProof/>
            <w:webHidden/>
          </w:rPr>
          <w:instrText xml:space="preserve"> PAGEREF _Toc441092259 \h </w:instrText>
        </w:r>
        <w:r>
          <w:rPr>
            <w:noProof/>
            <w:webHidden/>
          </w:rPr>
        </w:r>
        <w:r>
          <w:rPr>
            <w:noProof/>
            <w:webHidden/>
          </w:rPr>
          <w:fldChar w:fldCharType="separate"/>
        </w:r>
        <w:r w:rsidR="00C74214">
          <w:rPr>
            <w:noProof/>
            <w:webHidden/>
          </w:rPr>
          <w:t>1</w:t>
        </w:r>
        <w:r>
          <w:rPr>
            <w:noProof/>
            <w:webHidden/>
          </w:rPr>
          <w:fldChar w:fldCharType="end"/>
        </w:r>
      </w:hyperlink>
    </w:p>
    <w:p w14:paraId="3A9D890E" w14:textId="77777777" w:rsidR="00F52282" w:rsidRDefault="00F52282">
      <w:pPr>
        <w:pStyle w:val="TOC1"/>
        <w:tabs>
          <w:tab w:val="left" w:pos="1464"/>
          <w:tab w:val="right" w:leader="dot" w:pos="8777"/>
        </w:tabs>
        <w:rPr>
          <w:rFonts w:asciiTheme="minorHAnsi" w:eastAsiaTheme="minorEastAsia" w:hAnsiTheme="minorHAnsi" w:cstheme="minorBidi"/>
          <w:b w:val="0"/>
          <w:noProof/>
          <w:szCs w:val="22"/>
          <w:lang w:eastAsia="en-US"/>
        </w:rPr>
      </w:pPr>
      <w:hyperlink w:anchor="_Toc441092260" w:history="1">
        <w:r w:rsidRPr="00606AAE">
          <w:rPr>
            <w:rStyle w:val="Hyperlink"/>
            <w:noProof/>
            <w14:scene3d>
              <w14:camera w14:prst="orthographicFront"/>
              <w14:lightRig w14:rig="threePt" w14:dir="t">
                <w14:rot w14:lat="0" w14:lon="0" w14:rev="0"/>
              </w14:lightRig>
            </w14:scene3d>
          </w:rPr>
          <w:t>CHƯƠNG 2:</w:t>
        </w:r>
        <w:r>
          <w:rPr>
            <w:rFonts w:asciiTheme="minorHAnsi" w:eastAsiaTheme="minorEastAsia" w:hAnsiTheme="minorHAnsi" w:cstheme="minorBidi"/>
            <w:b w:val="0"/>
            <w:noProof/>
            <w:szCs w:val="22"/>
            <w:lang w:eastAsia="en-US"/>
          </w:rPr>
          <w:tab/>
        </w:r>
        <w:r w:rsidRPr="00606AAE">
          <w:rPr>
            <w:rStyle w:val="Hyperlink"/>
            <w:noProof/>
          </w:rPr>
          <w:t>PHÁT BIỂU BÀI TOÁN</w:t>
        </w:r>
        <w:r>
          <w:rPr>
            <w:noProof/>
            <w:webHidden/>
          </w:rPr>
          <w:tab/>
        </w:r>
        <w:r>
          <w:rPr>
            <w:noProof/>
            <w:webHidden/>
          </w:rPr>
          <w:fldChar w:fldCharType="begin"/>
        </w:r>
        <w:r>
          <w:rPr>
            <w:noProof/>
            <w:webHidden/>
          </w:rPr>
          <w:instrText xml:space="preserve"> PAGEREF _Toc441092260 \h </w:instrText>
        </w:r>
        <w:r>
          <w:rPr>
            <w:noProof/>
            <w:webHidden/>
          </w:rPr>
        </w:r>
        <w:r>
          <w:rPr>
            <w:noProof/>
            <w:webHidden/>
          </w:rPr>
          <w:fldChar w:fldCharType="separate"/>
        </w:r>
        <w:r w:rsidR="00C74214">
          <w:rPr>
            <w:noProof/>
            <w:webHidden/>
          </w:rPr>
          <w:t>2</w:t>
        </w:r>
        <w:r>
          <w:rPr>
            <w:noProof/>
            <w:webHidden/>
          </w:rPr>
          <w:fldChar w:fldCharType="end"/>
        </w:r>
      </w:hyperlink>
    </w:p>
    <w:p w14:paraId="489FA15F"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261" w:history="1">
        <w:r w:rsidRPr="00606AAE">
          <w:rPr>
            <w:rStyle w:val="Hyperlink"/>
            <w:noProof/>
          </w:rPr>
          <w:t>2.1</w:t>
        </w:r>
        <w:r>
          <w:rPr>
            <w:rFonts w:asciiTheme="minorHAnsi" w:eastAsiaTheme="minorEastAsia" w:hAnsiTheme="minorHAnsi" w:cstheme="minorBidi"/>
            <w:noProof/>
            <w:sz w:val="22"/>
            <w:szCs w:val="22"/>
            <w:lang w:eastAsia="en-US"/>
          </w:rPr>
          <w:tab/>
        </w:r>
        <w:r w:rsidRPr="00606AAE">
          <w:rPr>
            <w:rStyle w:val="Hyperlink"/>
            <w:noProof/>
          </w:rPr>
          <w:t>Khảo sát hiện trạng</w:t>
        </w:r>
        <w:r>
          <w:rPr>
            <w:noProof/>
            <w:webHidden/>
          </w:rPr>
          <w:tab/>
        </w:r>
        <w:r>
          <w:rPr>
            <w:noProof/>
            <w:webHidden/>
          </w:rPr>
          <w:fldChar w:fldCharType="begin"/>
        </w:r>
        <w:r>
          <w:rPr>
            <w:noProof/>
            <w:webHidden/>
          </w:rPr>
          <w:instrText xml:space="preserve"> PAGEREF _Toc441092261 \h </w:instrText>
        </w:r>
        <w:r>
          <w:rPr>
            <w:noProof/>
            <w:webHidden/>
          </w:rPr>
        </w:r>
        <w:r>
          <w:rPr>
            <w:noProof/>
            <w:webHidden/>
          </w:rPr>
          <w:fldChar w:fldCharType="separate"/>
        </w:r>
        <w:r w:rsidR="00C74214">
          <w:rPr>
            <w:noProof/>
            <w:webHidden/>
          </w:rPr>
          <w:t>2</w:t>
        </w:r>
        <w:r>
          <w:rPr>
            <w:noProof/>
            <w:webHidden/>
          </w:rPr>
          <w:fldChar w:fldCharType="end"/>
        </w:r>
      </w:hyperlink>
    </w:p>
    <w:p w14:paraId="2EFE97B3"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62" w:history="1">
        <w:r w:rsidRPr="00606AAE">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szCs w:val="22"/>
            <w:lang w:eastAsia="en-US"/>
          </w:rPr>
          <w:tab/>
        </w:r>
        <w:r w:rsidRPr="00606AAE">
          <w:rPr>
            <w:rStyle w:val="Hyperlink"/>
            <w:noProof/>
          </w:rPr>
          <w:t>Nhu cầu thực tế của đề tài</w:t>
        </w:r>
        <w:r>
          <w:rPr>
            <w:noProof/>
            <w:webHidden/>
          </w:rPr>
          <w:tab/>
        </w:r>
        <w:r>
          <w:rPr>
            <w:noProof/>
            <w:webHidden/>
          </w:rPr>
          <w:fldChar w:fldCharType="begin"/>
        </w:r>
        <w:r>
          <w:rPr>
            <w:noProof/>
            <w:webHidden/>
          </w:rPr>
          <w:instrText xml:space="preserve"> PAGEREF _Toc441092262 \h </w:instrText>
        </w:r>
        <w:r>
          <w:rPr>
            <w:noProof/>
            <w:webHidden/>
          </w:rPr>
        </w:r>
        <w:r>
          <w:rPr>
            <w:noProof/>
            <w:webHidden/>
          </w:rPr>
          <w:fldChar w:fldCharType="separate"/>
        </w:r>
        <w:r w:rsidR="00C74214">
          <w:rPr>
            <w:noProof/>
            <w:webHidden/>
          </w:rPr>
          <w:t>2</w:t>
        </w:r>
        <w:r>
          <w:rPr>
            <w:noProof/>
            <w:webHidden/>
          </w:rPr>
          <w:fldChar w:fldCharType="end"/>
        </w:r>
      </w:hyperlink>
    </w:p>
    <w:p w14:paraId="780E6DDD"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63" w:history="1">
        <w:r w:rsidRPr="00606AAE">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szCs w:val="22"/>
            <w:lang w:eastAsia="en-US"/>
          </w:rPr>
          <w:tab/>
        </w:r>
        <w:r w:rsidRPr="00606AAE">
          <w:rPr>
            <w:rStyle w:val="Hyperlink"/>
            <w:noProof/>
          </w:rPr>
          <w:t>Hiện trạng</w:t>
        </w:r>
        <w:r>
          <w:rPr>
            <w:noProof/>
            <w:webHidden/>
          </w:rPr>
          <w:tab/>
        </w:r>
        <w:r>
          <w:rPr>
            <w:noProof/>
            <w:webHidden/>
          </w:rPr>
          <w:fldChar w:fldCharType="begin"/>
        </w:r>
        <w:r>
          <w:rPr>
            <w:noProof/>
            <w:webHidden/>
          </w:rPr>
          <w:instrText xml:space="preserve"> PAGEREF _Toc441092263 \h </w:instrText>
        </w:r>
        <w:r>
          <w:rPr>
            <w:noProof/>
            <w:webHidden/>
          </w:rPr>
        </w:r>
        <w:r>
          <w:rPr>
            <w:noProof/>
            <w:webHidden/>
          </w:rPr>
          <w:fldChar w:fldCharType="separate"/>
        </w:r>
        <w:r w:rsidR="00C74214">
          <w:rPr>
            <w:noProof/>
            <w:webHidden/>
          </w:rPr>
          <w:t>2</w:t>
        </w:r>
        <w:r>
          <w:rPr>
            <w:noProof/>
            <w:webHidden/>
          </w:rPr>
          <w:fldChar w:fldCharType="end"/>
        </w:r>
      </w:hyperlink>
    </w:p>
    <w:p w14:paraId="5C99AE32"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64" w:history="1">
        <w:r w:rsidRPr="00606AAE">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noProof/>
            <w:szCs w:val="22"/>
            <w:lang w:eastAsia="en-US"/>
          </w:rPr>
          <w:tab/>
        </w:r>
        <w:r w:rsidRPr="00606AAE">
          <w:rPr>
            <w:rStyle w:val="Hyperlink"/>
            <w:noProof/>
          </w:rPr>
          <w:t>Những hạn chế còn tồn tại</w:t>
        </w:r>
        <w:r>
          <w:rPr>
            <w:noProof/>
            <w:webHidden/>
          </w:rPr>
          <w:tab/>
        </w:r>
        <w:r>
          <w:rPr>
            <w:noProof/>
            <w:webHidden/>
          </w:rPr>
          <w:fldChar w:fldCharType="begin"/>
        </w:r>
        <w:r>
          <w:rPr>
            <w:noProof/>
            <w:webHidden/>
          </w:rPr>
          <w:instrText xml:space="preserve"> PAGEREF _Toc441092264 \h </w:instrText>
        </w:r>
        <w:r>
          <w:rPr>
            <w:noProof/>
            <w:webHidden/>
          </w:rPr>
        </w:r>
        <w:r>
          <w:rPr>
            <w:noProof/>
            <w:webHidden/>
          </w:rPr>
          <w:fldChar w:fldCharType="separate"/>
        </w:r>
        <w:r w:rsidR="00C74214">
          <w:rPr>
            <w:noProof/>
            <w:webHidden/>
          </w:rPr>
          <w:t>2</w:t>
        </w:r>
        <w:r>
          <w:rPr>
            <w:noProof/>
            <w:webHidden/>
          </w:rPr>
          <w:fldChar w:fldCharType="end"/>
        </w:r>
      </w:hyperlink>
    </w:p>
    <w:p w14:paraId="0EBC9832"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265" w:history="1">
        <w:r w:rsidRPr="00606AAE">
          <w:rPr>
            <w:rStyle w:val="Hyperlink"/>
            <w:noProof/>
          </w:rPr>
          <w:t>2.2</w:t>
        </w:r>
        <w:r>
          <w:rPr>
            <w:rFonts w:asciiTheme="minorHAnsi" w:eastAsiaTheme="minorEastAsia" w:hAnsiTheme="minorHAnsi" w:cstheme="minorBidi"/>
            <w:noProof/>
            <w:sz w:val="22"/>
            <w:szCs w:val="22"/>
            <w:lang w:eastAsia="en-US"/>
          </w:rPr>
          <w:tab/>
        </w:r>
        <w:r w:rsidRPr="00606AAE">
          <w:rPr>
            <w:rStyle w:val="Hyperlink"/>
            <w:noProof/>
          </w:rPr>
          <w:t>Xác định yêu cầu của hệ thống</w:t>
        </w:r>
        <w:r>
          <w:rPr>
            <w:noProof/>
            <w:webHidden/>
          </w:rPr>
          <w:tab/>
        </w:r>
        <w:r>
          <w:rPr>
            <w:noProof/>
            <w:webHidden/>
          </w:rPr>
          <w:fldChar w:fldCharType="begin"/>
        </w:r>
        <w:r>
          <w:rPr>
            <w:noProof/>
            <w:webHidden/>
          </w:rPr>
          <w:instrText xml:space="preserve"> PAGEREF _Toc441092265 \h </w:instrText>
        </w:r>
        <w:r>
          <w:rPr>
            <w:noProof/>
            <w:webHidden/>
          </w:rPr>
        </w:r>
        <w:r>
          <w:rPr>
            <w:noProof/>
            <w:webHidden/>
          </w:rPr>
          <w:fldChar w:fldCharType="separate"/>
        </w:r>
        <w:r w:rsidR="00C74214">
          <w:rPr>
            <w:noProof/>
            <w:webHidden/>
          </w:rPr>
          <w:t>3</w:t>
        </w:r>
        <w:r>
          <w:rPr>
            <w:noProof/>
            <w:webHidden/>
          </w:rPr>
          <w:fldChar w:fldCharType="end"/>
        </w:r>
      </w:hyperlink>
    </w:p>
    <w:p w14:paraId="74277C72"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66" w:history="1">
        <w:r w:rsidRPr="00606AAE">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szCs w:val="22"/>
            <w:lang w:eastAsia="en-US"/>
          </w:rPr>
          <w:tab/>
        </w:r>
        <w:r w:rsidRPr="00606AAE">
          <w:rPr>
            <w:rStyle w:val="Hyperlink"/>
            <w:noProof/>
          </w:rPr>
          <w:t>Lưu trữ thông tin mặt hàng</w:t>
        </w:r>
        <w:r>
          <w:rPr>
            <w:noProof/>
            <w:webHidden/>
          </w:rPr>
          <w:tab/>
        </w:r>
        <w:r>
          <w:rPr>
            <w:noProof/>
            <w:webHidden/>
          </w:rPr>
          <w:fldChar w:fldCharType="begin"/>
        </w:r>
        <w:r>
          <w:rPr>
            <w:noProof/>
            <w:webHidden/>
          </w:rPr>
          <w:instrText xml:space="preserve"> PAGEREF _Toc441092266 \h </w:instrText>
        </w:r>
        <w:r>
          <w:rPr>
            <w:noProof/>
            <w:webHidden/>
          </w:rPr>
        </w:r>
        <w:r>
          <w:rPr>
            <w:noProof/>
            <w:webHidden/>
          </w:rPr>
          <w:fldChar w:fldCharType="separate"/>
        </w:r>
        <w:r w:rsidR="00C74214">
          <w:rPr>
            <w:noProof/>
            <w:webHidden/>
          </w:rPr>
          <w:t>4</w:t>
        </w:r>
        <w:r>
          <w:rPr>
            <w:noProof/>
            <w:webHidden/>
          </w:rPr>
          <w:fldChar w:fldCharType="end"/>
        </w:r>
      </w:hyperlink>
    </w:p>
    <w:p w14:paraId="29DE09CA"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67" w:history="1">
        <w:r w:rsidRPr="00606AAE">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szCs w:val="22"/>
            <w:lang w:eastAsia="en-US"/>
          </w:rPr>
          <w:tab/>
        </w:r>
        <w:r w:rsidRPr="00606AAE">
          <w:rPr>
            <w:rStyle w:val="Hyperlink"/>
            <w:noProof/>
          </w:rPr>
          <w:t>Lưu trữ thông tin nhân viên</w:t>
        </w:r>
        <w:r>
          <w:rPr>
            <w:noProof/>
            <w:webHidden/>
          </w:rPr>
          <w:tab/>
        </w:r>
        <w:r>
          <w:rPr>
            <w:noProof/>
            <w:webHidden/>
          </w:rPr>
          <w:fldChar w:fldCharType="begin"/>
        </w:r>
        <w:r>
          <w:rPr>
            <w:noProof/>
            <w:webHidden/>
          </w:rPr>
          <w:instrText xml:space="preserve"> PAGEREF _Toc441092267 \h </w:instrText>
        </w:r>
        <w:r>
          <w:rPr>
            <w:noProof/>
            <w:webHidden/>
          </w:rPr>
        </w:r>
        <w:r>
          <w:rPr>
            <w:noProof/>
            <w:webHidden/>
          </w:rPr>
          <w:fldChar w:fldCharType="separate"/>
        </w:r>
        <w:r w:rsidR="00C74214">
          <w:rPr>
            <w:noProof/>
            <w:webHidden/>
          </w:rPr>
          <w:t>4</w:t>
        </w:r>
        <w:r>
          <w:rPr>
            <w:noProof/>
            <w:webHidden/>
          </w:rPr>
          <w:fldChar w:fldCharType="end"/>
        </w:r>
      </w:hyperlink>
    </w:p>
    <w:p w14:paraId="462A6545"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68" w:history="1">
        <w:r w:rsidRPr="00606AAE">
          <w:rPr>
            <w:rStyle w:val="Hyperlink"/>
            <w:noProof/>
            <w14:scene3d>
              <w14:camera w14:prst="orthographicFront"/>
              <w14:lightRig w14:rig="threePt" w14:dir="t">
                <w14:rot w14:lat="0" w14:lon="0" w14:rev="0"/>
              </w14:lightRig>
            </w14:scene3d>
          </w:rPr>
          <w:t>2.2.3</w:t>
        </w:r>
        <w:r>
          <w:rPr>
            <w:rFonts w:asciiTheme="minorHAnsi" w:eastAsiaTheme="minorEastAsia" w:hAnsiTheme="minorHAnsi" w:cstheme="minorBidi"/>
            <w:noProof/>
            <w:szCs w:val="22"/>
            <w:lang w:eastAsia="en-US"/>
          </w:rPr>
          <w:tab/>
        </w:r>
        <w:r w:rsidRPr="00606AAE">
          <w:rPr>
            <w:rStyle w:val="Hyperlink"/>
            <w:noProof/>
          </w:rPr>
          <w:t>Lưu trữ thông tin nhập hàng</w:t>
        </w:r>
        <w:r>
          <w:rPr>
            <w:noProof/>
            <w:webHidden/>
          </w:rPr>
          <w:tab/>
        </w:r>
        <w:r>
          <w:rPr>
            <w:noProof/>
            <w:webHidden/>
          </w:rPr>
          <w:fldChar w:fldCharType="begin"/>
        </w:r>
        <w:r>
          <w:rPr>
            <w:noProof/>
            <w:webHidden/>
          </w:rPr>
          <w:instrText xml:space="preserve"> PAGEREF _Toc441092268 \h </w:instrText>
        </w:r>
        <w:r>
          <w:rPr>
            <w:noProof/>
            <w:webHidden/>
          </w:rPr>
        </w:r>
        <w:r>
          <w:rPr>
            <w:noProof/>
            <w:webHidden/>
          </w:rPr>
          <w:fldChar w:fldCharType="separate"/>
        </w:r>
        <w:r w:rsidR="00C74214">
          <w:rPr>
            <w:noProof/>
            <w:webHidden/>
          </w:rPr>
          <w:t>5</w:t>
        </w:r>
        <w:r>
          <w:rPr>
            <w:noProof/>
            <w:webHidden/>
          </w:rPr>
          <w:fldChar w:fldCharType="end"/>
        </w:r>
      </w:hyperlink>
    </w:p>
    <w:p w14:paraId="637BEE91"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69" w:history="1">
        <w:r w:rsidRPr="00606AAE">
          <w:rPr>
            <w:rStyle w:val="Hyperlink"/>
            <w:noProof/>
            <w14:scene3d>
              <w14:camera w14:prst="orthographicFront"/>
              <w14:lightRig w14:rig="threePt" w14:dir="t">
                <w14:rot w14:lat="0" w14:lon="0" w14:rev="0"/>
              </w14:lightRig>
            </w14:scene3d>
          </w:rPr>
          <w:t>2.2.4</w:t>
        </w:r>
        <w:r>
          <w:rPr>
            <w:rFonts w:asciiTheme="minorHAnsi" w:eastAsiaTheme="minorEastAsia" w:hAnsiTheme="minorHAnsi" w:cstheme="minorBidi"/>
            <w:noProof/>
            <w:szCs w:val="22"/>
            <w:lang w:eastAsia="en-US"/>
          </w:rPr>
          <w:tab/>
        </w:r>
        <w:r w:rsidRPr="00606AAE">
          <w:rPr>
            <w:rStyle w:val="Hyperlink"/>
            <w:noProof/>
          </w:rPr>
          <w:t>Lưu trữ thông tin xuất hàng</w:t>
        </w:r>
        <w:r>
          <w:rPr>
            <w:noProof/>
            <w:webHidden/>
          </w:rPr>
          <w:tab/>
        </w:r>
        <w:r>
          <w:rPr>
            <w:noProof/>
            <w:webHidden/>
          </w:rPr>
          <w:fldChar w:fldCharType="begin"/>
        </w:r>
        <w:r>
          <w:rPr>
            <w:noProof/>
            <w:webHidden/>
          </w:rPr>
          <w:instrText xml:space="preserve"> PAGEREF _Toc441092269 \h </w:instrText>
        </w:r>
        <w:r>
          <w:rPr>
            <w:noProof/>
            <w:webHidden/>
          </w:rPr>
        </w:r>
        <w:r>
          <w:rPr>
            <w:noProof/>
            <w:webHidden/>
          </w:rPr>
          <w:fldChar w:fldCharType="separate"/>
        </w:r>
        <w:r w:rsidR="00C74214">
          <w:rPr>
            <w:noProof/>
            <w:webHidden/>
          </w:rPr>
          <w:t>5</w:t>
        </w:r>
        <w:r>
          <w:rPr>
            <w:noProof/>
            <w:webHidden/>
          </w:rPr>
          <w:fldChar w:fldCharType="end"/>
        </w:r>
      </w:hyperlink>
    </w:p>
    <w:p w14:paraId="247C1D19"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70" w:history="1">
        <w:r w:rsidRPr="00606AAE">
          <w:rPr>
            <w:rStyle w:val="Hyperlink"/>
            <w:noProof/>
            <w14:scene3d>
              <w14:camera w14:prst="orthographicFront"/>
              <w14:lightRig w14:rig="threePt" w14:dir="t">
                <w14:rot w14:lat="0" w14:lon="0" w14:rev="0"/>
              </w14:lightRig>
            </w14:scene3d>
          </w:rPr>
          <w:t>2.2.5</w:t>
        </w:r>
        <w:r>
          <w:rPr>
            <w:rFonts w:asciiTheme="minorHAnsi" w:eastAsiaTheme="minorEastAsia" w:hAnsiTheme="minorHAnsi" w:cstheme="minorBidi"/>
            <w:noProof/>
            <w:szCs w:val="22"/>
            <w:lang w:eastAsia="en-US"/>
          </w:rPr>
          <w:tab/>
        </w:r>
        <w:r w:rsidRPr="00606AAE">
          <w:rPr>
            <w:rStyle w:val="Hyperlink"/>
            <w:noProof/>
          </w:rPr>
          <w:t>Báo cáo thống kê</w:t>
        </w:r>
        <w:r>
          <w:rPr>
            <w:noProof/>
            <w:webHidden/>
          </w:rPr>
          <w:tab/>
        </w:r>
        <w:r>
          <w:rPr>
            <w:noProof/>
            <w:webHidden/>
          </w:rPr>
          <w:fldChar w:fldCharType="begin"/>
        </w:r>
        <w:r>
          <w:rPr>
            <w:noProof/>
            <w:webHidden/>
          </w:rPr>
          <w:instrText xml:space="preserve"> PAGEREF _Toc441092270 \h </w:instrText>
        </w:r>
        <w:r>
          <w:rPr>
            <w:noProof/>
            <w:webHidden/>
          </w:rPr>
        </w:r>
        <w:r>
          <w:rPr>
            <w:noProof/>
            <w:webHidden/>
          </w:rPr>
          <w:fldChar w:fldCharType="separate"/>
        </w:r>
        <w:r w:rsidR="00C74214">
          <w:rPr>
            <w:noProof/>
            <w:webHidden/>
          </w:rPr>
          <w:t>6</w:t>
        </w:r>
        <w:r>
          <w:rPr>
            <w:noProof/>
            <w:webHidden/>
          </w:rPr>
          <w:fldChar w:fldCharType="end"/>
        </w:r>
      </w:hyperlink>
    </w:p>
    <w:p w14:paraId="48751B8D" w14:textId="77777777" w:rsidR="00F52282" w:rsidRDefault="00F52282">
      <w:pPr>
        <w:pStyle w:val="TOC1"/>
        <w:tabs>
          <w:tab w:val="left" w:pos="1464"/>
          <w:tab w:val="right" w:leader="dot" w:pos="8777"/>
        </w:tabs>
        <w:rPr>
          <w:rFonts w:asciiTheme="minorHAnsi" w:eastAsiaTheme="minorEastAsia" w:hAnsiTheme="minorHAnsi" w:cstheme="minorBidi"/>
          <w:b w:val="0"/>
          <w:noProof/>
          <w:szCs w:val="22"/>
          <w:lang w:eastAsia="en-US"/>
        </w:rPr>
      </w:pPr>
      <w:hyperlink w:anchor="_Toc441092271" w:history="1">
        <w:r w:rsidRPr="00606AAE">
          <w:rPr>
            <w:rStyle w:val="Hyperlink"/>
            <w:noProof/>
            <w14:scene3d>
              <w14:camera w14:prst="orthographicFront"/>
              <w14:lightRig w14:rig="threePt" w14:dir="t">
                <w14:rot w14:lat="0" w14:lon="0" w14:rev="0"/>
              </w14:lightRig>
            </w14:scene3d>
          </w:rPr>
          <w:t>CHƯƠNG 3:</w:t>
        </w:r>
        <w:r>
          <w:rPr>
            <w:rFonts w:asciiTheme="minorHAnsi" w:eastAsiaTheme="minorEastAsia" w:hAnsiTheme="minorHAnsi" w:cstheme="minorBidi"/>
            <w:b w:val="0"/>
            <w:noProof/>
            <w:szCs w:val="22"/>
            <w:lang w:eastAsia="en-US"/>
          </w:rPr>
          <w:tab/>
        </w:r>
        <w:r w:rsidRPr="00606AAE">
          <w:rPr>
            <w:rStyle w:val="Hyperlink"/>
            <w:noProof/>
          </w:rPr>
          <w:t>MÔ HÌNH HÓA USE CASE</w:t>
        </w:r>
        <w:r>
          <w:rPr>
            <w:noProof/>
            <w:webHidden/>
          </w:rPr>
          <w:tab/>
        </w:r>
        <w:r>
          <w:rPr>
            <w:noProof/>
            <w:webHidden/>
          </w:rPr>
          <w:fldChar w:fldCharType="begin"/>
        </w:r>
        <w:r>
          <w:rPr>
            <w:noProof/>
            <w:webHidden/>
          </w:rPr>
          <w:instrText xml:space="preserve"> PAGEREF _Toc441092271 \h </w:instrText>
        </w:r>
        <w:r>
          <w:rPr>
            <w:noProof/>
            <w:webHidden/>
          </w:rPr>
        </w:r>
        <w:r>
          <w:rPr>
            <w:noProof/>
            <w:webHidden/>
          </w:rPr>
          <w:fldChar w:fldCharType="separate"/>
        </w:r>
        <w:r w:rsidR="00C74214">
          <w:rPr>
            <w:noProof/>
            <w:webHidden/>
          </w:rPr>
          <w:t>9</w:t>
        </w:r>
        <w:r>
          <w:rPr>
            <w:noProof/>
            <w:webHidden/>
          </w:rPr>
          <w:fldChar w:fldCharType="end"/>
        </w:r>
      </w:hyperlink>
    </w:p>
    <w:p w14:paraId="4FAED766"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272" w:history="1">
        <w:r w:rsidRPr="00606AAE">
          <w:rPr>
            <w:rStyle w:val="Hyperlink"/>
            <w:noProof/>
          </w:rPr>
          <w:t>3.1</w:t>
        </w:r>
        <w:r>
          <w:rPr>
            <w:rFonts w:asciiTheme="minorHAnsi" w:eastAsiaTheme="minorEastAsia" w:hAnsiTheme="minorHAnsi" w:cstheme="minorBidi"/>
            <w:noProof/>
            <w:sz w:val="22"/>
            <w:szCs w:val="22"/>
            <w:lang w:eastAsia="en-US"/>
          </w:rPr>
          <w:tab/>
        </w:r>
        <w:r w:rsidRPr="00606AAE">
          <w:rPr>
            <w:rStyle w:val="Hyperlink"/>
            <w:noProof/>
          </w:rPr>
          <w:t>Sơ đồ Use Case</w:t>
        </w:r>
        <w:r>
          <w:rPr>
            <w:noProof/>
            <w:webHidden/>
          </w:rPr>
          <w:tab/>
        </w:r>
        <w:r>
          <w:rPr>
            <w:noProof/>
            <w:webHidden/>
          </w:rPr>
          <w:fldChar w:fldCharType="begin"/>
        </w:r>
        <w:r>
          <w:rPr>
            <w:noProof/>
            <w:webHidden/>
          </w:rPr>
          <w:instrText xml:space="preserve"> PAGEREF _Toc441092272 \h </w:instrText>
        </w:r>
        <w:r>
          <w:rPr>
            <w:noProof/>
            <w:webHidden/>
          </w:rPr>
        </w:r>
        <w:r>
          <w:rPr>
            <w:noProof/>
            <w:webHidden/>
          </w:rPr>
          <w:fldChar w:fldCharType="separate"/>
        </w:r>
        <w:r w:rsidR="00C74214">
          <w:rPr>
            <w:noProof/>
            <w:webHidden/>
          </w:rPr>
          <w:t>9</w:t>
        </w:r>
        <w:r>
          <w:rPr>
            <w:noProof/>
            <w:webHidden/>
          </w:rPr>
          <w:fldChar w:fldCharType="end"/>
        </w:r>
      </w:hyperlink>
    </w:p>
    <w:p w14:paraId="018A4278"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273" w:history="1">
        <w:r w:rsidRPr="00606AAE">
          <w:rPr>
            <w:rStyle w:val="Hyperlink"/>
            <w:noProof/>
          </w:rPr>
          <w:t>3.2</w:t>
        </w:r>
        <w:r>
          <w:rPr>
            <w:rFonts w:asciiTheme="minorHAnsi" w:eastAsiaTheme="minorEastAsia" w:hAnsiTheme="minorHAnsi" w:cstheme="minorBidi"/>
            <w:noProof/>
            <w:sz w:val="22"/>
            <w:szCs w:val="22"/>
            <w:lang w:eastAsia="en-US"/>
          </w:rPr>
          <w:tab/>
        </w:r>
        <w:r w:rsidRPr="00606AAE">
          <w:rPr>
            <w:rStyle w:val="Hyperlink"/>
            <w:noProof/>
          </w:rPr>
          <w:t>Danh sách Actor</w:t>
        </w:r>
        <w:r>
          <w:rPr>
            <w:noProof/>
            <w:webHidden/>
          </w:rPr>
          <w:tab/>
        </w:r>
        <w:r>
          <w:rPr>
            <w:noProof/>
            <w:webHidden/>
          </w:rPr>
          <w:fldChar w:fldCharType="begin"/>
        </w:r>
        <w:r>
          <w:rPr>
            <w:noProof/>
            <w:webHidden/>
          </w:rPr>
          <w:instrText xml:space="preserve"> PAGEREF _Toc441092273 \h </w:instrText>
        </w:r>
        <w:r>
          <w:rPr>
            <w:noProof/>
            <w:webHidden/>
          </w:rPr>
        </w:r>
        <w:r>
          <w:rPr>
            <w:noProof/>
            <w:webHidden/>
          </w:rPr>
          <w:fldChar w:fldCharType="separate"/>
        </w:r>
        <w:r w:rsidR="00C74214">
          <w:rPr>
            <w:noProof/>
            <w:webHidden/>
          </w:rPr>
          <w:t>14</w:t>
        </w:r>
        <w:r>
          <w:rPr>
            <w:noProof/>
            <w:webHidden/>
          </w:rPr>
          <w:fldChar w:fldCharType="end"/>
        </w:r>
      </w:hyperlink>
    </w:p>
    <w:p w14:paraId="3024A3FA"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274" w:history="1">
        <w:r w:rsidRPr="00606AAE">
          <w:rPr>
            <w:rStyle w:val="Hyperlink"/>
            <w:noProof/>
          </w:rPr>
          <w:t>3.3</w:t>
        </w:r>
        <w:r>
          <w:rPr>
            <w:rFonts w:asciiTheme="minorHAnsi" w:eastAsiaTheme="minorEastAsia" w:hAnsiTheme="minorHAnsi" w:cstheme="minorBidi"/>
            <w:noProof/>
            <w:sz w:val="22"/>
            <w:szCs w:val="22"/>
            <w:lang w:eastAsia="en-US"/>
          </w:rPr>
          <w:tab/>
        </w:r>
        <w:r w:rsidRPr="00606AAE">
          <w:rPr>
            <w:rStyle w:val="Hyperlink"/>
            <w:noProof/>
            <w:shd w:val="clear" w:color="auto" w:fill="FFFFFF"/>
          </w:rPr>
          <w:t>Danh sách Use Case</w:t>
        </w:r>
        <w:r>
          <w:rPr>
            <w:noProof/>
            <w:webHidden/>
          </w:rPr>
          <w:tab/>
        </w:r>
        <w:r>
          <w:rPr>
            <w:noProof/>
            <w:webHidden/>
          </w:rPr>
          <w:fldChar w:fldCharType="begin"/>
        </w:r>
        <w:r>
          <w:rPr>
            <w:noProof/>
            <w:webHidden/>
          </w:rPr>
          <w:instrText xml:space="preserve"> PAGEREF _Toc441092274 \h </w:instrText>
        </w:r>
        <w:r>
          <w:rPr>
            <w:noProof/>
            <w:webHidden/>
          </w:rPr>
        </w:r>
        <w:r>
          <w:rPr>
            <w:noProof/>
            <w:webHidden/>
          </w:rPr>
          <w:fldChar w:fldCharType="separate"/>
        </w:r>
        <w:r w:rsidR="00C74214">
          <w:rPr>
            <w:noProof/>
            <w:webHidden/>
          </w:rPr>
          <w:t>14</w:t>
        </w:r>
        <w:r>
          <w:rPr>
            <w:noProof/>
            <w:webHidden/>
          </w:rPr>
          <w:fldChar w:fldCharType="end"/>
        </w:r>
      </w:hyperlink>
    </w:p>
    <w:p w14:paraId="08B37203"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275" w:history="1">
        <w:r w:rsidRPr="00606AAE">
          <w:rPr>
            <w:rStyle w:val="Hyperlink"/>
            <w:noProof/>
          </w:rPr>
          <w:t>3.4</w:t>
        </w:r>
        <w:r>
          <w:rPr>
            <w:rFonts w:asciiTheme="minorHAnsi" w:eastAsiaTheme="minorEastAsia" w:hAnsiTheme="minorHAnsi" w:cstheme="minorBidi"/>
            <w:noProof/>
            <w:sz w:val="22"/>
            <w:szCs w:val="22"/>
            <w:lang w:eastAsia="en-US"/>
          </w:rPr>
          <w:tab/>
        </w:r>
        <w:r w:rsidRPr="00606AAE">
          <w:rPr>
            <w:rStyle w:val="Hyperlink"/>
            <w:noProof/>
            <w:shd w:val="clear" w:color="auto" w:fill="FFFFFF"/>
          </w:rPr>
          <w:t>Đặc tả Use Case</w:t>
        </w:r>
        <w:r>
          <w:rPr>
            <w:noProof/>
            <w:webHidden/>
          </w:rPr>
          <w:tab/>
        </w:r>
        <w:r>
          <w:rPr>
            <w:noProof/>
            <w:webHidden/>
          </w:rPr>
          <w:fldChar w:fldCharType="begin"/>
        </w:r>
        <w:r>
          <w:rPr>
            <w:noProof/>
            <w:webHidden/>
          </w:rPr>
          <w:instrText xml:space="preserve"> PAGEREF _Toc441092275 \h </w:instrText>
        </w:r>
        <w:r>
          <w:rPr>
            <w:noProof/>
            <w:webHidden/>
          </w:rPr>
        </w:r>
        <w:r>
          <w:rPr>
            <w:noProof/>
            <w:webHidden/>
          </w:rPr>
          <w:fldChar w:fldCharType="separate"/>
        </w:r>
        <w:r w:rsidR="00C74214">
          <w:rPr>
            <w:noProof/>
            <w:webHidden/>
          </w:rPr>
          <w:t>15</w:t>
        </w:r>
        <w:r>
          <w:rPr>
            <w:noProof/>
            <w:webHidden/>
          </w:rPr>
          <w:fldChar w:fldCharType="end"/>
        </w:r>
      </w:hyperlink>
    </w:p>
    <w:p w14:paraId="672980F1"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76" w:history="1">
        <w:r w:rsidRPr="00606AAE">
          <w:rPr>
            <w:rStyle w:val="Hyperlink"/>
            <w:noProof/>
            <w14:scene3d>
              <w14:camera w14:prst="orthographicFront"/>
              <w14:lightRig w14:rig="threePt" w14:dir="t">
                <w14:rot w14:lat="0" w14:lon="0" w14:rev="0"/>
              </w14:lightRig>
            </w14:scene3d>
          </w:rPr>
          <w:t>3.4.1</w:t>
        </w:r>
        <w:r>
          <w:rPr>
            <w:rFonts w:asciiTheme="minorHAnsi" w:eastAsiaTheme="minorEastAsia" w:hAnsiTheme="minorHAnsi" w:cstheme="minorBidi"/>
            <w:noProof/>
            <w:szCs w:val="22"/>
            <w:lang w:eastAsia="en-US"/>
          </w:rPr>
          <w:tab/>
        </w:r>
        <w:r w:rsidRPr="00606AAE">
          <w:rPr>
            <w:rStyle w:val="Hyperlink"/>
            <w:noProof/>
          </w:rPr>
          <w:t>Đăng nhập/Đăng xuất</w:t>
        </w:r>
        <w:r>
          <w:rPr>
            <w:noProof/>
            <w:webHidden/>
          </w:rPr>
          <w:tab/>
        </w:r>
        <w:r>
          <w:rPr>
            <w:noProof/>
            <w:webHidden/>
          </w:rPr>
          <w:fldChar w:fldCharType="begin"/>
        </w:r>
        <w:r>
          <w:rPr>
            <w:noProof/>
            <w:webHidden/>
          </w:rPr>
          <w:instrText xml:space="preserve"> PAGEREF _Toc441092276 \h </w:instrText>
        </w:r>
        <w:r>
          <w:rPr>
            <w:noProof/>
            <w:webHidden/>
          </w:rPr>
        </w:r>
        <w:r>
          <w:rPr>
            <w:noProof/>
            <w:webHidden/>
          </w:rPr>
          <w:fldChar w:fldCharType="separate"/>
        </w:r>
        <w:r w:rsidR="00C74214">
          <w:rPr>
            <w:noProof/>
            <w:webHidden/>
          </w:rPr>
          <w:t>15</w:t>
        </w:r>
        <w:r>
          <w:rPr>
            <w:noProof/>
            <w:webHidden/>
          </w:rPr>
          <w:fldChar w:fldCharType="end"/>
        </w:r>
      </w:hyperlink>
    </w:p>
    <w:p w14:paraId="3E448750"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77" w:history="1">
        <w:r w:rsidRPr="00606AAE">
          <w:rPr>
            <w:rStyle w:val="Hyperlink"/>
            <w:noProof/>
            <w14:scene3d>
              <w14:camera w14:prst="orthographicFront"/>
              <w14:lightRig w14:rig="threePt" w14:dir="t">
                <w14:rot w14:lat="0" w14:lon="0" w14:rev="0"/>
              </w14:lightRig>
            </w14:scene3d>
          </w:rPr>
          <w:t>3.4.2</w:t>
        </w:r>
        <w:r>
          <w:rPr>
            <w:rFonts w:asciiTheme="minorHAnsi" w:eastAsiaTheme="minorEastAsia" w:hAnsiTheme="minorHAnsi" w:cstheme="minorBidi"/>
            <w:noProof/>
            <w:szCs w:val="22"/>
            <w:lang w:eastAsia="en-US"/>
          </w:rPr>
          <w:tab/>
        </w:r>
        <w:r w:rsidRPr="00606AAE">
          <w:rPr>
            <w:rStyle w:val="Hyperlink"/>
            <w:noProof/>
          </w:rPr>
          <w:t>Quản lý nhân viên</w:t>
        </w:r>
        <w:r>
          <w:rPr>
            <w:noProof/>
            <w:webHidden/>
          </w:rPr>
          <w:tab/>
        </w:r>
        <w:r>
          <w:rPr>
            <w:noProof/>
            <w:webHidden/>
          </w:rPr>
          <w:fldChar w:fldCharType="begin"/>
        </w:r>
        <w:r>
          <w:rPr>
            <w:noProof/>
            <w:webHidden/>
          </w:rPr>
          <w:instrText xml:space="preserve"> PAGEREF _Toc441092277 \h </w:instrText>
        </w:r>
        <w:r>
          <w:rPr>
            <w:noProof/>
            <w:webHidden/>
          </w:rPr>
        </w:r>
        <w:r>
          <w:rPr>
            <w:noProof/>
            <w:webHidden/>
          </w:rPr>
          <w:fldChar w:fldCharType="separate"/>
        </w:r>
        <w:r w:rsidR="00C74214">
          <w:rPr>
            <w:noProof/>
            <w:webHidden/>
          </w:rPr>
          <w:t>17</w:t>
        </w:r>
        <w:r>
          <w:rPr>
            <w:noProof/>
            <w:webHidden/>
          </w:rPr>
          <w:fldChar w:fldCharType="end"/>
        </w:r>
      </w:hyperlink>
    </w:p>
    <w:p w14:paraId="6607DD7B"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78" w:history="1">
        <w:r w:rsidRPr="00606AAE">
          <w:rPr>
            <w:rStyle w:val="Hyperlink"/>
            <w:noProof/>
            <w14:scene3d>
              <w14:camera w14:prst="orthographicFront"/>
              <w14:lightRig w14:rig="threePt" w14:dir="t">
                <w14:rot w14:lat="0" w14:lon="0" w14:rev="0"/>
              </w14:lightRig>
            </w14:scene3d>
          </w:rPr>
          <w:t>3.4.3</w:t>
        </w:r>
        <w:r>
          <w:rPr>
            <w:rFonts w:asciiTheme="minorHAnsi" w:eastAsiaTheme="minorEastAsia" w:hAnsiTheme="minorHAnsi" w:cstheme="minorBidi"/>
            <w:noProof/>
            <w:szCs w:val="22"/>
            <w:lang w:eastAsia="en-US"/>
          </w:rPr>
          <w:tab/>
        </w:r>
        <w:r w:rsidRPr="00606AAE">
          <w:rPr>
            <w:rStyle w:val="Hyperlink"/>
            <w:noProof/>
          </w:rPr>
          <w:t>Quản lý thông tin hàng</w:t>
        </w:r>
        <w:r>
          <w:rPr>
            <w:noProof/>
            <w:webHidden/>
          </w:rPr>
          <w:tab/>
        </w:r>
        <w:r>
          <w:rPr>
            <w:noProof/>
            <w:webHidden/>
          </w:rPr>
          <w:fldChar w:fldCharType="begin"/>
        </w:r>
        <w:r>
          <w:rPr>
            <w:noProof/>
            <w:webHidden/>
          </w:rPr>
          <w:instrText xml:space="preserve"> PAGEREF _Toc441092278 \h </w:instrText>
        </w:r>
        <w:r>
          <w:rPr>
            <w:noProof/>
            <w:webHidden/>
          </w:rPr>
        </w:r>
        <w:r>
          <w:rPr>
            <w:noProof/>
            <w:webHidden/>
          </w:rPr>
          <w:fldChar w:fldCharType="separate"/>
        </w:r>
        <w:r w:rsidR="00C74214">
          <w:rPr>
            <w:noProof/>
            <w:webHidden/>
          </w:rPr>
          <w:t>20</w:t>
        </w:r>
        <w:r>
          <w:rPr>
            <w:noProof/>
            <w:webHidden/>
          </w:rPr>
          <w:fldChar w:fldCharType="end"/>
        </w:r>
      </w:hyperlink>
    </w:p>
    <w:p w14:paraId="56C89438"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79" w:history="1">
        <w:r w:rsidRPr="00606AAE">
          <w:rPr>
            <w:rStyle w:val="Hyperlink"/>
            <w:noProof/>
            <w14:scene3d>
              <w14:camera w14:prst="orthographicFront"/>
              <w14:lightRig w14:rig="threePt" w14:dir="t">
                <w14:rot w14:lat="0" w14:lon="0" w14:rev="0"/>
              </w14:lightRig>
            </w14:scene3d>
          </w:rPr>
          <w:t>3.4.4</w:t>
        </w:r>
        <w:r>
          <w:rPr>
            <w:rFonts w:asciiTheme="minorHAnsi" w:eastAsiaTheme="minorEastAsia" w:hAnsiTheme="minorHAnsi" w:cstheme="minorBidi"/>
            <w:noProof/>
            <w:szCs w:val="22"/>
            <w:lang w:eastAsia="en-US"/>
          </w:rPr>
          <w:tab/>
        </w:r>
        <w:r w:rsidRPr="00606AAE">
          <w:rPr>
            <w:rStyle w:val="Hyperlink"/>
            <w:noProof/>
          </w:rPr>
          <w:t>Quản lý nhập hàng</w:t>
        </w:r>
        <w:r>
          <w:rPr>
            <w:noProof/>
            <w:webHidden/>
          </w:rPr>
          <w:tab/>
        </w:r>
        <w:r>
          <w:rPr>
            <w:noProof/>
            <w:webHidden/>
          </w:rPr>
          <w:fldChar w:fldCharType="begin"/>
        </w:r>
        <w:r>
          <w:rPr>
            <w:noProof/>
            <w:webHidden/>
          </w:rPr>
          <w:instrText xml:space="preserve"> PAGEREF _Toc441092279 \h </w:instrText>
        </w:r>
        <w:r>
          <w:rPr>
            <w:noProof/>
            <w:webHidden/>
          </w:rPr>
        </w:r>
        <w:r>
          <w:rPr>
            <w:noProof/>
            <w:webHidden/>
          </w:rPr>
          <w:fldChar w:fldCharType="separate"/>
        </w:r>
        <w:r w:rsidR="00C74214">
          <w:rPr>
            <w:noProof/>
            <w:webHidden/>
          </w:rPr>
          <w:t>23</w:t>
        </w:r>
        <w:r>
          <w:rPr>
            <w:noProof/>
            <w:webHidden/>
          </w:rPr>
          <w:fldChar w:fldCharType="end"/>
        </w:r>
      </w:hyperlink>
    </w:p>
    <w:p w14:paraId="67EB0EB2"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80" w:history="1">
        <w:r w:rsidRPr="00606AAE">
          <w:rPr>
            <w:rStyle w:val="Hyperlink"/>
            <w:noProof/>
            <w14:scene3d>
              <w14:camera w14:prst="orthographicFront"/>
              <w14:lightRig w14:rig="threePt" w14:dir="t">
                <w14:rot w14:lat="0" w14:lon="0" w14:rev="0"/>
              </w14:lightRig>
            </w14:scene3d>
          </w:rPr>
          <w:t>3.4.5</w:t>
        </w:r>
        <w:r>
          <w:rPr>
            <w:rFonts w:asciiTheme="minorHAnsi" w:eastAsiaTheme="minorEastAsia" w:hAnsiTheme="minorHAnsi" w:cstheme="minorBidi"/>
            <w:noProof/>
            <w:szCs w:val="22"/>
            <w:lang w:eastAsia="en-US"/>
          </w:rPr>
          <w:tab/>
        </w:r>
        <w:r w:rsidRPr="00606AAE">
          <w:rPr>
            <w:rStyle w:val="Hyperlink"/>
            <w:noProof/>
          </w:rPr>
          <w:t>Quản lý xuất hàng</w:t>
        </w:r>
        <w:r>
          <w:rPr>
            <w:noProof/>
            <w:webHidden/>
          </w:rPr>
          <w:tab/>
        </w:r>
        <w:r>
          <w:rPr>
            <w:noProof/>
            <w:webHidden/>
          </w:rPr>
          <w:fldChar w:fldCharType="begin"/>
        </w:r>
        <w:r>
          <w:rPr>
            <w:noProof/>
            <w:webHidden/>
          </w:rPr>
          <w:instrText xml:space="preserve"> PAGEREF _Toc441092280 \h </w:instrText>
        </w:r>
        <w:r>
          <w:rPr>
            <w:noProof/>
            <w:webHidden/>
          </w:rPr>
        </w:r>
        <w:r>
          <w:rPr>
            <w:noProof/>
            <w:webHidden/>
          </w:rPr>
          <w:fldChar w:fldCharType="separate"/>
        </w:r>
        <w:r w:rsidR="00C74214">
          <w:rPr>
            <w:noProof/>
            <w:webHidden/>
          </w:rPr>
          <w:t>24</w:t>
        </w:r>
        <w:r>
          <w:rPr>
            <w:noProof/>
            <w:webHidden/>
          </w:rPr>
          <w:fldChar w:fldCharType="end"/>
        </w:r>
      </w:hyperlink>
    </w:p>
    <w:p w14:paraId="3F9FA126"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81" w:history="1">
        <w:r w:rsidRPr="00606AAE">
          <w:rPr>
            <w:rStyle w:val="Hyperlink"/>
            <w:noProof/>
            <w14:scene3d>
              <w14:camera w14:prst="orthographicFront"/>
              <w14:lightRig w14:rig="threePt" w14:dir="t">
                <w14:rot w14:lat="0" w14:lon="0" w14:rev="0"/>
              </w14:lightRig>
            </w14:scene3d>
          </w:rPr>
          <w:t>3.4.6</w:t>
        </w:r>
        <w:r>
          <w:rPr>
            <w:rFonts w:asciiTheme="minorHAnsi" w:eastAsiaTheme="minorEastAsia" w:hAnsiTheme="minorHAnsi" w:cstheme="minorBidi"/>
            <w:noProof/>
            <w:szCs w:val="22"/>
            <w:lang w:eastAsia="en-US"/>
          </w:rPr>
          <w:tab/>
        </w:r>
        <w:r w:rsidRPr="00606AAE">
          <w:rPr>
            <w:rStyle w:val="Hyperlink"/>
            <w:noProof/>
          </w:rPr>
          <w:t>Báo cáo thống kê</w:t>
        </w:r>
        <w:r>
          <w:rPr>
            <w:noProof/>
            <w:webHidden/>
          </w:rPr>
          <w:tab/>
        </w:r>
        <w:r>
          <w:rPr>
            <w:noProof/>
            <w:webHidden/>
          </w:rPr>
          <w:fldChar w:fldCharType="begin"/>
        </w:r>
        <w:r>
          <w:rPr>
            <w:noProof/>
            <w:webHidden/>
          </w:rPr>
          <w:instrText xml:space="preserve"> PAGEREF _Toc441092281 \h </w:instrText>
        </w:r>
        <w:r>
          <w:rPr>
            <w:noProof/>
            <w:webHidden/>
          </w:rPr>
        </w:r>
        <w:r>
          <w:rPr>
            <w:noProof/>
            <w:webHidden/>
          </w:rPr>
          <w:fldChar w:fldCharType="separate"/>
        </w:r>
        <w:r w:rsidR="00C74214">
          <w:rPr>
            <w:noProof/>
            <w:webHidden/>
          </w:rPr>
          <w:t>26</w:t>
        </w:r>
        <w:r>
          <w:rPr>
            <w:noProof/>
            <w:webHidden/>
          </w:rPr>
          <w:fldChar w:fldCharType="end"/>
        </w:r>
      </w:hyperlink>
    </w:p>
    <w:p w14:paraId="69F60A84"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82" w:history="1">
        <w:r w:rsidRPr="00606AAE">
          <w:rPr>
            <w:rStyle w:val="Hyperlink"/>
            <w:noProof/>
            <w14:scene3d>
              <w14:camera w14:prst="orthographicFront"/>
              <w14:lightRig w14:rig="threePt" w14:dir="t">
                <w14:rot w14:lat="0" w14:lon="0" w14:rev="0"/>
              </w14:lightRig>
            </w14:scene3d>
          </w:rPr>
          <w:t>3.4.7</w:t>
        </w:r>
        <w:r>
          <w:rPr>
            <w:rFonts w:asciiTheme="minorHAnsi" w:eastAsiaTheme="minorEastAsia" w:hAnsiTheme="minorHAnsi" w:cstheme="minorBidi"/>
            <w:noProof/>
            <w:szCs w:val="22"/>
            <w:lang w:eastAsia="en-US"/>
          </w:rPr>
          <w:tab/>
        </w:r>
        <w:r w:rsidRPr="00606AAE">
          <w:rPr>
            <w:rStyle w:val="Hyperlink"/>
            <w:noProof/>
          </w:rPr>
          <w:t>Tìm kiếm</w:t>
        </w:r>
        <w:r>
          <w:rPr>
            <w:noProof/>
            <w:webHidden/>
          </w:rPr>
          <w:tab/>
        </w:r>
        <w:r>
          <w:rPr>
            <w:noProof/>
            <w:webHidden/>
          </w:rPr>
          <w:fldChar w:fldCharType="begin"/>
        </w:r>
        <w:r>
          <w:rPr>
            <w:noProof/>
            <w:webHidden/>
          </w:rPr>
          <w:instrText xml:space="preserve"> PAGEREF _Toc441092282 \h </w:instrText>
        </w:r>
        <w:r>
          <w:rPr>
            <w:noProof/>
            <w:webHidden/>
          </w:rPr>
        </w:r>
        <w:r>
          <w:rPr>
            <w:noProof/>
            <w:webHidden/>
          </w:rPr>
          <w:fldChar w:fldCharType="separate"/>
        </w:r>
        <w:r w:rsidR="00C74214">
          <w:rPr>
            <w:noProof/>
            <w:webHidden/>
          </w:rPr>
          <w:t>27</w:t>
        </w:r>
        <w:r>
          <w:rPr>
            <w:noProof/>
            <w:webHidden/>
          </w:rPr>
          <w:fldChar w:fldCharType="end"/>
        </w:r>
      </w:hyperlink>
    </w:p>
    <w:p w14:paraId="1EFE5062"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83" w:history="1">
        <w:r w:rsidRPr="00606AAE">
          <w:rPr>
            <w:rStyle w:val="Hyperlink"/>
            <w:noProof/>
            <w14:scene3d>
              <w14:camera w14:prst="orthographicFront"/>
              <w14:lightRig w14:rig="threePt" w14:dir="t">
                <w14:rot w14:lat="0" w14:lon="0" w14:rev="0"/>
              </w14:lightRig>
            </w14:scene3d>
          </w:rPr>
          <w:t>3.4.8</w:t>
        </w:r>
        <w:r>
          <w:rPr>
            <w:rFonts w:asciiTheme="minorHAnsi" w:eastAsiaTheme="minorEastAsia" w:hAnsiTheme="minorHAnsi" w:cstheme="minorBidi"/>
            <w:noProof/>
            <w:szCs w:val="22"/>
            <w:lang w:eastAsia="en-US"/>
          </w:rPr>
          <w:tab/>
        </w:r>
        <w:r w:rsidRPr="00606AAE">
          <w:rPr>
            <w:rStyle w:val="Hyperlink"/>
            <w:noProof/>
          </w:rPr>
          <w:t>Bảo hành</w:t>
        </w:r>
        <w:r>
          <w:rPr>
            <w:noProof/>
            <w:webHidden/>
          </w:rPr>
          <w:tab/>
        </w:r>
        <w:r>
          <w:rPr>
            <w:noProof/>
            <w:webHidden/>
          </w:rPr>
          <w:fldChar w:fldCharType="begin"/>
        </w:r>
        <w:r>
          <w:rPr>
            <w:noProof/>
            <w:webHidden/>
          </w:rPr>
          <w:instrText xml:space="preserve"> PAGEREF _Toc441092283 \h </w:instrText>
        </w:r>
        <w:r>
          <w:rPr>
            <w:noProof/>
            <w:webHidden/>
          </w:rPr>
        </w:r>
        <w:r>
          <w:rPr>
            <w:noProof/>
            <w:webHidden/>
          </w:rPr>
          <w:fldChar w:fldCharType="separate"/>
        </w:r>
        <w:r w:rsidR="00C74214">
          <w:rPr>
            <w:noProof/>
            <w:webHidden/>
          </w:rPr>
          <w:t>28</w:t>
        </w:r>
        <w:r>
          <w:rPr>
            <w:noProof/>
            <w:webHidden/>
          </w:rPr>
          <w:fldChar w:fldCharType="end"/>
        </w:r>
      </w:hyperlink>
    </w:p>
    <w:p w14:paraId="1D5E7EB2"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84" w:history="1">
        <w:r w:rsidRPr="00606AAE">
          <w:rPr>
            <w:rStyle w:val="Hyperlink"/>
            <w:noProof/>
            <w14:scene3d>
              <w14:camera w14:prst="orthographicFront"/>
              <w14:lightRig w14:rig="threePt" w14:dir="t">
                <w14:rot w14:lat="0" w14:lon="0" w14:rev="0"/>
              </w14:lightRig>
            </w14:scene3d>
          </w:rPr>
          <w:t>3.4.9</w:t>
        </w:r>
        <w:r>
          <w:rPr>
            <w:rFonts w:asciiTheme="minorHAnsi" w:eastAsiaTheme="minorEastAsia" w:hAnsiTheme="minorHAnsi" w:cstheme="minorBidi"/>
            <w:noProof/>
            <w:szCs w:val="22"/>
            <w:lang w:eastAsia="en-US"/>
          </w:rPr>
          <w:tab/>
        </w:r>
        <w:r w:rsidRPr="00606AAE">
          <w:rPr>
            <w:rStyle w:val="Hyperlink"/>
            <w:noProof/>
          </w:rPr>
          <w:t>Phân quyền</w:t>
        </w:r>
        <w:r>
          <w:rPr>
            <w:noProof/>
            <w:webHidden/>
          </w:rPr>
          <w:tab/>
        </w:r>
        <w:r>
          <w:rPr>
            <w:noProof/>
            <w:webHidden/>
          </w:rPr>
          <w:fldChar w:fldCharType="begin"/>
        </w:r>
        <w:r>
          <w:rPr>
            <w:noProof/>
            <w:webHidden/>
          </w:rPr>
          <w:instrText xml:space="preserve"> PAGEREF _Toc441092284 \h </w:instrText>
        </w:r>
        <w:r>
          <w:rPr>
            <w:noProof/>
            <w:webHidden/>
          </w:rPr>
        </w:r>
        <w:r>
          <w:rPr>
            <w:noProof/>
            <w:webHidden/>
          </w:rPr>
          <w:fldChar w:fldCharType="separate"/>
        </w:r>
        <w:r w:rsidR="00C74214">
          <w:rPr>
            <w:noProof/>
            <w:webHidden/>
          </w:rPr>
          <w:t>28</w:t>
        </w:r>
        <w:r>
          <w:rPr>
            <w:noProof/>
            <w:webHidden/>
          </w:rPr>
          <w:fldChar w:fldCharType="end"/>
        </w:r>
      </w:hyperlink>
    </w:p>
    <w:p w14:paraId="4D2F23E4"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285" w:history="1">
        <w:r w:rsidRPr="00606AAE">
          <w:rPr>
            <w:rStyle w:val="Hyperlink"/>
            <w:noProof/>
            <w14:scene3d>
              <w14:camera w14:prst="orthographicFront"/>
              <w14:lightRig w14:rig="threePt" w14:dir="t">
                <w14:rot w14:lat="0" w14:lon="0" w14:rev="0"/>
              </w14:lightRig>
            </w14:scene3d>
          </w:rPr>
          <w:t>3.4.10</w:t>
        </w:r>
        <w:r>
          <w:rPr>
            <w:rFonts w:asciiTheme="minorHAnsi" w:eastAsiaTheme="minorEastAsia" w:hAnsiTheme="minorHAnsi" w:cstheme="minorBidi"/>
            <w:noProof/>
            <w:szCs w:val="22"/>
            <w:lang w:eastAsia="en-US"/>
          </w:rPr>
          <w:tab/>
        </w:r>
        <w:r w:rsidRPr="00606AAE">
          <w:rPr>
            <w:rStyle w:val="Hyperlink"/>
            <w:noProof/>
          </w:rPr>
          <w:t>Sao lưu/Phục hồi</w:t>
        </w:r>
        <w:r>
          <w:rPr>
            <w:noProof/>
            <w:webHidden/>
          </w:rPr>
          <w:tab/>
        </w:r>
        <w:r>
          <w:rPr>
            <w:noProof/>
            <w:webHidden/>
          </w:rPr>
          <w:fldChar w:fldCharType="begin"/>
        </w:r>
        <w:r>
          <w:rPr>
            <w:noProof/>
            <w:webHidden/>
          </w:rPr>
          <w:instrText xml:space="preserve"> PAGEREF _Toc441092285 \h </w:instrText>
        </w:r>
        <w:r>
          <w:rPr>
            <w:noProof/>
            <w:webHidden/>
          </w:rPr>
        </w:r>
        <w:r>
          <w:rPr>
            <w:noProof/>
            <w:webHidden/>
          </w:rPr>
          <w:fldChar w:fldCharType="separate"/>
        </w:r>
        <w:r w:rsidR="00C74214">
          <w:rPr>
            <w:noProof/>
            <w:webHidden/>
          </w:rPr>
          <w:t>29</w:t>
        </w:r>
        <w:r>
          <w:rPr>
            <w:noProof/>
            <w:webHidden/>
          </w:rPr>
          <w:fldChar w:fldCharType="end"/>
        </w:r>
      </w:hyperlink>
    </w:p>
    <w:p w14:paraId="2480C8A2" w14:textId="77777777" w:rsidR="00F52282" w:rsidRDefault="00F52282">
      <w:pPr>
        <w:pStyle w:val="TOC1"/>
        <w:tabs>
          <w:tab w:val="left" w:pos="1464"/>
          <w:tab w:val="right" w:leader="dot" w:pos="8777"/>
        </w:tabs>
        <w:rPr>
          <w:rFonts w:asciiTheme="minorHAnsi" w:eastAsiaTheme="minorEastAsia" w:hAnsiTheme="minorHAnsi" w:cstheme="minorBidi"/>
          <w:b w:val="0"/>
          <w:noProof/>
          <w:szCs w:val="22"/>
          <w:lang w:eastAsia="en-US"/>
        </w:rPr>
      </w:pPr>
      <w:hyperlink w:anchor="_Toc441092286" w:history="1">
        <w:r w:rsidRPr="00606AAE">
          <w:rPr>
            <w:rStyle w:val="Hyperlink"/>
            <w:noProof/>
            <w14:scene3d>
              <w14:camera w14:prst="orthographicFront"/>
              <w14:lightRig w14:rig="threePt" w14:dir="t">
                <w14:rot w14:lat="0" w14:lon="0" w14:rev="0"/>
              </w14:lightRig>
            </w14:scene3d>
          </w:rPr>
          <w:t>CHƯƠNG 4:</w:t>
        </w:r>
        <w:r>
          <w:rPr>
            <w:rFonts w:asciiTheme="minorHAnsi" w:eastAsiaTheme="minorEastAsia" w:hAnsiTheme="minorHAnsi" w:cstheme="minorBidi"/>
            <w:b w:val="0"/>
            <w:noProof/>
            <w:szCs w:val="22"/>
            <w:lang w:eastAsia="en-US"/>
          </w:rPr>
          <w:tab/>
        </w:r>
        <w:r w:rsidRPr="00606AAE">
          <w:rPr>
            <w:rStyle w:val="Hyperlink"/>
            <w:noProof/>
          </w:rPr>
          <w:t>PHÂN TÍCH</w:t>
        </w:r>
        <w:r>
          <w:rPr>
            <w:noProof/>
            <w:webHidden/>
          </w:rPr>
          <w:tab/>
        </w:r>
        <w:r>
          <w:rPr>
            <w:noProof/>
            <w:webHidden/>
          </w:rPr>
          <w:fldChar w:fldCharType="begin"/>
        </w:r>
        <w:r>
          <w:rPr>
            <w:noProof/>
            <w:webHidden/>
          </w:rPr>
          <w:instrText xml:space="preserve"> PAGEREF _Toc441092286 \h </w:instrText>
        </w:r>
        <w:r>
          <w:rPr>
            <w:noProof/>
            <w:webHidden/>
          </w:rPr>
        </w:r>
        <w:r>
          <w:rPr>
            <w:noProof/>
            <w:webHidden/>
          </w:rPr>
          <w:fldChar w:fldCharType="separate"/>
        </w:r>
        <w:r w:rsidR="00C74214">
          <w:rPr>
            <w:noProof/>
            <w:webHidden/>
          </w:rPr>
          <w:t>31</w:t>
        </w:r>
        <w:r>
          <w:rPr>
            <w:noProof/>
            <w:webHidden/>
          </w:rPr>
          <w:fldChar w:fldCharType="end"/>
        </w:r>
      </w:hyperlink>
    </w:p>
    <w:p w14:paraId="7B9DAA6B"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287" w:history="1">
        <w:r w:rsidRPr="00606AAE">
          <w:rPr>
            <w:rStyle w:val="Hyperlink"/>
            <w:noProof/>
          </w:rPr>
          <w:t>4.1</w:t>
        </w:r>
        <w:r>
          <w:rPr>
            <w:rFonts w:asciiTheme="minorHAnsi" w:eastAsiaTheme="minorEastAsia" w:hAnsiTheme="minorHAnsi" w:cstheme="minorBidi"/>
            <w:noProof/>
            <w:sz w:val="22"/>
            <w:szCs w:val="22"/>
            <w:lang w:eastAsia="en-US"/>
          </w:rPr>
          <w:tab/>
        </w:r>
        <w:r w:rsidRPr="00606AAE">
          <w:rPr>
            <w:rStyle w:val="Hyperlink"/>
            <w:noProof/>
          </w:rPr>
          <w:t>Sơ đồ lớp</w:t>
        </w:r>
        <w:r>
          <w:rPr>
            <w:noProof/>
            <w:webHidden/>
          </w:rPr>
          <w:tab/>
        </w:r>
        <w:r>
          <w:rPr>
            <w:noProof/>
            <w:webHidden/>
          </w:rPr>
          <w:fldChar w:fldCharType="begin"/>
        </w:r>
        <w:r>
          <w:rPr>
            <w:noProof/>
            <w:webHidden/>
          </w:rPr>
          <w:instrText xml:space="preserve"> PAGEREF _Toc441092287 \h </w:instrText>
        </w:r>
        <w:r>
          <w:rPr>
            <w:noProof/>
            <w:webHidden/>
          </w:rPr>
        </w:r>
        <w:r>
          <w:rPr>
            <w:noProof/>
            <w:webHidden/>
          </w:rPr>
          <w:fldChar w:fldCharType="separate"/>
        </w:r>
        <w:r w:rsidR="00C74214">
          <w:rPr>
            <w:noProof/>
            <w:webHidden/>
          </w:rPr>
          <w:t>31</w:t>
        </w:r>
        <w:r>
          <w:rPr>
            <w:noProof/>
            <w:webHidden/>
          </w:rPr>
          <w:fldChar w:fldCharType="end"/>
        </w:r>
      </w:hyperlink>
    </w:p>
    <w:p w14:paraId="6A9FB438"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88" w:history="1">
        <w:r w:rsidRPr="00606AAE">
          <w:rPr>
            <w:rStyle w:val="Hyperlink"/>
            <w:noProof/>
            <w14:scene3d>
              <w14:camera w14:prst="orthographicFront"/>
              <w14:lightRig w14:rig="threePt" w14:dir="t">
                <w14:rot w14:lat="0" w14:lon="0" w14:rev="0"/>
              </w14:lightRig>
            </w14:scene3d>
          </w:rPr>
          <w:t>4.1.1</w:t>
        </w:r>
        <w:r>
          <w:rPr>
            <w:rFonts w:asciiTheme="minorHAnsi" w:eastAsiaTheme="minorEastAsia" w:hAnsiTheme="minorHAnsi" w:cstheme="minorBidi"/>
            <w:noProof/>
            <w:szCs w:val="22"/>
            <w:lang w:eastAsia="en-US"/>
          </w:rPr>
          <w:tab/>
        </w:r>
        <w:r w:rsidRPr="00606AAE">
          <w:rPr>
            <w:rStyle w:val="Hyperlink"/>
            <w:noProof/>
          </w:rPr>
          <w:t>Sơ đồ lớp</w:t>
        </w:r>
        <w:r>
          <w:rPr>
            <w:noProof/>
            <w:webHidden/>
          </w:rPr>
          <w:tab/>
        </w:r>
        <w:r>
          <w:rPr>
            <w:noProof/>
            <w:webHidden/>
          </w:rPr>
          <w:fldChar w:fldCharType="begin"/>
        </w:r>
        <w:r>
          <w:rPr>
            <w:noProof/>
            <w:webHidden/>
          </w:rPr>
          <w:instrText xml:space="preserve"> PAGEREF _Toc441092288 \h </w:instrText>
        </w:r>
        <w:r>
          <w:rPr>
            <w:noProof/>
            <w:webHidden/>
          </w:rPr>
        </w:r>
        <w:r>
          <w:rPr>
            <w:noProof/>
            <w:webHidden/>
          </w:rPr>
          <w:fldChar w:fldCharType="separate"/>
        </w:r>
        <w:r w:rsidR="00C74214">
          <w:rPr>
            <w:noProof/>
            <w:webHidden/>
          </w:rPr>
          <w:t>31</w:t>
        </w:r>
        <w:r>
          <w:rPr>
            <w:noProof/>
            <w:webHidden/>
          </w:rPr>
          <w:fldChar w:fldCharType="end"/>
        </w:r>
      </w:hyperlink>
    </w:p>
    <w:p w14:paraId="0BD1B12C"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89" w:history="1">
        <w:r w:rsidRPr="00606AAE">
          <w:rPr>
            <w:rStyle w:val="Hyperlink"/>
            <w:noProof/>
            <w14:scene3d>
              <w14:camera w14:prst="orthographicFront"/>
              <w14:lightRig w14:rig="threePt" w14:dir="t">
                <w14:rot w14:lat="0" w14:lon="0" w14:rev="0"/>
              </w14:lightRig>
            </w14:scene3d>
          </w:rPr>
          <w:t>4.1.2</w:t>
        </w:r>
        <w:r>
          <w:rPr>
            <w:rFonts w:asciiTheme="minorHAnsi" w:eastAsiaTheme="minorEastAsia" w:hAnsiTheme="minorHAnsi" w:cstheme="minorBidi"/>
            <w:noProof/>
            <w:szCs w:val="22"/>
            <w:lang w:eastAsia="en-US"/>
          </w:rPr>
          <w:tab/>
        </w:r>
        <w:r w:rsidRPr="00606AAE">
          <w:rPr>
            <w:rStyle w:val="Hyperlink"/>
            <w:noProof/>
          </w:rPr>
          <w:t>Danh sách các đối tượng và quan hệ</w:t>
        </w:r>
        <w:r>
          <w:rPr>
            <w:noProof/>
            <w:webHidden/>
          </w:rPr>
          <w:tab/>
        </w:r>
        <w:r>
          <w:rPr>
            <w:noProof/>
            <w:webHidden/>
          </w:rPr>
          <w:fldChar w:fldCharType="begin"/>
        </w:r>
        <w:r>
          <w:rPr>
            <w:noProof/>
            <w:webHidden/>
          </w:rPr>
          <w:instrText xml:space="preserve"> PAGEREF _Toc441092289 \h </w:instrText>
        </w:r>
        <w:r>
          <w:rPr>
            <w:noProof/>
            <w:webHidden/>
          </w:rPr>
        </w:r>
        <w:r>
          <w:rPr>
            <w:noProof/>
            <w:webHidden/>
          </w:rPr>
          <w:fldChar w:fldCharType="separate"/>
        </w:r>
        <w:r w:rsidR="00C74214">
          <w:rPr>
            <w:noProof/>
            <w:webHidden/>
          </w:rPr>
          <w:t>31</w:t>
        </w:r>
        <w:r>
          <w:rPr>
            <w:noProof/>
            <w:webHidden/>
          </w:rPr>
          <w:fldChar w:fldCharType="end"/>
        </w:r>
      </w:hyperlink>
    </w:p>
    <w:p w14:paraId="06869CE2"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90" w:history="1">
        <w:r w:rsidRPr="00606AAE">
          <w:rPr>
            <w:rStyle w:val="Hyperlink"/>
            <w:noProof/>
            <w14:scene3d>
              <w14:camera w14:prst="orthographicFront"/>
              <w14:lightRig w14:rig="threePt" w14:dir="t">
                <w14:rot w14:lat="0" w14:lon="0" w14:rev="0"/>
              </w14:lightRig>
            </w14:scene3d>
          </w:rPr>
          <w:t>4.1.3</w:t>
        </w:r>
        <w:r>
          <w:rPr>
            <w:rFonts w:asciiTheme="minorHAnsi" w:eastAsiaTheme="minorEastAsia" w:hAnsiTheme="minorHAnsi" w:cstheme="minorBidi"/>
            <w:noProof/>
            <w:szCs w:val="22"/>
            <w:lang w:eastAsia="en-US"/>
          </w:rPr>
          <w:tab/>
        </w:r>
        <w:r w:rsidRPr="00606AAE">
          <w:rPr>
            <w:rStyle w:val="Hyperlink"/>
            <w:noProof/>
          </w:rPr>
          <w:t>Mô tả chi tiết từng lớp đối tượng</w:t>
        </w:r>
        <w:r>
          <w:rPr>
            <w:noProof/>
            <w:webHidden/>
          </w:rPr>
          <w:tab/>
        </w:r>
        <w:r>
          <w:rPr>
            <w:noProof/>
            <w:webHidden/>
          </w:rPr>
          <w:fldChar w:fldCharType="begin"/>
        </w:r>
        <w:r>
          <w:rPr>
            <w:noProof/>
            <w:webHidden/>
          </w:rPr>
          <w:instrText xml:space="preserve"> PAGEREF _Toc441092290 \h </w:instrText>
        </w:r>
        <w:r>
          <w:rPr>
            <w:noProof/>
            <w:webHidden/>
          </w:rPr>
        </w:r>
        <w:r>
          <w:rPr>
            <w:noProof/>
            <w:webHidden/>
          </w:rPr>
          <w:fldChar w:fldCharType="separate"/>
        </w:r>
        <w:r w:rsidR="00C74214">
          <w:rPr>
            <w:noProof/>
            <w:webHidden/>
          </w:rPr>
          <w:t>33</w:t>
        </w:r>
        <w:r>
          <w:rPr>
            <w:noProof/>
            <w:webHidden/>
          </w:rPr>
          <w:fldChar w:fldCharType="end"/>
        </w:r>
      </w:hyperlink>
    </w:p>
    <w:p w14:paraId="753D50E8"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291" w:history="1">
        <w:r w:rsidRPr="00606AAE">
          <w:rPr>
            <w:rStyle w:val="Hyperlink"/>
            <w:noProof/>
          </w:rPr>
          <w:t>4.2</w:t>
        </w:r>
        <w:r>
          <w:rPr>
            <w:rFonts w:asciiTheme="minorHAnsi" w:eastAsiaTheme="minorEastAsia" w:hAnsiTheme="minorHAnsi" w:cstheme="minorBidi"/>
            <w:noProof/>
            <w:sz w:val="22"/>
            <w:szCs w:val="22"/>
            <w:lang w:eastAsia="en-US"/>
          </w:rPr>
          <w:tab/>
        </w:r>
        <w:r w:rsidRPr="00606AAE">
          <w:rPr>
            <w:rStyle w:val="Hyperlink"/>
            <w:noProof/>
          </w:rPr>
          <w:t>Sơ đồ tuần tự</w:t>
        </w:r>
        <w:r>
          <w:rPr>
            <w:noProof/>
            <w:webHidden/>
          </w:rPr>
          <w:tab/>
        </w:r>
        <w:r>
          <w:rPr>
            <w:noProof/>
            <w:webHidden/>
          </w:rPr>
          <w:fldChar w:fldCharType="begin"/>
        </w:r>
        <w:r>
          <w:rPr>
            <w:noProof/>
            <w:webHidden/>
          </w:rPr>
          <w:instrText xml:space="preserve"> PAGEREF _Toc441092291 \h </w:instrText>
        </w:r>
        <w:r>
          <w:rPr>
            <w:noProof/>
            <w:webHidden/>
          </w:rPr>
        </w:r>
        <w:r>
          <w:rPr>
            <w:noProof/>
            <w:webHidden/>
          </w:rPr>
          <w:fldChar w:fldCharType="separate"/>
        </w:r>
        <w:r w:rsidR="00C74214">
          <w:rPr>
            <w:noProof/>
            <w:webHidden/>
          </w:rPr>
          <w:t>41</w:t>
        </w:r>
        <w:r>
          <w:rPr>
            <w:noProof/>
            <w:webHidden/>
          </w:rPr>
          <w:fldChar w:fldCharType="end"/>
        </w:r>
      </w:hyperlink>
    </w:p>
    <w:p w14:paraId="4C55C712"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92" w:history="1">
        <w:r w:rsidRPr="00606AAE">
          <w:rPr>
            <w:rStyle w:val="Hyperlink"/>
            <w:noProof/>
            <w14:scene3d>
              <w14:camera w14:prst="orthographicFront"/>
              <w14:lightRig w14:rig="threePt" w14:dir="t">
                <w14:rot w14:lat="0" w14:lon="0" w14:rev="0"/>
              </w14:lightRig>
            </w14:scene3d>
          </w:rPr>
          <w:t>4.2.1</w:t>
        </w:r>
        <w:r>
          <w:rPr>
            <w:rFonts w:asciiTheme="minorHAnsi" w:eastAsiaTheme="minorEastAsia" w:hAnsiTheme="minorHAnsi" w:cstheme="minorBidi"/>
            <w:noProof/>
            <w:szCs w:val="22"/>
            <w:lang w:eastAsia="en-US"/>
          </w:rPr>
          <w:tab/>
        </w:r>
        <w:r w:rsidRPr="00606AAE">
          <w:rPr>
            <w:rStyle w:val="Hyperlink"/>
            <w:noProof/>
          </w:rPr>
          <w:t>Đăng nhập/Đăng xuất</w:t>
        </w:r>
        <w:r>
          <w:rPr>
            <w:noProof/>
            <w:webHidden/>
          </w:rPr>
          <w:tab/>
        </w:r>
        <w:r>
          <w:rPr>
            <w:noProof/>
            <w:webHidden/>
          </w:rPr>
          <w:fldChar w:fldCharType="begin"/>
        </w:r>
        <w:r>
          <w:rPr>
            <w:noProof/>
            <w:webHidden/>
          </w:rPr>
          <w:instrText xml:space="preserve"> PAGEREF _Toc441092292 \h </w:instrText>
        </w:r>
        <w:r>
          <w:rPr>
            <w:noProof/>
            <w:webHidden/>
          </w:rPr>
        </w:r>
        <w:r>
          <w:rPr>
            <w:noProof/>
            <w:webHidden/>
          </w:rPr>
          <w:fldChar w:fldCharType="separate"/>
        </w:r>
        <w:r w:rsidR="00C74214">
          <w:rPr>
            <w:noProof/>
            <w:webHidden/>
          </w:rPr>
          <w:t>41</w:t>
        </w:r>
        <w:r>
          <w:rPr>
            <w:noProof/>
            <w:webHidden/>
          </w:rPr>
          <w:fldChar w:fldCharType="end"/>
        </w:r>
      </w:hyperlink>
    </w:p>
    <w:p w14:paraId="11C2E1DF"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93" w:history="1">
        <w:r w:rsidRPr="00606AAE">
          <w:rPr>
            <w:rStyle w:val="Hyperlink"/>
            <w:noProof/>
            <w14:scene3d>
              <w14:camera w14:prst="orthographicFront"/>
              <w14:lightRig w14:rig="threePt" w14:dir="t">
                <w14:rot w14:lat="0" w14:lon="0" w14:rev="0"/>
              </w14:lightRig>
            </w14:scene3d>
          </w:rPr>
          <w:t>4.2.2</w:t>
        </w:r>
        <w:r>
          <w:rPr>
            <w:rFonts w:asciiTheme="minorHAnsi" w:eastAsiaTheme="minorEastAsia" w:hAnsiTheme="minorHAnsi" w:cstheme="minorBidi"/>
            <w:noProof/>
            <w:szCs w:val="22"/>
            <w:lang w:eastAsia="en-US"/>
          </w:rPr>
          <w:tab/>
        </w:r>
        <w:r w:rsidRPr="00606AAE">
          <w:rPr>
            <w:rStyle w:val="Hyperlink"/>
            <w:noProof/>
          </w:rPr>
          <w:t>Sao lưu dữ liệu</w:t>
        </w:r>
        <w:r>
          <w:rPr>
            <w:noProof/>
            <w:webHidden/>
          </w:rPr>
          <w:tab/>
        </w:r>
        <w:r>
          <w:rPr>
            <w:noProof/>
            <w:webHidden/>
          </w:rPr>
          <w:fldChar w:fldCharType="begin"/>
        </w:r>
        <w:r>
          <w:rPr>
            <w:noProof/>
            <w:webHidden/>
          </w:rPr>
          <w:instrText xml:space="preserve"> PAGEREF _Toc441092293 \h </w:instrText>
        </w:r>
        <w:r>
          <w:rPr>
            <w:noProof/>
            <w:webHidden/>
          </w:rPr>
        </w:r>
        <w:r>
          <w:rPr>
            <w:noProof/>
            <w:webHidden/>
          </w:rPr>
          <w:fldChar w:fldCharType="separate"/>
        </w:r>
        <w:r w:rsidR="00C74214">
          <w:rPr>
            <w:noProof/>
            <w:webHidden/>
          </w:rPr>
          <w:t>42</w:t>
        </w:r>
        <w:r>
          <w:rPr>
            <w:noProof/>
            <w:webHidden/>
          </w:rPr>
          <w:fldChar w:fldCharType="end"/>
        </w:r>
      </w:hyperlink>
    </w:p>
    <w:p w14:paraId="7C5FE3CD"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94" w:history="1">
        <w:r w:rsidRPr="00606AAE">
          <w:rPr>
            <w:rStyle w:val="Hyperlink"/>
            <w:noProof/>
            <w14:scene3d>
              <w14:camera w14:prst="orthographicFront"/>
              <w14:lightRig w14:rig="threePt" w14:dir="t">
                <w14:rot w14:lat="0" w14:lon="0" w14:rev="0"/>
              </w14:lightRig>
            </w14:scene3d>
          </w:rPr>
          <w:t>4.2.3</w:t>
        </w:r>
        <w:r>
          <w:rPr>
            <w:rFonts w:asciiTheme="minorHAnsi" w:eastAsiaTheme="minorEastAsia" w:hAnsiTheme="minorHAnsi" w:cstheme="minorBidi"/>
            <w:noProof/>
            <w:szCs w:val="22"/>
            <w:lang w:eastAsia="en-US"/>
          </w:rPr>
          <w:tab/>
        </w:r>
        <w:r w:rsidRPr="00606AAE">
          <w:rPr>
            <w:rStyle w:val="Hyperlink"/>
            <w:noProof/>
          </w:rPr>
          <w:t>Phục hồi dữ liệu</w:t>
        </w:r>
        <w:r>
          <w:rPr>
            <w:noProof/>
            <w:webHidden/>
          </w:rPr>
          <w:tab/>
        </w:r>
        <w:r>
          <w:rPr>
            <w:noProof/>
            <w:webHidden/>
          </w:rPr>
          <w:fldChar w:fldCharType="begin"/>
        </w:r>
        <w:r>
          <w:rPr>
            <w:noProof/>
            <w:webHidden/>
          </w:rPr>
          <w:instrText xml:space="preserve"> PAGEREF _Toc441092294 \h </w:instrText>
        </w:r>
        <w:r>
          <w:rPr>
            <w:noProof/>
            <w:webHidden/>
          </w:rPr>
        </w:r>
        <w:r>
          <w:rPr>
            <w:noProof/>
            <w:webHidden/>
          </w:rPr>
          <w:fldChar w:fldCharType="separate"/>
        </w:r>
        <w:r w:rsidR="00C74214">
          <w:rPr>
            <w:noProof/>
            <w:webHidden/>
          </w:rPr>
          <w:t>43</w:t>
        </w:r>
        <w:r>
          <w:rPr>
            <w:noProof/>
            <w:webHidden/>
          </w:rPr>
          <w:fldChar w:fldCharType="end"/>
        </w:r>
      </w:hyperlink>
    </w:p>
    <w:p w14:paraId="05B32DBB"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95" w:history="1">
        <w:r w:rsidRPr="00606AAE">
          <w:rPr>
            <w:rStyle w:val="Hyperlink"/>
            <w:noProof/>
            <w14:scene3d>
              <w14:camera w14:prst="orthographicFront"/>
              <w14:lightRig w14:rig="threePt" w14:dir="t">
                <w14:rot w14:lat="0" w14:lon="0" w14:rev="0"/>
              </w14:lightRig>
            </w14:scene3d>
          </w:rPr>
          <w:t>4.2.4</w:t>
        </w:r>
        <w:r>
          <w:rPr>
            <w:rFonts w:asciiTheme="minorHAnsi" w:eastAsiaTheme="minorEastAsia" w:hAnsiTheme="minorHAnsi" w:cstheme="minorBidi"/>
            <w:noProof/>
            <w:szCs w:val="22"/>
            <w:lang w:eastAsia="en-US"/>
          </w:rPr>
          <w:tab/>
        </w:r>
        <w:r w:rsidRPr="00606AAE">
          <w:rPr>
            <w:rStyle w:val="Hyperlink"/>
            <w:noProof/>
          </w:rPr>
          <w:t>Quản lý nhân viên</w:t>
        </w:r>
        <w:r>
          <w:rPr>
            <w:noProof/>
            <w:webHidden/>
          </w:rPr>
          <w:tab/>
        </w:r>
        <w:r>
          <w:rPr>
            <w:noProof/>
            <w:webHidden/>
          </w:rPr>
          <w:fldChar w:fldCharType="begin"/>
        </w:r>
        <w:r>
          <w:rPr>
            <w:noProof/>
            <w:webHidden/>
          </w:rPr>
          <w:instrText xml:space="preserve"> PAGEREF _Toc441092295 \h </w:instrText>
        </w:r>
        <w:r>
          <w:rPr>
            <w:noProof/>
            <w:webHidden/>
          </w:rPr>
        </w:r>
        <w:r>
          <w:rPr>
            <w:noProof/>
            <w:webHidden/>
          </w:rPr>
          <w:fldChar w:fldCharType="separate"/>
        </w:r>
        <w:r w:rsidR="00C74214">
          <w:rPr>
            <w:noProof/>
            <w:webHidden/>
          </w:rPr>
          <w:t>44</w:t>
        </w:r>
        <w:r>
          <w:rPr>
            <w:noProof/>
            <w:webHidden/>
          </w:rPr>
          <w:fldChar w:fldCharType="end"/>
        </w:r>
      </w:hyperlink>
    </w:p>
    <w:p w14:paraId="45EE14F5"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96" w:history="1">
        <w:r w:rsidRPr="00606AAE">
          <w:rPr>
            <w:rStyle w:val="Hyperlink"/>
            <w:noProof/>
            <w14:scene3d>
              <w14:camera w14:prst="orthographicFront"/>
              <w14:lightRig w14:rig="threePt" w14:dir="t">
                <w14:rot w14:lat="0" w14:lon="0" w14:rev="0"/>
              </w14:lightRig>
            </w14:scene3d>
          </w:rPr>
          <w:t>4.2.5</w:t>
        </w:r>
        <w:r>
          <w:rPr>
            <w:rFonts w:asciiTheme="minorHAnsi" w:eastAsiaTheme="minorEastAsia" w:hAnsiTheme="minorHAnsi" w:cstheme="minorBidi"/>
            <w:noProof/>
            <w:szCs w:val="22"/>
            <w:lang w:eastAsia="en-US"/>
          </w:rPr>
          <w:tab/>
        </w:r>
        <w:r w:rsidRPr="00606AAE">
          <w:rPr>
            <w:rStyle w:val="Hyperlink"/>
            <w:noProof/>
          </w:rPr>
          <w:t>Phân quyền</w:t>
        </w:r>
        <w:r>
          <w:rPr>
            <w:noProof/>
            <w:webHidden/>
          </w:rPr>
          <w:tab/>
        </w:r>
        <w:r>
          <w:rPr>
            <w:noProof/>
            <w:webHidden/>
          </w:rPr>
          <w:fldChar w:fldCharType="begin"/>
        </w:r>
        <w:r>
          <w:rPr>
            <w:noProof/>
            <w:webHidden/>
          </w:rPr>
          <w:instrText xml:space="preserve"> PAGEREF _Toc441092296 \h </w:instrText>
        </w:r>
        <w:r>
          <w:rPr>
            <w:noProof/>
            <w:webHidden/>
          </w:rPr>
        </w:r>
        <w:r>
          <w:rPr>
            <w:noProof/>
            <w:webHidden/>
          </w:rPr>
          <w:fldChar w:fldCharType="separate"/>
        </w:r>
        <w:r w:rsidR="00C74214">
          <w:rPr>
            <w:noProof/>
            <w:webHidden/>
          </w:rPr>
          <w:t>47</w:t>
        </w:r>
        <w:r>
          <w:rPr>
            <w:noProof/>
            <w:webHidden/>
          </w:rPr>
          <w:fldChar w:fldCharType="end"/>
        </w:r>
      </w:hyperlink>
    </w:p>
    <w:p w14:paraId="59A6D36B"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97" w:history="1">
        <w:r w:rsidRPr="00606AAE">
          <w:rPr>
            <w:rStyle w:val="Hyperlink"/>
            <w:noProof/>
            <w14:scene3d>
              <w14:camera w14:prst="orthographicFront"/>
              <w14:lightRig w14:rig="threePt" w14:dir="t">
                <w14:rot w14:lat="0" w14:lon="0" w14:rev="0"/>
              </w14:lightRig>
            </w14:scene3d>
          </w:rPr>
          <w:t>4.2.6</w:t>
        </w:r>
        <w:r>
          <w:rPr>
            <w:rFonts w:asciiTheme="minorHAnsi" w:eastAsiaTheme="minorEastAsia" w:hAnsiTheme="minorHAnsi" w:cstheme="minorBidi"/>
            <w:noProof/>
            <w:szCs w:val="22"/>
            <w:lang w:eastAsia="en-US"/>
          </w:rPr>
          <w:tab/>
        </w:r>
        <w:r w:rsidRPr="00606AAE">
          <w:rPr>
            <w:rStyle w:val="Hyperlink"/>
            <w:noProof/>
          </w:rPr>
          <w:t>Nhập hàng</w:t>
        </w:r>
        <w:r>
          <w:rPr>
            <w:noProof/>
            <w:webHidden/>
          </w:rPr>
          <w:tab/>
        </w:r>
        <w:r>
          <w:rPr>
            <w:noProof/>
            <w:webHidden/>
          </w:rPr>
          <w:fldChar w:fldCharType="begin"/>
        </w:r>
        <w:r>
          <w:rPr>
            <w:noProof/>
            <w:webHidden/>
          </w:rPr>
          <w:instrText xml:space="preserve"> PAGEREF _Toc441092297 \h </w:instrText>
        </w:r>
        <w:r>
          <w:rPr>
            <w:noProof/>
            <w:webHidden/>
          </w:rPr>
        </w:r>
        <w:r>
          <w:rPr>
            <w:noProof/>
            <w:webHidden/>
          </w:rPr>
          <w:fldChar w:fldCharType="separate"/>
        </w:r>
        <w:r w:rsidR="00C74214">
          <w:rPr>
            <w:noProof/>
            <w:webHidden/>
          </w:rPr>
          <w:t>48</w:t>
        </w:r>
        <w:r>
          <w:rPr>
            <w:noProof/>
            <w:webHidden/>
          </w:rPr>
          <w:fldChar w:fldCharType="end"/>
        </w:r>
      </w:hyperlink>
    </w:p>
    <w:p w14:paraId="70099698"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98" w:history="1">
        <w:r w:rsidRPr="00606AAE">
          <w:rPr>
            <w:rStyle w:val="Hyperlink"/>
            <w:noProof/>
            <w14:scene3d>
              <w14:camera w14:prst="orthographicFront"/>
              <w14:lightRig w14:rig="threePt" w14:dir="t">
                <w14:rot w14:lat="0" w14:lon="0" w14:rev="0"/>
              </w14:lightRig>
            </w14:scene3d>
          </w:rPr>
          <w:t>4.2.7</w:t>
        </w:r>
        <w:r>
          <w:rPr>
            <w:rFonts w:asciiTheme="minorHAnsi" w:eastAsiaTheme="minorEastAsia" w:hAnsiTheme="minorHAnsi" w:cstheme="minorBidi"/>
            <w:noProof/>
            <w:szCs w:val="22"/>
            <w:lang w:eastAsia="en-US"/>
          </w:rPr>
          <w:tab/>
        </w:r>
        <w:r w:rsidRPr="00606AAE">
          <w:rPr>
            <w:rStyle w:val="Hyperlink"/>
            <w:noProof/>
          </w:rPr>
          <w:t>Quản lý thông tin mặt hàng</w:t>
        </w:r>
        <w:r>
          <w:rPr>
            <w:noProof/>
            <w:webHidden/>
          </w:rPr>
          <w:tab/>
        </w:r>
        <w:r>
          <w:rPr>
            <w:noProof/>
            <w:webHidden/>
          </w:rPr>
          <w:fldChar w:fldCharType="begin"/>
        </w:r>
        <w:r>
          <w:rPr>
            <w:noProof/>
            <w:webHidden/>
          </w:rPr>
          <w:instrText xml:space="preserve"> PAGEREF _Toc441092298 \h </w:instrText>
        </w:r>
        <w:r>
          <w:rPr>
            <w:noProof/>
            <w:webHidden/>
          </w:rPr>
        </w:r>
        <w:r>
          <w:rPr>
            <w:noProof/>
            <w:webHidden/>
          </w:rPr>
          <w:fldChar w:fldCharType="separate"/>
        </w:r>
        <w:r w:rsidR="00C74214">
          <w:rPr>
            <w:noProof/>
            <w:webHidden/>
          </w:rPr>
          <w:t>51</w:t>
        </w:r>
        <w:r>
          <w:rPr>
            <w:noProof/>
            <w:webHidden/>
          </w:rPr>
          <w:fldChar w:fldCharType="end"/>
        </w:r>
      </w:hyperlink>
    </w:p>
    <w:p w14:paraId="3AE3468C"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299" w:history="1">
        <w:r w:rsidRPr="00606AAE">
          <w:rPr>
            <w:rStyle w:val="Hyperlink"/>
            <w:noProof/>
            <w14:scene3d>
              <w14:camera w14:prst="orthographicFront"/>
              <w14:lightRig w14:rig="threePt" w14:dir="t">
                <w14:rot w14:lat="0" w14:lon="0" w14:rev="0"/>
              </w14:lightRig>
            </w14:scene3d>
          </w:rPr>
          <w:t>4.2.8</w:t>
        </w:r>
        <w:r>
          <w:rPr>
            <w:rFonts w:asciiTheme="minorHAnsi" w:eastAsiaTheme="minorEastAsia" w:hAnsiTheme="minorHAnsi" w:cstheme="minorBidi"/>
            <w:noProof/>
            <w:szCs w:val="22"/>
            <w:lang w:eastAsia="en-US"/>
          </w:rPr>
          <w:tab/>
        </w:r>
        <w:r w:rsidRPr="00606AAE">
          <w:rPr>
            <w:rStyle w:val="Hyperlink"/>
            <w:noProof/>
          </w:rPr>
          <w:t>Xuất hàng</w:t>
        </w:r>
        <w:r>
          <w:rPr>
            <w:noProof/>
            <w:webHidden/>
          </w:rPr>
          <w:tab/>
        </w:r>
        <w:r>
          <w:rPr>
            <w:noProof/>
            <w:webHidden/>
          </w:rPr>
          <w:fldChar w:fldCharType="begin"/>
        </w:r>
        <w:r>
          <w:rPr>
            <w:noProof/>
            <w:webHidden/>
          </w:rPr>
          <w:instrText xml:space="preserve"> PAGEREF _Toc441092299 \h </w:instrText>
        </w:r>
        <w:r>
          <w:rPr>
            <w:noProof/>
            <w:webHidden/>
          </w:rPr>
        </w:r>
        <w:r>
          <w:rPr>
            <w:noProof/>
            <w:webHidden/>
          </w:rPr>
          <w:fldChar w:fldCharType="separate"/>
        </w:r>
        <w:r w:rsidR="00C74214">
          <w:rPr>
            <w:noProof/>
            <w:webHidden/>
          </w:rPr>
          <w:t>54</w:t>
        </w:r>
        <w:r>
          <w:rPr>
            <w:noProof/>
            <w:webHidden/>
          </w:rPr>
          <w:fldChar w:fldCharType="end"/>
        </w:r>
      </w:hyperlink>
    </w:p>
    <w:p w14:paraId="3C16301E"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00" w:history="1">
        <w:r w:rsidRPr="00606AAE">
          <w:rPr>
            <w:rStyle w:val="Hyperlink"/>
            <w:noProof/>
            <w14:scene3d>
              <w14:camera w14:prst="orthographicFront"/>
              <w14:lightRig w14:rig="threePt" w14:dir="t">
                <w14:rot w14:lat="0" w14:lon="0" w14:rev="0"/>
              </w14:lightRig>
            </w14:scene3d>
          </w:rPr>
          <w:t>4.2.9</w:t>
        </w:r>
        <w:r>
          <w:rPr>
            <w:rFonts w:asciiTheme="minorHAnsi" w:eastAsiaTheme="minorEastAsia" w:hAnsiTheme="minorHAnsi" w:cstheme="minorBidi"/>
            <w:noProof/>
            <w:szCs w:val="22"/>
            <w:lang w:eastAsia="en-US"/>
          </w:rPr>
          <w:tab/>
        </w:r>
        <w:r w:rsidRPr="00606AAE">
          <w:rPr>
            <w:rStyle w:val="Hyperlink"/>
            <w:noProof/>
          </w:rPr>
          <w:t>Bảo hành</w:t>
        </w:r>
        <w:r>
          <w:rPr>
            <w:noProof/>
            <w:webHidden/>
          </w:rPr>
          <w:tab/>
        </w:r>
        <w:r>
          <w:rPr>
            <w:noProof/>
            <w:webHidden/>
          </w:rPr>
          <w:fldChar w:fldCharType="begin"/>
        </w:r>
        <w:r>
          <w:rPr>
            <w:noProof/>
            <w:webHidden/>
          </w:rPr>
          <w:instrText xml:space="preserve"> PAGEREF _Toc441092300 \h </w:instrText>
        </w:r>
        <w:r>
          <w:rPr>
            <w:noProof/>
            <w:webHidden/>
          </w:rPr>
        </w:r>
        <w:r>
          <w:rPr>
            <w:noProof/>
            <w:webHidden/>
          </w:rPr>
          <w:fldChar w:fldCharType="separate"/>
        </w:r>
        <w:r w:rsidR="00C74214">
          <w:rPr>
            <w:noProof/>
            <w:webHidden/>
          </w:rPr>
          <w:t>58</w:t>
        </w:r>
        <w:r>
          <w:rPr>
            <w:noProof/>
            <w:webHidden/>
          </w:rPr>
          <w:fldChar w:fldCharType="end"/>
        </w:r>
      </w:hyperlink>
    </w:p>
    <w:p w14:paraId="3A40BEC6"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01" w:history="1">
        <w:r w:rsidRPr="00606AAE">
          <w:rPr>
            <w:rStyle w:val="Hyperlink"/>
            <w:noProof/>
            <w14:scene3d>
              <w14:camera w14:prst="orthographicFront"/>
              <w14:lightRig w14:rig="threePt" w14:dir="t">
                <w14:rot w14:lat="0" w14:lon="0" w14:rev="0"/>
              </w14:lightRig>
            </w14:scene3d>
          </w:rPr>
          <w:t>4.2.10</w:t>
        </w:r>
        <w:r>
          <w:rPr>
            <w:rFonts w:asciiTheme="minorHAnsi" w:eastAsiaTheme="minorEastAsia" w:hAnsiTheme="minorHAnsi" w:cstheme="minorBidi"/>
            <w:noProof/>
            <w:szCs w:val="22"/>
            <w:lang w:eastAsia="en-US"/>
          </w:rPr>
          <w:tab/>
        </w:r>
        <w:r w:rsidRPr="00606AAE">
          <w:rPr>
            <w:rStyle w:val="Hyperlink"/>
            <w:noProof/>
          </w:rPr>
          <w:t>Báo cáo, thống kê</w:t>
        </w:r>
        <w:r>
          <w:rPr>
            <w:noProof/>
            <w:webHidden/>
          </w:rPr>
          <w:tab/>
        </w:r>
        <w:r>
          <w:rPr>
            <w:noProof/>
            <w:webHidden/>
          </w:rPr>
          <w:fldChar w:fldCharType="begin"/>
        </w:r>
        <w:r>
          <w:rPr>
            <w:noProof/>
            <w:webHidden/>
          </w:rPr>
          <w:instrText xml:space="preserve"> PAGEREF _Toc441092301 \h </w:instrText>
        </w:r>
        <w:r>
          <w:rPr>
            <w:noProof/>
            <w:webHidden/>
          </w:rPr>
        </w:r>
        <w:r>
          <w:rPr>
            <w:noProof/>
            <w:webHidden/>
          </w:rPr>
          <w:fldChar w:fldCharType="separate"/>
        </w:r>
        <w:r w:rsidR="00C74214">
          <w:rPr>
            <w:noProof/>
            <w:webHidden/>
          </w:rPr>
          <w:t>62</w:t>
        </w:r>
        <w:r>
          <w:rPr>
            <w:noProof/>
            <w:webHidden/>
          </w:rPr>
          <w:fldChar w:fldCharType="end"/>
        </w:r>
      </w:hyperlink>
    </w:p>
    <w:p w14:paraId="60E37D88"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02" w:history="1">
        <w:r w:rsidRPr="00606AAE">
          <w:rPr>
            <w:rStyle w:val="Hyperlink"/>
            <w:noProof/>
            <w14:scene3d>
              <w14:camera w14:prst="orthographicFront"/>
              <w14:lightRig w14:rig="threePt" w14:dir="t">
                <w14:rot w14:lat="0" w14:lon="0" w14:rev="0"/>
              </w14:lightRig>
            </w14:scene3d>
          </w:rPr>
          <w:t>4.2.11</w:t>
        </w:r>
        <w:r>
          <w:rPr>
            <w:rFonts w:asciiTheme="minorHAnsi" w:eastAsiaTheme="minorEastAsia" w:hAnsiTheme="minorHAnsi" w:cstheme="minorBidi"/>
            <w:noProof/>
            <w:szCs w:val="22"/>
            <w:lang w:eastAsia="en-US"/>
          </w:rPr>
          <w:tab/>
        </w:r>
        <w:r w:rsidRPr="00606AAE">
          <w:rPr>
            <w:rStyle w:val="Hyperlink"/>
            <w:noProof/>
          </w:rPr>
          <w:t>Tìm kiếm</w:t>
        </w:r>
        <w:r>
          <w:rPr>
            <w:noProof/>
            <w:webHidden/>
          </w:rPr>
          <w:tab/>
        </w:r>
        <w:r>
          <w:rPr>
            <w:noProof/>
            <w:webHidden/>
          </w:rPr>
          <w:fldChar w:fldCharType="begin"/>
        </w:r>
        <w:r>
          <w:rPr>
            <w:noProof/>
            <w:webHidden/>
          </w:rPr>
          <w:instrText xml:space="preserve"> PAGEREF _Toc441092302 \h </w:instrText>
        </w:r>
        <w:r>
          <w:rPr>
            <w:noProof/>
            <w:webHidden/>
          </w:rPr>
        </w:r>
        <w:r>
          <w:rPr>
            <w:noProof/>
            <w:webHidden/>
          </w:rPr>
          <w:fldChar w:fldCharType="separate"/>
        </w:r>
        <w:r w:rsidR="00C74214">
          <w:rPr>
            <w:noProof/>
            <w:webHidden/>
          </w:rPr>
          <w:t>66</w:t>
        </w:r>
        <w:r>
          <w:rPr>
            <w:noProof/>
            <w:webHidden/>
          </w:rPr>
          <w:fldChar w:fldCharType="end"/>
        </w:r>
      </w:hyperlink>
    </w:p>
    <w:p w14:paraId="1253AED0"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303" w:history="1">
        <w:r w:rsidRPr="00606AAE">
          <w:rPr>
            <w:rStyle w:val="Hyperlink"/>
            <w:noProof/>
          </w:rPr>
          <w:t>4.3</w:t>
        </w:r>
        <w:r>
          <w:rPr>
            <w:rFonts w:asciiTheme="minorHAnsi" w:eastAsiaTheme="minorEastAsia" w:hAnsiTheme="minorHAnsi" w:cstheme="minorBidi"/>
            <w:noProof/>
            <w:sz w:val="22"/>
            <w:szCs w:val="22"/>
            <w:lang w:eastAsia="en-US"/>
          </w:rPr>
          <w:tab/>
        </w:r>
        <w:r w:rsidRPr="00606AAE">
          <w:rPr>
            <w:rStyle w:val="Hyperlink"/>
            <w:noProof/>
          </w:rPr>
          <w:t>Sơ đồ trạng thái</w:t>
        </w:r>
        <w:r>
          <w:rPr>
            <w:noProof/>
            <w:webHidden/>
          </w:rPr>
          <w:tab/>
        </w:r>
        <w:r>
          <w:rPr>
            <w:noProof/>
            <w:webHidden/>
          </w:rPr>
          <w:fldChar w:fldCharType="begin"/>
        </w:r>
        <w:r>
          <w:rPr>
            <w:noProof/>
            <w:webHidden/>
          </w:rPr>
          <w:instrText xml:space="preserve"> PAGEREF _Toc441092303 \h </w:instrText>
        </w:r>
        <w:r>
          <w:rPr>
            <w:noProof/>
            <w:webHidden/>
          </w:rPr>
        </w:r>
        <w:r>
          <w:rPr>
            <w:noProof/>
            <w:webHidden/>
          </w:rPr>
          <w:fldChar w:fldCharType="separate"/>
        </w:r>
        <w:r w:rsidR="00C74214">
          <w:rPr>
            <w:noProof/>
            <w:webHidden/>
          </w:rPr>
          <w:t>67</w:t>
        </w:r>
        <w:r>
          <w:rPr>
            <w:noProof/>
            <w:webHidden/>
          </w:rPr>
          <w:fldChar w:fldCharType="end"/>
        </w:r>
      </w:hyperlink>
    </w:p>
    <w:p w14:paraId="2F662453"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04" w:history="1">
        <w:r w:rsidRPr="00606AAE">
          <w:rPr>
            <w:rStyle w:val="Hyperlink"/>
            <w:noProof/>
            <w14:scene3d>
              <w14:camera w14:prst="orthographicFront"/>
              <w14:lightRig w14:rig="threePt" w14:dir="t">
                <w14:rot w14:lat="0" w14:lon="0" w14:rev="0"/>
              </w14:lightRig>
            </w14:scene3d>
          </w:rPr>
          <w:t>4.3.1</w:t>
        </w:r>
        <w:r>
          <w:rPr>
            <w:rFonts w:asciiTheme="minorHAnsi" w:eastAsiaTheme="minorEastAsia" w:hAnsiTheme="minorHAnsi" w:cstheme="minorBidi"/>
            <w:noProof/>
            <w:szCs w:val="22"/>
            <w:lang w:eastAsia="en-US"/>
          </w:rPr>
          <w:tab/>
        </w:r>
        <w:r w:rsidRPr="00606AAE">
          <w:rPr>
            <w:rStyle w:val="Hyperlink"/>
            <w:noProof/>
          </w:rPr>
          <w:t>Sơ đồ trạng thái đối tượng điện thoại trong hệ thống</w:t>
        </w:r>
        <w:r>
          <w:rPr>
            <w:noProof/>
            <w:webHidden/>
          </w:rPr>
          <w:tab/>
        </w:r>
        <w:r>
          <w:rPr>
            <w:noProof/>
            <w:webHidden/>
          </w:rPr>
          <w:fldChar w:fldCharType="begin"/>
        </w:r>
        <w:r>
          <w:rPr>
            <w:noProof/>
            <w:webHidden/>
          </w:rPr>
          <w:instrText xml:space="preserve"> PAGEREF _Toc441092304 \h </w:instrText>
        </w:r>
        <w:r>
          <w:rPr>
            <w:noProof/>
            <w:webHidden/>
          </w:rPr>
        </w:r>
        <w:r>
          <w:rPr>
            <w:noProof/>
            <w:webHidden/>
          </w:rPr>
          <w:fldChar w:fldCharType="separate"/>
        </w:r>
        <w:r w:rsidR="00C74214">
          <w:rPr>
            <w:noProof/>
            <w:webHidden/>
          </w:rPr>
          <w:t>67</w:t>
        </w:r>
        <w:r>
          <w:rPr>
            <w:noProof/>
            <w:webHidden/>
          </w:rPr>
          <w:fldChar w:fldCharType="end"/>
        </w:r>
      </w:hyperlink>
    </w:p>
    <w:p w14:paraId="7C8C57EB"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05" w:history="1">
        <w:r w:rsidRPr="00606AAE">
          <w:rPr>
            <w:rStyle w:val="Hyperlink"/>
            <w:noProof/>
            <w14:scene3d>
              <w14:camera w14:prst="orthographicFront"/>
              <w14:lightRig w14:rig="threePt" w14:dir="t">
                <w14:rot w14:lat="0" w14:lon="0" w14:rev="0"/>
              </w14:lightRig>
            </w14:scene3d>
          </w:rPr>
          <w:t>4.3.2</w:t>
        </w:r>
        <w:r>
          <w:rPr>
            <w:rFonts w:asciiTheme="minorHAnsi" w:eastAsiaTheme="minorEastAsia" w:hAnsiTheme="minorHAnsi" w:cstheme="minorBidi"/>
            <w:noProof/>
            <w:szCs w:val="22"/>
            <w:lang w:eastAsia="en-US"/>
          </w:rPr>
          <w:tab/>
        </w:r>
        <w:r w:rsidRPr="00606AAE">
          <w:rPr>
            <w:rStyle w:val="Hyperlink"/>
            <w:noProof/>
          </w:rPr>
          <w:t>Sơ đồ trạng thái đối tượng linh kiện trong hệ thống</w:t>
        </w:r>
        <w:r>
          <w:rPr>
            <w:noProof/>
            <w:webHidden/>
          </w:rPr>
          <w:tab/>
        </w:r>
        <w:r>
          <w:rPr>
            <w:noProof/>
            <w:webHidden/>
          </w:rPr>
          <w:fldChar w:fldCharType="begin"/>
        </w:r>
        <w:r>
          <w:rPr>
            <w:noProof/>
            <w:webHidden/>
          </w:rPr>
          <w:instrText xml:space="preserve"> PAGEREF _Toc441092305 \h </w:instrText>
        </w:r>
        <w:r>
          <w:rPr>
            <w:noProof/>
            <w:webHidden/>
          </w:rPr>
        </w:r>
        <w:r>
          <w:rPr>
            <w:noProof/>
            <w:webHidden/>
          </w:rPr>
          <w:fldChar w:fldCharType="separate"/>
        </w:r>
        <w:r w:rsidR="00C74214">
          <w:rPr>
            <w:noProof/>
            <w:webHidden/>
          </w:rPr>
          <w:t>69</w:t>
        </w:r>
        <w:r>
          <w:rPr>
            <w:noProof/>
            <w:webHidden/>
          </w:rPr>
          <w:fldChar w:fldCharType="end"/>
        </w:r>
      </w:hyperlink>
    </w:p>
    <w:p w14:paraId="2F15D56C"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06" w:history="1">
        <w:r w:rsidRPr="00606AAE">
          <w:rPr>
            <w:rStyle w:val="Hyperlink"/>
            <w:noProof/>
            <w14:scene3d>
              <w14:camera w14:prst="orthographicFront"/>
              <w14:lightRig w14:rig="threePt" w14:dir="t">
                <w14:rot w14:lat="0" w14:lon="0" w14:rev="0"/>
              </w14:lightRig>
            </w14:scene3d>
          </w:rPr>
          <w:t>4.3.3</w:t>
        </w:r>
        <w:r>
          <w:rPr>
            <w:rFonts w:asciiTheme="minorHAnsi" w:eastAsiaTheme="minorEastAsia" w:hAnsiTheme="minorHAnsi" w:cstheme="minorBidi"/>
            <w:noProof/>
            <w:szCs w:val="22"/>
            <w:lang w:eastAsia="en-US"/>
          </w:rPr>
          <w:tab/>
        </w:r>
        <w:r w:rsidRPr="00606AAE">
          <w:rPr>
            <w:rStyle w:val="Hyperlink"/>
            <w:noProof/>
          </w:rPr>
          <w:t>Sơ đồ trạng thái đối tượng nhân viên trong hệ thống</w:t>
        </w:r>
        <w:r>
          <w:rPr>
            <w:noProof/>
            <w:webHidden/>
          </w:rPr>
          <w:tab/>
        </w:r>
        <w:r>
          <w:rPr>
            <w:noProof/>
            <w:webHidden/>
          </w:rPr>
          <w:fldChar w:fldCharType="begin"/>
        </w:r>
        <w:r>
          <w:rPr>
            <w:noProof/>
            <w:webHidden/>
          </w:rPr>
          <w:instrText xml:space="preserve"> PAGEREF _Toc441092306 \h </w:instrText>
        </w:r>
        <w:r>
          <w:rPr>
            <w:noProof/>
            <w:webHidden/>
          </w:rPr>
        </w:r>
        <w:r>
          <w:rPr>
            <w:noProof/>
            <w:webHidden/>
          </w:rPr>
          <w:fldChar w:fldCharType="separate"/>
        </w:r>
        <w:r w:rsidR="00C74214">
          <w:rPr>
            <w:noProof/>
            <w:webHidden/>
          </w:rPr>
          <w:t>71</w:t>
        </w:r>
        <w:r>
          <w:rPr>
            <w:noProof/>
            <w:webHidden/>
          </w:rPr>
          <w:fldChar w:fldCharType="end"/>
        </w:r>
      </w:hyperlink>
    </w:p>
    <w:p w14:paraId="73A95E3B"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07" w:history="1">
        <w:r w:rsidRPr="00606AAE">
          <w:rPr>
            <w:rStyle w:val="Hyperlink"/>
            <w:noProof/>
            <w14:scene3d>
              <w14:camera w14:prst="orthographicFront"/>
              <w14:lightRig w14:rig="threePt" w14:dir="t">
                <w14:rot w14:lat="0" w14:lon="0" w14:rev="0"/>
              </w14:lightRig>
            </w14:scene3d>
          </w:rPr>
          <w:t>4.3.4</w:t>
        </w:r>
        <w:r>
          <w:rPr>
            <w:rFonts w:asciiTheme="minorHAnsi" w:eastAsiaTheme="minorEastAsia" w:hAnsiTheme="minorHAnsi" w:cstheme="minorBidi"/>
            <w:noProof/>
            <w:szCs w:val="22"/>
            <w:lang w:eastAsia="en-US"/>
          </w:rPr>
          <w:tab/>
        </w:r>
        <w:r w:rsidRPr="00606AAE">
          <w:rPr>
            <w:rStyle w:val="Hyperlink"/>
            <w:noProof/>
          </w:rPr>
          <w:t>Sơ đồ trạng thái đối tượng nhà cung cấp trong hệ thống</w:t>
        </w:r>
        <w:r>
          <w:rPr>
            <w:noProof/>
            <w:webHidden/>
          </w:rPr>
          <w:tab/>
        </w:r>
        <w:r>
          <w:rPr>
            <w:noProof/>
            <w:webHidden/>
          </w:rPr>
          <w:fldChar w:fldCharType="begin"/>
        </w:r>
        <w:r>
          <w:rPr>
            <w:noProof/>
            <w:webHidden/>
          </w:rPr>
          <w:instrText xml:space="preserve"> PAGEREF _Toc441092307 \h </w:instrText>
        </w:r>
        <w:r>
          <w:rPr>
            <w:noProof/>
            <w:webHidden/>
          </w:rPr>
        </w:r>
        <w:r>
          <w:rPr>
            <w:noProof/>
            <w:webHidden/>
          </w:rPr>
          <w:fldChar w:fldCharType="separate"/>
        </w:r>
        <w:r w:rsidR="00C74214">
          <w:rPr>
            <w:noProof/>
            <w:webHidden/>
          </w:rPr>
          <w:t>72</w:t>
        </w:r>
        <w:r>
          <w:rPr>
            <w:noProof/>
            <w:webHidden/>
          </w:rPr>
          <w:fldChar w:fldCharType="end"/>
        </w:r>
      </w:hyperlink>
    </w:p>
    <w:p w14:paraId="43910102"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08" w:history="1">
        <w:r w:rsidRPr="00606AAE">
          <w:rPr>
            <w:rStyle w:val="Hyperlink"/>
            <w:noProof/>
            <w14:scene3d>
              <w14:camera w14:prst="orthographicFront"/>
              <w14:lightRig w14:rig="threePt" w14:dir="t">
                <w14:rot w14:lat="0" w14:lon="0" w14:rev="0"/>
              </w14:lightRig>
            </w14:scene3d>
          </w:rPr>
          <w:t>4.3.5</w:t>
        </w:r>
        <w:r>
          <w:rPr>
            <w:rFonts w:asciiTheme="minorHAnsi" w:eastAsiaTheme="minorEastAsia" w:hAnsiTheme="minorHAnsi" w:cstheme="minorBidi"/>
            <w:noProof/>
            <w:szCs w:val="22"/>
            <w:lang w:eastAsia="en-US"/>
          </w:rPr>
          <w:tab/>
        </w:r>
        <w:r w:rsidRPr="00606AAE">
          <w:rPr>
            <w:rStyle w:val="Hyperlink"/>
            <w:noProof/>
          </w:rPr>
          <w:t>Sơ đồ trạng thái đối tượng tài khoản trong hệ thống</w:t>
        </w:r>
        <w:r>
          <w:rPr>
            <w:noProof/>
            <w:webHidden/>
          </w:rPr>
          <w:tab/>
        </w:r>
        <w:r>
          <w:rPr>
            <w:noProof/>
            <w:webHidden/>
          </w:rPr>
          <w:fldChar w:fldCharType="begin"/>
        </w:r>
        <w:r>
          <w:rPr>
            <w:noProof/>
            <w:webHidden/>
          </w:rPr>
          <w:instrText xml:space="preserve"> PAGEREF _Toc441092308 \h </w:instrText>
        </w:r>
        <w:r>
          <w:rPr>
            <w:noProof/>
            <w:webHidden/>
          </w:rPr>
        </w:r>
        <w:r>
          <w:rPr>
            <w:noProof/>
            <w:webHidden/>
          </w:rPr>
          <w:fldChar w:fldCharType="separate"/>
        </w:r>
        <w:r w:rsidR="00C74214">
          <w:rPr>
            <w:noProof/>
            <w:webHidden/>
          </w:rPr>
          <w:t>73</w:t>
        </w:r>
        <w:r>
          <w:rPr>
            <w:noProof/>
            <w:webHidden/>
          </w:rPr>
          <w:fldChar w:fldCharType="end"/>
        </w:r>
      </w:hyperlink>
    </w:p>
    <w:p w14:paraId="2CE08212"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09" w:history="1">
        <w:r w:rsidRPr="00606AAE">
          <w:rPr>
            <w:rStyle w:val="Hyperlink"/>
            <w:noProof/>
            <w14:scene3d>
              <w14:camera w14:prst="orthographicFront"/>
              <w14:lightRig w14:rig="threePt" w14:dir="t">
                <w14:rot w14:lat="0" w14:lon="0" w14:rev="0"/>
              </w14:lightRig>
            </w14:scene3d>
          </w:rPr>
          <w:t>4.3.6</w:t>
        </w:r>
        <w:r>
          <w:rPr>
            <w:rFonts w:asciiTheme="minorHAnsi" w:eastAsiaTheme="minorEastAsia" w:hAnsiTheme="minorHAnsi" w:cstheme="minorBidi"/>
            <w:noProof/>
            <w:szCs w:val="22"/>
            <w:lang w:eastAsia="en-US"/>
          </w:rPr>
          <w:tab/>
        </w:r>
        <w:r w:rsidRPr="00606AAE">
          <w:rPr>
            <w:rStyle w:val="Hyperlink"/>
            <w:noProof/>
          </w:rPr>
          <w:t>Sơ đồ trạng thái đối tượng phân quyền trong hệ thống</w:t>
        </w:r>
        <w:r>
          <w:rPr>
            <w:noProof/>
            <w:webHidden/>
          </w:rPr>
          <w:tab/>
        </w:r>
        <w:r>
          <w:rPr>
            <w:noProof/>
            <w:webHidden/>
          </w:rPr>
          <w:fldChar w:fldCharType="begin"/>
        </w:r>
        <w:r>
          <w:rPr>
            <w:noProof/>
            <w:webHidden/>
          </w:rPr>
          <w:instrText xml:space="preserve"> PAGEREF _Toc441092309 \h </w:instrText>
        </w:r>
        <w:r>
          <w:rPr>
            <w:noProof/>
            <w:webHidden/>
          </w:rPr>
        </w:r>
        <w:r>
          <w:rPr>
            <w:noProof/>
            <w:webHidden/>
          </w:rPr>
          <w:fldChar w:fldCharType="separate"/>
        </w:r>
        <w:r w:rsidR="00C74214">
          <w:rPr>
            <w:noProof/>
            <w:webHidden/>
          </w:rPr>
          <w:t>74</w:t>
        </w:r>
        <w:r>
          <w:rPr>
            <w:noProof/>
            <w:webHidden/>
          </w:rPr>
          <w:fldChar w:fldCharType="end"/>
        </w:r>
      </w:hyperlink>
    </w:p>
    <w:p w14:paraId="3BEAA5EF" w14:textId="77777777" w:rsidR="00F52282" w:rsidRDefault="00F52282">
      <w:pPr>
        <w:pStyle w:val="TOC1"/>
        <w:tabs>
          <w:tab w:val="left" w:pos="1464"/>
          <w:tab w:val="right" w:leader="dot" w:pos="8777"/>
        </w:tabs>
        <w:rPr>
          <w:rFonts w:asciiTheme="minorHAnsi" w:eastAsiaTheme="minorEastAsia" w:hAnsiTheme="minorHAnsi" w:cstheme="minorBidi"/>
          <w:b w:val="0"/>
          <w:noProof/>
          <w:szCs w:val="22"/>
          <w:lang w:eastAsia="en-US"/>
        </w:rPr>
      </w:pPr>
      <w:hyperlink w:anchor="_Toc441092310" w:history="1">
        <w:r w:rsidRPr="00606AAE">
          <w:rPr>
            <w:rStyle w:val="Hyperlink"/>
            <w:noProof/>
            <w14:scene3d>
              <w14:camera w14:prst="orthographicFront"/>
              <w14:lightRig w14:rig="threePt" w14:dir="t">
                <w14:rot w14:lat="0" w14:lon="0" w14:rev="0"/>
              </w14:lightRig>
            </w14:scene3d>
          </w:rPr>
          <w:t>CHƯƠNG 5:</w:t>
        </w:r>
        <w:r>
          <w:rPr>
            <w:rFonts w:asciiTheme="minorHAnsi" w:eastAsiaTheme="minorEastAsia" w:hAnsiTheme="minorHAnsi" w:cstheme="minorBidi"/>
            <w:b w:val="0"/>
            <w:noProof/>
            <w:szCs w:val="22"/>
            <w:lang w:eastAsia="en-US"/>
          </w:rPr>
          <w:tab/>
        </w:r>
        <w:r w:rsidRPr="00606AAE">
          <w:rPr>
            <w:rStyle w:val="Hyperlink"/>
            <w:noProof/>
          </w:rPr>
          <w:t>THIẾT KẾ DỮ LIỆU</w:t>
        </w:r>
        <w:r>
          <w:rPr>
            <w:noProof/>
            <w:webHidden/>
          </w:rPr>
          <w:tab/>
        </w:r>
        <w:r>
          <w:rPr>
            <w:noProof/>
            <w:webHidden/>
          </w:rPr>
          <w:fldChar w:fldCharType="begin"/>
        </w:r>
        <w:r>
          <w:rPr>
            <w:noProof/>
            <w:webHidden/>
          </w:rPr>
          <w:instrText xml:space="preserve"> PAGEREF _Toc441092310 \h </w:instrText>
        </w:r>
        <w:r>
          <w:rPr>
            <w:noProof/>
            <w:webHidden/>
          </w:rPr>
        </w:r>
        <w:r>
          <w:rPr>
            <w:noProof/>
            <w:webHidden/>
          </w:rPr>
          <w:fldChar w:fldCharType="separate"/>
        </w:r>
        <w:r w:rsidR="00C74214">
          <w:rPr>
            <w:noProof/>
            <w:webHidden/>
          </w:rPr>
          <w:t>76</w:t>
        </w:r>
        <w:r>
          <w:rPr>
            <w:noProof/>
            <w:webHidden/>
          </w:rPr>
          <w:fldChar w:fldCharType="end"/>
        </w:r>
      </w:hyperlink>
    </w:p>
    <w:p w14:paraId="33ECA0E9"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311" w:history="1">
        <w:r w:rsidRPr="00606AAE">
          <w:rPr>
            <w:rStyle w:val="Hyperlink"/>
            <w:noProof/>
          </w:rPr>
          <w:t>5.1</w:t>
        </w:r>
        <w:r>
          <w:rPr>
            <w:rFonts w:asciiTheme="minorHAnsi" w:eastAsiaTheme="minorEastAsia" w:hAnsiTheme="minorHAnsi" w:cstheme="minorBidi"/>
            <w:noProof/>
            <w:sz w:val="22"/>
            <w:szCs w:val="22"/>
            <w:lang w:eastAsia="en-US"/>
          </w:rPr>
          <w:tab/>
        </w:r>
        <w:r w:rsidRPr="00606AAE">
          <w:rPr>
            <w:rStyle w:val="Hyperlink"/>
            <w:noProof/>
          </w:rPr>
          <w:t>Sơ đồ logic</w:t>
        </w:r>
        <w:r>
          <w:rPr>
            <w:noProof/>
            <w:webHidden/>
          </w:rPr>
          <w:tab/>
        </w:r>
        <w:r>
          <w:rPr>
            <w:noProof/>
            <w:webHidden/>
          </w:rPr>
          <w:fldChar w:fldCharType="begin"/>
        </w:r>
        <w:r>
          <w:rPr>
            <w:noProof/>
            <w:webHidden/>
          </w:rPr>
          <w:instrText xml:space="preserve"> PAGEREF _Toc441092311 \h </w:instrText>
        </w:r>
        <w:r>
          <w:rPr>
            <w:noProof/>
            <w:webHidden/>
          </w:rPr>
        </w:r>
        <w:r>
          <w:rPr>
            <w:noProof/>
            <w:webHidden/>
          </w:rPr>
          <w:fldChar w:fldCharType="separate"/>
        </w:r>
        <w:r w:rsidR="00C74214">
          <w:rPr>
            <w:noProof/>
            <w:webHidden/>
          </w:rPr>
          <w:t>76</w:t>
        </w:r>
        <w:r>
          <w:rPr>
            <w:noProof/>
            <w:webHidden/>
          </w:rPr>
          <w:fldChar w:fldCharType="end"/>
        </w:r>
      </w:hyperlink>
    </w:p>
    <w:p w14:paraId="17E5D161"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312" w:history="1">
        <w:r w:rsidRPr="00606AAE">
          <w:rPr>
            <w:rStyle w:val="Hyperlink"/>
            <w:noProof/>
          </w:rPr>
          <w:t>5.2</w:t>
        </w:r>
        <w:r>
          <w:rPr>
            <w:rFonts w:asciiTheme="minorHAnsi" w:eastAsiaTheme="minorEastAsia" w:hAnsiTheme="minorHAnsi" w:cstheme="minorBidi"/>
            <w:noProof/>
            <w:sz w:val="22"/>
            <w:szCs w:val="22"/>
            <w:lang w:eastAsia="en-US"/>
          </w:rPr>
          <w:tab/>
        </w:r>
        <w:r w:rsidRPr="00606AAE">
          <w:rPr>
            <w:rStyle w:val="Hyperlink"/>
            <w:noProof/>
          </w:rPr>
          <w:t>Sơ đồ quan hệ</w:t>
        </w:r>
        <w:r>
          <w:rPr>
            <w:noProof/>
            <w:webHidden/>
          </w:rPr>
          <w:tab/>
        </w:r>
        <w:r>
          <w:rPr>
            <w:noProof/>
            <w:webHidden/>
          </w:rPr>
          <w:fldChar w:fldCharType="begin"/>
        </w:r>
        <w:r>
          <w:rPr>
            <w:noProof/>
            <w:webHidden/>
          </w:rPr>
          <w:instrText xml:space="preserve"> PAGEREF _Toc441092312 \h </w:instrText>
        </w:r>
        <w:r>
          <w:rPr>
            <w:noProof/>
            <w:webHidden/>
          </w:rPr>
        </w:r>
        <w:r>
          <w:rPr>
            <w:noProof/>
            <w:webHidden/>
          </w:rPr>
          <w:fldChar w:fldCharType="separate"/>
        </w:r>
        <w:r w:rsidR="00C74214">
          <w:rPr>
            <w:noProof/>
            <w:webHidden/>
          </w:rPr>
          <w:t>76</w:t>
        </w:r>
        <w:r>
          <w:rPr>
            <w:noProof/>
            <w:webHidden/>
          </w:rPr>
          <w:fldChar w:fldCharType="end"/>
        </w:r>
      </w:hyperlink>
    </w:p>
    <w:p w14:paraId="669E3BB2"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313" w:history="1">
        <w:r w:rsidRPr="00606AAE">
          <w:rPr>
            <w:rStyle w:val="Hyperlink"/>
            <w:noProof/>
          </w:rPr>
          <w:t>5.3</w:t>
        </w:r>
        <w:r>
          <w:rPr>
            <w:rFonts w:asciiTheme="minorHAnsi" w:eastAsiaTheme="minorEastAsia" w:hAnsiTheme="minorHAnsi" w:cstheme="minorBidi"/>
            <w:noProof/>
            <w:sz w:val="22"/>
            <w:szCs w:val="22"/>
            <w:lang w:eastAsia="en-US"/>
          </w:rPr>
          <w:tab/>
        </w:r>
        <w:r w:rsidRPr="00606AAE">
          <w:rPr>
            <w:rStyle w:val="Hyperlink"/>
            <w:noProof/>
          </w:rPr>
          <w:t>Mô tả chi tiết các kiểu dữ liệu trong sơ đồ logic</w:t>
        </w:r>
        <w:r>
          <w:rPr>
            <w:noProof/>
            <w:webHidden/>
          </w:rPr>
          <w:tab/>
        </w:r>
        <w:r>
          <w:rPr>
            <w:noProof/>
            <w:webHidden/>
          </w:rPr>
          <w:fldChar w:fldCharType="begin"/>
        </w:r>
        <w:r>
          <w:rPr>
            <w:noProof/>
            <w:webHidden/>
          </w:rPr>
          <w:instrText xml:space="preserve"> PAGEREF _Toc441092313 \h </w:instrText>
        </w:r>
        <w:r>
          <w:rPr>
            <w:noProof/>
            <w:webHidden/>
          </w:rPr>
        </w:r>
        <w:r>
          <w:rPr>
            <w:noProof/>
            <w:webHidden/>
          </w:rPr>
          <w:fldChar w:fldCharType="separate"/>
        </w:r>
        <w:r w:rsidR="00C74214">
          <w:rPr>
            <w:noProof/>
            <w:webHidden/>
          </w:rPr>
          <w:t>78</w:t>
        </w:r>
        <w:r>
          <w:rPr>
            <w:noProof/>
            <w:webHidden/>
          </w:rPr>
          <w:fldChar w:fldCharType="end"/>
        </w:r>
      </w:hyperlink>
    </w:p>
    <w:p w14:paraId="5F65041D"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14" w:history="1">
        <w:r w:rsidRPr="00606AAE">
          <w:rPr>
            <w:rStyle w:val="Hyperlink"/>
            <w:noProof/>
            <w14:scene3d>
              <w14:camera w14:prst="orthographicFront"/>
              <w14:lightRig w14:rig="threePt" w14:dir="t">
                <w14:rot w14:lat="0" w14:lon="0" w14:rev="0"/>
              </w14:lightRig>
            </w14:scene3d>
          </w:rPr>
          <w:t>5.3.1</w:t>
        </w:r>
        <w:r>
          <w:rPr>
            <w:rFonts w:asciiTheme="minorHAnsi" w:eastAsiaTheme="minorEastAsia" w:hAnsiTheme="minorHAnsi" w:cstheme="minorBidi"/>
            <w:noProof/>
            <w:szCs w:val="22"/>
            <w:lang w:eastAsia="en-US"/>
          </w:rPr>
          <w:tab/>
        </w:r>
        <w:r w:rsidRPr="00606AAE">
          <w:rPr>
            <w:rStyle w:val="Hyperlink"/>
            <w:noProof/>
          </w:rPr>
          <w:t>Mặt hàng</w:t>
        </w:r>
        <w:r>
          <w:rPr>
            <w:noProof/>
            <w:webHidden/>
          </w:rPr>
          <w:tab/>
        </w:r>
        <w:r>
          <w:rPr>
            <w:noProof/>
            <w:webHidden/>
          </w:rPr>
          <w:fldChar w:fldCharType="begin"/>
        </w:r>
        <w:r>
          <w:rPr>
            <w:noProof/>
            <w:webHidden/>
          </w:rPr>
          <w:instrText xml:space="preserve"> PAGEREF _Toc441092314 \h </w:instrText>
        </w:r>
        <w:r>
          <w:rPr>
            <w:noProof/>
            <w:webHidden/>
          </w:rPr>
        </w:r>
        <w:r>
          <w:rPr>
            <w:noProof/>
            <w:webHidden/>
          </w:rPr>
          <w:fldChar w:fldCharType="separate"/>
        </w:r>
        <w:r w:rsidR="00C74214">
          <w:rPr>
            <w:noProof/>
            <w:webHidden/>
          </w:rPr>
          <w:t>78</w:t>
        </w:r>
        <w:r>
          <w:rPr>
            <w:noProof/>
            <w:webHidden/>
          </w:rPr>
          <w:fldChar w:fldCharType="end"/>
        </w:r>
      </w:hyperlink>
    </w:p>
    <w:p w14:paraId="415BAE51"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15" w:history="1">
        <w:r w:rsidRPr="00606AAE">
          <w:rPr>
            <w:rStyle w:val="Hyperlink"/>
            <w:noProof/>
            <w14:scene3d>
              <w14:camera w14:prst="orthographicFront"/>
              <w14:lightRig w14:rig="threePt" w14:dir="t">
                <w14:rot w14:lat="0" w14:lon="0" w14:rev="0"/>
              </w14:lightRig>
            </w14:scene3d>
          </w:rPr>
          <w:t>5.3.2</w:t>
        </w:r>
        <w:r>
          <w:rPr>
            <w:rFonts w:asciiTheme="minorHAnsi" w:eastAsiaTheme="minorEastAsia" w:hAnsiTheme="minorHAnsi" w:cstheme="minorBidi"/>
            <w:noProof/>
            <w:szCs w:val="22"/>
            <w:lang w:eastAsia="en-US"/>
          </w:rPr>
          <w:tab/>
        </w:r>
        <w:r w:rsidRPr="00606AAE">
          <w:rPr>
            <w:rStyle w:val="Hyperlink"/>
            <w:noProof/>
          </w:rPr>
          <w:t>Nhân viên</w:t>
        </w:r>
        <w:r>
          <w:rPr>
            <w:noProof/>
            <w:webHidden/>
          </w:rPr>
          <w:tab/>
        </w:r>
        <w:r>
          <w:rPr>
            <w:noProof/>
            <w:webHidden/>
          </w:rPr>
          <w:fldChar w:fldCharType="begin"/>
        </w:r>
        <w:r>
          <w:rPr>
            <w:noProof/>
            <w:webHidden/>
          </w:rPr>
          <w:instrText xml:space="preserve"> PAGEREF _Toc441092315 \h </w:instrText>
        </w:r>
        <w:r>
          <w:rPr>
            <w:noProof/>
            <w:webHidden/>
          </w:rPr>
        </w:r>
        <w:r>
          <w:rPr>
            <w:noProof/>
            <w:webHidden/>
          </w:rPr>
          <w:fldChar w:fldCharType="separate"/>
        </w:r>
        <w:r w:rsidR="00C74214">
          <w:rPr>
            <w:noProof/>
            <w:webHidden/>
          </w:rPr>
          <w:t>78</w:t>
        </w:r>
        <w:r>
          <w:rPr>
            <w:noProof/>
            <w:webHidden/>
          </w:rPr>
          <w:fldChar w:fldCharType="end"/>
        </w:r>
      </w:hyperlink>
    </w:p>
    <w:p w14:paraId="753B34D6"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16" w:history="1">
        <w:r w:rsidRPr="00606AAE">
          <w:rPr>
            <w:rStyle w:val="Hyperlink"/>
            <w:noProof/>
            <w14:scene3d>
              <w14:camera w14:prst="orthographicFront"/>
              <w14:lightRig w14:rig="threePt" w14:dir="t">
                <w14:rot w14:lat="0" w14:lon="0" w14:rev="0"/>
              </w14:lightRig>
            </w14:scene3d>
          </w:rPr>
          <w:t>5.3.3</w:t>
        </w:r>
        <w:r>
          <w:rPr>
            <w:rFonts w:asciiTheme="minorHAnsi" w:eastAsiaTheme="minorEastAsia" w:hAnsiTheme="minorHAnsi" w:cstheme="minorBidi"/>
            <w:noProof/>
            <w:szCs w:val="22"/>
            <w:lang w:eastAsia="en-US"/>
          </w:rPr>
          <w:tab/>
        </w:r>
        <w:r w:rsidRPr="00606AAE">
          <w:rPr>
            <w:rStyle w:val="Hyperlink"/>
            <w:noProof/>
          </w:rPr>
          <w:t>Loại hàng</w:t>
        </w:r>
        <w:r>
          <w:rPr>
            <w:noProof/>
            <w:webHidden/>
          </w:rPr>
          <w:tab/>
        </w:r>
        <w:r>
          <w:rPr>
            <w:noProof/>
            <w:webHidden/>
          </w:rPr>
          <w:fldChar w:fldCharType="begin"/>
        </w:r>
        <w:r>
          <w:rPr>
            <w:noProof/>
            <w:webHidden/>
          </w:rPr>
          <w:instrText xml:space="preserve"> PAGEREF _Toc441092316 \h </w:instrText>
        </w:r>
        <w:r>
          <w:rPr>
            <w:noProof/>
            <w:webHidden/>
          </w:rPr>
        </w:r>
        <w:r>
          <w:rPr>
            <w:noProof/>
            <w:webHidden/>
          </w:rPr>
          <w:fldChar w:fldCharType="separate"/>
        </w:r>
        <w:r w:rsidR="00C74214">
          <w:rPr>
            <w:noProof/>
            <w:webHidden/>
          </w:rPr>
          <w:t>79</w:t>
        </w:r>
        <w:r>
          <w:rPr>
            <w:noProof/>
            <w:webHidden/>
          </w:rPr>
          <w:fldChar w:fldCharType="end"/>
        </w:r>
      </w:hyperlink>
    </w:p>
    <w:p w14:paraId="7B66E6A8"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17" w:history="1">
        <w:r w:rsidRPr="00606AAE">
          <w:rPr>
            <w:rStyle w:val="Hyperlink"/>
            <w:noProof/>
            <w14:scene3d>
              <w14:camera w14:prst="orthographicFront"/>
              <w14:lightRig w14:rig="threePt" w14:dir="t">
                <w14:rot w14:lat="0" w14:lon="0" w14:rev="0"/>
              </w14:lightRig>
            </w14:scene3d>
          </w:rPr>
          <w:t>5.3.4</w:t>
        </w:r>
        <w:r>
          <w:rPr>
            <w:rFonts w:asciiTheme="minorHAnsi" w:eastAsiaTheme="minorEastAsia" w:hAnsiTheme="minorHAnsi" w:cstheme="minorBidi"/>
            <w:noProof/>
            <w:szCs w:val="22"/>
            <w:lang w:eastAsia="en-US"/>
          </w:rPr>
          <w:tab/>
        </w:r>
        <w:r w:rsidRPr="00606AAE">
          <w:rPr>
            <w:rStyle w:val="Hyperlink"/>
            <w:noProof/>
          </w:rPr>
          <w:t>Nhà sản xuất</w:t>
        </w:r>
        <w:r>
          <w:rPr>
            <w:noProof/>
            <w:webHidden/>
          </w:rPr>
          <w:tab/>
        </w:r>
        <w:r>
          <w:rPr>
            <w:noProof/>
            <w:webHidden/>
          </w:rPr>
          <w:fldChar w:fldCharType="begin"/>
        </w:r>
        <w:r>
          <w:rPr>
            <w:noProof/>
            <w:webHidden/>
          </w:rPr>
          <w:instrText xml:space="preserve"> PAGEREF _Toc441092317 \h </w:instrText>
        </w:r>
        <w:r>
          <w:rPr>
            <w:noProof/>
            <w:webHidden/>
          </w:rPr>
        </w:r>
        <w:r>
          <w:rPr>
            <w:noProof/>
            <w:webHidden/>
          </w:rPr>
          <w:fldChar w:fldCharType="separate"/>
        </w:r>
        <w:r w:rsidR="00C74214">
          <w:rPr>
            <w:noProof/>
            <w:webHidden/>
          </w:rPr>
          <w:t>79</w:t>
        </w:r>
        <w:r>
          <w:rPr>
            <w:noProof/>
            <w:webHidden/>
          </w:rPr>
          <w:fldChar w:fldCharType="end"/>
        </w:r>
      </w:hyperlink>
    </w:p>
    <w:p w14:paraId="35ABB10B"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18" w:history="1">
        <w:r w:rsidRPr="00606AAE">
          <w:rPr>
            <w:rStyle w:val="Hyperlink"/>
            <w:noProof/>
            <w14:scene3d>
              <w14:camera w14:prst="orthographicFront"/>
              <w14:lightRig w14:rig="threePt" w14:dir="t">
                <w14:rot w14:lat="0" w14:lon="0" w14:rev="0"/>
              </w14:lightRig>
            </w14:scene3d>
          </w:rPr>
          <w:t>5.3.5</w:t>
        </w:r>
        <w:r>
          <w:rPr>
            <w:rFonts w:asciiTheme="minorHAnsi" w:eastAsiaTheme="minorEastAsia" w:hAnsiTheme="minorHAnsi" w:cstheme="minorBidi"/>
            <w:noProof/>
            <w:szCs w:val="22"/>
            <w:lang w:eastAsia="en-US"/>
          </w:rPr>
          <w:tab/>
        </w:r>
        <w:r w:rsidRPr="00606AAE">
          <w:rPr>
            <w:rStyle w:val="Hyperlink"/>
            <w:noProof/>
          </w:rPr>
          <w:t>Phòng ban</w:t>
        </w:r>
        <w:r>
          <w:rPr>
            <w:noProof/>
            <w:webHidden/>
          </w:rPr>
          <w:tab/>
        </w:r>
        <w:r>
          <w:rPr>
            <w:noProof/>
            <w:webHidden/>
          </w:rPr>
          <w:fldChar w:fldCharType="begin"/>
        </w:r>
        <w:r>
          <w:rPr>
            <w:noProof/>
            <w:webHidden/>
          </w:rPr>
          <w:instrText xml:space="preserve"> PAGEREF _Toc441092318 \h </w:instrText>
        </w:r>
        <w:r>
          <w:rPr>
            <w:noProof/>
            <w:webHidden/>
          </w:rPr>
        </w:r>
        <w:r>
          <w:rPr>
            <w:noProof/>
            <w:webHidden/>
          </w:rPr>
          <w:fldChar w:fldCharType="separate"/>
        </w:r>
        <w:r w:rsidR="00C74214">
          <w:rPr>
            <w:noProof/>
            <w:webHidden/>
          </w:rPr>
          <w:t>79</w:t>
        </w:r>
        <w:r>
          <w:rPr>
            <w:noProof/>
            <w:webHidden/>
          </w:rPr>
          <w:fldChar w:fldCharType="end"/>
        </w:r>
      </w:hyperlink>
    </w:p>
    <w:p w14:paraId="16B3D023"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19" w:history="1">
        <w:r w:rsidRPr="00606AAE">
          <w:rPr>
            <w:rStyle w:val="Hyperlink"/>
            <w:noProof/>
            <w14:scene3d>
              <w14:camera w14:prst="orthographicFront"/>
              <w14:lightRig w14:rig="threePt" w14:dir="t">
                <w14:rot w14:lat="0" w14:lon="0" w14:rev="0"/>
              </w14:lightRig>
            </w14:scene3d>
          </w:rPr>
          <w:t>5.3.6</w:t>
        </w:r>
        <w:r>
          <w:rPr>
            <w:rFonts w:asciiTheme="minorHAnsi" w:eastAsiaTheme="minorEastAsia" w:hAnsiTheme="minorHAnsi" w:cstheme="minorBidi"/>
            <w:noProof/>
            <w:szCs w:val="22"/>
            <w:lang w:eastAsia="en-US"/>
          </w:rPr>
          <w:tab/>
        </w:r>
        <w:r w:rsidRPr="00606AAE">
          <w:rPr>
            <w:rStyle w:val="Hyperlink"/>
            <w:noProof/>
          </w:rPr>
          <w:t>Quyền</w:t>
        </w:r>
        <w:r>
          <w:rPr>
            <w:noProof/>
            <w:webHidden/>
          </w:rPr>
          <w:tab/>
        </w:r>
        <w:r>
          <w:rPr>
            <w:noProof/>
            <w:webHidden/>
          </w:rPr>
          <w:fldChar w:fldCharType="begin"/>
        </w:r>
        <w:r>
          <w:rPr>
            <w:noProof/>
            <w:webHidden/>
          </w:rPr>
          <w:instrText xml:space="preserve"> PAGEREF _Toc441092319 \h </w:instrText>
        </w:r>
        <w:r>
          <w:rPr>
            <w:noProof/>
            <w:webHidden/>
          </w:rPr>
        </w:r>
        <w:r>
          <w:rPr>
            <w:noProof/>
            <w:webHidden/>
          </w:rPr>
          <w:fldChar w:fldCharType="separate"/>
        </w:r>
        <w:r w:rsidR="00C74214">
          <w:rPr>
            <w:noProof/>
            <w:webHidden/>
          </w:rPr>
          <w:t>79</w:t>
        </w:r>
        <w:r>
          <w:rPr>
            <w:noProof/>
            <w:webHidden/>
          </w:rPr>
          <w:fldChar w:fldCharType="end"/>
        </w:r>
      </w:hyperlink>
    </w:p>
    <w:p w14:paraId="0B4479BA"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20" w:history="1">
        <w:r w:rsidRPr="00606AAE">
          <w:rPr>
            <w:rStyle w:val="Hyperlink"/>
            <w:noProof/>
            <w14:scene3d>
              <w14:camera w14:prst="orthographicFront"/>
              <w14:lightRig w14:rig="threePt" w14:dir="t">
                <w14:rot w14:lat="0" w14:lon="0" w14:rev="0"/>
              </w14:lightRig>
            </w14:scene3d>
          </w:rPr>
          <w:t>5.3.7</w:t>
        </w:r>
        <w:r>
          <w:rPr>
            <w:rFonts w:asciiTheme="minorHAnsi" w:eastAsiaTheme="minorEastAsia" w:hAnsiTheme="minorHAnsi" w:cstheme="minorBidi"/>
            <w:noProof/>
            <w:szCs w:val="22"/>
            <w:lang w:eastAsia="en-US"/>
          </w:rPr>
          <w:tab/>
        </w:r>
        <w:r w:rsidRPr="00606AAE">
          <w:rPr>
            <w:rStyle w:val="Hyperlink"/>
            <w:noProof/>
          </w:rPr>
          <w:t>Trạng thái giao hàng</w:t>
        </w:r>
        <w:r>
          <w:rPr>
            <w:noProof/>
            <w:webHidden/>
          </w:rPr>
          <w:tab/>
        </w:r>
        <w:r>
          <w:rPr>
            <w:noProof/>
            <w:webHidden/>
          </w:rPr>
          <w:fldChar w:fldCharType="begin"/>
        </w:r>
        <w:r>
          <w:rPr>
            <w:noProof/>
            <w:webHidden/>
          </w:rPr>
          <w:instrText xml:space="preserve"> PAGEREF _Toc441092320 \h </w:instrText>
        </w:r>
        <w:r>
          <w:rPr>
            <w:noProof/>
            <w:webHidden/>
          </w:rPr>
        </w:r>
        <w:r>
          <w:rPr>
            <w:noProof/>
            <w:webHidden/>
          </w:rPr>
          <w:fldChar w:fldCharType="separate"/>
        </w:r>
        <w:r w:rsidR="00C74214">
          <w:rPr>
            <w:noProof/>
            <w:webHidden/>
          </w:rPr>
          <w:t>79</w:t>
        </w:r>
        <w:r>
          <w:rPr>
            <w:noProof/>
            <w:webHidden/>
          </w:rPr>
          <w:fldChar w:fldCharType="end"/>
        </w:r>
      </w:hyperlink>
    </w:p>
    <w:p w14:paraId="5CFE9216"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21" w:history="1">
        <w:r w:rsidRPr="00606AAE">
          <w:rPr>
            <w:rStyle w:val="Hyperlink"/>
            <w:noProof/>
            <w14:scene3d>
              <w14:camera w14:prst="orthographicFront"/>
              <w14:lightRig w14:rig="threePt" w14:dir="t">
                <w14:rot w14:lat="0" w14:lon="0" w14:rev="0"/>
              </w14:lightRig>
            </w14:scene3d>
          </w:rPr>
          <w:t>5.3.8</w:t>
        </w:r>
        <w:r>
          <w:rPr>
            <w:rFonts w:asciiTheme="minorHAnsi" w:eastAsiaTheme="minorEastAsia" w:hAnsiTheme="minorHAnsi" w:cstheme="minorBidi"/>
            <w:noProof/>
            <w:szCs w:val="22"/>
            <w:lang w:eastAsia="en-US"/>
          </w:rPr>
          <w:tab/>
        </w:r>
        <w:r w:rsidRPr="00606AAE">
          <w:rPr>
            <w:rStyle w:val="Hyperlink"/>
            <w:noProof/>
          </w:rPr>
          <w:t>Trạng thái thanh toán</w:t>
        </w:r>
        <w:r>
          <w:rPr>
            <w:noProof/>
            <w:webHidden/>
          </w:rPr>
          <w:tab/>
        </w:r>
        <w:r>
          <w:rPr>
            <w:noProof/>
            <w:webHidden/>
          </w:rPr>
          <w:fldChar w:fldCharType="begin"/>
        </w:r>
        <w:r>
          <w:rPr>
            <w:noProof/>
            <w:webHidden/>
          </w:rPr>
          <w:instrText xml:space="preserve"> PAGEREF _Toc441092321 \h </w:instrText>
        </w:r>
        <w:r>
          <w:rPr>
            <w:noProof/>
            <w:webHidden/>
          </w:rPr>
        </w:r>
        <w:r>
          <w:rPr>
            <w:noProof/>
            <w:webHidden/>
          </w:rPr>
          <w:fldChar w:fldCharType="separate"/>
        </w:r>
        <w:r w:rsidR="00C74214">
          <w:rPr>
            <w:noProof/>
            <w:webHidden/>
          </w:rPr>
          <w:t>80</w:t>
        </w:r>
        <w:r>
          <w:rPr>
            <w:noProof/>
            <w:webHidden/>
          </w:rPr>
          <w:fldChar w:fldCharType="end"/>
        </w:r>
      </w:hyperlink>
    </w:p>
    <w:p w14:paraId="2D3734B4"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22" w:history="1">
        <w:r w:rsidRPr="00606AAE">
          <w:rPr>
            <w:rStyle w:val="Hyperlink"/>
            <w:noProof/>
            <w14:scene3d>
              <w14:camera w14:prst="orthographicFront"/>
              <w14:lightRig w14:rig="threePt" w14:dir="t">
                <w14:rot w14:lat="0" w14:lon="0" w14:rev="0"/>
              </w14:lightRig>
            </w14:scene3d>
          </w:rPr>
          <w:t>5.3.9</w:t>
        </w:r>
        <w:r>
          <w:rPr>
            <w:rFonts w:asciiTheme="minorHAnsi" w:eastAsiaTheme="minorEastAsia" w:hAnsiTheme="minorHAnsi" w:cstheme="minorBidi"/>
            <w:noProof/>
            <w:szCs w:val="22"/>
            <w:lang w:eastAsia="en-US"/>
          </w:rPr>
          <w:tab/>
        </w:r>
        <w:r w:rsidRPr="00606AAE">
          <w:rPr>
            <w:rStyle w:val="Hyperlink"/>
            <w:noProof/>
          </w:rPr>
          <w:t>Phiếu xuất</w:t>
        </w:r>
        <w:r>
          <w:rPr>
            <w:noProof/>
            <w:webHidden/>
          </w:rPr>
          <w:tab/>
        </w:r>
        <w:r>
          <w:rPr>
            <w:noProof/>
            <w:webHidden/>
          </w:rPr>
          <w:fldChar w:fldCharType="begin"/>
        </w:r>
        <w:r>
          <w:rPr>
            <w:noProof/>
            <w:webHidden/>
          </w:rPr>
          <w:instrText xml:space="preserve"> PAGEREF _Toc441092322 \h </w:instrText>
        </w:r>
        <w:r>
          <w:rPr>
            <w:noProof/>
            <w:webHidden/>
          </w:rPr>
        </w:r>
        <w:r>
          <w:rPr>
            <w:noProof/>
            <w:webHidden/>
          </w:rPr>
          <w:fldChar w:fldCharType="separate"/>
        </w:r>
        <w:r w:rsidR="00C74214">
          <w:rPr>
            <w:noProof/>
            <w:webHidden/>
          </w:rPr>
          <w:t>80</w:t>
        </w:r>
        <w:r>
          <w:rPr>
            <w:noProof/>
            <w:webHidden/>
          </w:rPr>
          <w:fldChar w:fldCharType="end"/>
        </w:r>
      </w:hyperlink>
    </w:p>
    <w:p w14:paraId="39EDA7A5"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23" w:history="1">
        <w:r w:rsidRPr="00606AAE">
          <w:rPr>
            <w:rStyle w:val="Hyperlink"/>
            <w:noProof/>
            <w14:scene3d>
              <w14:camera w14:prst="orthographicFront"/>
              <w14:lightRig w14:rig="threePt" w14:dir="t">
                <w14:rot w14:lat="0" w14:lon="0" w14:rev="0"/>
              </w14:lightRig>
            </w14:scene3d>
          </w:rPr>
          <w:t>5.3.10</w:t>
        </w:r>
        <w:r>
          <w:rPr>
            <w:rFonts w:asciiTheme="minorHAnsi" w:eastAsiaTheme="minorEastAsia" w:hAnsiTheme="minorHAnsi" w:cstheme="minorBidi"/>
            <w:noProof/>
            <w:szCs w:val="22"/>
            <w:lang w:eastAsia="en-US"/>
          </w:rPr>
          <w:tab/>
        </w:r>
        <w:r w:rsidRPr="00606AAE">
          <w:rPr>
            <w:rStyle w:val="Hyperlink"/>
            <w:noProof/>
          </w:rPr>
          <w:t>Phiếu nhập</w:t>
        </w:r>
        <w:r>
          <w:rPr>
            <w:noProof/>
            <w:webHidden/>
          </w:rPr>
          <w:tab/>
        </w:r>
        <w:r>
          <w:rPr>
            <w:noProof/>
            <w:webHidden/>
          </w:rPr>
          <w:fldChar w:fldCharType="begin"/>
        </w:r>
        <w:r>
          <w:rPr>
            <w:noProof/>
            <w:webHidden/>
          </w:rPr>
          <w:instrText xml:space="preserve"> PAGEREF _Toc441092323 \h </w:instrText>
        </w:r>
        <w:r>
          <w:rPr>
            <w:noProof/>
            <w:webHidden/>
          </w:rPr>
        </w:r>
        <w:r>
          <w:rPr>
            <w:noProof/>
            <w:webHidden/>
          </w:rPr>
          <w:fldChar w:fldCharType="separate"/>
        </w:r>
        <w:r w:rsidR="00C74214">
          <w:rPr>
            <w:noProof/>
            <w:webHidden/>
          </w:rPr>
          <w:t>81</w:t>
        </w:r>
        <w:r>
          <w:rPr>
            <w:noProof/>
            <w:webHidden/>
          </w:rPr>
          <w:fldChar w:fldCharType="end"/>
        </w:r>
      </w:hyperlink>
    </w:p>
    <w:p w14:paraId="6D453F01"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24" w:history="1">
        <w:r w:rsidRPr="00606AAE">
          <w:rPr>
            <w:rStyle w:val="Hyperlink"/>
            <w:noProof/>
            <w14:scene3d>
              <w14:camera w14:prst="orthographicFront"/>
              <w14:lightRig w14:rig="threePt" w14:dir="t">
                <w14:rot w14:lat="0" w14:lon="0" w14:rev="0"/>
              </w14:lightRig>
            </w14:scene3d>
          </w:rPr>
          <w:t>5.3.11</w:t>
        </w:r>
        <w:r>
          <w:rPr>
            <w:rFonts w:asciiTheme="minorHAnsi" w:eastAsiaTheme="minorEastAsia" w:hAnsiTheme="minorHAnsi" w:cstheme="minorBidi"/>
            <w:noProof/>
            <w:szCs w:val="22"/>
            <w:lang w:eastAsia="en-US"/>
          </w:rPr>
          <w:tab/>
        </w:r>
        <w:r w:rsidRPr="00606AAE">
          <w:rPr>
            <w:rStyle w:val="Hyperlink"/>
            <w:noProof/>
          </w:rPr>
          <w:t>Chi tiết phiếu xuất</w:t>
        </w:r>
        <w:r>
          <w:rPr>
            <w:noProof/>
            <w:webHidden/>
          </w:rPr>
          <w:tab/>
        </w:r>
        <w:r>
          <w:rPr>
            <w:noProof/>
            <w:webHidden/>
          </w:rPr>
          <w:fldChar w:fldCharType="begin"/>
        </w:r>
        <w:r>
          <w:rPr>
            <w:noProof/>
            <w:webHidden/>
          </w:rPr>
          <w:instrText xml:space="preserve"> PAGEREF _Toc441092324 \h </w:instrText>
        </w:r>
        <w:r>
          <w:rPr>
            <w:noProof/>
            <w:webHidden/>
          </w:rPr>
        </w:r>
        <w:r>
          <w:rPr>
            <w:noProof/>
            <w:webHidden/>
          </w:rPr>
          <w:fldChar w:fldCharType="separate"/>
        </w:r>
        <w:r w:rsidR="00C74214">
          <w:rPr>
            <w:noProof/>
            <w:webHidden/>
          </w:rPr>
          <w:t>81</w:t>
        </w:r>
        <w:r>
          <w:rPr>
            <w:noProof/>
            <w:webHidden/>
          </w:rPr>
          <w:fldChar w:fldCharType="end"/>
        </w:r>
      </w:hyperlink>
    </w:p>
    <w:p w14:paraId="148EEFF1"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25" w:history="1">
        <w:r w:rsidRPr="00606AAE">
          <w:rPr>
            <w:rStyle w:val="Hyperlink"/>
            <w:noProof/>
            <w14:scene3d>
              <w14:camera w14:prst="orthographicFront"/>
              <w14:lightRig w14:rig="threePt" w14:dir="t">
                <w14:rot w14:lat="0" w14:lon="0" w14:rev="0"/>
              </w14:lightRig>
            </w14:scene3d>
          </w:rPr>
          <w:t>5.3.12</w:t>
        </w:r>
        <w:r>
          <w:rPr>
            <w:rFonts w:asciiTheme="minorHAnsi" w:eastAsiaTheme="minorEastAsia" w:hAnsiTheme="minorHAnsi" w:cstheme="minorBidi"/>
            <w:noProof/>
            <w:szCs w:val="22"/>
            <w:lang w:eastAsia="en-US"/>
          </w:rPr>
          <w:tab/>
        </w:r>
        <w:r w:rsidRPr="00606AAE">
          <w:rPr>
            <w:rStyle w:val="Hyperlink"/>
            <w:noProof/>
          </w:rPr>
          <w:t>Chi tiết phiếu nhập</w:t>
        </w:r>
        <w:r>
          <w:rPr>
            <w:noProof/>
            <w:webHidden/>
          </w:rPr>
          <w:tab/>
        </w:r>
        <w:r>
          <w:rPr>
            <w:noProof/>
            <w:webHidden/>
          </w:rPr>
          <w:fldChar w:fldCharType="begin"/>
        </w:r>
        <w:r>
          <w:rPr>
            <w:noProof/>
            <w:webHidden/>
          </w:rPr>
          <w:instrText xml:space="preserve"> PAGEREF _Toc441092325 \h </w:instrText>
        </w:r>
        <w:r>
          <w:rPr>
            <w:noProof/>
            <w:webHidden/>
          </w:rPr>
        </w:r>
        <w:r>
          <w:rPr>
            <w:noProof/>
            <w:webHidden/>
          </w:rPr>
          <w:fldChar w:fldCharType="separate"/>
        </w:r>
        <w:r w:rsidR="00C74214">
          <w:rPr>
            <w:noProof/>
            <w:webHidden/>
          </w:rPr>
          <w:t>81</w:t>
        </w:r>
        <w:r>
          <w:rPr>
            <w:noProof/>
            <w:webHidden/>
          </w:rPr>
          <w:fldChar w:fldCharType="end"/>
        </w:r>
      </w:hyperlink>
    </w:p>
    <w:p w14:paraId="4A97BDA7"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26" w:history="1">
        <w:r w:rsidRPr="00606AAE">
          <w:rPr>
            <w:rStyle w:val="Hyperlink"/>
            <w:noProof/>
            <w14:scene3d>
              <w14:camera w14:prst="orthographicFront"/>
              <w14:lightRig w14:rig="threePt" w14:dir="t">
                <w14:rot w14:lat="0" w14:lon="0" w14:rev="0"/>
              </w14:lightRig>
            </w14:scene3d>
          </w:rPr>
          <w:t>5.3.13</w:t>
        </w:r>
        <w:r>
          <w:rPr>
            <w:rFonts w:asciiTheme="minorHAnsi" w:eastAsiaTheme="minorEastAsia" w:hAnsiTheme="minorHAnsi" w:cstheme="minorBidi"/>
            <w:noProof/>
            <w:szCs w:val="22"/>
            <w:lang w:eastAsia="en-US"/>
          </w:rPr>
          <w:tab/>
        </w:r>
        <w:r w:rsidRPr="00606AAE">
          <w:rPr>
            <w:rStyle w:val="Hyperlink"/>
            <w:noProof/>
          </w:rPr>
          <w:t>Chi tiết quyền</w:t>
        </w:r>
        <w:r>
          <w:rPr>
            <w:noProof/>
            <w:webHidden/>
          </w:rPr>
          <w:tab/>
        </w:r>
        <w:r>
          <w:rPr>
            <w:noProof/>
            <w:webHidden/>
          </w:rPr>
          <w:fldChar w:fldCharType="begin"/>
        </w:r>
        <w:r>
          <w:rPr>
            <w:noProof/>
            <w:webHidden/>
          </w:rPr>
          <w:instrText xml:space="preserve"> PAGEREF _Toc441092326 \h </w:instrText>
        </w:r>
        <w:r>
          <w:rPr>
            <w:noProof/>
            <w:webHidden/>
          </w:rPr>
        </w:r>
        <w:r>
          <w:rPr>
            <w:noProof/>
            <w:webHidden/>
          </w:rPr>
          <w:fldChar w:fldCharType="separate"/>
        </w:r>
        <w:r w:rsidR="00C74214">
          <w:rPr>
            <w:noProof/>
            <w:webHidden/>
          </w:rPr>
          <w:t>81</w:t>
        </w:r>
        <w:r>
          <w:rPr>
            <w:noProof/>
            <w:webHidden/>
          </w:rPr>
          <w:fldChar w:fldCharType="end"/>
        </w:r>
      </w:hyperlink>
    </w:p>
    <w:p w14:paraId="3A5385FC"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27" w:history="1">
        <w:r w:rsidRPr="00606AAE">
          <w:rPr>
            <w:rStyle w:val="Hyperlink"/>
            <w:noProof/>
            <w14:scene3d>
              <w14:camera w14:prst="orthographicFront"/>
              <w14:lightRig w14:rig="threePt" w14:dir="t">
                <w14:rot w14:lat="0" w14:lon="0" w14:rev="0"/>
              </w14:lightRig>
            </w14:scene3d>
          </w:rPr>
          <w:t>5.3.14</w:t>
        </w:r>
        <w:r>
          <w:rPr>
            <w:rFonts w:asciiTheme="minorHAnsi" w:eastAsiaTheme="minorEastAsia" w:hAnsiTheme="minorHAnsi" w:cstheme="minorBidi"/>
            <w:noProof/>
            <w:szCs w:val="22"/>
            <w:lang w:eastAsia="en-US"/>
          </w:rPr>
          <w:tab/>
        </w:r>
        <w:r w:rsidRPr="00606AAE">
          <w:rPr>
            <w:rStyle w:val="Hyperlink"/>
            <w:noProof/>
          </w:rPr>
          <w:t>Phiếu bảo hành</w:t>
        </w:r>
        <w:r>
          <w:rPr>
            <w:noProof/>
            <w:webHidden/>
          </w:rPr>
          <w:tab/>
        </w:r>
        <w:r>
          <w:rPr>
            <w:noProof/>
            <w:webHidden/>
          </w:rPr>
          <w:fldChar w:fldCharType="begin"/>
        </w:r>
        <w:r>
          <w:rPr>
            <w:noProof/>
            <w:webHidden/>
          </w:rPr>
          <w:instrText xml:space="preserve"> PAGEREF _Toc441092327 \h </w:instrText>
        </w:r>
        <w:r>
          <w:rPr>
            <w:noProof/>
            <w:webHidden/>
          </w:rPr>
        </w:r>
        <w:r>
          <w:rPr>
            <w:noProof/>
            <w:webHidden/>
          </w:rPr>
          <w:fldChar w:fldCharType="separate"/>
        </w:r>
        <w:r w:rsidR="00C74214">
          <w:rPr>
            <w:noProof/>
            <w:webHidden/>
          </w:rPr>
          <w:t>82</w:t>
        </w:r>
        <w:r>
          <w:rPr>
            <w:noProof/>
            <w:webHidden/>
          </w:rPr>
          <w:fldChar w:fldCharType="end"/>
        </w:r>
      </w:hyperlink>
    </w:p>
    <w:p w14:paraId="3147F7FA"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28" w:history="1">
        <w:r w:rsidRPr="00606AAE">
          <w:rPr>
            <w:rStyle w:val="Hyperlink"/>
            <w:noProof/>
            <w14:scene3d>
              <w14:camera w14:prst="orthographicFront"/>
              <w14:lightRig w14:rig="threePt" w14:dir="t">
                <w14:rot w14:lat="0" w14:lon="0" w14:rev="0"/>
              </w14:lightRig>
            </w14:scene3d>
          </w:rPr>
          <w:t>5.3.15</w:t>
        </w:r>
        <w:r>
          <w:rPr>
            <w:rFonts w:asciiTheme="minorHAnsi" w:eastAsiaTheme="minorEastAsia" w:hAnsiTheme="minorHAnsi" w:cstheme="minorBidi"/>
            <w:noProof/>
            <w:szCs w:val="22"/>
            <w:lang w:eastAsia="en-US"/>
          </w:rPr>
          <w:tab/>
        </w:r>
        <w:r w:rsidRPr="00606AAE">
          <w:rPr>
            <w:rStyle w:val="Hyperlink"/>
            <w:noProof/>
          </w:rPr>
          <w:t>Phiếu tiếp nhận bảo hành</w:t>
        </w:r>
        <w:r>
          <w:rPr>
            <w:noProof/>
            <w:webHidden/>
          </w:rPr>
          <w:tab/>
        </w:r>
        <w:r>
          <w:rPr>
            <w:noProof/>
            <w:webHidden/>
          </w:rPr>
          <w:fldChar w:fldCharType="begin"/>
        </w:r>
        <w:r>
          <w:rPr>
            <w:noProof/>
            <w:webHidden/>
          </w:rPr>
          <w:instrText xml:space="preserve"> PAGEREF _Toc441092328 \h </w:instrText>
        </w:r>
        <w:r>
          <w:rPr>
            <w:noProof/>
            <w:webHidden/>
          </w:rPr>
        </w:r>
        <w:r>
          <w:rPr>
            <w:noProof/>
            <w:webHidden/>
          </w:rPr>
          <w:fldChar w:fldCharType="separate"/>
        </w:r>
        <w:r w:rsidR="00C74214">
          <w:rPr>
            <w:noProof/>
            <w:webHidden/>
          </w:rPr>
          <w:t>82</w:t>
        </w:r>
        <w:r>
          <w:rPr>
            <w:noProof/>
            <w:webHidden/>
          </w:rPr>
          <w:fldChar w:fldCharType="end"/>
        </w:r>
      </w:hyperlink>
    </w:p>
    <w:p w14:paraId="31010D16"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29" w:history="1">
        <w:r w:rsidRPr="00606AAE">
          <w:rPr>
            <w:rStyle w:val="Hyperlink"/>
            <w:noProof/>
            <w14:scene3d>
              <w14:camera w14:prst="orthographicFront"/>
              <w14:lightRig w14:rig="threePt" w14:dir="t">
                <w14:rot w14:lat="0" w14:lon="0" w14:rev="0"/>
              </w14:lightRig>
            </w14:scene3d>
          </w:rPr>
          <w:t>5.3.16</w:t>
        </w:r>
        <w:r>
          <w:rPr>
            <w:rFonts w:asciiTheme="minorHAnsi" w:eastAsiaTheme="minorEastAsia" w:hAnsiTheme="minorHAnsi" w:cstheme="minorBidi"/>
            <w:noProof/>
            <w:szCs w:val="22"/>
            <w:lang w:eastAsia="en-US"/>
          </w:rPr>
          <w:tab/>
        </w:r>
        <w:r w:rsidRPr="00606AAE">
          <w:rPr>
            <w:rStyle w:val="Hyperlink"/>
            <w:noProof/>
          </w:rPr>
          <w:t>Trạng thái trả hàng bảo hành</w:t>
        </w:r>
        <w:r>
          <w:rPr>
            <w:noProof/>
            <w:webHidden/>
          </w:rPr>
          <w:tab/>
        </w:r>
        <w:r>
          <w:rPr>
            <w:noProof/>
            <w:webHidden/>
          </w:rPr>
          <w:fldChar w:fldCharType="begin"/>
        </w:r>
        <w:r>
          <w:rPr>
            <w:noProof/>
            <w:webHidden/>
          </w:rPr>
          <w:instrText xml:space="preserve"> PAGEREF _Toc441092329 \h </w:instrText>
        </w:r>
        <w:r>
          <w:rPr>
            <w:noProof/>
            <w:webHidden/>
          </w:rPr>
        </w:r>
        <w:r>
          <w:rPr>
            <w:noProof/>
            <w:webHidden/>
          </w:rPr>
          <w:fldChar w:fldCharType="separate"/>
        </w:r>
        <w:r w:rsidR="00C74214">
          <w:rPr>
            <w:noProof/>
            <w:webHidden/>
          </w:rPr>
          <w:t>83</w:t>
        </w:r>
        <w:r>
          <w:rPr>
            <w:noProof/>
            <w:webHidden/>
          </w:rPr>
          <w:fldChar w:fldCharType="end"/>
        </w:r>
      </w:hyperlink>
    </w:p>
    <w:p w14:paraId="105FC19D"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30" w:history="1">
        <w:r w:rsidRPr="00606AAE">
          <w:rPr>
            <w:rStyle w:val="Hyperlink"/>
            <w:noProof/>
            <w14:scene3d>
              <w14:camera w14:prst="orthographicFront"/>
              <w14:lightRig w14:rig="threePt" w14:dir="t">
                <w14:rot w14:lat="0" w14:lon="0" w14:rev="0"/>
              </w14:lightRig>
            </w14:scene3d>
          </w:rPr>
          <w:t>5.3.17</w:t>
        </w:r>
        <w:r>
          <w:rPr>
            <w:rFonts w:asciiTheme="minorHAnsi" w:eastAsiaTheme="minorEastAsia" w:hAnsiTheme="minorHAnsi" w:cstheme="minorBidi"/>
            <w:noProof/>
            <w:szCs w:val="22"/>
            <w:lang w:eastAsia="en-US"/>
          </w:rPr>
          <w:tab/>
        </w:r>
        <w:r w:rsidRPr="00606AAE">
          <w:rPr>
            <w:rStyle w:val="Hyperlink"/>
            <w:noProof/>
          </w:rPr>
          <w:t>Trạng thái sửa hàng bảo hành</w:t>
        </w:r>
        <w:r>
          <w:rPr>
            <w:noProof/>
            <w:webHidden/>
          </w:rPr>
          <w:tab/>
        </w:r>
        <w:r>
          <w:rPr>
            <w:noProof/>
            <w:webHidden/>
          </w:rPr>
          <w:fldChar w:fldCharType="begin"/>
        </w:r>
        <w:r>
          <w:rPr>
            <w:noProof/>
            <w:webHidden/>
          </w:rPr>
          <w:instrText xml:space="preserve"> PAGEREF _Toc441092330 \h </w:instrText>
        </w:r>
        <w:r>
          <w:rPr>
            <w:noProof/>
            <w:webHidden/>
          </w:rPr>
        </w:r>
        <w:r>
          <w:rPr>
            <w:noProof/>
            <w:webHidden/>
          </w:rPr>
          <w:fldChar w:fldCharType="separate"/>
        </w:r>
        <w:r w:rsidR="00C74214">
          <w:rPr>
            <w:noProof/>
            <w:webHidden/>
          </w:rPr>
          <w:t>83</w:t>
        </w:r>
        <w:r>
          <w:rPr>
            <w:noProof/>
            <w:webHidden/>
          </w:rPr>
          <w:fldChar w:fldCharType="end"/>
        </w:r>
      </w:hyperlink>
    </w:p>
    <w:p w14:paraId="4493557D" w14:textId="77777777" w:rsidR="00F52282" w:rsidRDefault="00F52282">
      <w:pPr>
        <w:pStyle w:val="TOC1"/>
        <w:tabs>
          <w:tab w:val="left" w:pos="1464"/>
          <w:tab w:val="right" w:leader="dot" w:pos="8777"/>
        </w:tabs>
        <w:rPr>
          <w:rFonts w:asciiTheme="minorHAnsi" w:eastAsiaTheme="minorEastAsia" w:hAnsiTheme="minorHAnsi" w:cstheme="minorBidi"/>
          <w:b w:val="0"/>
          <w:noProof/>
          <w:szCs w:val="22"/>
          <w:lang w:eastAsia="en-US"/>
        </w:rPr>
      </w:pPr>
      <w:hyperlink w:anchor="_Toc441092331" w:history="1">
        <w:r w:rsidRPr="00606AAE">
          <w:rPr>
            <w:rStyle w:val="Hyperlink"/>
            <w:noProof/>
            <w14:scene3d>
              <w14:camera w14:prst="orthographicFront"/>
              <w14:lightRig w14:rig="threePt" w14:dir="t">
                <w14:rot w14:lat="0" w14:lon="0" w14:rev="0"/>
              </w14:lightRig>
            </w14:scene3d>
          </w:rPr>
          <w:t>CHƯƠNG 6:</w:t>
        </w:r>
        <w:r>
          <w:rPr>
            <w:rFonts w:asciiTheme="minorHAnsi" w:eastAsiaTheme="minorEastAsia" w:hAnsiTheme="minorHAnsi" w:cstheme="minorBidi"/>
            <w:b w:val="0"/>
            <w:noProof/>
            <w:szCs w:val="22"/>
            <w:lang w:eastAsia="en-US"/>
          </w:rPr>
          <w:tab/>
        </w:r>
        <w:r w:rsidRPr="00606AAE">
          <w:rPr>
            <w:rStyle w:val="Hyperlink"/>
            <w:noProof/>
          </w:rPr>
          <w:t>THIẾT KẾ KIẾN TRÚC</w:t>
        </w:r>
        <w:r>
          <w:rPr>
            <w:noProof/>
            <w:webHidden/>
          </w:rPr>
          <w:tab/>
        </w:r>
        <w:r>
          <w:rPr>
            <w:noProof/>
            <w:webHidden/>
          </w:rPr>
          <w:fldChar w:fldCharType="begin"/>
        </w:r>
        <w:r>
          <w:rPr>
            <w:noProof/>
            <w:webHidden/>
          </w:rPr>
          <w:instrText xml:space="preserve"> PAGEREF _Toc441092331 \h </w:instrText>
        </w:r>
        <w:r>
          <w:rPr>
            <w:noProof/>
            <w:webHidden/>
          </w:rPr>
        </w:r>
        <w:r>
          <w:rPr>
            <w:noProof/>
            <w:webHidden/>
          </w:rPr>
          <w:fldChar w:fldCharType="separate"/>
        </w:r>
        <w:r w:rsidR="00C74214">
          <w:rPr>
            <w:noProof/>
            <w:webHidden/>
          </w:rPr>
          <w:t>84</w:t>
        </w:r>
        <w:r>
          <w:rPr>
            <w:noProof/>
            <w:webHidden/>
          </w:rPr>
          <w:fldChar w:fldCharType="end"/>
        </w:r>
      </w:hyperlink>
    </w:p>
    <w:p w14:paraId="634371C0"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332" w:history="1">
        <w:r w:rsidRPr="00606AAE">
          <w:rPr>
            <w:rStyle w:val="Hyperlink"/>
            <w:noProof/>
            <w:lang w:eastAsia="en-US"/>
          </w:rPr>
          <w:t>6.1</w:t>
        </w:r>
        <w:r>
          <w:rPr>
            <w:rFonts w:asciiTheme="minorHAnsi" w:eastAsiaTheme="minorEastAsia" w:hAnsiTheme="minorHAnsi" w:cstheme="minorBidi"/>
            <w:noProof/>
            <w:sz w:val="22"/>
            <w:szCs w:val="22"/>
            <w:lang w:eastAsia="en-US"/>
          </w:rPr>
          <w:tab/>
        </w:r>
        <w:r w:rsidRPr="00606AAE">
          <w:rPr>
            <w:rStyle w:val="Hyperlink"/>
            <w:noProof/>
          </w:rPr>
          <w:t>Kiến trúc hệ thống</w:t>
        </w:r>
        <w:r>
          <w:rPr>
            <w:noProof/>
            <w:webHidden/>
          </w:rPr>
          <w:tab/>
        </w:r>
        <w:r>
          <w:rPr>
            <w:noProof/>
            <w:webHidden/>
          </w:rPr>
          <w:fldChar w:fldCharType="begin"/>
        </w:r>
        <w:r>
          <w:rPr>
            <w:noProof/>
            <w:webHidden/>
          </w:rPr>
          <w:instrText xml:space="preserve"> PAGEREF _Toc441092332 \h </w:instrText>
        </w:r>
        <w:r>
          <w:rPr>
            <w:noProof/>
            <w:webHidden/>
          </w:rPr>
        </w:r>
        <w:r>
          <w:rPr>
            <w:noProof/>
            <w:webHidden/>
          </w:rPr>
          <w:fldChar w:fldCharType="separate"/>
        </w:r>
        <w:r w:rsidR="00C74214">
          <w:rPr>
            <w:noProof/>
            <w:webHidden/>
          </w:rPr>
          <w:t>84</w:t>
        </w:r>
        <w:r>
          <w:rPr>
            <w:noProof/>
            <w:webHidden/>
          </w:rPr>
          <w:fldChar w:fldCharType="end"/>
        </w:r>
      </w:hyperlink>
    </w:p>
    <w:p w14:paraId="2D6FCEAF"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333" w:history="1">
        <w:r w:rsidRPr="00606AAE">
          <w:rPr>
            <w:rStyle w:val="Hyperlink"/>
            <w:noProof/>
          </w:rPr>
          <w:t>6.2</w:t>
        </w:r>
        <w:r>
          <w:rPr>
            <w:rFonts w:asciiTheme="minorHAnsi" w:eastAsiaTheme="minorEastAsia" w:hAnsiTheme="minorHAnsi" w:cstheme="minorBidi"/>
            <w:noProof/>
            <w:sz w:val="22"/>
            <w:szCs w:val="22"/>
            <w:lang w:eastAsia="en-US"/>
          </w:rPr>
          <w:tab/>
        </w:r>
        <w:r w:rsidRPr="00606AAE">
          <w:rPr>
            <w:rStyle w:val="Hyperlink"/>
            <w:noProof/>
          </w:rPr>
          <w:t>Mô tả chi tiết từng thành phần trong hệ thống</w:t>
        </w:r>
        <w:r>
          <w:rPr>
            <w:noProof/>
            <w:webHidden/>
          </w:rPr>
          <w:tab/>
        </w:r>
        <w:r>
          <w:rPr>
            <w:noProof/>
            <w:webHidden/>
          </w:rPr>
          <w:fldChar w:fldCharType="begin"/>
        </w:r>
        <w:r>
          <w:rPr>
            <w:noProof/>
            <w:webHidden/>
          </w:rPr>
          <w:instrText xml:space="preserve"> PAGEREF _Toc441092333 \h </w:instrText>
        </w:r>
        <w:r>
          <w:rPr>
            <w:noProof/>
            <w:webHidden/>
          </w:rPr>
        </w:r>
        <w:r>
          <w:rPr>
            <w:noProof/>
            <w:webHidden/>
          </w:rPr>
          <w:fldChar w:fldCharType="separate"/>
        </w:r>
        <w:r w:rsidR="00C74214">
          <w:rPr>
            <w:noProof/>
            <w:webHidden/>
          </w:rPr>
          <w:t>84</w:t>
        </w:r>
        <w:r>
          <w:rPr>
            <w:noProof/>
            <w:webHidden/>
          </w:rPr>
          <w:fldChar w:fldCharType="end"/>
        </w:r>
      </w:hyperlink>
    </w:p>
    <w:p w14:paraId="3558D3AF"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34" w:history="1">
        <w:r w:rsidRPr="00606AAE">
          <w:rPr>
            <w:rStyle w:val="Hyperlink"/>
            <w:noProof/>
            <w14:scene3d>
              <w14:camera w14:prst="orthographicFront"/>
              <w14:lightRig w14:rig="threePt" w14:dir="t">
                <w14:rot w14:lat="0" w14:lon="0" w14:rev="0"/>
              </w14:lightRig>
            </w14:scene3d>
          </w:rPr>
          <w:t>6.2.1</w:t>
        </w:r>
        <w:r>
          <w:rPr>
            <w:rFonts w:asciiTheme="minorHAnsi" w:eastAsiaTheme="minorEastAsia" w:hAnsiTheme="minorHAnsi" w:cstheme="minorBidi"/>
            <w:noProof/>
            <w:szCs w:val="22"/>
            <w:lang w:eastAsia="en-US"/>
          </w:rPr>
          <w:tab/>
        </w:r>
        <w:r w:rsidRPr="00606AAE">
          <w:rPr>
            <w:rStyle w:val="Hyperlink"/>
            <w:noProof/>
          </w:rPr>
          <w:t>Database</w:t>
        </w:r>
        <w:r>
          <w:rPr>
            <w:noProof/>
            <w:webHidden/>
          </w:rPr>
          <w:tab/>
        </w:r>
        <w:r>
          <w:rPr>
            <w:noProof/>
            <w:webHidden/>
          </w:rPr>
          <w:fldChar w:fldCharType="begin"/>
        </w:r>
        <w:r>
          <w:rPr>
            <w:noProof/>
            <w:webHidden/>
          </w:rPr>
          <w:instrText xml:space="preserve"> PAGEREF _Toc441092334 \h </w:instrText>
        </w:r>
        <w:r>
          <w:rPr>
            <w:noProof/>
            <w:webHidden/>
          </w:rPr>
        </w:r>
        <w:r>
          <w:rPr>
            <w:noProof/>
            <w:webHidden/>
          </w:rPr>
          <w:fldChar w:fldCharType="separate"/>
        </w:r>
        <w:r w:rsidR="00C74214">
          <w:rPr>
            <w:noProof/>
            <w:webHidden/>
          </w:rPr>
          <w:t>84</w:t>
        </w:r>
        <w:r>
          <w:rPr>
            <w:noProof/>
            <w:webHidden/>
          </w:rPr>
          <w:fldChar w:fldCharType="end"/>
        </w:r>
      </w:hyperlink>
    </w:p>
    <w:p w14:paraId="2BBDBEB0"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35" w:history="1">
        <w:r w:rsidRPr="00606AAE">
          <w:rPr>
            <w:rStyle w:val="Hyperlink"/>
            <w:noProof/>
            <w14:scene3d>
              <w14:camera w14:prst="orthographicFront"/>
              <w14:lightRig w14:rig="threePt" w14:dir="t">
                <w14:rot w14:lat="0" w14:lon="0" w14:rev="0"/>
              </w14:lightRig>
            </w14:scene3d>
          </w:rPr>
          <w:t>6.2.2</w:t>
        </w:r>
        <w:r>
          <w:rPr>
            <w:rFonts w:asciiTheme="minorHAnsi" w:eastAsiaTheme="minorEastAsia" w:hAnsiTheme="minorHAnsi" w:cstheme="minorBidi"/>
            <w:noProof/>
            <w:szCs w:val="22"/>
            <w:lang w:eastAsia="en-US"/>
          </w:rPr>
          <w:tab/>
        </w:r>
        <w:r w:rsidRPr="00606AAE">
          <w:rPr>
            <w:rStyle w:val="Hyperlink"/>
            <w:noProof/>
          </w:rPr>
          <w:t>Dataset</w:t>
        </w:r>
        <w:r>
          <w:rPr>
            <w:noProof/>
            <w:webHidden/>
          </w:rPr>
          <w:tab/>
        </w:r>
        <w:r>
          <w:rPr>
            <w:noProof/>
            <w:webHidden/>
          </w:rPr>
          <w:fldChar w:fldCharType="begin"/>
        </w:r>
        <w:r>
          <w:rPr>
            <w:noProof/>
            <w:webHidden/>
          </w:rPr>
          <w:instrText xml:space="preserve"> PAGEREF _Toc441092335 \h </w:instrText>
        </w:r>
        <w:r>
          <w:rPr>
            <w:noProof/>
            <w:webHidden/>
          </w:rPr>
        </w:r>
        <w:r>
          <w:rPr>
            <w:noProof/>
            <w:webHidden/>
          </w:rPr>
          <w:fldChar w:fldCharType="separate"/>
        </w:r>
        <w:r w:rsidR="00C74214">
          <w:rPr>
            <w:noProof/>
            <w:webHidden/>
          </w:rPr>
          <w:t>85</w:t>
        </w:r>
        <w:r>
          <w:rPr>
            <w:noProof/>
            <w:webHidden/>
          </w:rPr>
          <w:fldChar w:fldCharType="end"/>
        </w:r>
      </w:hyperlink>
    </w:p>
    <w:p w14:paraId="29491ECF"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36" w:history="1">
        <w:r w:rsidRPr="00606AAE">
          <w:rPr>
            <w:rStyle w:val="Hyperlink"/>
            <w:noProof/>
            <w14:scene3d>
              <w14:camera w14:prst="orthographicFront"/>
              <w14:lightRig w14:rig="threePt" w14:dir="t">
                <w14:rot w14:lat="0" w14:lon="0" w14:rev="0"/>
              </w14:lightRig>
            </w14:scene3d>
          </w:rPr>
          <w:t>6.2.3</w:t>
        </w:r>
        <w:r>
          <w:rPr>
            <w:rFonts w:asciiTheme="minorHAnsi" w:eastAsiaTheme="minorEastAsia" w:hAnsiTheme="minorHAnsi" w:cstheme="minorBidi"/>
            <w:noProof/>
            <w:szCs w:val="22"/>
            <w:lang w:eastAsia="en-US"/>
          </w:rPr>
          <w:tab/>
        </w:r>
        <w:r w:rsidRPr="00606AAE">
          <w:rPr>
            <w:rStyle w:val="Hyperlink"/>
            <w:noProof/>
          </w:rPr>
          <w:t>User Interface</w:t>
        </w:r>
        <w:r>
          <w:rPr>
            <w:noProof/>
            <w:webHidden/>
          </w:rPr>
          <w:tab/>
        </w:r>
        <w:r>
          <w:rPr>
            <w:noProof/>
            <w:webHidden/>
          </w:rPr>
          <w:fldChar w:fldCharType="begin"/>
        </w:r>
        <w:r>
          <w:rPr>
            <w:noProof/>
            <w:webHidden/>
          </w:rPr>
          <w:instrText xml:space="preserve"> PAGEREF _Toc441092336 \h </w:instrText>
        </w:r>
        <w:r>
          <w:rPr>
            <w:noProof/>
            <w:webHidden/>
          </w:rPr>
        </w:r>
        <w:r>
          <w:rPr>
            <w:noProof/>
            <w:webHidden/>
          </w:rPr>
          <w:fldChar w:fldCharType="separate"/>
        </w:r>
        <w:r w:rsidR="00C74214">
          <w:rPr>
            <w:noProof/>
            <w:webHidden/>
          </w:rPr>
          <w:t>85</w:t>
        </w:r>
        <w:r>
          <w:rPr>
            <w:noProof/>
            <w:webHidden/>
          </w:rPr>
          <w:fldChar w:fldCharType="end"/>
        </w:r>
      </w:hyperlink>
    </w:p>
    <w:p w14:paraId="752FBFDE" w14:textId="77777777" w:rsidR="00F52282" w:rsidRDefault="00F52282">
      <w:pPr>
        <w:pStyle w:val="TOC1"/>
        <w:tabs>
          <w:tab w:val="left" w:pos="1464"/>
          <w:tab w:val="right" w:leader="dot" w:pos="8777"/>
        </w:tabs>
        <w:rPr>
          <w:rFonts w:asciiTheme="minorHAnsi" w:eastAsiaTheme="minorEastAsia" w:hAnsiTheme="minorHAnsi" w:cstheme="minorBidi"/>
          <w:b w:val="0"/>
          <w:noProof/>
          <w:szCs w:val="22"/>
          <w:lang w:eastAsia="en-US"/>
        </w:rPr>
      </w:pPr>
      <w:hyperlink w:anchor="_Toc441092337" w:history="1">
        <w:r w:rsidRPr="00606AAE">
          <w:rPr>
            <w:rStyle w:val="Hyperlink"/>
            <w:noProof/>
            <w14:scene3d>
              <w14:camera w14:prst="orthographicFront"/>
              <w14:lightRig w14:rig="threePt" w14:dir="t">
                <w14:rot w14:lat="0" w14:lon="0" w14:rev="0"/>
              </w14:lightRig>
            </w14:scene3d>
          </w:rPr>
          <w:t>CHƯƠNG 7:</w:t>
        </w:r>
        <w:r>
          <w:rPr>
            <w:rFonts w:asciiTheme="minorHAnsi" w:eastAsiaTheme="minorEastAsia" w:hAnsiTheme="minorHAnsi" w:cstheme="minorBidi"/>
            <w:b w:val="0"/>
            <w:noProof/>
            <w:szCs w:val="22"/>
            <w:lang w:eastAsia="en-US"/>
          </w:rPr>
          <w:tab/>
        </w:r>
        <w:r w:rsidRPr="00606AAE">
          <w:rPr>
            <w:rStyle w:val="Hyperlink"/>
            <w:noProof/>
          </w:rPr>
          <w:t>THIẾT KẾ GIAO DIỆN</w:t>
        </w:r>
        <w:r>
          <w:rPr>
            <w:noProof/>
            <w:webHidden/>
          </w:rPr>
          <w:tab/>
        </w:r>
        <w:r>
          <w:rPr>
            <w:noProof/>
            <w:webHidden/>
          </w:rPr>
          <w:fldChar w:fldCharType="begin"/>
        </w:r>
        <w:r>
          <w:rPr>
            <w:noProof/>
            <w:webHidden/>
          </w:rPr>
          <w:instrText xml:space="preserve"> PAGEREF _Toc441092337 \h </w:instrText>
        </w:r>
        <w:r>
          <w:rPr>
            <w:noProof/>
            <w:webHidden/>
          </w:rPr>
        </w:r>
        <w:r>
          <w:rPr>
            <w:noProof/>
            <w:webHidden/>
          </w:rPr>
          <w:fldChar w:fldCharType="separate"/>
        </w:r>
        <w:r w:rsidR="00C74214">
          <w:rPr>
            <w:noProof/>
            <w:webHidden/>
          </w:rPr>
          <w:t>86</w:t>
        </w:r>
        <w:r>
          <w:rPr>
            <w:noProof/>
            <w:webHidden/>
          </w:rPr>
          <w:fldChar w:fldCharType="end"/>
        </w:r>
      </w:hyperlink>
    </w:p>
    <w:p w14:paraId="43E08B3A"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338" w:history="1">
        <w:r w:rsidRPr="00606AAE">
          <w:rPr>
            <w:rStyle w:val="Hyperlink"/>
            <w:noProof/>
          </w:rPr>
          <w:t>7.1</w:t>
        </w:r>
        <w:r>
          <w:rPr>
            <w:rFonts w:asciiTheme="minorHAnsi" w:eastAsiaTheme="minorEastAsia" w:hAnsiTheme="minorHAnsi" w:cstheme="minorBidi"/>
            <w:noProof/>
            <w:sz w:val="22"/>
            <w:szCs w:val="22"/>
            <w:lang w:eastAsia="en-US"/>
          </w:rPr>
          <w:tab/>
        </w:r>
        <w:r w:rsidRPr="00606AAE">
          <w:rPr>
            <w:rStyle w:val="Hyperlink"/>
            <w:noProof/>
          </w:rPr>
          <w:t>Danh sách các màn hình</w:t>
        </w:r>
        <w:r>
          <w:rPr>
            <w:noProof/>
            <w:webHidden/>
          </w:rPr>
          <w:tab/>
        </w:r>
        <w:r>
          <w:rPr>
            <w:noProof/>
            <w:webHidden/>
          </w:rPr>
          <w:fldChar w:fldCharType="begin"/>
        </w:r>
        <w:r>
          <w:rPr>
            <w:noProof/>
            <w:webHidden/>
          </w:rPr>
          <w:instrText xml:space="preserve"> PAGEREF _Toc441092338 \h </w:instrText>
        </w:r>
        <w:r>
          <w:rPr>
            <w:noProof/>
            <w:webHidden/>
          </w:rPr>
        </w:r>
        <w:r>
          <w:rPr>
            <w:noProof/>
            <w:webHidden/>
          </w:rPr>
          <w:fldChar w:fldCharType="separate"/>
        </w:r>
        <w:r w:rsidR="00C74214">
          <w:rPr>
            <w:noProof/>
            <w:webHidden/>
          </w:rPr>
          <w:t>86</w:t>
        </w:r>
        <w:r>
          <w:rPr>
            <w:noProof/>
            <w:webHidden/>
          </w:rPr>
          <w:fldChar w:fldCharType="end"/>
        </w:r>
      </w:hyperlink>
    </w:p>
    <w:p w14:paraId="184A1959"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339" w:history="1">
        <w:r w:rsidRPr="00606AAE">
          <w:rPr>
            <w:rStyle w:val="Hyperlink"/>
            <w:noProof/>
          </w:rPr>
          <w:t>7.2</w:t>
        </w:r>
        <w:r>
          <w:rPr>
            <w:rFonts w:asciiTheme="minorHAnsi" w:eastAsiaTheme="minorEastAsia" w:hAnsiTheme="minorHAnsi" w:cstheme="minorBidi"/>
            <w:noProof/>
            <w:sz w:val="22"/>
            <w:szCs w:val="22"/>
            <w:lang w:eastAsia="en-US"/>
          </w:rPr>
          <w:tab/>
        </w:r>
        <w:r w:rsidRPr="00606AAE">
          <w:rPr>
            <w:rStyle w:val="Hyperlink"/>
            <w:noProof/>
          </w:rPr>
          <w:t>Mô tả chi tiết mỗi màn hình</w:t>
        </w:r>
        <w:r>
          <w:rPr>
            <w:noProof/>
            <w:webHidden/>
          </w:rPr>
          <w:tab/>
        </w:r>
        <w:r>
          <w:rPr>
            <w:noProof/>
            <w:webHidden/>
          </w:rPr>
          <w:fldChar w:fldCharType="begin"/>
        </w:r>
        <w:r>
          <w:rPr>
            <w:noProof/>
            <w:webHidden/>
          </w:rPr>
          <w:instrText xml:space="preserve"> PAGEREF _Toc441092339 \h </w:instrText>
        </w:r>
        <w:r>
          <w:rPr>
            <w:noProof/>
            <w:webHidden/>
          </w:rPr>
        </w:r>
        <w:r>
          <w:rPr>
            <w:noProof/>
            <w:webHidden/>
          </w:rPr>
          <w:fldChar w:fldCharType="separate"/>
        </w:r>
        <w:r w:rsidR="00C74214">
          <w:rPr>
            <w:noProof/>
            <w:webHidden/>
          </w:rPr>
          <w:t>88</w:t>
        </w:r>
        <w:r>
          <w:rPr>
            <w:noProof/>
            <w:webHidden/>
          </w:rPr>
          <w:fldChar w:fldCharType="end"/>
        </w:r>
      </w:hyperlink>
    </w:p>
    <w:p w14:paraId="6DBB26AC"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40" w:history="1">
        <w:r w:rsidRPr="00606AAE">
          <w:rPr>
            <w:rStyle w:val="Hyperlink"/>
            <w:noProof/>
            <w14:scene3d>
              <w14:camera w14:prst="orthographicFront"/>
              <w14:lightRig w14:rig="threePt" w14:dir="t">
                <w14:rot w14:lat="0" w14:lon="0" w14:rev="0"/>
              </w14:lightRig>
            </w14:scene3d>
          </w:rPr>
          <w:t>7.2.1</w:t>
        </w:r>
        <w:r>
          <w:rPr>
            <w:rFonts w:asciiTheme="minorHAnsi" w:eastAsiaTheme="minorEastAsia" w:hAnsiTheme="minorHAnsi" w:cstheme="minorBidi"/>
            <w:noProof/>
            <w:szCs w:val="22"/>
            <w:lang w:eastAsia="en-US"/>
          </w:rPr>
          <w:tab/>
        </w:r>
        <w:r w:rsidRPr="00606AAE">
          <w:rPr>
            <w:rStyle w:val="Hyperlink"/>
            <w:noProof/>
          </w:rPr>
          <w:t>Màn hình đăng nhập</w:t>
        </w:r>
        <w:r>
          <w:rPr>
            <w:noProof/>
            <w:webHidden/>
          </w:rPr>
          <w:tab/>
        </w:r>
        <w:r>
          <w:rPr>
            <w:noProof/>
            <w:webHidden/>
          </w:rPr>
          <w:fldChar w:fldCharType="begin"/>
        </w:r>
        <w:r>
          <w:rPr>
            <w:noProof/>
            <w:webHidden/>
          </w:rPr>
          <w:instrText xml:space="preserve"> PAGEREF _Toc441092340 \h </w:instrText>
        </w:r>
        <w:r>
          <w:rPr>
            <w:noProof/>
            <w:webHidden/>
          </w:rPr>
        </w:r>
        <w:r>
          <w:rPr>
            <w:noProof/>
            <w:webHidden/>
          </w:rPr>
          <w:fldChar w:fldCharType="separate"/>
        </w:r>
        <w:r w:rsidR="00C74214">
          <w:rPr>
            <w:noProof/>
            <w:webHidden/>
          </w:rPr>
          <w:t>88</w:t>
        </w:r>
        <w:r>
          <w:rPr>
            <w:noProof/>
            <w:webHidden/>
          </w:rPr>
          <w:fldChar w:fldCharType="end"/>
        </w:r>
      </w:hyperlink>
    </w:p>
    <w:p w14:paraId="3FC78F4B"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41" w:history="1">
        <w:r w:rsidRPr="00606AAE">
          <w:rPr>
            <w:rStyle w:val="Hyperlink"/>
            <w:noProof/>
            <w14:scene3d>
              <w14:camera w14:prst="orthographicFront"/>
              <w14:lightRig w14:rig="threePt" w14:dir="t">
                <w14:rot w14:lat="0" w14:lon="0" w14:rev="0"/>
              </w14:lightRig>
            </w14:scene3d>
          </w:rPr>
          <w:t>7.2.2</w:t>
        </w:r>
        <w:r>
          <w:rPr>
            <w:rFonts w:asciiTheme="minorHAnsi" w:eastAsiaTheme="minorEastAsia" w:hAnsiTheme="minorHAnsi" w:cstheme="minorBidi"/>
            <w:noProof/>
            <w:szCs w:val="22"/>
            <w:lang w:eastAsia="en-US"/>
          </w:rPr>
          <w:tab/>
        </w:r>
        <w:r w:rsidRPr="00606AAE">
          <w:rPr>
            <w:rStyle w:val="Hyperlink"/>
            <w:noProof/>
          </w:rPr>
          <w:t>Màn hình trang chủ</w:t>
        </w:r>
        <w:r>
          <w:rPr>
            <w:noProof/>
            <w:webHidden/>
          </w:rPr>
          <w:tab/>
        </w:r>
        <w:r>
          <w:rPr>
            <w:noProof/>
            <w:webHidden/>
          </w:rPr>
          <w:fldChar w:fldCharType="begin"/>
        </w:r>
        <w:r>
          <w:rPr>
            <w:noProof/>
            <w:webHidden/>
          </w:rPr>
          <w:instrText xml:space="preserve"> PAGEREF _Toc441092341 \h </w:instrText>
        </w:r>
        <w:r>
          <w:rPr>
            <w:noProof/>
            <w:webHidden/>
          </w:rPr>
        </w:r>
        <w:r>
          <w:rPr>
            <w:noProof/>
            <w:webHidden/>
          </w:rPr>
          <w:fldChar w:fldCharType="separate"/>
        </w:r>
        <w:r w:rsidR="00C74214">
          <w:rPr>
            <w:noProof/>
            <w:webHidden/>
          </w:rPr>
          <w:t>89</w:t>
        </w:r>
        <w:r>
          <w:rPr>
            <w:noProof/>
            <w:webHidden/>
          </w:rPr>
          <w:fldChar w:fldCharType="end"/>
        </w:r>
      </w:hyperlink>
    </w:p>
    <w:p w14:paraId="65D0FEFE"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42" w:history="1">
        <w:r w:rsidRPr="00606AAE">
          <w:rPr>
            <w:rStyle w:val="Hyperlink"/>
            <w:noProof/>
            <w14:scene3d>
              <w14:camera w14:prst="orthographicFront"/>
              <w14:lightRig w14:rig="threePt" w14:dir="t">
                <w14:rot w14:lat="0" w14:lon="0" w14:rev="0"/>
              </w14:lightRig>
            </w14:scene3d>
          </w:rPr>
          <w:t>7.2.3</w:t>
        </w:r>
        <w:r>
          <w:rPr>
            <w:rFonts w:asciiTheme="minorHAnsi" w:eastAsiaTheme="minorEastAsia" w:hAnsiTheme="minorHAnsi" w:cstheme="minorBidi"/>
            <w:noProof/>
            <w:szCs w:val="22"/>
            <w:lang w:eastAsia="en-US"/>
          </w:rPr>
          <w:tab/>
        </w:r>
        <w:r w:rsidRPr="00606AAE">
          <w:rPr>
            <w:rStyle w:val="Hyperlink"/>
            <w:noProof/>
          </w:rPr>
          <w:t>Màn hình sao lưu</w:t>
        </w:r>
        <w:r>
          <w:rPr>
            <w:noProof/>
            <w:webHidden/>
          </w:rPr>
          <w:tab/>
        </w:r>
        <w:r>
          <w:rPr>
            <w:noProof/>
            <w:webHidden/>
          </w:rPr>
          <w:fldChar w:fldCharType="begin"/>
        </w:r>
        <w:r>
          <w:rPr>
            <w:noProof/>
            <w:webHidden/>
          </w:rPr>
          <w:instrText xml:space="preserve"> PAGEREF _Toc441092342 \h </w:instrText>
        </w:r>
        <w:r>
          <w:rPr>
            <w:noProof/>
            <w:webHidden/>
          </w:rPr>
        </w:r>
        <w:r>
          <w:rPr>
            <w:noProof/>
            <w:webHidden/>
          </w:rPr>
          <w:fldChar w:fldCharType="separate"/>
        </w:r>
        <w:r w:rsidR="00C74214">
          <w:rPr>
            <w:noProof/>
            <w:webHidden/>
          </w:rPr>
          <w:t>90</w:t>
        </w:r>
        <w:r>
          <w:rPr>
            <w:noProof/>
            <w:webHidden/>
          </w:rPr>
          <w:fldChar w:fldCharType="end"/>
        </w:r>
      </w:hyperlink>
    </w:p>
    <w:p w14:paraId="1DD352CF"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43" w:history="1">
        <w:r w:rsidRPr="00606AAE">
          <w:rPr>
            <w:rStyle w:val="Hyperlink"/>
            <w:noProof/>
            <w14:scene3d>
              <w14:camera w14:prst="orthographicFront"/>
              <w14:lightRig w14:rig="threePt" w14:dir="t">
                <w14:rot w14:lat="0" w14:lon="0" w14:rev="0"/>
              </w14:lightRig>
            </w14:scene3d>
          </w:rPr>
          <w:t>7.2.4</w:t>
        </w:r>
        <w:r>
          <w:rPr>
            <w:rFonts w:asciiTheme="minorHAnsi" w:eastAsiaTheme="minorEastAsia" w:hAnsiTheme="minorHAnsi" w:cstheme="minorBidi"/>
            <w:noProof/>
            <w:szCs w:val="22"/>
            <w:lang w:eastAsia="en-US"/>
          </w:rPr>
          <w:tab/>
        </w:r>
        <w:r w:rsidRPr="00606AAE">
          <w:rPr>
            <w:rStyle w:val="Hyperlink"/>
            <w:noProof/>
          </w:rPr>
          <w:t>Màn hình hồi phục</w:t>
        </w:r>
        <w:r>
          <w:rPr>
            <w:noProof/>
            <w:webHidden/>
          </w:rPr>
          <w:tab/>
        </w:r>
        <w:r>
          <w:rPr>
            <w:noProof/>
            <w:webHidden/>
          </w:rPr>
          <w:fldChar w:fldCharType="begin"/>
        </w:r>
        <w:r>
          <w:rPr>
            <w:noProof/>
            <w:webHidden/>
          </w:rPr>
          <w:instrText xml:space="preserve"> PAGEREF _Toc441092343 \h </w:instrText>
        </w:r>
        <w:r>
          <w:rPr>
            <w:noProof/>
            <w:webHidden/>
          </w:rPr>
        </w:r>
        <w:r>
          <w:rPr>
            <w:noProof/>
            <w:webHidden/>
          </w:rPr>
          <w:fldChar w:fldCharType="separate"/>
        </w:r>
        <w:r w:rsidR="00C74214">
          <w:rPr>
            <w:noProof/>
            <w:webHidden/>
          </w:rPr>
          <w:t>91</w:t>
        </w:r>
        <w:r>
          <w:rPr>
            <w:noProof/>
            <w:webHidden/>
          </w:rPr>
          <w:fldChar w:fldCharType="end"/>
        </w:r>
      </w:hyperlink>
    </w:p>
    <w:p w14:paraId="4F1C7E54"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44" w:history="1">
        <w:r w:rsidRPr="00606AAE">
          <w:rPr>
            <w:rStyle w:val="Hyperlink"/>
            <w:noProof/>
            <w14:scene3d>
              <w14:camera w14:prst="orthographicFront"/>
              <w14:lightRig w14:rig="threePt" w14:dir="t">
                <w14:rot w14:lat="0" w14:lon="0" w14:rev="0"/>
              </w14:lightRig>
            </w14:scene3d>
          </w:rPr>
          <w:t>7.2.5</w:t>
        </w:r>
        <w:r>
          <w:rPr>
            <w:rFonts w:asciiTheme="minorHAnsi" w:eastAsiaTheme="minorEastAsia" w:hAnsiTheme="minorHAnsi" w:cstheme="minorBidi"/>
            <w:noProof/>
            <w:szCs w:val="22"/>
            <w:lang w:eastAsia="en-US"/>
          </w:rPr>
          <w:tab/>
        </w:r>
        <w:r w:rsidRPr="00606AAE">
          <w:rPr>
            <w:rStyle w:val="Hyperlink"/>
            <w:noProof/>
          </w:rPr>
          <w:t>Màn hình trang quản lý</w:t>
        </w:r>
        <w:r>
          <w:rPr>
            <w:noProof/>
            <w:webHidden/>
          </w:rPr>
          <w:tab/>
        </w:r>
        <w:r>
          <w:rPr>
            <w:noProof/>
            <w:webHidden/>
          </w:rPr>
          <w:fldChar w:fldCharType="begin"/>
        </w:r>
        <w:r>
          <w:rPr>
            <w:noProof/>
            <w:webHidden/>
          </w:rPr>
          <w:instrText xml:space="preserve"> PAGEREF _Toc441092344 \h </w:instrText>
        </w:r>
        <w:r>
          <w:rPr>
            <w:noProof/>
            <w:webHidden/>
          </w:rPr>
        </w:r>
        <w:r>
          <w:rPr>
            <w:noProof/>
            <w:webHidden/>
          </w:rPr>
          <w:fldChar w:fldCharType="separate"/>
        </w:r>
        <w:r w:rsidR="00C74214">
          <w:rPr>
            <w:noProof/>
            <w:webHidden/>
          </w:rPr>
          <w:t>92</w:t>
        </w:r>
        <w:r>
          <w:rPr>
            <w:noProof/>
            <w:webHidden/>
          </w:rPr>
          <w:fldChar w:fldCharType="end"/>
        </w:r>
      </w:hyperlink>
    </w:p>
    <w:p w14:paraId="13274006"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45" w:history="1">
        <w:r w:rsidRPr="00606AAE">
          <w:rPr>
            <w:rStyle w:val="Hyperlink"/>
            <w:noProof/>
            <w14:scene3d>
              <w14:camera w14:prst="orthographicFront"/>
              <w14:lightRig w14:rig="threePt" w14:dir="t">
                <w14:rot w14:lat="0" w14:lon="0" w14:rev="0"/>
              </w14:lightRig>
            </w14:scene3d>
          </w:rPr>
          <w:t>7.2.6</w:t>
        </w:r>
        <w:r>
          <w:rPr>
            <w:rFonts w:asciiTheme="minorHAnsi" w:eastAsiaTheme="minorEastAsia" w:hAnsiTheme="minorHAnsi" w:cstheme="minorBidi"/>
            <w:noProof/>
            <w:szCs w:val="22"/>
            <w:lang w:eastAsia="en-US"/>
          </w:rPr>
          <w:tab/>
        </w:r>
        <w:r w:rsidRPr="00606AAE">
          <w:rPr>
            <w:rStyle w:val="Hyperlink"/>
            <w:noProof/>
          </w:rPr>
          <w:t>Màn hình quản lý nhân viên</w:t>
        </w:r>
        <w:r>
          <w:rPr>
            <w:noProof/>
            <w:webHidden/>
          </w:rPr>
          <w:tab/>
        </w:r>
        <w:r>
          <w:rPr>
            <w:noProof/>
            <w:webHidden/>
          </w:rPr>
          <w:fldChar w:fldCharType="begin"/>
        </w:r>
        <w:r>
          <w:rPr>
            <w:noProof/>
            <w:webHidden/>
          </w:rPr>
          <w:instrText xml:space="preserve"> PAGEREF _Toc441092345 \h </w:instrText>
        </w:r>
        <w:r>
          <w:rPr>
            <w:noProof/>
            <w:webHidden/>
          </w:rPr>
        </w:r>
        <w:r>
          <w:rPr>
            <w:noProof/>
            <w:webHidden/>
          </w:rPr>
          <w:fldChar w:fldCharType="separate"/>
        </w:r>
        <w:r w:rsidR="00C74214">
          <w:rPr>
            <w:noProof/>
            <w:webHidden/>
          </w:rPr>
          <w:t>93</w:t>
        </w:r>
        <w:r>
          <w:rPr>
            <w:noProof/>
            <w:webHidden/>
          </w:rPr>
          <w:fldChar w:fldCharType="end"/>
        </w:r>
      </w:hyperlink>
    </w:p>
    <w:p w14:paraId="63CFE20C"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46" w:history="1">
        <w:r w:rsidRPr="00606AAE">
          <w:rPr>
            <w:rStyle w:val="Hyperlink"/>
            <w:noProof/>
            <w14:scene3d>
              <w14:camera w14:prst="orthographicFront"/>
              <w14:lightRig w14:rig="threePt" w14:dir="t">
                <w14:rot w14:lat="0" w14:lon="0" w14:rev="0"/>
              </w14:lightRig>
            </w14:scene3d>
          </w:rPr>
          <w:t>7.2.7</w:t>
        </w:r>
        <w:r>
          <w:rPr>
            <w:rFonts w:asciiTheme="minorHAnsi" w:eastAsiaTheme="minorEastAsia" w:hAnsiTheme="minorHAnsi" w:cstheme="minorBidi"/>
            <w:noProof/>
            <w:szCs w:val="22"/>
            <w:lang w:eastAsia="en-US"/>
          </w:rPr>
          <w:tab/>
        </w:r>
        <w:r w:rsidRPr="00606AAE">
          <w:rPr>
            <w:rStyle w:val="Hyperlink"/>
            <w:noProof/>
          </w:rPr>
          <w:t>Màn hình quản lý phân phòng ban</w:t>
        </w:r>
        <w:r>
          <w:rPr>
            <w:noProof/>
            <w:webHidden/>
          </w:rPr>
          <w:tab/>
        </w:r>
        <w:r>
          <w:rPr>
            <w:noProof/>
            <w:webHidden/>
          </w:rPr>
          <w:fldChar w:fldCharType="begin"/>
        </w:r>
        <w:r>
          <w:rPr>
            <w:noProof/>
            <w:webHidden/>
          </w:rPr>
          <w:instrText xml:space="preserve"> PAGEREF _Toc441092346 \h </w:instrText>
        </w:r>
        <w:r>
          <w:rPr>
            <w:noProof/>
            <w:webHidden/>
          </w:rPr>
        </w:r>
        <w:r>
          <w:rPr>
            <w:noProof/>
            <w:webHidden/>
          </w:rPr>
          <w:fldChar w:fldCharType="separate"/>
        </w:r>
        <w:r w:rsidR="00C74214">
          <w:rPr>
            <w:noProof/>
            <w:webHidden/>
          </w:rPr>
          <w:t>94</w:t>
        </w:r>
        <w:r>
          <w:rPr>
            <w:noProof/>
            <w:webHidden/>
          </w:rPr>
          <w:fldChar w:fldCharType="end"/>
        </w:r>
      </w:hyperlink>
    </w:p>
    <w:p w14:paraId="391FC538"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47" w:history="1">
        <w:r w:rsidRPr="00606AAE">
          <w:rPr>
            <w:rStyle w:val="Hyperlink"/>
            <w:noProof/>
            <w14:scene3d>
              <w14:camera w14:prst="orthographicFront"/>
              <w14:lightRig w14:rig="threePt" w14:dir="t">
                <w14:rot w14:lat="0" w14:lon="0" w14:rev="0"/>
              </w14:lightRig>
            </w14:scene3d>
          </w:rPr>
          <w:t>7.2.8</w:t>
        </w:r>
        <w:r>
          <w:rPr>
            <w:rFonts w:asciiTheme="minorHAnsi" w:eastAsiaTheme="minorEastAsia" w:hAnsiTheme="minorHAnsi" w:cstheme="minorBidi"/>
            <w:noProof/>
            <w:szCs w:val="22"/>
            <w:lang w:eastAsia="en-US"/>
          </w:rPr>
          <w:tab/>
        </w:r>
        <w:r w:rsidRPr="00606AAE">
          <w:rPr>
            <w:rStyle w:val="Hyperlink"/>
            <w:noProof/>
          </w:rPr>
          <w:t>Màn hình quản lý phòng ban</w:t>
        </w:r>
        <w:r>
          <w:rPr>
            <w:noProof/>
            <w:webHidden/>
          </w:rPr>
          <w:tab/>
        </w:r>
        <w:r>
          <w:rPr>
            <w:noProof/>
            <w:webHidden/>
          </w:rPr>
          <w:fldChar w:fldCharType="begin"/>
        </w:r>
        <w:r>
          <w:rPr>
            <w:noProof/>
            <w:webHidden/>
          </w:rPr>
          <w:instrText xml:space="preserve"> PAGEREF _Toc441092347 \h </w:instrText>
        </w:r>
        <w:r>
          <w:rPr>
            <w:noProof/>
            <w:webHidden/>
          </w:rPr>
        </w:r>
        <w:r>
          <w:rPr>
            <w:noProof/>
            <w:webHidden/>
          </w:rPr>
          <w:fldChar w:fldCharType="separate"/>
        </w:r>
        <w:r w:rsidR="00C74214">
          <w:rPr>
            <w:noProof/>
            <w:webHidden/>
          </w:rPr>
          <w:t>95</w:t>
        </w:r>
        <w:r>
          <w:rPr>
            <w:noProof/>
            <w:webHidden/>
          </w:rPr>
          <w:fldChar w:fldCharType="end"/>
        </w:r>
      </w:hyperlink>
    </w:p>
    <w:p w14:paraId="12DDCD8A" w14:textId="77777777" w:rsidR="00F52282" w:rsidRDefault="00F52282">
      <w:pPr>
        <w:pStyle w:val="TOC3"/>
        <w:tabs>
          <w:tab w:val="left" w:pos="660"/>
          <w:tab w:val="right" w:leader="dot" w:pos="8777"/>
        </w:tabs>
        <w:rPr>
          <w:rFonts w:asciiTheme="minorHAnsi" w:eastAsiaTheme="minorEastAsia" w:hAnsiTheme="minorHAnsi" w:cstheme="minorBidi"/>
          <w:noProof/>
          <w:szCs w:val="22"/>
          <w:lang w:eastAsia="en-US"/>
        </w:rPr>
      </w:pPr>
      <w:hyperlink w:anchor="_Toc441092348" w:history="1">
        <w:r w:rsidRPr="00606AAE">
          <w:rPr>
            <w:rStyle w:val="Hyperlink"/>
            <w:noProof/>
            <w14:scene3d>
              <w14:camera w14:prst="orthographicFront"/>
              <w14:lightRig w14:rig="threePt" w14:dir="t">
                <w14:rot w14:lat="0" w14:lon="0" w14:rev="0"/>
              </w14:lightRig>
            </w14:scene3d>
          </w:rPr>
          <w:t>7.2.9</w:t>
        </w:r>
        <w:r>
          <w:rPr>
            <w:rFonts w:asciiTheme="minorHAnsi" w:eastAsiaTheme="minorEastAsia" w:hAnsiTheme="minorHAnsi" w:cstheme="minorBidi"/>
            <w:noProof/>
            <w:szCs w:val="22"/>
            <w:lang w:eastAsia="en-US"/>
          </w:rPr>
          <w:tab/>
        </w:r>
        <w:r w:rsidRPr="00606AAE">
          <w:rPr>
            <w:rStyle w:val="Hyperlink"/>
            <w:noProof/>
          </w:rPr>
          <w:t>Màn hình quản lý phân quyền</w:t>
        </w:r>
        <w:r>
          <w:rPr>
            <w:noProof/>
            <w:webHidden/>
          </w:rPr>
          <w:tab/>
        </w:r>
        <w:r>
          <w:rPr>
            <w:noProof/>
            <w:webHidden/>
          </w:rPr>
          <w:fldChar w:fldCharType="begin"/>
        </w:r>
        <w:r>
          <w:rPr>
            <w:noProof/>
            <w:webHidden/>
          </w:rPr>
          <w:instrText xml:space="preserve"> PAGEREF _Toc441092348 \h </w:instrText>
        </w:r>
        <w:r>
          <w:rPr>
            <w:noProof/>
            <w:webHidden/>
          </w:rPr>
        </w:r>
        <w:r>
          <w:rPr>
            <w:noProof/>
            <w:webHidden/>
          </w:rPr>
          <w:fldChar w:fldCharType="separate"/>
        </w:r>
        <w:r w:rsidR="00C74214">
          <w:rPr>
            <w:noProof/>
            <w:webHidden/>
          </w:rPr>
          <w:t>96</w:t>
        </w:r>
        <w:r>
          <w:rPr>
            <w:noProof/>
            <w:webHidden/>
          </w:rPr>
          <w:fldChar w:fldCharType="end"/>
        </w:r>
      </w:hyperlink>
    </w:p>
    <w:p w14:paraId="6222D297"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49" w:history="1">
        <w:r w:rsidRPr="00606AAE">
          <w:rPr>
            <w:rStyle w:val="Hyperlink"/>
            <w:noProof/>
            <w14:scene3d>
              <w14:camera w14:prst="orthographicFront"/>
              <w14:lightRig w14:rig="threePt" w14:dir="t">
                <w14:rot w14:lat="0" w14:lon="0" w14:rev="0"/>
              </w14:lightRig>
            </w14:scene3d>
          </w:rPr>
          <w:t>7.2.10</w:t>
        </w:r>
        <w:r>
          <w:rPr>
            <w:rFonts w:asciiTheme="minorHAnsi" w:eastAsiaTheme="minorEastAsia" w:hAnsiTheme="minorHAnsi" w:cstheme="minorBidi"/>
            <w:noProof/>
            <w:szCs w:val="22"/>
            <w:lang w:eastAsia="en-US"/>
          </w:rPr>
          <w:tab/>
        </w:r>
        <w:r w:rsidRPr="00606AAE">
          <w:rPr>
            <w:rStyle w:val="Hyperlink"/>
            <w:noProof/>
          </w:rPr>
          <w:t>Màn hình quản lý mặt hàng</w:t>
        </w:r>
        <w:r>
          <w:rPr>
            <w:noProof/>
            <w:webHidden/>
          </w:rPr>
          <w:tab/>
        </w:r>
        <w:r>
          <w:rPr>
            <w:noProof/>
            <w:webHidden/>
          </w:rPr>
          <w:fldChar w:fldCharType="begin"/>
        </w:r>
        <w:r>
          <w:rPr>
            <w:noProof/>
            <w:webHidden/>
          </w:rPr>
          <w:instrText xml:space="preserve"> PAGEREF _Toc441092349 \h </w:instrText>
        </w:r>
        <w:r>
          <w:rPr>
            <w:noProof/>
            <w:webHidden/>
          </w:rPr>
        </w:r>
        <w:r>
          <w:rPr>
            <w:noProof/>
            <w:webHidden/>
          </w:rPr>
          <w:fldChar w:fldCharType="separate"/>
        </w:r>
        <w:r w:rsidR="00C74214">
          <w:rPr>
            <w:noProof/>
            <w:webHidden/>
          </w:rPr>
          <w:t>97</w:t>
        </w:r>
        <w:r>
          <w:rPr>
            <w:noProof/>
            <w:webHidden/>
          </w:rPr>
          <w:fldChar w:fldCharType="end"/>
        </w:r>
      </w:hyperlink>
    </w:p>
    <w:p w14:paraId="6CF5D22E"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50" w:history="1">
        <w:r w:rsidRPr="00606AAE">
          <w:rPr>
            <w:rStyle w:val="Hyperlink"/>
            <w:noProof/>
            <w14:scene3d>
              <w14:camera w14:prst="orthographicFront"/>
              <w14:lightRig w14:rig="threePt" w14:dir="t">
                <w14:rot w14:lat="0" w14:lon="0" w14:rev="0"/>
              </w14:lightRig>
            </w14:scene3d>
          </w:rPr>
          <w:t>7.2.11</w:t>
        </w:r>
        <w:r>
          <w:rPr>
            <w:rFonts w:asciiTheme="minorHAnsi" w:eastAsiaTheme="minorEastAsia" w:hAnsiTheme="minorHAnsi" w:cstheme="minorBidi"/>
            <w:noProof/>
            <w:szCs w:val="22"/>
            <w:lang w:eastAsia="en-US"/>
          </w:rPr>
          <w:tab/>
        </w:r>
        <w:r w:rsidRPr="00606AAE">
          <w:rPr>
            <w:rStyle w:val="Hyperlink"/>
            <w:noProof/>
          </w:rPr>
          <w:t>Màn hình quản lý loại hàng</w:t>
        </w:r>
        <w:r>
          <w:rPr>
            <w:noProof/>
            <w:webHidden/>
          </w:rPr>
          <w:tab/>
        </w:r>
        <w:r>
          <w:rPr>
            <w:noProof/>
            <w:webHidden/>
          </w:rPr>
          <w:fldChar w:fldCharType="begin"/>
        </w:r>
        <w:r>
          <w:rPr>
            <w:noProof/>
            <w:webHidden/>
          </w:rPr>
          <w:instrText xml:space="preserve"> PAGEREF _Toc441092350 \h </w:instrText>
        </w:r>
        <w:r>
          <w:rPr>
            <w:noProof/>
            <w:webHidden/>
          </w:rPr>
        </w:r>
        <w:r>
          <w:rPr>
            <w:noProof/>
            <w:webHidden/>
          </w:rPr>
          <w:fldChar w:fldCharType="separate"/>
        </w:r>
        <w:r w:rsidR="00C74214">
          <w:rPr>
            <w:noProof/>
            <w:webHidden/>
          </w:rPr>
          <w:t>98</w:t>
        </w:r>
        <w:r>
          <w:rPr>
            <w:noProof/>
            <w:webHidden/>
          </w:rPr>
          <w:fldChar w:fldCharType="end"/>
        </w:r>
      </w:hyperlink>
    </w:p>
    <w:p w14:paraId="2D8D1B0F"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51" w:history="1">
        <w:r w:rsidRPr="00606AAE">
          <w:rPr>
            <w:rStyle w:val="Hyperlink"/>
            <w:noProof/>
            <w14:scene3d>
              <w14:camera w14:prst="orthographicFront"/>
              <w14:lightRig w14:rig="threePt" w14:dir="t">
                <w14:rot w14:lat="0" w14:lon="0" w14:rev="0"/>
              </w14:lightRig>
            </w14:scene3d>
          </w:rPr>
          <w:t>7.2.12</w:t>
        </w:r>
        <w:r>
          <w:rPr>
            <w:rFonts w:asciiTheme="minorHAnsi" w:eastAsiaTheme="minorEastAsia" w:hAnsiTheme="minorHAnsi" w:cstheme="minorBidi"/>
            <w:noProof/>
            <w:szCs w:val="22"/>
            <w:lang w:eastAsia="en-US"/>
          </w:rPr>
          <w:tab/>
        </w:r>
        <w:r w:rsidRPr="00606AAE">
          <w:rPr>
            <w:rStyle w:val="Hyperlink"/>
            <w:noProof/>
          </w:rPr>
          <w:t>Màn hình trang nhập hàng</w:t>
        </w:r>
        <w:r>
          <w:rPr>
            <w:noProof/>
            <w:webHidden/>
          </w:rPr>
          <w:tab/>
        </w:r>
        <w:r>
          <w:rPr>
            <w:noProof/>
            <w:webHidden/>
          </w:rPr>
          <w:fldChar w:fldCharType="begin"/>
        </w:r>
        <w:r>
          <w:rPr>
            <w:noProof/>
            <w:webHidden/>
          </w:rPr>
          <w:instrText xml:space="preserve"> PAGEREF _Toc441092351 \h </w:instrText>
        </w:r>
        <w:r>
          <w:rPr>
            <w:noProof/>
            <w:webHidden/>
          </w:rPr>
        </w:r>
        <w:r>
          <w:rPr>
            <w:noProof/>
            <w:webHidden/>
          </w:rPr>
          <w:fldChar w:fldCharType="separate"/>
        </w:r>
        <w:r w:rsidR="00C74214">
          <w:rPr>
            <w:noProof/>
            <w:webHidden/>
          </w:rPr>
          <w:t>99</w:t>
        </w:r>
        <w:r>
          <w:rPr>
            <w:noProof/>
            <w:webHidden/>
          </w:rPr>
          <w:fldChar w:fldCharType="end"/>
        </w:r>
      </w:hyperlink>
    </w:p>
    <w:p w14:paraId="1953DB1B"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52" w:history="1">
        <w:r w:rsidRPr="00606AAE">
          <w:rPr>
            <w:rStyle w:val="Hyperlink"/>
            <w:noProof/>
            <w14:scene3d>
              <w14:camera w14:prst="orthographicFront"/>
              <w14:lightRig w14:rig="threePt" w14:dir="t">
                <w14:rot w14:lat="0" w14:lon="0" w14:rev="0"/>
              </w14:lightRig>
            </w14:scene3d>
          </w:rPr>
          <w:t>7.2.13</w:t>
        </w:r>
        <w:r>
          <w:rPr>
            <w:rFonts w:asciiTheme="minorHAnsi" w:eastAsiaTheme="minorEastAsia" w:hAnsiTheme="minorHAnsi" w:cstheme="minorBidi"/>
            <w:noProof/>
            <w:szCs w:val="22"/>
            <w:lang w:eastAsia="en-US"/>
          </w:rPr>
          <w:tab/>
        </w:r>
        <w:r w:rsidRPr="00606AAE">
          <w:rPr>
            <w:rStyle w:val="Hyperlink"/>
            <w:noProof/>
          </w:rPr>
          <w:t>Màn hình lập phiếu nhập hàng</w:t>
        </w:r>
        <w:r>
          <w:rPr>
            <w:noProof/>
            <w:webHidden/>
          </w:rPr>
          <w:tab/>
        </w:r>
        <w:r>
          <w:rPr>
            <w:noProof/>
            <w:webHidden/>
          </w:rPr>
          <w:fldChar w:fldCharType="begin"/>
        </w:r>
        <w:r>
          <w:rPr>
            <w:noProof/>
            <w:webHidden/>
          </w:rPr>
          <w:instrText xml:space="preserve"> PAGEREF _Toc441092352 \h </w:instrText>
        </w:r>
        <w:r>
          <w:rPr>
            <w:noProof/>
            <w:webHidden/>
          </w:rPr>
        </w:r>
        <w:r>
          <w:rPr>
            <w:noProof/>
            <w:webHidden/>
          </w:rPr>
          <w:fldChar w:fldCharType="separate"/>
        </w:r>
        <w:r w:rsidR="00C74214">
          <w:rPr>
            <w:noProof/>
            <w:webHidden/>
          </w:rPr>
          <w:t>101</w:t>
        </w:r>
        <w:r>
          <w:rPr>
            <w:noProof/>
            <w:webHidden/>
          </w:rPr>
          <w:fldChar w:fldCharType="end"/>
        </w:r>
      </w:hyperlink>
    </w:p>
    <w:p w14:paraId="41094751"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53" w:history="1">
        <w:r w:rsidRPr="00606AAE">
          <w:rPr>
            <w:rStyle w:val="Hyperlink"/>
            <w:noProof/>
            <w14:scene3d>
              <w14:camera w14:prst="orthographicFront"/>
              <w14:lightRig w14:rig="threePt" w14:dir="t">
                <w14:rot w14:lat="0" w14:lon="0" w14:rev="0"/>
              </w14:lightRig>
            </w14:scene3d>
          </w:rPr>
          <w:t>7.2.14</w:t>
        </w:r>
        <w:r>
          <w:rPr>
            <w:rFonts w:asciiTheme="minorHAnsi" w:eastAsiaTheme="minorEastAsia" w:hAnsiTheme="minorHAnsi" w:cstheme="minorBidi"/>
            <w:noProof/>
            <w:szCs w:val="22"/>
            <w:lang w:eastAsia="en-US"/>
          </w:rPr>
          <w:tab/>
        </w:r>
        <w:r w:rsidRPr="00606AAE">
          <w:rPr>
            <w:rStyle w:val="Hyperlink"/>
            <w:noProof/>
          </w:rPr>
          <w:t>Màn hình trang xuất hàng</w:t>
        </w:r>
        <w:r>
          <w:rPr>
            <w:noProof/>
            <w:webHidden/>
          </w:rPr>
          <w:tab/>
        </w:r>
        <w:r>
          <w:rPr>
            <w:noProof/>
            <w:webHidden/>
          </w:rPr>
          <w:fldChar w:fldCharType="begin"/>
        </w:r>
        <w:r>
          <w:rPr>
            <w:noProof/>
            <w:webHidden/>
          </w:rPr>
          <w:instrText xml:space="preserve"> PAGEREF _Toc441092353 \h </w:instrText>
        </w:r>
        <w:r>
          <w:rPr>
            <w:noProof/>
            <w:webHidden/>
          </w:rPr>
        </w:r>
        <w:r>
          <w:rPr>
            <w:noProof/>
            <w:webHidden/>
          </w:rPr>
          <w:fldChar w:fldCharType="separate"/>
        </w:r>
        <w:r w:rsidR="00C74214">
          <w:rPr>
            <w:noProof/>
            <w:webHidden/>
          </w:rPr>
          <w:t>103</w:t>
        </w:r>
        <w:r>
          <w:rPr>
            <w:noProof/>
            <w:webHidden/>
          </w:rPr>
          <w:fldChar w:fldCharType="end"/>
        </w:r>
      </w:hyperlink>
    </w:p>
    <w:p w14:paraId="1C01C439"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54" w:history="1">
        <w:r w:rsidRPr="00606AAE">
          <w:rPr>
            <w:rStyle w:val="Hyperlink"/>
            <w:noProof/>
            <w14:scene3d>
              <w14:camera w14:prst="orthographicFront"/>
              <w14:lightRig w14:rig="threePt" w14:dir="t">
                <w14:rot w14:lat="0" w14:lon="0" w14:rev="0"/>
              </w14:lightRig>
            </w14:scene3d>
          </w:rPr>
          <w:t>7.2.15</w:t>
        </w:r>
        <w:r>
          <w:rPr>
            <w:rFonts w:asciiTheme="minorHAnsi" w:eastAsiaTheme="minorEastAsia" w:hAnsiTheme="minorHAnsi" w:cstheme="minorBidi"/>
            <w:noProof/>
            <w:szCs w:val="22"/>
            <w:lang w:eastAsia="en-US"/>
          </w:rPr>
          <w:tab/>
        </w:r>
        <w:r w:rsidRPr="00606AAE">
          <w:rPr>
            <w:rStyle w:val="Hyperlink"/>
            <w:noProof/>
          </w:rPr>
          <w:t>Màn hình lập phiếu xuất hàng</w:t>
        </w:r>
        <w:r>
          <w:rPr>
            <w:noProof/>
            <w:webHidden/>
          </w:rPr>
          <w:tab/>
        </w:r>
        <w:r>
          <w:rPr>
            <w:noProof/>
            <w:webHidden/>
          </w:rPr>
          <w:fldChar w:fldCharType="begin"/>
        </w:r>
        <w:r>
          <w:rPr>
            <w:noProof/>
            <w:webHidden/>
          </w:rPr>
          <w:instrText xml:space="preserve"> PAGEREF _Toc441092354 \h </w:instrText>
        </w:r>
        <w:r>
          <w:rPr>
            <w:noProof/>
            <w:webHidden/>
          </w:rPr>
        </w:r>
        <w:r>
          <w:rPr>
            <w:noProof/>
            <w:webHidden/>
          </w:rPr>
          <w:fldChar w:fldCharType="separate"/>
        </w:r>
        <w:r w:rsidR="00C74214">
          <w:rPr>
            <w:noProof/>
            <w:webHidden/>
          </w:rPr>
          <w:t>104</w:t>
        </w:r>
        <w:r>
          <w:rPr>
            <w:noProof/>
            <w:webHidden/>
          </w:rPr>
          <w:fldChar w:fldCharType="end"/>
        </w:r>
      </w:hyperlink>
    </w:p>
    <w:p w14:paraId="0AD1715D"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55" w:history="1">
        <w:r w:rsidRPr="00606AAE">
          <w:rPr>
            <w:rStyle w:val="Hyperlink"/>
            <w:noProof/>
            <w14:scene3d>
              <w14:camera w14:prst="orthographicFront"/>
              <w14:lightRig w14:rig="threePt" w14:dir="t">
                <w14:rot w14:lat="0" w14:lon="0" w14:rev="0"/>
              </w14:lightRig>
            </w14:scene3d>
          </w:rPr>
          <w:t>7.2.16</w:t>
        </w:r>
        <w:r>
          <w:rPr>
            <w:rFonts w:asciiTheme="minorHAnsi" w:eastAsiaTheme="minorEastAsia" w:hAnsiTheme="minorHAnsi" w:cstheme="minorBidi"/>
            <w:noProof/>
            <w:szCs w:val="22"/>
            <w:lang w:eastAsia="en-US"/>
          </w:rPr>
          <w:tab/>
        </w:r>
        <w:r w:rsidRPr="00606AAE">
          <w:rPr>
            <w:rStyle w:val="Hyperlink"/>
            <w:noProof/>
          </w:rPr>
          <w:t>Màn hình cập nhật thanh toán</w:t>
        </w:r>
        <w:r>
          <w:rPr>
            <w:noProof/>
            <w:webHidden/>
          </w:rPr>
          <w:tab/>
        </w:r>
        <w:r>
          <w:rPr>
            <w:noProof/>
            <w:webHidden/>
          </w:rPr>
          <w:fldChar w:fldCharType="begin"/>
        </w:r>
        <w:r>
          <w:rPr>
            <w:noProof/>
            <w:webHidden/>
          </w:rPr>
          <w:instrText xml:space="preserve"> PAGEREF _Toc441092355 \h </w:instrText>
        </w:r>
        <w:r>
          <w:rPr>
            <w:noProof/>
            <w:webHidden/>
          </w:rPr>
        </w:r>
        <w:r>
          <w:rPr>
            <w:noProof/>
            <w:webHidden/>
          </w:rPr>
          <w:fldChar w:fldCharType="separate"/>
        </w:r>
        <w:r w:rsidR="00C74214">
          <w:rPr>
            <w:noProof/>
            <w:webHidden/>
          </w:rPr>
          <w:t>106</w:t>
        </w:r>
        <w:r>
          <w:rPr>
            <w:noProof/>
            <w:webHidden/>
          </w:rPr>
          <w:fldChar w:fldCharType="end"/>
        </w:r>
      </w:hyperlink>
    </w:p>
    <w:p w14:paraId="1FF6A82C"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56" w:history="1">
        <w:r w:rsidRPr="00606AAE">
          <w:rPr>
            <w:rStyle w:val="Hyperlink"/>
            <w:noProof/>
            <w14:scene3d>
              <w14:camera w14:prst="orthographicFront"/>
              <w14:lightRig w14:rig="threePt" w14:dir="t">
                <w14:rot w14:lat="0" w14:lon="0" w14:rev="0"/>
              </w14:lightRig>
            </w14:scene3d>
          </w:rPr>
          <w:t>7.2.17</w:t>
        </w:r>
        <w:r>
          <w:rPr>
            <w:rFonts w:asciiTheme="minorHAnsi" w:eastAsiaTheme="minorEastAsia" w:hAnsiTheme="minorHAnsi" w:cstheme="minorBidi"/>
            <w:noProof/>
            <w:szCs w:val="22"/>
            <w:lang w:eastAsia="en-US"/>
          </w:rPr>
          <w:tab/>
        </w:r>
        <w:r w:rsidRPr="00606AAE">
          <w:rPr>
            <w:rStyle w:val="Hyperlink"/>
            <w:noProof/>
          </w:rPr>
          <w:t>Màn hình cập nhật giao hàng</w:t>
        </w:r>
        <w:r>
          <w:rPr>
            <w:noProof/>
            <w:webHidden/>
          </w:rPr>
          <w:tab/>
        </w:r>
        <w:r>
          <w:rPr>
            <w:noProof/>
            <w:webHidden/>
          </w:rPr>
          <w:fldChar w:fldCharType="begin"/>
        </w:r>
        <w:r>
          <w:rPr>
            <w:noProof/>
            <w:webHidden/>
          </w:rPr>
          <w:instrText xml:space="preserve"> PAGEREF _Toc441092356 \h </w:instrText>
        </w:r>
        <w:r>
          <w:rPr>
            <w:noProof/>
            <w:webHidden/>
          </w:rPr>
        </w:r>
        <w:r>
          <w:rPr>
            <w:noProof/>
            <w:webHidden/>
          </w:rPr>
          <w:fldChar w:fldCharType="separate"/>
        </w:r>
        <w:r w:rsidR="00C74214">
          <w:rPr>
            <w:noProof/>
            <w:webHidden/>
          </w:rPr>
          <w:t>107</w:t>
        </w:r>
        <w:r>
          <w:rPr>
            <w:noProof/>
            <w:webHidden/>
          </w:rPr>
          <w:fldChar w:fldCharType="end"/>
        </w:r>
      </w:hyperlink>
    </w:p>
    <w:p w14:paraId="549E59FA"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57" w:history="1">
        <w:r w:rsidRPr="00606AAE">
          <w:rPr>
            <w:rStyle w:val="Hyperlink"/>
            <w:noProof/>
            <w14:scene3d>
              <w14:camera w14:prst="orthographicFront"/>
              <w14:lightRig w14:rig="threePt" w14:dir="t">
                <w14:rot w14:lat="0" w14:lon="0" w14:rev="0"/>
              </w14:lightRig>
            </w14:scene3d>
          </w:rPr>
          <w:t>7.2.18</w:t>
        </w:r>
        <w:r>
          <w:rPr>
            <w:rFonts w:asciiTheme="minorHAnsi" w:eastAsiaTheme="minorEastAsia" w:hAnsiTheme="minorHAnsi" w:cstheme="minorBidi"/>
            <w:noProof/>
            <w:szCs w:val="22"/>
            <w:lang w:eastAsia="en-US"/>
          </w:rPr>
          <w:tab/>
        </w:r>
        <w:r w:rsidRPr="00606AAE">
          <w:rPr>
            <w:rStyle w:val="Hyperlink"/>
            <w:noProof/>
          </w:rPr>
          <w:t>Màn hình trang bảo hành</w:t>
        </w:r>
        <w:r>
          <w:rPr>
            <w:noProof/>
            <w:webHidden/>
          </w:rPr>
          <w:tab/>
        </w:r>
        <w:r>
          <w:rPr>
            <w:noProof/>
            <w:webHidden/>
          </w:rPr>
          <w:fldChar w:fldCharType="begin"/>
        </w:r>
        <w:r>
          <w:rPr>
            <w:noProof/>
            <w:webHidden/>
          </w:rPr>
          <w:instrText xml:space="preserve"> PAGEREF _Toc441092357 \h </w:instrText>
        </w:r>
        <w:r>
          <w:rPr>
            <w:noProof/>
            <w:webHidden/>
          </w:rPr>
        </w:r>
        <w:r>
          <w:rPr>
            <w:noProof/>
            <w:webHidden/>
          </w:rPr>
          <w:fldChar w:fldCharType="separate"/>
        </w:r>
        <w:r w:rsidR="00C74214">
          <w:rPr>
            <w:noProof/>
            <w:webHidden/>
          </w:rPr>
          <w:t>108</w:t>
        </w:r>
        <w:r>
          <w:rPr>
            <w:noProof/>
            <w:webHidden/>
          </w:rPr>
          <w:fldChar w:fldCharType="end"/>
        </w:r>
      </w:hyperlink>
    </w:p>
    <w:p w14:paraId="59EEBC49"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58" w:history="1">
        <w:r w:rsidRPr="00606AAE">
          <w:rPr>
            <w:rStyle w:val="Hyperlink"/>
            <w:noProof/>
            <w14:scene3d>
              <w14:camera w14:prst="orthographicFront"/>
              <w14:lightRig w14:rig="threePt" w14:dir="t">
                <w14:rot w14:lat="0" w14:lon="0" w14:rev="0"/>
              </w14:lightRig>
            </w14:scene3d>
          </w:rPr>
          <w:t>7.2.19</w:t>
        </w:r>
        <w:r>
          <w:rPr>
            <w:rFonts w:asciiTheme="minorHAnsi" w:eastAsiaTheme="minorEastAsia" w:hAnsiTheme="minorHAnsi" w:cstheme="minorBidi"/>
            <w:noProof/>
            <w:szCs w:val="22"/>
            <w:lang w:eastAsia="en-US"/>
          </w:rPr>
          <w:tab/>
        </w:r>
        <w:r w:rsidRPr="00606AAE">
          <w:rPr>
            <w:rStyle w:val="Hyperlink"/>
            <w:noProof/>
          </w:rPr>
          <w:t>Màn hình lập phiếu bảo hành</w:t>
        </w:r>
        <w:r>
          <w:rPr>
            <w:noProof/>
            <w:webHidden/>
          </w:rPr>
          <w:tab/>
        </w:r>
        <w:r>
          <w:rPr>
            <w:noProof/>
            <w:webHidden/>
          </w:rPr>
          <w:fldChar w:fldCharType="begin"/>
        </w:r>
        <w:r>
          <w:rPr>
            <w:noProof/>
            <w:webHidden/>
          </w:rPr>
          <w:instrText xml:space="preserve"> PAGEREF _Toc441092358 \h </w:instrText>
        </w:r>
        <w:r>
          <w:rPr>
            <w:noProof/>
            <w:webHidden/>
          </w:rPr>
        </w:r>
        <w:r>
          <w:rPr>
            <w:noProof/>
            <w:webHidden/>
          </w:rPr>
          <w:fldChar w:fldCharType="separate"/>
        </w:r>
        <w:r w:rsidR="00C74214">
          <w:rPr>
            <w:noProof/>
            <w:webHidden/>
          </w:rPr>
          <w:t>109</w:t>
        </w:r>
        <w:r>
          <w:rPr>
            <w:noProof/>
            <w:webHidden/>
          </w:rPr>
          <w:fldChar w:fldCharType="end"/>
        </w:r>
      </w:hyperlink>
    </w:p>
    <w:p w14:paraId="36BA2F03"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59" w:history="1">
        <w:r w:rsidRPr="00606AAE">
          <w:rPr>
            <w:rStyle w:val="Hyperlink"/>
            <w:noProof/>
            <w14:scene3d>
              <w14:camera w14:prst="orthographicFront"/>
              <w14:lightRig w14:rig="threePt" w14:dir="t">
                <w14:rot w14:lat="0" w14:lon="0" w14:rev="0"/>
              </w14:lightRig>
            </w14:scene3d>
          </w:rPr>
          <w:t>7.2.20</w:t>
        </w:r>
        <w:r>
          <w:rPr>
            <w:rFonts w:asciiTheme="minorHAnsi" w:eastAsiaTheme="minorEastAsia" w:hAnsiTheme="minorHAnsi" w:cstheme="minorBidi"/>
            <w:noProof/>
            <w:szCs w:val="22"/>
            <w:lang w:eastAsia="en-US"/>
          </w:rPr>
          <w:tab/>
        </w:r>
        <w:r w:rsidRPr="00606AAE">
          <w:rPr>
            <w:rStyle w:val="Hyperlink"/>
            <w:noProof/>
          </w:rPr>
          <w:t>Màn hình lập phiếu tiếp nhận bảo hành</w:t>
        </w:r>
        <w:r>
          <w:rPr>
            <w:noProof/>
            <w:webHidden/>
          </w:rPr>
          <w:tab/>
        </w:r>
        <w:r>
          <w:rPr>
            <w:noProof/>
            <w:webHidden/>
          </w:rPr>
          <w:fldChar w:fldCharType="begin"/>
        </w:r>
        <w:r>
          <w:rPr>
            <w:noProof/>
            <w:webHidden/>
          </w:rPr>
          <w:instrText xml:space="preserve"> PAGEREF _Toc441092359 \h </w:instrText>
        </w:r>
        <w:r>
          <w:rPr>
            <w:noProof/>
            <w:webHidden/>
          </w:rPr>
        </w:r>
        <w:r>
          <w:rPr>
            <w:noProof/>
            <w:webHidden/>
          </w:rPr>
          <w:fldChar w:fldCharType="separate"/>
        </w:r>
        <w:r w:rsidR="00C74214">
          <w:rPr>
            <w:noProof/>
            <w:webHidden/>
          </w:rPr>
          <w:t>110</w:t>
        </w:r>
        <w:r>
          <w:rPr>
            <w:noProof/>
            <w:webHidden/>
          </w:rPr>
          <w:fldChar w:fldCharType="end"/>
        </w:r>
      </w:hyperlink>
    </w:p>
    <w:p w14:paraId="1FAA4E8C"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60" w:history="1">
        <w:r w:rsidRPr="00606AAE">
          <w:rPr>
            <w:rStyle w:val="Hyperlink"/>
            <w:noProof/>
            <w14:scene3d>
              <w14:camera w14:prst="orthographicFront"/>
              <w14:lightRig w14:rig="threePt" w14:dir="t">
                <w14:rot w14:lat="0" w14:lon="0" w14:rev="0"/>
              </w14:lightRig>
            </w14:scene3d>
          </w:rPr>
          <w:t>7.2.21</w:t>
        </w:r>
        <w:r>
          <w:rPr>
            <w:rFonts w:asciiTheme="minorHAnsi" w:eastAsiaTheme="minorEastAsia" w:hAnsiTheme="minorHAnsi" w:cstheme="minorBidi"/>
            <w:noProof/>
            <w:szCs w:val="22"/>
            <w:lang w:eastAsia="en-US"/>
          </w:rPr>
          <w:tab/>
        </w:r>
        <w:r w:rsidRPr="00606AAE">
          <w:rPr>
            <w:rStyle w:val="Hyperlink"/>
            <w:noProof/>
          </w:rPr>
          <w:t>Màn hình cập nhật bảo hành</w:t>
        </w:r>
        <w:r>
          <w:rPr>
            <w:noProof/>
            <w:webHidden/>
          </w:rPr>
          <w:tab/>
        </w:r>
        <w:r>
          <w:rPr>
            <w:noProof/>
            <w:webHidden/>
          </w:rPr>
          <w:fldChar w:fldCharType="begin"/>
        </w:r>
        <w:r>
          <w:rPr>
            <w:noProof/>
            <w:webHidden/>
          </w:rPr>
          <w:instrText xml:space="preserve"> PAGEREF _Toc441092360 \h </w:instrText>
        </w:r>
        <w:r>
          <w:rPr>
            <w:noProof/>
            <w:webHidden/>
          </w:rPr>
        </w:r>
        <w:r>
          <w:rPr>
            <w:noProof/>
            <w:webHidden/>
          </w:rPr>
          <w:fldChar w:fldCharType="separate"/>
        </w:r>
        <w:r w:rsidR="00C74214">
          <w:rPr>
            <w:noProof/>
            <w:webHidden/>
          </w:rPr>
          <w:t>111</w:t>
        </w:r>
        <w:r>
          <w:rPr>
            <w:noProof/>
            <w:webHidden/>
          </w:rPr>
          <w:fldChar w:fldCharType="end"/>
        </w:r>
      </w:hyperlink>
    </w:p>
    <w:p w14:paraId="63941D22"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61" w:history="1">
        <w:r w:rsidRPr="00606AAE">
          <w:rPr>
            <w:rStyle w:val="Hyperlink"/>
            <w:noProof/>
            <w14:scene3d>
              <w14:camera w14:prst="orthographicFront"/>
              <w14:lightRig w14:rig="threePt" w14:dir="t">
                <w14:rot w14:lat="0" w14:lon="0" w14:rev="0"/>
              </w14:lightRig>
            </w14:scene3d>
          </w:rPr>
          <w:t>7.2.22</w:t>
        </w:r>
        <w:r>
          <w:rPr>
            <w:rFonts w:asciiTheme="minorHAnsi" w:eastAsiaTheme="minorEastAsia" w:hAnsiTheme="minorHAnsi" w:cstheme="minorBidi"/>
            <w:noProof/>
            <w:szCs w:val="22"/>
            <w:lang w:eastAsia="en-US"/>
          </w:rPr>
          <w:tab/>
        </w:r>
        <w:r w:rsidRPr="00606AAE">
          <w:rPr>
            <w:rStyle w:val="Hyperlink"/>
            <w:noProof/>
          </w:rPr>
          <w:t>Màn hình cập nhật trả bảo hành</w:t>
        </w:r>
        <w:r>
          <w:rPr>
            <w:noProof/>
            <w:webHidden/>
          </w:rPr>
          <w:tab/>
        </w:r>
        <w:r>
          <w:rPr>
            <w:noProof/>
            <w:webHidden/>
          </w:rPr>
          <w:fldChar w:fldCharType="begin"/>
        </w:r>
        <w:r>
          <w:rPr>
            <w:noProof/>
            <w:webHidden/>
          </w:rPr>
          <w:instrText xml:space="preserve"> PAGEREF _Toc441092361 \h </w:instrText>
        </w:r>
        <w:r>
          <w:rPr>
            <w:noProof/>
            <w:webHidden/>
          </w:rPr>
        </w:r>
        <w:r>
          <w:rPr>
            <w:noProof/>
            <w:webHidden/>
          </w:rPr>
          <w:fldChar w:fldCharType="separate"/>
        </w:r>
        <w:r w:rsidR="00C74214">
          <w:rPr>
            <w:noProof/>
            <w:webHidden/>
          </w:rPr>
          <w:t>113</w:t>
        </w:r>
        <w:r>
          <w:rPr>
            <w:noProof/>
            <w:webHidden/>
          </w:rPr>
          <w:fldChar w:fldCharType="end"/>
        </w:r>
      </w:hyperlink>
    </w:p>
    <w:p w14:paraId="442E9E1B"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62" w:history="1">
        <w:r w:rsidRPr="00606AAE">
          <w:rPr>
            <w:rStyle w:val="Hyperlink"/>
            <w:noProof/>
            <w14:scene3d>
              <w14:camera w14:prst="orthographicFront"/>
              <w14:lightRig w14:rig="threePt" w14:dir="t">
                <w14:rot w14:lat="0" w14:lon="0" w14:rev="0"/>
              </w14:lightRig>
            </w14:scene3d>
          </w:rPr>
          <w:t>7.2.23</w:t>
        </w:r>
        <w:r>
          <w:rPr>
            <w:rFonts w:asciiTheme="minorHAnsi" w:eastAsiaTheme="minorEastAsia" w:hAnsiTheme="minorHAnsi" w:cstheme="minorBidi"/>
            <w:noProof/>
            <w:szCs w:val="22"/>
            <w:lang w:eastAsia="en-US"/>
          </w:rPr>
          <w:tab/>
        </w:r>
        <w:r w:rsidRPr="00606AAE">
          <w:rPr>
            <w:rStyle w:val="Hyperlink"/>
            <w:noProof/>
          </w:rPr>
          <w:t>Màn hình trang thống kê, báo cáo</w:t>
        </w:r>
        <w:r>
          <w:rPr>
            <w:noProof/>
            <w:webHidden/>
          </w:rPr>
          <w:tab/>
        </w:r>
        <w:r>
          <w:rPr>
            <w:noProof/>
            <w:webHidden/>
          </w:rPr>
          <w:fldChar w:fldCharType="begin"/>
        </w:r>
        <w:r>
          <w:rPr>
            <w:noProof/>
            <w:webHidden/>
          </w:rPr>
          <w:instrText xml:space="preserve"> PAGEREF _Toc441092362 \h </w:instrText>
        </w:r>
        <w:r>
          <w:rPr>
            <w:noProof/>
            <w:webHidden/>
          </w:rPr>
        </w:r>
        <w:r>
          <w:rPr>
            <w:noProof/>
            <w:webHidden/>
          </w:rPr>
          <w:fldChar w:fldCharType="separate"/>
        </w:r>
        <w:r w:rsidR="00C74214">
          <w:rPr>
            <w:noProof/>
            <w:webHidden/>
          </w:rPr>
          <w:t>114</w:t>
        </w:r>
        <w:r>
          <w:rPr>
            <w:noProof/>
            <w:webHidden/>
          </w:rPr>
          <w:fldChar w:fldCharType="end"/>
        </w:r>
      </w:hyperlink>
    </w:p>
    <w:p w14:paraId="4B745C35"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63" w:history="1">
        <w:r w:rsidRPr="00606AAE">
          <w:rPr>
            <w:rStyle w:val="Hyperlink"/>
            <w:noProof/>
            <w14:scene3d>
              <w14:camera w14:prst="orthographicFront"/>
              <w14:lightRig w14:rig="threePt" w14:dir="t">
                <w14:rot w14:lat="0" w14:lon="0" w14:rev="0"/>
              </w14:lightRig>
            </w14:scene3d>
          </w:rPr>
          <w:t>7.2.24</w:t>
        </w:r>
        <w:r>
          <w:rPr>
            <w:rFonts w:asciiTheme="minorHAnsi" w:eastAsiaTheme="minorEastAsia" w:hAnsiTheme="minorHAnsi" w:cstheme="minorBidi"/>
            <w:noProof/>
            <w:szCs w:val="22"/>
            <w:lang w:eastAsia="en-US"/>
          </w:rPr>
          <w:tab/>
        </w:r>
        <w:r w:rsidRPr="00606AAE">
          <w:rPr>
            <w:rStyle w:val="Hyperlink"/>
            <w:noProof/>
          </w:rPr>
          <w:t>Màn hình báo cáo doanh số bán hàng</w:t>
        </w:r>
        <w:r>
          <w:rPr>
            <w:noProof/>
            <w:webHidden/>
          </w:rPr>
          <w:tab/>
        </w:r>
        <w:r>
          <w:rPr>
            <w:noProof/>
            <w:webHidden/>
          </w:rPr>
          <w:fldChar w:fldCharType="begin"/>
        </w:r>
        <w:r>
          <w:rPr>
            <w:noProof/>
            <w:webHidden/>
          </w:rPr>
          <w:instrText xml:space="preserve"> PAGEREF _Toc441092363 \h </w:instrText>
        </w:r>
        <w:r>
          <w:rPr>
            <w:noProof/>
            <w:webHidden/>
          </w:rPr>
        </w:r>
        <w:r>
          <w:rPr>
            <w:noProof/>
            <w:webHidden/>
          </w:rPr>
          <w:fldChar w:fldCharType="separate"/>
        </w:r>
        <w:r w:rsidR="00C74214">
          <w:rPr>
            <w:noProof/>
            <w:webHidden/>
          </w:rPr>
          <w:t>115</w:t>
        </w:r>
        <w:r>
          <w:rPr>
            <w:noProof/>
            <w:webHidden/>
          </w:rPr>
          <w:fldChar w:fldCharType="end"/>
        </w:r>
      </w:hyperlink>
    </w:p>
    <w:p w14:paraId="4A023465"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64" w:history="1">
        <w:r w:rsidRPr="00606AAE">
          <w:rPr>
            <w:rStyle w:val="Hyperlink"/>
            <w:noProof/>
            <w14:scene3d>
              <w14:camera w14:prst="orthographicFront"/>
              <w14:lightRig w14:rig="threePt" w14:dir="t">
                <w14:rot w14:lat="0" w14:lon="0" w14:rev="0"/>
              </w14:lightRig>
            </w14:scene3d>
          </w:rPr>
          <w:t>7.2.25</w:t>
        </w:r>
        <w:r>
          <w:rPr>
            <w:rFonts w:asciiTheme="minorHAnsi" w:eastAsiaTheme="minorEastAsia" w:hAnsiTheme="minorHAnsi" w:cstheme="minorBidi"/>
            <w:noProof/>
            <w:szCs w:val="22"/>
            <w:lang w:eastAsia="en-US"/>
          </w:rPr>
          <w:tab/>
        </w:r>
        <w:r w:rsidRPr="00606AAE">
          <w:rPr>
            <w:rStyle w:val="Hyperlink"/>
            <w:noProof/>
          </w:rPr>
          <w:t>Màn hình báo cáo doanh số nhập hàng</w:t>
        </w:r>
        <w:r>
          <w:rPr>
            <w:noProof/>
            <w:webHidden/>
          </w:rPr>
          <w:tab/>
        </w:r>
        <w:r>
          <w:rPr>
            <w:noProof/>
            <w:webHidden/>
          </w:rPr>
          <w:fldChar w:fldCharType="begin"/>
        </w:r>
        <w:r>
          <w:rPr>
            <w:noProof/>
            <w:webHidden/>
          </w:rPr>
          <w:instrText xml:space="preserve"> PAGEREF _Toc441092364 \h </w:instrText>
        </w:r>
        <w:r>
          <w:rPr>
            <w:noProof/>
            <w:webHidden/>
          </w:rPr>
        </w:r>
        <w:r>
          <w:rPr>
            <w:noProof/>
            <w:webHidden/>
          </w:rPr>
          <w:fldChar w:fldCharType="separate"/>
        </w:r>
        <w:r w:rsidR="00C74214">
          <w:rPr>
            <w:noProof/>
            <w:webHidden/>
          </w:rPr>
          <w:t>116</w:t>
        </w:r>
        <w:r>
          <w:rPr>
            <w:noProof/>
            <w:webHidden/>
          </w:rPr>
          <w:fldChar w:fldCharType="end"/>
        </w:r>
      </w:hyperlink>
    </w:p>
    <w:p w14:paraId="51A0EA0C"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65" w:history="1">
        <w:r w:rsidRPr="00606AAE">
          <w:rPr>
            <w:rStyle w:val="Hyperlink"/>
            <w:noProof/>
            <w14:scene3d>
              <w14:camera w14:prst="orthographicFront"/>
              <w14:lightRig w14:rig="threePt" w14:dir="t">
                <w14:rot w14:lat="0" w14:lon="0" w14:rev="0"/>
              </w14:lightRig>
            </w14:scene3d>
          </w:rPr>
          <w:t>7.2.26</w:t>
        </w:r>
        <w:r>
          <w:rPr>
            <w:rFonts w:asciiTheme="minorHAnsi" w:eastAsiaTheme="minorEastAsia" w:hAnsiTheme="minorHAnsi" w:cstheme="minorBidi"/>
            <w:noProof/>
            <w:szCs w:val="22"/>
            <w:lang w:eastAsia="en-US"/>
          </w:rPr>
          <w:tab/>
        </w:r>
        <w:r w:rsidRPr="00606AAE">
          <w:rPr>
            <w:rStyle w:val="Hyperlink"/>
            <w:noProof/>
          </w:rPr>
          <w:t>Màn hình báo cáo doanh thu bán hàng</w:t>
        </w:r>
        <w:r>
          <w:rPr>
            <w:noProof/>
            <w:webHidden/>
          </w:rPr>
          <w:tab/>
        </w:r>
        <w:r>
          <w:rPr>
            <w:noProof/>
            <w:webHidden/>
          </w:rPr>
          <w:fldChar w:fldCharType="begin"/>
        </w:r>
        <w:r>
          <w:rPr>
            <w:noProof/>
            <w:webHidden/>
          </w:rPr>
          <w:instrText xml:space="preserve"> PAGEREF _Toc441092365 \h </w:instrText>
        </w:r>
        <w:r>
          <w:rPr>
            <w:noProof/>
            <w:webHidden/>
          </w:rPr>
        </w:r>
        <w:r>
          <w:rPr>
            <w:noProof/>
            <w:webHidden/>
          </w:rPr>
          <w:fldChar w:fldCharType="separate"/>
        </w:r>
        <w:r w:rsidR="00C74214">
          <w:rPr>
            <w:noProof/>
            <w:webHidden/>
          </w:rPr>
          <w:t>117</w:t>
        </w:r>
        <w:r>
          <w:rPr>
            <w:noProof/>
            <w:webHidden/>
          </w:rPr>
          <w:fldChar w:fldCharType="end"/>
        </w:r>
      </w:hyperlink>
    </w:p>
    <w:p w14:paraId="253FA2A8"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66" w:history="1">
        <w:r w:rsidRPr="00606AAE">
          <w:rPr>
            <w:rStyle w:val="Hyperlink"/>
            <w:noProof/>
            <w14:scene3d>
              <w14:camera w14:prst="orthographicFront"/>
              <w14:lightRig w14:rig="threePt" w14:dir="t">
                <w14:rot w14:lat="0" w14:lon="0" w14:rev="0"/>
              </w14:lightRig>
            </w14:scene3d>
          </w:rPr>
          <w:t>7.2.27</w:t>
        </w:r>
        <w:r>
          <w:rPr>
            <w:rFonts w:asciiTheme="minorHAnsi" w:eastAsiaTheme="minorEastAsia" w:hAnsiTheme="minorHAnsi" w:cstheme="minorBidi"/>
            <w:noProof/>
            <w:szCs w:val="22"/>
            <w:lang w:eastAsia="en-US"/>
          </w:rPr>
          <w:tab/>
        </w:r>
        <w:r w:rsidRPr="00606AAE">
          <w:rPr>
            <w:rStyle w:val="Hyperlink"/>
            <w:noProof/>
          </w:rPr>
          <w:t>Màn hình báo cáo chi nhập hàng</w:t>
        </w:r>
        <w:r>
          <w:rPr>
            <w:noProof/>
            <w:webHidden/>
          </w:rPr>
          <w:tab/>
        </w:r>
        <w:r>
          <w:rPr>
            <w:noProof/>
            <w:webHidden/>
          </w:rPr>
          <w:fldChar w:fldCharType="begin"/>
        </w:r>
        <w:r>
          <w:rPr>
            <w:noProof/>
            <w:webHidden/>
          </w:rPr>
          <w:instrText xml:space="preserve"> PAGEREF _Toc441092366 \h </w:instrText>
        </w:r>
        <w:r>
          <w:rPr>
            <w:noProof/>
            <w:webHidden/>
          </w:rPr>
        </w:r>
        <w:r>
          <w:rPr>
            <w:noProof/>
            <w:webHidden/>
          </w:rPr>
          <w:fldChar w:fldCharType="separate"/>
        </w:r>
        <w:r w:rsidR="00C74214">
          <w:rPr>
            <w:noProof/>
            <w:webHidden/>
          </w:rPr>
          <w:t>119</w:t>
        </w:r>
        <w:r>
          <w:rPr>
            <w:noProof/>
            <w:webHidden/>
          </w:rPr>
          <w:fldChar w:fldCharType="end"/>
        </w:r>
      </w:hyperlink>
    </w:p>
    <w:p w14:paraId="154FC7C6"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67" w:history="1">
        <w:r w:rsidRPr="00606AAE">
          <w:rPr>
            <w:rStyle w:val="Hyperlink"/>
            <w:noProof/>
            <w14:scene3d>
              <w14:camera w14:prst="orthographicFront"/>
              <w14:lightRig w14:rig="threePt" w14:dir="t">
                <w14:rot w14:lat="0" w14:lon="0" w14:rev="0"/>
              </w14:lightRig>
            </w14:scene3d>
          </w:rPr>
          <w:t>7.2.28</w:t>
        </w:r>
        <w:r>
          <w:rPr>
            <w:rFonts w:asciiTheme="minorHAnsi" w:eastAsiaTheme="minorEastAsia" w:hAnsiTheme="minorHAnsi" w:cstheme="minorBidi"/>
            <w:noProof/>
            <w:szCs w:val="22"/>
            <w:lang w:eastAsia="en-US"/>
          </w:rPr>
          <w:tab/>
        </w:r>
        <w:r w:rsidRPr="00606AAE">
          <w:rPr>
            <w:rStyle w:val="Hyperlink"/>
            <w:noProof/>
          </w:rPr>
          <w:t>Màn hình báo cáo tồn kho</w:t>
        </w:r>
        <w:r>
          <w:rPr>
            <w:noProof/>
            <w:webHidden/>
          </w:rPr>
          <w:tab/>
        </w:r>
        <w:r>
          <w:rPr>
            <w:noProof/>
            <w:webHidden/>
          </w:rPr>
          <w:fldChar w:fldCharType="begin"/>
        </w:r>
        <w:r>
          <w:rPr>
            <w:noProof/>
            <w:webHidden/>
          </w:rPr>
          <w:instrText xml:space="preserve"> PAGEREF _Toc441092367 \h </w:instrText>
        </w:r>
        <w:r>
          <w:rPr>
            <w:noProof/>
            <w:webHidden/>
          </w:rPr>
        </w:r>
        <w:r>
          <w:rPr>
            <w:noProof/>
            <w:webHidden/>
          </w:rPr>
          <w:fldChar w:fldCharType="separate"/>
        </w:r>
        <w:r w:rsidR="00C74214">
          <w:rPr>
            <w:noProof/>
            <w:webHidden/>
          </w:rPr>
          <w:t>120</w:t>
        </w:r>
        <w:r>
          <w:rPr>
            <w:noProof/>
            <w:webHidden/>
          </w:rPr>
          <w:fldChar w:fldCharType="end"/>
        </w:r>
      </w:hyperlink>
    </w:p>
    <w:p w14:paraId="30AFA802"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68" w:history="1">
        <w:r w:rsidRPr="00606AAE">
          <w:rPr>
            <w:rStyle w:val="Hyperlink"/>
            <w:noProof/>
            <w14:scene3d>
              <w14:camera w14:prst="orthographicFront"/>
              <w14:lightRig w14:rig="threePt" w14:dir="t">
                <w14:rot w14:lat="0" w14:lon="0" w14:rev="0"/>
              </w14:lightRig>
            </w14:scene3d>
          </w:rPr>
          <w:t>7.2.29</w:t>
        </w:r>
        <w:r>
          <w:rPr>
            <w:rFonts w:asciiTheme="minorHAnsi" w:eastAsiaTheme="minorEastAsia" w:hAnsiTheme="minorHAnsi" w:cstheme="minorBidi"/>
            <w:noProof/>
            <w:szCs w:val="22"/>
            <w:lang w:eastAsia="en-US"/>
          </w:rPr>
          <w:tab/>
        </w:r>
        <w:r w:rsidRPr="00606AAE">
          <w:rPr>
            <w:rStyle w:val="Hyperlink"/>
            <w:noProof/>
          </w:rPr>
          <w:t>Màn hình thống kê bán hàng</w:t>
        </w:r>
        <w:r>
          <w:rPr>
            <w:noProof/>
            <w:webHidden/>
          </w:rPr>
          <w:tab/>
        </w:r>
        <w:r>
          <w:rPr>
            <w:noProof/>
            <w:webHidden/>
          </w:rPr>
          <w:fldChar w:fldCharType="begin"/>
        </w:r>
        <w:r>
          <w:rPr>
            <w:noProof/>
            <w:webHidden/>
          </w:rPr>
          <w:instrText xml:space="preserve"> PAGEREF _Toc441092368 \h </w:instrText>
        </w:r>
        <w:r>
          <w:rPr>
            <w:noProof/>
            <w:webHidden/>
          </w:rPr>
        </w:r>
        <w:r>
          <w:rPr>
            <w:noProof/>
            <w:webHidden/>
          </w:rPr>
          <w:fldChar w:fldCharType="separate"/>
        </w:r>
        <w:r w:rsidR="00C74214">
          <w:rPr>
            <w:noProof/>
            <w:webHidden/>
          </w:rPr>
          <w:t>121</w:t>
        </w:r>
        <w:r>
          <w:rPr>
            <w:noProof/>
            <w:webHidden/>
          </w:rPr>
          <w:fldChar w:fldCharType="end"/>
        </w:r>
      </w:hyperlink>
    </w:p>
    <w:p w14:paraId="5DCD2D97"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69" w:history="1">
        <w:r w:rsidRPr="00606AAE">
          <w:rPr>
            <w:rStyle w:val="Hyperlink"/>
            <w:noProof/>
            <w14:scene3d>
              <w14:camera w14:prst="orthographicFront"/>
              <w14:lightRig w14:rig="threePt" w14:dir="t">
                <w14:rot w14:lat="0" w14:lon="0" w14:rev="0"/>
              </w14:lightRig>
            </w14:scene3d>
          </w:rPr>
          <w:t>7.2.30</w:t>
        </w:r>
        <w:r>
          <w:rPr>
            <w:rFonts w:asciiTheme="minorHAnsi" w:eastAsiaTheme="minorEastAsia" w:hAnsiTheme="minorHAnsi" w:cstheme="minorBidi"/>
            <w:noProof/>
            <w:szCs w:val="22"/>
            <w:lang w:eastAsia="en-US"/>
          </w:rPr>
          <w:tab/>
        </w:r>
        <w:r w:rsidRPr="00606AAE">
          <w:rPr>
            <w:rStyle w:val="Hyperlink"/>
            <w:noProof/>
          </w:rPr>
          <w:t>Màn hình trang trợ giúp</w:t>
        </w:r>
        <w:r>
          <w:rPr>
            <w:noProof/>
            <w:webHidden/>
          </w:rPr>
          <w:tab/>
        </w:r>
        <w:r>
          <w:rPr>
            <w:noProof/>
            <w:webHidden/>
          </w:rPr>
          <w:fldChar w:fldCharType="begin"/>
        </w:r>
        <w:r>
          <w:rPr>
            <w:noProof/>
            <w:webHidden/>
          </w:rPr>
          <w:instrText xml:space="preserve"> PAGEREF _Toc441092369 \h </w:instrText>
        </w:r>
        <w:r>
          <w:rPr>
            <w:noProof/>
            <w:webHidden/>
          </w:rPr>
        </w:r>
        <w:r>
          <w:rPr>
            <w:noProof/>
            <w:webHidden/>
          </w:rPr>
          <w:fldChar w:fldCharType="separate"/>
        </w:r>
        <w:r w:rsidR="00C74214">
          <w:rPr>
            <w:noProof/>
            <w:webHidden/>
          </w:rPr>
          <w:t>121</w:t>
        </w:r>
        <w:r>
          <w:rPr>
            <w:noProof/>
            <w:webHidden/>
          </w:rPr>
          <w:fldChar w:fldCharType="end"/>
        </w:r>
      </w:hyperlink>
    </w:p>
    <w:p w14:paraId="235AE408"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70" w:history="1">
        <w:r w:rsidRPr="00606AAE">
          <w:rPr>
            <w:rStyle w:val="Hyperlink"/>
            <w:noProof/>
            <w14:scene3d>
              <w14:camera w14:prst="orthographicFront"/>
              <w14:lightRig w14:rig="threePt" w14:dir="t">
                <w14:rot w14:lat="0" w14:lon="0" w14:rev="0"/>
              </w14:lightRig>
            </w14:scene3d>
          </w:rPr>
          <w:t>7.2.31</w:t>
        </w:r>
        <w:r>
          <w:rPr>
            <w:rFonts w:asciiTheme="minorHAnsi" w:eastAsiaTheme="minorEastAsia" w:hAnsiTheme="minorHAnsi" w:cstheme="minorBidi"/>
            <w:noProof/>
            <w:szCs w:val="22"/>
            <w:lang w:eastAsia="en-US"/>
          </w:rPr>
          <w:tab/>
        </w:r>
        <w:r w:rsidRPr="00606AAE">
          <w:rPr>
            <w:rStyle w:val="Hyperlink"/>
            <w:noProof/>
          </w:rPr>
          <w:t>Màn hình thông tin</w:t>
        </w:r>
        <w:r>
          <w:rPr>
            <w:noProof/>
            <w:webHidden/>
          </w:rPr>
          <w:tab/>
        </w:r>
        <w:r>
          <w:rPr>
            <w:noProof/>
            <w:webHidden/>
          </w:rPr>
          <w:fldChar w:fldCharType="begin"/>
        </w:r>
        <w:r>
          <w:rPr>
            <w:noProof/>
            <w:webHidden/>
          </w:rPr>
          <w:instrText xml:space="preserve"> PAGEREF _Toc441092370 \h </w:instrText>
        </w:r>
        <w:r>
          <w:rPr>
            <w:noProof/>
            <w:webHidden/>
          </w:rPr>
        </w:r>
        <w:r>
          <w:rPr>
            <w:noProof/>
            <w:webHidden/>
          </w:rPr>
          <w:fldChar w:fldCharType="separate"/>
        </w:r>
        <w:r w:rsidR="00C74214">
          <w:rPr>
            <w:noProof/>
            <w:webHidden/>
          </w:rPr>
          <w:t>122</w:t>
        </w:r>
        <w:r>
          <w:rPr>
            <w:noProof/>
            <w:webHidden/>
          </w:rPr>
          <w:fldChar w:fldCharType="end"/>
        </w:r>
      </w:hyperlink>
    </w:p>
    <w:p w14:paraId="70EAC924" w14:textId="77777777" w:rsidR="00F52282" w:rsidRDefault="00F52282">
      <w:pPr>
        <w:pStyle w:val="TOC3"/>
        <w:tabs>
          <w:tab w:val="left" w:pos="770"/>
          <w:tab w:val="right" w:leader="dot" w:pos="8777"/>
        </w:tabs>
        <w:rPr>
          <w:rFonts w:asciiTheme="minorHAnsi" w:eastAsiaTheme="minorEastAsia" w:hAnsiTheme="minorHAnsi" w:cstheme="minorBidi"/>
          <w:noProof/>
          <w:szCs w:val="22"/>
          <w:lang w:eastAsia="en-US"/>
        </w:rPr>
      </w:pPr>
      <w:hyperlink w:anchor="_Toc441092371" w:history="1">
        <w:r w:rsidRPr="00606AAE">
          <w:rPr>
            <w:rStyle w:val="Hyperlink"/>
            <w:noProof/>
            <w14:scene3d>
              <w14:camera w14:prst="orthographicFront"/>
              <w14:lightRig w14:rig="threePt" w14:dir="t">
                <w14:rot w14:lat="0" w14:lon="0" w14:rev="0"/>
              </w14:lightRig>
            </w14:scene3d>
          </w:rPr>
          <w:t>7.2.32</w:t>
        </w:r>
        <w:r>
          <w:rPr>
            <w:rFonts w:asciiTheme="minorHAnsi" w:eastAsiaTheme="minorEastAsia" w:hAnsiTheme="minorHAnsi" w:cstheme="minorBidi"/>
            <w:noProof/>
            <w:szCs w:val="22"/>
            <w:lang w:eastAsia="en-US"/>
          </w:rPr>
          <w:tab/>
        </w:r>
        <w:r w:rsidRPr="00606AAE">
          <w:rPr>
            <w:rStyle w:val="Hyperlink"/>
            <w:noProof/>
          </w:rPr>
          <w:t>Màn hình trợ giúp</w:t>
        </w:r>
        <w:r>
          <w:rPr>
            <w:noProof/>
            <w:webHidden/>
          </w:rPr>
          <w:tab/>
        </w:r>
        <w:r>
          <w:rPr>
            <w:noProof/>
            <w:webHidden/>
          </w:rPr>
          <w:fldChar w:fldCharType="begin"/>
        </w:r>
        <w:r>
          <w:rPr>
            <w:noProof/>
            <w:webHidden/>
          </w:rPr>
          <w:instrText xml:space="preserve"> PAGEREF _Toc441092371 \h </w:instrText>
        </w:r>
        <w:r>
          <w:rPr>
            <w:noProof/>
            <w:webHidden/>
          </w:rPr>
        </w:r>
        <w:r>
          <w:rPr>
            <w:noProof/>
            <w:webHidden/>
          </w:rPr>
          <w:fldChar w:fldCharType="separate"/>
        </w:r>
        <w:r w:rsidR="00C74214">
          <w:rPr>
            <w:noProof/>
            <w:webHidden/>
          </w:rPr>
          <w:t>123</w:t>
        </w:r>
        <w:r>
          <w:rPr>
            <w:noProof/>
            <w:webHidden/>
          </w:rPr>
          <w:fldChar w:fldCharType="end"/>
        </w:r>
      </w:hyperlink>
    </w:p>
    <w:p w14:paraId="7A3359CB" w14:textId="77777777" w:rsidR="00F52282" w:rsidRDefault="00F52282">
      <w:pPr>
        <w:pStyle w:val="TOC1"/>
        <w:tabs>
          <w:tab w:val="left" w:pos="1464"/>
          <w:tab w:val="right" w:leader="dot" w:pos="8777"/>
        </w:tabs>
        <w:rPr>
          <w:rFonts w:asciiTheme="minorHAnsi" w:eastAsiaTheme="minorEastAsia" w:hAnsiTheme="minorHAnsi" w:cstheme="minorBidi"/>
          <w:b w:val="0"/>
          <w:noProof/>
          <w:szCs w:val="22"/>
          <w:lang w:eastAsia="en-US"/>
        </w:rPr>
      </w:pPr>
      <w:hyperlink w:anchor="_Toc441092372" w:history="1">
        <w:r w:rsidRPr="00606AAE">
          <w:rPr>
            <w:rStyle w:val="Hyperlink"/>
            <w:noProof/>
            <w14:scene3d>
              <w14:camera w14:prst="orthographicFront"/>
              <w14:lightRig w14:rig="threePt" w14:dir="t">
                <w14:rot w14:lat="0" w14:lon="0" w14:rev="0"/>
              </w14:lightRig>
            </w14:scene3d>
          </w:rPr>
          <w:t>CHƯƠNG 8:</w:t>
        </w:r>
        <w:r>
          <w:rPr>
            <w:rFonts w:asciiTheme="minorHAnsi" w:eastAsiaTheme="minorEastAsia" w:hAnsiTheme="minorHAnsi" w:cstheme="minorBidi"/>
            <w:b w:val="0"/>
            <w:noProof/>
            <w:szCs w:val="22"/>
            <w:lang w:eastAsia="en-US"/>
          </w:rPr>
          <w:tab/>
        </w:r>
        <w:r w:rsidRPr="00606AAE">
          <w:rPr>
            <w:rStyle w:val="Hyperlink"/>
            <w:noProof/>
          </w:rPr>
          <w:t>KẾT LUẬN</w:t>
        </w:r>
        <w:r>
          <w:rPr>
            <w:noProof/>
            <w:webHidden/>
          </w:rPr>
          <w:tab/>
        </w:r>
        <w:r>
          <w:rPr>
            <w:noProof/>
            <w:webHidden/>
          </w:rPr>
          <w:fldChar w:fldCharType="begin"/>
        </w:r>
        <w:r>
          <w:rPr>
            <w:noProof/>
            <w:webHidden/>
          </w:rPr>
          <w:instrText xml:space="preserve"> PAGEREF _Toc441092372 \h </w:instrText>
        </w:r>
        <w:r>
          <w:rPr>
            <w:noProof/>
            <w:webHidden/>
          </w:rPr>
        </w:r>
        <w:r>
          <w:rPr>
            <w:noProof/>
            <w:webHidden/>
          </w:rPr>
          <w:fldChar w:fldCharType="separate"/>
        </w:r>
        <w:r w:rsidR="00C74214">
          <w:rPr>
            <w:noProof/>
            <w:webHidden/>
          </w:rPr>
          <w:t>124</w:t>
        </w:r>
        <w:r>
          <w:rPr>
            <w:noProof/>
            <w:webHidden/>
          </w:rPr>
          <w:fldChar w:fldCharType="end"/>
        </w:r>
      </w:hyperlink>
    </w:p>
    <w:p w14:paraId="1F08BA5B"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373" w:history="1">
        <w:r w:rsidRPr="00606AAE">
          <w:rPr>
            <w:rStyle w:val="Hyperlink"/>
            <w:noProof/>
          </w:rPr>
          <w:t>8.1</w:t>
        </w:r>
        <w:r>
          <w:rPr>
            <w:rFonts w:asciiTheme="minorHAnsi" w:eastAsiaTheme="minorEastAsia" w:hAnsiTheme="minorHAnsi" w:cstheme="minorBidi"/>
            <w:noProof/>
            <w:sz w:val="22"/>
            <w:szCs w:val="22"/>
            <w:lang w:eastAsia="en-US"/>
          </w:rPr>
          <w:tab/>
        </w:r>
        <w:r w:rsidRPr="00606AAE">
          <w:rPr>
            <w:rStyle w:val="Hyperlink"/>
            <w:noProof/>
          </w:rPr>
          <w:t>Môi trường phát triển và triển khai</w:t>
        </w:r>
        <w:r>
          <w:rPr>
            <w:noProof/>
            <w:webHidden/>
          </w:rPr>
          <w:tab/>
        </w:r>
        <w:r>
          <w:rPr>
            <w:noProof/>
            <w:webHidden/>
          </w:rPr>
          <w:fldChar w:fldCharType="begin"/>
        </w:r>
        <w:r>
          <w:rPr>
            <w:noProof/>
            <w:webHidden/>
          </w:rPr>
          <w:instrText xml:space="preserve"> PAGEREF _Toc441092373 \h </w:instrText>
        </w:r>
        <w:r>
          <w:rPr>
            <w:noProof/>
            <w:webHidden/>
          </w:rPr>
        </w:r>
        <w:r>
          <w:rPr>
            <w:noProof/>
            <w:webHidden/>
          </w:rPr>
          <w:fldChar w:fldCharType="separate"/>
        </w:r>
        <w:r w:rsidR="00C74214">
          <w:rPr>
            <w:noProof/>
            <w:webHidden/>
          </w:rPr>
          <w:t>124</w:t>
        </w:r>
        <w:r>
          <w:rPr>
            <w:noProof/>
            <w:webHidden/>
          </w:rPr>
          <w:fldChar w:fldCharType="end"/>
        </w:r>
      </w:hyperlink>
    </w:p>
    <w:p w14:paraId="2CE20768"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374" w:history="1">
        <w:r w:rsidRPr="00606AAE">
          <w:rPr>
            <w:rStyle w:val="Hyperlink"/>
            <w:noProof/>
          </w:rPr>
          <w:t>8.2</w:t>
        </w:r>
        <w:r>
          <w:rPr>
            <w:rFonts w:asciiTheme="minorHAnsi" w:eastAsiaTheme="minorEastAsia" w:hAnsiTheme="minorHAnsi" w:cstheme="minorBidi"/>
            <w:noProof/>
            <w:sz w:val="22"/>
            <w:szCs w:val="22"/>
            <w:lang w:eastAsia="en-US"/>
          </w:rPr>
          <w:tab/>
        </w:r>
        <w:r w:rsidRPr="00606AAE">
          <w:rPr>
            <w:rStyle w:val="Hyperlink"/>
            <w:noProof/>
          </w:rPr>
          <w:t>Kết quả đạt được</w:t>
        </w:r>
        <w:r>
          <w:rPr>
            <w:noProof/>
            <w:webHidden/>
          </w:rPr>
          <w:tab/>
        </w:r>
        <w:r>
          <w:rPr>
            <w:noProof/>
            <w:webHidden/>
          </w:rPr>
          <w:fldChar w:fldCharType="begin"/>
        </w:r>
        <w:r>
          <w:rPr>
            <w:noProof/>
            <w:webHidden/>
          </w:rPr>
          <w:instrText xml:space="preserve"> PAGEREF _Toc441092374 \h </w:instrText>
        </w:r>
        <w:r>
          <w:rPr>
            <w:noProof/>
            <w:webHidden/>
          </w:rPr>
        </w:r>
        <w:r>
          <w:rPr>
            <w:noProof/>
            <w:webHidden/>
          </w:rPr>
          <w:fldChar w:fldCharType="separate"/>
        </w:r>
        <w:r w:rsidR="00C74214">
          <w:rPr>
            <w:noProof/>
            <w:webHidden/>
          </w:rPr>
          <w:t>124</w:t>
        </w:r>
        <w:r>
          <w:rPr>
            <w:noProof/>
            <w:webHidden/>
          </w:rPr>
          <w:fldChar w:fldCharType="end"/>
        </w:r>
      </w:hyperlink>
    </w:p>
    <w:p w14:paraId="7642EC28" w14:textId="77777777" w:rsidR="00F52282" w:rsidRDefault="00F52282">
      <w:pPr>
        <w:pStyle w:val="TOC2"/>
        <w:tabs>
          <w:tab w:val="left" w:pos="470"/>
          <w:tab w:val="right" w:leader="dot" w:pos="8777"/>
        </w:tabs>
        <w:rPr>
          <w:rFonts w:asciiTheme="minorHAnsi" w:eastAsiaTheme="minorEastAsia" w:hAnsiTheme="minorHAnsi" w:cstheme="minorBidi"/>
          <w:noProof/>
          <w:sz w:val="22"/>
          <w:szCs w:val="22"/>
          <w:lang w:eastAsia="en-US"/>
        </w:rPr>
      </w:pPr>
      <w:hyperlink w:anchor="_Toc441092375" w:history="1">
        <w:r w:rsidRPr="00606AAE">
          <w:rPr>
            <w:rStyle w:val="Hyperlink"/>
            <w:noProof/>
          </w:rPr>
          <w:t>8.3</w:t>
        </w:r>
        <w:r>
          <w:rPr>
            <w:rFonts w:asciiTheme="minorHAnsi" w:eastAsiaTheme="minorEastAsia" w:hAnsiTheme="minorHAnsi" w:cstheme="minorBidi"/>
            <w:noProof/>
            <w:sz w:val="22"/>
            <w:szCs w:val="22"/>
            <w:lang w:eastAsia="en-US"/>
          </w:rPr>
          <w:tab/>
        </w:r>
        <w:r w:rsidRPr="00606AAE">
          <w:rPr>
            <w:rStyle w:val="Hyperlink"/>
            <w:noProof/>
          </w:rPr>
          <w:t>Hướng phát triển</w:t>
        </w:r>
        <w:r>
          <w:rPr>
            <w:noProof/>
            <w:webHidden/>
          </w:rPr>
          <w:tab/>
        </w:r>
        <w:r>
          <w:rPr>
            <w:noProof/>
            <w:webHidden/>
          </w:rPr>
          <w:fldChar w:fldCharType="begin"/>
        </w:r>
        <w:r>
          <w:rPr>
            <w:noProof/>
            <w:webHidden/>
          </w:rPr>
          <w:instrText xml:space="preserve"> PAGEREF _Toc441092375 \h </w:instrText>
        </w:r>
        <w:r>
          <w:rPr>
            <w:noProof/>
            <w:webHidden/>
          </w:rPr>
        </w:r>
        <w:r>
          <w:rPr>
            <w:noProof/>
            <w:webHidden/>
          </w:rPr>
          <w:fldChar w:fldCharType="separate"/>
        </w:r>
        <w:r w:rsidR="00C74214">
          <w:rPr>
            <w:noProof/>
            <w:webHidden/>
          </w:rPr>
          <w:t>124</w:t>
        </w:r>
        <w:r>
          <w:rPr>
            <w:noProof/>
            <w:webHidden/>
          </w:rPr>
          <w:fldChar w:fldCharType="end"/>
        </w:r>
      </w:hyperlink>
    </w:p>
    <w:p w14:paraId="006AB066" w14:textId="77777777" w:rsidR="00F52282" w:rsidRDefault="00F52282">
      <w:pPr>
        <w:pStyle w:val="TOC1"/>
        <w:tabs>
          <w:tab w:val="right" w:leader="dot" w:pos="8777"/>
        </w:tabs>
        <w:rPr>
          <w:rFonts w:asciiTheme="minorHAnsi" w:eastAsiaTheme="minorEastAsia" w:hAnsiTheme="minorHAnsi" w:cstheme="minorBidi"/>
          <w:b w:val="0"/>
          <w:noProof/>
          <w:szCs w:val="22"/>
          <w:lang w:eastAsia="en-US"/>
        </w:rPr>
      </w:pPr>
      <w:hyperlink w:anchor="_Toc441092376" w:history="1">
        <w:r w:rsidRPr="00606AAE">
          <w:rPr>
            <w:rStyle w:val="Hyperlink"/>
            <w:noProof/>
          </w:rPr>
          <w:t>PHỤ LỤC</w:t>
        </w:r>
        <w:r>
          <w:rPr>
            <w:noProof/>
            <w:webHidden/>
          </w:rPr>
          <w:tab/>
        </w:r>
        <w:r>
          <w:rPr>
            <w:noProof/>
            <w:webHidden/>
          </w:rPr>
          <w:fldChar w:fldCharType="begin"/>
        </w:r>
        <w:r>
          <w:rPr>
            <w:noProof/>
            <w:webHidden/>
          </w:rPr>
          <w:instrText xml:space="preserve"> PAGEREF _Toc441092376 \h </w:instrText>
        </w:r>
        <w:r>
          <w:rPr>
            <w:noProof/>
            <w:webHidden/>
          </w:rPr>
        </w:r>
        <w:r>
          <w:rPr>
            <w:noProof/>
            <w:webHidden/>
          </w:rPr>
          <w:fldChar w:fldCharType="separate"/>
        </w:r>
        <w:r w:rsidR="00C74214">
          <w:rPr>
            <w:noProof/>
            <w:webHidden/>
          </w:rPr>
          <w:t>125</w:t>
        </w:r>
        <w:r>
          <w:rPr>
            <w:noProof/>
            <w:webHidden/>
          </w:rPr>
          <w:fldChar w:fldCharType="end"/>
        </w:r>
      </w:hyperlink>
    </w:p>
    <w:p w14:paraId="037D6BCF" w14:textId="77777777" w:rsidR="00327074" w:rsidRPr="002B3D69" w:rsidRDefault="00327074" w:rsidP="00C05B9F">
      <w:pPr>
        <w:rPr>
          <w:b/>
          <w:bCs/>
          <w:sz w:val="26"/>
          <w:szCs w:val="26"/>
        </w:rPr>
      </w:pPr>
      <w:r w:rsidRPr="002B3D69">
        <w:rPr>
          <w:sz w:val="24"/>
          <w:szCs w:val="24"/>
        </w:rPr>
        <w:fldChar w:fldCharType="end"/>
      </w:r>
    </w:p>
    <w:p w14:paraId="366A426C" w14:textId="77777777" w:rsidR="00F52282" w:rsidRDefault="00F212BA">
      <w:pPr>
        <w:suppressAutoHyphens w:val="0"/>
        <w:spacing w:before="0" w:after="0" w:line="240" w:lineRule="auto"/>
        <w:ind w:firstLine="0"/>
        <w:jc w:val="left"/>
        <w:sectPr w:rsidR="00F52282" w:rsidSect="00C05B9F">
          <w:headerReference w:type="default" r:id="rId11"/>
          <w:footerReference w:type="default" r:id="rId12"/>
          <w:type w:val="continuous"/>
          <w:pgSz w:w="11906" w:h="16838" w:code="9"/>
          <w:pgMar w:top="1418" w:right="1134" w:bottom="1418" w:left="1985" w:header="567" w:footer="567" w:gutter="0"/>
          <w:pgNumType w:start="0"/>
          <w:cols w:space="720"/>
          <w:docGrid w:linePitch="600" w:charSpace="38911"/>
        </w:sectPr>
      </w:pPr>
      <w:r>
        <w:br w:type="page"/>
      </w:r>
    </w:p>
    <w:p w14:paraId="037D6BD0" w14:textId="112A2757" w:rsidR="00327074" w:rsidRPr="002B3D69" w:rsidRDefault="00FE4DCE" w:rsidP="00D7021E">
      <w:pPr>
        <w:pStyle w:val="Heading1"/>
      </w:pPr>
      <w:bookmarkStart w:id="0" w:name="_Toc441092256"/>
      <w:r>
        <w:lastRenderedPageBreak/>
        <w:t>THÔNG TIN CHUNG</w:t>
      </w:r>
      <w:bookmarkEnd w:id="0"/>
    </w:p>
    <w:p w14:paraId="037D6BD1" w14:textId="0D7F2BC9" w:rsidR="00327074" w:rsidRDefault="00327074" w:rsidP="00C05B9F">
      <w:pPr>
        <w:pStyle w:val="Heading2"/>
      </w:pPr>
      <w:bookmarkStart w:id="1" w:name="_Toc441092257"/>
      <w:r w:rsidRPr="002B3D69">
        <w:t>Đề tài</w:t>
      </w:r>
      <w:bookmarkEnd w:id="1"/>
    </w:p>
    <w:p w14:paraId="3DAF247A" w14:textId="77777777" w:rsidR="004C5E1A" w:rsidRPr="004C5E1A" w:rsidRDefault="004C5E1A" w:rsidP="00C05B9F">
      <w:pPr>
        <w:pStyle w:val="ListParagraph"/>
        <w:numPr>
          <w:ilvl w:val="0"/>
          <w:numId w:val="5"/>
        </w:numPr>
        <w:suppressAutoHyphens w:val="0"/>
        <w:spacing w:before="0" w:after="160"/>
        <w:contextualSpacing/>
        <w:rPr>
          <w:sz w:val="26"/>
          <w:szCs w:val="26"/>
        </w:rPr>
      </w:pPr>
      <w:r w:rsidRPr="004C5E1A">
        <w:rPr>
          <w:sz w:val="26"/>
          <w:szCs w:val="26"/>
        </w:rPr>
        <w:t>Tên đề tài: Quản lý cửa hàng điện thoại di động và linh kiện.</w:t>
      </w:r>
    </w:p>
    <w:p w14:paraId="3B004992" w14:textId="001E5C46" w:rsidR="004C5E1A" w:rsidRPr="004C5E1A" w:rsidRDefault="004C5E1A" w:rsidP="00C05B9F">
      <w:pPr>
        <w:pStyle w:val="ListParagraph"/>
        <w:numPr>
          <w:ilvl w:val="0"/>
          <w:numId w:val="5"/>
        </w:numPr>
        <w:suppressAutoHyphens w:val="0"/>
        <w:spacing w:before="0" w:after="160"/>
        <w:contextualSpacing/>
        <w:rPr>
          <w:sz w:val="26"/>
          <w:szCs w:val="26"/>
        </w:rPr>
      </w:pPr>
      <w:r w:rsidRPr="004C5E1A">
        <w:rPr>
          <w:sz w:val="26"/>
          <w:szCs w:val="26"/>
        </w:rPr>
        <w:t>Nội dung: Xây dựng phần mềm quản lý các nghiệp vụ nhập hàng, xuất hàng, bán hàng, lưu trữ…cho một cửa hàng điện thoại di động và linh kiện với quy mô vừa và nhỏ.</w:t>
      </w:r>
    </w:p>
    <w:p w14:paraId="037D6BD2" w14:textId="77777777" w:rsidR="00327074" w:rsidRDefault="00327074" w:rsidP="00C05B9F">
      <w:pPr>
        <w:pStyle w:val="Heading2"/>
      </w:pPr>
      <w:bookmarkStart w:id="2" w:name="_Toc441092258"/>
      <w:r w:rsidRPr="002B3D69">
        <w:t>Môi trường phát triển ứng dụng</w:t>
      </w:r>
      <w:bookmarkEnd w:id="2"/>
    </w:p>
    <w:p w14:paraId="6A0573B6" w14:textId="77777777" w:rsidR="00924AA3" w:rsidRPr="00924AA3" w:rsidRDefault="00924AA3" w:rsidP="00C05B9F">
      <w:pPr>
        <w:pStyle w:val="ListParagraph"/>
        <w:numPr>
          <w:ilvl w:val="0"/>
          <w:numId w:val="6"/>
        </w:numPr>
        <w:tabs>
          <w:tab w:val="left" w:pos="1905"/>
          <w:tab w:val="left" w:pos="4935"/>
        </w:tabs>
        <w:suppressAutoHyphens w:val="0"/>
        <w:spacing w:before="0" w:after="160"/>
        <w:ind w:left="567" w:hanging="425"/>
        <w:contextualSpacing/>
        <w:jc w:val="left"/>
        <w:rPr>
          <w:sz w:val="26"/>
          <w:szCs w:val="26"/>
        </w:rPr>
      </w:pPr>
      <w:r w:rsidRPr="00924AA3">
        <w:rPr>
          <w:sz w:val="26"/>
          <w:szCs w:val="26"/>
        </w:rPr>
        <w:t>Hệ điều hành: Microsoft Windows</w:t>
      </w:r>
    </w:p>
    <w:p w14:paraId="6E34EB3A" w14:textId="77777777" w:rsidR="00924AA3" w:rsidRPr="00924AA3" w:rsidRDefault="00924AA3" w:rsidP="00C05B9F">
      <w:pPr>
        <w:pStyle w:val="ListParagraph"/>
        <w:numPr>
          <w:ilvl w:val="0"/>
          <w:numId w:val="6"/>
        </w:numPr>
        <w:tabs>
          <w:tab w:val="left" w:pos="1905"/>
          <w:tab w:val="left" w:pos="4935"/>
        </w:tabs>
        <w:suppressAutoHyphens w:val="0"/>
        <w:spacing w:before="0" w:after="160"/>
        <w:ind w:left="567" w:hanging="425"/>
        <w:contextualSpacing/>
        <w:jc w:val="left"/>
        <w:rPr>
          <w:sz w:val="26"/>
          <w:szCs w:val="26"/>
        </w:rPr>
      </w:pPr>
      <w:r w:rsidRPr="00924AA3">
        <w:rPr>
          <w:sz w:val="26"/>
          <w:szCs w:val="26"/>
        </w:rPr>
        <w:t>Quản trị cơ sở dữ liệu: SQL Server</w:t>
      </w:r>
    </w:p>
    <w:p w14:paraId="7F30EF4D" w14:textId="77777777" w:rsidR="00924AA3" w:rsidRPr="00924AA3" w:rsidRDefault="00924AA3" w:rsidP="00C05B9F">
      <w:pPr>
        <w:pStyle w:val="ListParagraph"/>
        <w:numPr>
          <w:ilvl w:val="0"/>
          <w:numId w:val="6"/>
        </w:numPr>
        <w:tabs>
          <w:tab w:val="left" w:pos="1905"/>
          <w:tab w:val="left" w:pos="4935"/>
        </w:tabs>
        <w:suppressAutoHyphens w:val="0"/>
        <w:spacing w:before="0" w:after="160"/>
        <w:ind w:left="567" w:hanging="425"/>
        <w:contextualSpacing/>
        <w:jc w:val="left"/>
        <w:rPr>
          <w:sz w:val="26"/>
          <w:szCs w:val="26"/>
        </w:rPr>
      </w:pPr>
      <w:r w:rsidRPr="00924AA3">
        <w:rPr>
          <w:sz w:val="26"/>
          <w:szCs w:val="26"/>
        </w:rPr>
        <w:t>Công cụ xây dựng ứng dụng: Visual Studio</w:t>
      </w:r>
    </w:p>
    <w:p w14:paraId="33698C7F" w14:textId="250E7269" w:rsidR="00924AA3" w:rsidRPr="00924AA3" w:rsidRDefault="00924AA3" w:rsidP="00C05B9F">
      <w:pPr>
        <w:pStyle w:val="ListParagraph"/>
        <w:numPr>
          <w:ilvl w:val="0"/>
          <w:numId w:val="6"/>
        </w:numPr>
        <w:tabs>
          <w:tab w:val="left" w:pos="1905"/>
          <w:tab w:val="left" w:pos="4935"/>
        </w:tabs>
        <w:suppressAutoHyphens w:val="0"/>
        <w:spacing w:before="0" w:after="160"/>
        <w:ind w:left="567" w:hanging="425"/>
        <w:contextualSpacing/>
        <w:jc w:val="left"/>
        <w:rPr>
          <w:sz w:val="26"/>
          <w:szCs w:val="26"/>
        </w:rPr>
      </w:pPr>
      <w:r w:rsidRPr="00924AA3">
        <w:rPr>
          <w:sz w:val="26"/>
          <w:szCs w:val="26"/>
        </w:rPr>
        <w:t>Công cụ hỗ trợ giao diện: DevExpress</w:t>
      </w:r>
    </w:p>
    <w:p w14:paraId="037D6BD3" w14:textId="77777777" w:rsidR="00327074" w:rsidRDefault="00327074" w:rsidP="00C05B9F">
      <w:pPr>
        <w:pStyle w:val="Heading2"/>
      </w:pPr>
      <w:bookmarkStart w:id="3" w:name="_Toc441092259"/>
      <w:r w:rsidRPr="002B3D69">
        <w:t>Thông tin nhóm</w:t>
      </w:r>
      <w:bookmarkEnd w:id="3"/>
    </w:p>
    <w:tbl>
      <w:tblPr>
        <w:tblW w:w="8653"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6"/>
        <w:gridCol w:w="1824"/>
        <w:gridCol w:w="2317"/>
        <w:gridCol w:w="3266"/>
      </w:tblGrid>
      <w:tr w:rsidR="00924AA3" w:rsidRPr="00924AA3" w14:paraId="5104F3E0" w14:textId="77777777" w:rsidTr="007514BF">
        <w:tc>
          <w:tcPr>
            <w:tcW w:w="1246" w:type="dxa"/>
          </w:tcPr>
          <w:p w14:paraId="3647E3E3" w14:textId="77777777" w:rsidR="00924AA3" w:rsidRPr="00924AA3" w:rsidRDefault="00924AA3" w:rsidP="00C05B9F">
            <w:pPr>
              <w:spacing w:before="0" w:after="0"/>
              <w:ind w:firstLine="0"/>
              <w:jc w:val="center"/>
              <w:rPr>
                <w:sz w:val="26"/>
                <w:szCs w:val="26"/>
              </w:rPr>
            </w:pPr>
            <w:r w:rsidRPr="00924AA3">
              <w:rPr>
                <w:sz w:val="26"/>
                <w:szCs w:val="26"/>
              </w:rPr>
              <w:t>STT</w:t>
            </w:r>
          </w:p>
        </w:tc>
        <w:tc>
          <w:tcPr>
            <w:tcW w:w="1824" w:type="dxa"/>
          </w:tcPr>
          <w:p w14:paraId="7EFE48B6" w14:textId="77777777" w:rsidR="00924AA3" w:rsidRPr="00924AA3" w:rsidRDefault="00924AA3" w:rsidP="00C05B9F">
            <w:pPr>
              <w:spacing w:before="0" w:after="0"/>
              <w:ind w:firstLine="0"/>
              <w:jc w:val="left"/>
              <w:rPr>
                <w:sz w:val="26"/>
                <w:szCs w:val="26"/>
              </w:rPr>
            </w:pPr>
            <w:r w:rsidRPr="00924AA3">
              <w:rPr>
                <w:sz w:val="26"/>
                <w:szCs w:val="26"/>
              </w:rPr>
              <w:t>MSSV</w:t>
            </w:r>
          </w:p>
        </w:tc>
        <w:tc>
          <w:tcPr>
            <w:tcW w:w="2317" w:type="dxa"/>
          </w:tcPr>
          <w:p w14:paraId="7C3878BB" w14:textId="4DA9294A" w:rsidR="00924AA3" w:rsidRPr="00924AA3" w:rsidRDefault="00924AA3" w:rsidP="00C05B9F">
            <w:pPr>
              <w:spacing w:before="0" w:after="0"/>
              <w:ind w:firstLine="0"/>
              <w:jc w:val="left"/>
              <w:rPr>
                <w:sz w:val="26"/>
                <w:szCs w:val="26"/>
              </w:rPr>
            </w:pPr>
            <w:r>
              <w:rPr>
                <w:sz w:val="26"/>
                <w:szCs w:val="26"/>
              </w:rPr>
              <w:t xml:space="preserve">Họ và </w:t>
            </w:r>
            <w:r w:rsidRPr="00924AA3">
              <w:rPr>
                <w:sz w:val="26"/>
                <w:szCs w:val="26"/>
              </w:rPr>
              <w:t>tên</w:t>
            </w:r>
          </w:p>
        </w:tc>
        <w:tc>
          <w:tcPr>
            <w:tcW w:w="3266" w:type="dxa"/>
          </w:tcPr>
          <w:p w14:paraId="1D7C9FA3" w14:textId="77777777" w:rsidR="00924AA3" w:rsidRPr="00924AA3" w:rsidRDefault="00924AA3" w:rsidP="00C05B9F">
            <w:pPr>
              <w:spacing w:before="0" w:after="0"/>
              <w:ind w:firstLine="0"/>
              <w:jc w:val="left"/>
              <w:rPr>
                <w:sz w:val="26"/>
                <w:szCs w:val="26"/>
              </w:rPr>
            </w:pPr>
            <w:r w:rsidRPr="00924AA3">
              <w:rPr>
                <w:sz w:val="26"/>
                <w:szCs w:val="26"/>
              </w:rPr>
              <w:t>Email</w:t>
            </w:r>
          </w:p>
        </w:tc>
      </w:tr>
      <w:tr w:rsidR="00924AA3" w:rsidRPr="00924AA3" w14:paraId="3FAF2FBC" w14:textId="77777777" w:rsidTr="007514BF">
        <w:tc>
          <w:tcPr>
            <w:tcW w:w="1246" w:type="dxa"/>
          </w:tcPr>
          <w:p w14:paraId="460CB30A" w14:textId="77777777" w:rsidR="00924AA3" w:rsidRPr="00924AA3" w:rsidRDefault="00924AA3" w:rsidP="00C05B9F">
            <w:pPr>
              <w:spacing w:before="0" w:after="0"/>
              <w:ind w:firstLine="0"/>
              <w:jc w:val="center"/>
              <w:rPr>
                <w:sz w:val="26"/>
                <w:szCs w:val="26"/>
              </w:rPr>
            </w:pPr>
            <w:r w:rsidRPr="00924AA3">
              <w:rPr>
                <w:sz w:val="26"/>
                <w:szCs w:val="26"/>
              </w:rPr>
              <w:t>1</w:t>
            </w:r>
          </w:p>
        </w:tc>
        <w:tc>
          <w:tcPr>
            <w:tcW w:w="1824" w:type="dxa"/>
          </w:tcPr>
          <w:p w14:paraId="703D583A" w14:textId="77777777" w:rsidR="00924AA3" w:rsidRPr="00924AA3" w:rsidRDefault="00924AA3" w:rsidP="00C05B9F">
            <w:pPr>
              <w:spacing w:before="0" w:after="0"/>
              <w:ind w:firstLine="0"/>
              <w:jc w:val="left"/>
              <w:rPr>
                <w:sz w:val="26"/>
                <w:szCs w:val="26"/>
              </w:rPr>
            </w:pPr>
            <w:r w:rsidRPr="00924AA3">
              <w:rPr>
                <w:sz w:val="26"/>
                <w:szCs w:val="26"/>
              </w:rPr>
              <w:t>12520026</w:t>
            </w:r>
          </w:p>
        </w:tc>
        <w:tc>
          <w:tcPr>
            <w:tcW w:w="2317" w:type="dxa"/>
          </w:tcPr>
          <w:p w14:paraId="7C6EA1DA" w14:textId="77777777" w:rsidR="00924AA3" w:rsidRPr="00924AA3" w:rsidRDefault="00924AA3" w:rsidP="00C05B9F">
            <w:pPr>
              <w:spacing w:before="0" w:after="0"/>
              <w:ind w:firstLine="0"/>
              <w:jc w:val="left"/>
              <w:rPr>
                <w:sz w:val="26"/>
                <w:szCs w:val="26"/>
              </w:rPr>
            </w:pPr>
            <w:r w:rsidRPr="00924AA3">
              <w:rPr>
                <w:sz w:val="26"/>
                <w:szCs w:val="26"/>
              </w:rPr>
              <w:t>Phan Y Biển</w:t>
            </w:r>
          </w:p>
        </w:tc>
        <w:tc>
          <w:tcPr>
            <w:tcW w:w="3266" w:type="dxa"/>
          </w:tcPr>
          <w:p w14:paraId="3B4420E8" w14:textId="77777777" w:rsidR="00924AA3" w:rsidRPr="00924AA3" w:rsidRDefault="00387B61" w:rsidP="00C05B9F">
            <w:pPr>
              <w:spacing w:before="0" w:after="0"/>
              <w:ind w:firstLine="0"/>
              <w:jc w:val="left"/>
              <w:rPr>
                <w:sz w:val="26"/>
                <w:szCs w:val="26"/>
              </w:rPr>
            </w:pPr>
            <w:hyperlink r:id="rId13" w:history="1">
              <w:r w:rsidR="00924AA3" w:rsidRPr="00455308">
                <w:rPr>
                  <w:rStyle w:val="Hyperlink"/>
                  <w:color w:val="000000" w:themeColor="text1"/>
                  <w:sz w:val="26"/>
                  <w:szCs w:val="26"/>
                  <w:u w:val="none"/>
                </w:rPr>
                <w:t>12520026@gm.uit.edu.vn</w:t>
              </w:r>
            </w:hyperlink>
          </w:p>
        </w:tc>
      </w:tr>
      <w:tr w:rsidR="00924AA3" w:rsidRPr="00924AA3" w14:paraId="4F970DAB" w14:textId="77777777" w:rsidTr="007514BF">
        <w:tc>
          <w:tcPr>
            <w:tcW w:w="1246" w:type="dxa"/>
          </w:tcPr>
          <w:p w14:paraId="3EC715C4" w14:textId="77777777" w:rsidR="00924AA3" w:rsidRPr="00924AA3" w:rsidRDefault="00924AA3" w:rsidP="00C05B9F">
            <w:pPr>
              <w:spacing w:before="0" w:after="0"/>
              <w:ind w:firstLine="0"/>
              <w:jc w:val="center"/>
              <w:rPr>
                <w:sz w:val="26"/>
                <w:szCs w:val="26"/>
              </w:rPr>
            </w:pPr>
            <w:r w:rsidRPr="00924AA3">
              <w:rPr>
                <w:sz w:val="26"/>
                <w:szCs w:val="26"/>
              </w:rPr>
              <w:t>2</w:t>
            </w:r>
          </w:p>
        </w:tc>
        <w:tc>
          <w:tcPr>
            <w:tcW w:w="1824" w:type="dxa"/>
          </w:tcPr>
          <w:p w14:paraId="769ACB34" w14:textId="77777777" w:rsidR="00924AA3" w:rsidRPr="00924AA3" w:rsidRDefault="00924AA3" w:rsidP="00C05B9F">
            <w:pPr>
              <w:spacing w:before="0" w:after="0"/>
              <w:ind w:firstLine="0"/>
              <w:jc w:val="left"/>
              <w:rPr>
                <w:sz w:val="26"/>
                <w:szCs w:val="26"/>
              </w:rPr>
            </w:pPr>
            <w:r w:rsidRPr="00924AA3">
              <w:rPr>
                <w:sz w:val="26"/>
                <w:szCs w:val="26"/>
              </w:rPr>
              <w:t>12520037</w:t>
            </w:r>
          </w:p>
        </w:tc>
        <w:tc>
          <w:tcPr>
            <w:tcW w:w="2317" w:type="dxa"/>
          </w:tcPr>
          <w:p w14:paraId="2B728347" w14:textId="77777777" w:rsidR="00924AA3" w:rsidRPr="00924AA3" w:rsidRDefault="00924AA3" w:rsidP="00C05B9F">
            <w:pPr>
              <w:spacing w:before="0" w:after="0"/>
              <w:ind w:firstLine="0"/>
              <w:jc w:val="left"/>
              <w:rPr>
                <w:sz w:val="26"/>
                <w:szCs w:val="26"/>
              </w:rPr>
            </w:pPr>
            <w:r w:rsidRPr="00924AA3">
              <w:rPr>
                <w:sz w:val="26"/>
                <w:szCs w:val="26"/>
              </w:rPr>
              <w:t>Lưu Công Chình</w:t>
            </w:r>
          </w:p>
        </w:tc>
        <w:tc>
          <w:tcPr>
            <w:tcW w:w="3266" w:type="dxa"/>
          </w:tcPr>
          <w:p w14:paraId="6322F828" w14:textId="77777777" w:rsidR="00924AA3" w:rsidRPr="00924AA3" w:rsidRDefault="00924AA3" w:rsidP="00C05B9F">
            <w:pPr>
              <w:spacing w:before="0" w:after="0"/>
              <w:ind w:firstLine="0"/>
              <w:jc w:val="left"/>
              <w:rPr>
                <w:sz w:val="26"/>
                <w:szCs w:val="26"/>
              </w:rPr>
            </w:pPr>
            <w:r w:rsidRPr="00924AA3">
              <w:rPr>
                <w:sz w:val="26"/>
                <w:szCs w:val="26"/>
              </w:rPr>
              <w:t>congchinh.uit@gmail.com</w:t>
            </w:r>
          </w:p>
        </w:tc>
      </w:tr>
      <w:tr w:rsidR="00924AA3" w:rsidRPr="00924AA3" w14:paraId="78607185" w14:textId="77777777" w:rsidTr="007514BF">
        <w:tc>
          <w:tcPr>
            <w:tcW w:w="1246" w:type="dxa"/>
          </w:tcPr>
          <w:p w14:paraId="70F42B9D" w14:textId="77777777" w:rsidR="00924AA3" w:rsidRPr="00924AA3" w:rsidRDefault="00924AA3" w:rsidP="00C05B9F">
            <w:pPr>
              <w:spacing w:before="0" w:after="0"/>
              <w:ind w:firstLine="0"/>
              <w:jc w:val="center"/>
              <w:rPr>
                <w:sz w:val="26"/>
                <w:szCs w:val="26"/>
              </w:rPr>
            </w:pPr>
            <w:r w:rsidRPr="00924AA3">
              <w:rPr>
                <w:sz w:val="26"/>
                <w:szCs w:val="26"/>
              </w:rPr>
              <w:t>3</w:t>
            </w:r>
          </w:p>
        </w:tc>
        <w:tc>
          <w:tcPr>
            <w:tcW w:w="1824" w:type="dxa"/>
          </w:tcPr>
          <w:p w14:paraId="623A25B6" w14:textId="77777777" w:rsidR="00924AA3" w:rsidRPr="00924AA3" w:rsidRDefault="00924AA3" w:rsidP="00C05B9F">
            <w:pPr>
              <w:spacing w:before="0" w:after="0"/>
              <w:ind w:firstLine="0"/>
              <w:jc w:val="left"/>
              <w:rPr>
                <w:sz w:val="26"/>
                <w:szCs w:val="26"/>
              </w:rPr>
            </w:pPr>
            <w:r w:rsidRPr="00924AA3">
              <w:rPr>
                <w:sz w:val="26"/>
                <w:szCs w:val="26"/>
              </w:rPr>
              <w:t>12520377</w:t>
            </w:r>
          </w:p>
        </w:tc>
        <w:tc>
          <w:tcPr>
            <w:tcW w:w="2317" w:type="dxa"/>
          </w:tcPr>
          <w:p w14:paraId="6BC5A4BC" w14:textId="77777777" w:rsidR="00924AA3" w:rsidRPr="00924AA3" w:rsidRDefault="00924AA3" w:rsidP="00C05B9F">
            <w:pPr>
              <w:spacing w:before="0" w:after="0"/>
              <w:ind w:firstLine="0"/>
              <w:jc w:val="left"/>
              <w:rPr>
                <w:sz w:val="26"/>
                <w:szCs w:val="26"/>
              </w:rPr>
            </w:pPr>
            <w:r w:rsidRPr="00924AA3">
              <w:rPr>
                <w:sz w:val="26"/>
                <w:szCs w:val="26"/>
              </w:rPr>
              <w:t>Nguyễn Văn Tân</w:t>
            </w:r>
          </w:p>
        </w:tc>
        <w:tc>
          <w:tcPr>
            <w:tcW w:w="3266" w:type="dxa"/>
          </w:tcPr>
          <w:p w14:paraId="184DB689" w14:textId="77777777" w:rsidR="00924AA3" w:rsidRPr="00924AA3" w:rsidRDefault="00924AA3" w:rsidP="00C05B9F">
            <w:pPr>
              <w:spacing w:before="0" w:after="0"/>
              <w:ind w:firstLine="0"/>
              <w:jc w:val="left"/>
              <w:rPr>
                <w:sz w:val="26"/>
                <w:szCs w:val="26"/>
              </w:rPr>
            </w:pPr>
            <w:r w:rsidRPr="00924AA3">
              <w:rPr>
                <w:sz w:val="26"/>
                <w:szCs w:val="26"/>
              </w:rPr>
              <w:t>12520377@gm.uit.edu.vn</w:t>
            </w:r>
          </w:p>
        </w:tc>
      </w:tr>
    </w:tbl>
    <w:p w14:paraId="24439B99" w14:textId="77777777" w:rsidR="00924AA3" w:rsidRPr="00924AA3" w:rsidRDefault="00924AA3" w:rsidP="00C05B9F">
      <w:pPr>
        <w:rPr>
          <w:lang w:val="x-none"/>
        </w:rPr>
      </w:pPr>
    </w:p>
    <w:p w14:paraId="55BE51C6" w14:textId="77777777" w:rsidR="00FE4DCE" w:rsidRDefault="00FE4DCE" w:rsidP="00C05B9F">
      <w:pPr>
        <w:suppressAutoHyphens w:val="0"/>
        <w:spacing w:before="0" w:after="0"/>
        <w:ind w:firstLine="0"/>
        <w:jc w:val="left"/>
        <w:rPr>
          <w:b/>
          <w:caps/>
          <w:sz w:val="32"/>
        </w:rPr>
      </w:pPr>
      <w:r>
        <w:br w:type="page"/>
      </w:r>
    </w:p>
    <w:p w14:paraId="037D6BD4" w14:textId="28C98349" w:rsidR="00327074" w:rsidRPr="002B3D69" w:rsidRDefault="00327074" w:rsidP="00F52282">
      <w:pPr>
        <w:pStyle w:val="Heading1"/>
      </w:pPr>
      <w:bookmarkStart w:id="4" w:name="_Toc441092260"/>
      <w:r w:rsidRPr="002B3D69">
        <w:lastRenderedPageBreak/>
        <w:t>PHÁT BIỂU BÀI TOÁN</w:t>
      </w:r>
      <w:bookmarkEnd w:id="4"/>
    </w:p>
    <w:p w14:paraId="037D6BD5" w14:textId="467F2096" w:rsidR="00327074" w:rsidRDefault="00327074" w:rsidP="00C05B9F">
      <w:pPr>
        <w:pStyle w:val="Heading2"/>
      </w:pPr>
      <w:bookmarkStart w:id="5" w:name="_Toc441092261"/>
      <w:r w:rsidRPr="002B3D69">
        <w:t>Khảo sát hiện trạng</w:t>
      </w:r>
      <w:bookmarkEnd w:id="5"/>
    </w:p>
    <w:p w14:paraId="01DA07FC" w14:textId="0E7CEABC" w:rsidR="0095697F" w:rsidRDefault="0095697F" w:rsidP="00C05B9F">
      <w:pPr>
        <w:pStyle w:val="Heading3"/>
        <w:spacing w:line="360" w:lineRule="auto"/>
      </w:pPr>
      <w:bookmarkStart w:id="6" w:name="_Toc441092262"/>
      <w:r>
        <w:t>Nhu cầu thực tế của đề tài</w:t>
      </w:r>
      <w:bookmarkEnd w:id="6"/>
    </w:p>
    <w:p w14:paraId="576AF620" w14:textId="5D638DE2" w:rsidR="00924AA3" w:rsidRPr="00924AA3" w:rsidRDefault="00924AA3" w:rsidP="00C05B9F">
      <w:pPr>
        <w:rPr>
          <w:sz w:val="26"/>
          <w:szCs w:val="26"/>
          <w:lang w:val="x-none"/>
        </w:rPr>
      </w:pPr>
      <w:r w:rsidRPr="00924AA3">
        <w:rPr>
          <w:sz w:val="26"/>
          <w:szCs w:val="26"/>
        </w:rPr>
        <w:t>Cửa hàng điện thoại di động và linh kiện đặt tại “làng đại học” chuyên kinh doanh các loại mặt hàng điện thoại với nhiều mẫu mã đẹp, giá cả hợp lý cùng với các linh kiện, phụ kiện độc đáo kèm theo. Để có thể quản lý việc bán hàng với số lượng khách hàng lớn một cách nhanh chóng và hiệu quả hơn, phần mềm quản lý cửa hàng linh kiện và điện thoại được áp dụng để quản lý thông tin mặt hàng, mua bán điện thoại và linh kiện, phụ kiện.</w:t>
      </w:r>
    </w:p>
    <w:p w14:paraId="0DABAF9E" w14:textId="2BA658CC" w:rsidR="0095697F" w:rsidRDefault="0095697F" w:rsidP="00C05B9F">
      <w:pPr>
        <w:pStyle w:val="Heading3"/>
        <w:spacing w:line="360" w:lineRule="auto"/>
      </w:pPr>
      <w:bookmarkStart w:id="7" w:name="_Toc441092263"/>
      <w:r>
        <w:t>Hiện trạng</w:t>
      </w:r>
      <w:bookmarkEnd w:id="7"/>
    </w:p>
    <w:p w14:paraId="02A07012" w14:textId="6A755A05" w:rsidR="00924AA3" w:rsidRPr="00924AA3" w:rsidRDefault="00924AA3" w:rsidP="00C05B9F">
      <w:pPr>
        <w:rPr>
          <w:sz w:val="26"/>
          <w:szCs w:val="26"/>
          <w:lang w:val="x-none"/>
        </w:rPr>
      </w:pPr>
      <w:r w:rsidRPr="00924AA3">
        <w:rPr>
          <w:sz w:val="26"/>
          <w:szCs w:val="26"/>
        </w:rPr>
        <w:t>Cửa hàng điện thoại di động và linh kiện là một cửa hàng quy mô nhỏ với số lượng khoảng mười nhân viên trực tiếp làm việc tại cửa hàng. Các mặt hàng kinh doanh chủ yếu của cửa hàng bao gồm: điện thoại với nhiều mẫu mã, mức giá khác nhau; linh kiện, phụ kiện độc đáo kèm theo (bao da, ốp lưng, kính cường lực …). Ngoài ra cửa hàng còn đáp ứng các nhu cầu cài đặt phần mềm, chương trình theo yêu cầu của khách hàng khi mua điện thoại. Là một cửa hàng mới thành lập nên hoạt động chủ yếu vẫn mang tính thủ công, dựa vào kinh nghiệm của hệ thống nhân viên. Do đặc điểm lượng hàng hóa nhập xuất ngày càng lớn nên công tác quản lí, mua bán mất rất nhiều thời gian, công sức mà độ chính xác, hiệu quả không cao, điều này có thể đem lại nhiều bất lợi cho cửa hàng. Ngày nay cửa hàng đang từng bước tin học hóa hệ thống, đưa phần mềm quản lí vào sử dụng để thay thế cho các công tác thủ công.</w:t>
      </w:r>
    </w:p>
    <w:p w14:paraId="7DCFE58D" w14:textId="27E886F7" w:rsidR="0095697F" w:rsidRDefault="0095697F" w:rsidP="00C05B9F">
      <w:pPr>
        <w:pStyle w:val="Heading3"/>
        <w:spacing w:line="360" w:lineRule="auto"/>
      </w:pPr>
      <w:bookmarkStart w:id="8" w:name="_Toc441092264"/>
      <w:r>
        <w:t>Những hạn chế còn tồn tại</w:t>
      </w:r>
      <w:bookmarkEnd w:id="8"/>
    </w:p>
    <w:p w14:paraId="36EB6A5F" w14:textId="77777777" w:rsidR="00924AA3" w:rsidRPr="00924AA3" w:rsidRDefault="00924AA3" w:rsidP="00C05B9F">
      <w:pPr>
        <w:pStyle w:val="Style4"/>
        <w:ind w:left="1134" w:hanging="425"/>
        <w:rPr>
          <w:szCs w:val="26"/>
        </w:rPr>
      </w:pPr>
      <w:r w:rsidRPr="00924AA3">
        <w:rPr>
          <w:szCs w:val="26"/>
        </w:rPr>
        <w:t>Tra cứu thông tin về hàng hóa, lượng hàng tồn … mất nhiều thời gian, thiếu chính xác.</w:t>
      </w:r>
    </w:p>
    <w:p w14:paraId="005C8BEB" w14:textId="77777777" w:rsidR="00924AA3" w:rsidRPr="00924AA3" w:rsidRDefault="00924AA3" w:rsidP="00C05B9F">
      <w:pPr>
        <w:pStyle w:val="Style4"/>
        <w:ind w:left="1134" w:hanging="425"/>
        <w:rPr>
          <w:szCs w:val="26"/>
        </w:rPr>
      </w:pPr>
      <w:r w:rsidRPr="00924AA3">
        <w:rPr>
          <w:szCs w:val="26"/>
        </w:rPr>
        <w:t>Việc lưu trữ các thông tin về hàng hóa, nhà cung cấp, tài chính … phải sử dụng nhiều loại giấy tờ, sổ sách nên rất khó khăn cho lưu trữ và tìm kiếm thông tin.</w:t>
      </w:r>
    </w:p>
    <w:p w14:paraId="79705BD5" w14:textId="77777777" w:rsidR="00924AA3" w:rsidRPr="00924AA3" w:rsidRDefault="00924AA3" w:rsidP="00C05B9F">
      <w:pPr>
        <w:pStyle w:val="Style4"/>
        <w:ind w:left="1134" w:hanging="425"/>
        <w:rPr>
          <w:szCs w:val="26"/>
        </w:rPr>
      </w:pPr>
      <w:r w:rsidRPr="00924AA3">
        <w:rPr>
          <w:szCs w:val="26"/>
        </w:rPr>
        <w:lastRenderedPageBreak/>
        <w:t>Tốn nhiều thời gian tổng hợp, báo cáo, thống kê.</w:t>
      </w:r>
    </w:p>
    <w:p w14:paraId="667FF3B0" w14:textId="77777777" w:rsidR="00924AA3" w:rsidRPr="00924AA3" w:rsidRDefault="00924AA3" w:rsidP="00C05B9F">
      <w:pPr>
        <w:pStyle w:val="Style4"/>
        <w:ind w:left="1134" w:hanging="425"/>
        <w:rPr>
          <w:szCs w:val="26"/>
        </w:rPr>
      </w:pPr>
      <w:r w:rsidRPr="00924AA3">
        <w:rPr>
          <w:szCs w:val="26"/>
        </w:rPr>
        <w:t>Không đáp ứng được nhu cầu thông tin phục vụ hàng ngày và mở rộng cửa hàng trong tương lai.</w:t>
      </w:r>
    </w:p>
    <w:p w14:paraId="55B49229" w14:textId="77777777" w:rsidR="00924AA3" w:rsidRPr="00924AA3" w:rsidRDefault="00924AA3" w:rsidP="00C05B9F">
      <w:pPr>
        <w:pStyle w:val="Style3"/>
        <w:ind w:left="1134" w:hanging="425"/>
        <w:rPr>
          <w:szCs w:val="26"/>
        </w:rPr>
      </w:pPr>
      <w:r w:rsidRPr="00924AA3">
        <w:rPr>
          <w:szCs w:val="26"/>
        </w:rPr>
        <w:t>Trước tình hình đó, một hệ thống cần được đáp ứng các yêu cầu cơ bản:</w:t>
      </w:r>
    </w:p>
    <w:p w14:paraId="0B5805F7" w14:textId="77777777" w:rsidR="00924AA3" w:rsidRPr="00924AA3" w:rsidRDefault="00924AA3" w:rsidP="00C05B9F">
      <w:pPr>
        <w:pStyle w:val="ListParagraph"/>
        <w:numPr>
          <w:ilvl w:val="0"/>
          <w:numId w:val="7"/>
        </w:numPr>
        <w:suppressAutoHyphens w:val="0"/>
        <w:spacing w:before="0" w:after="0"/>
        <w:ind w:left="1134" w:hanging="425"/>
        <w:contextualSpacing/>
        <w:rPr>
          <w:sz w:val="26"/>
          <w:szCs w:val="26"/>
        </w:rPr>
      </w:pPr>
      <w:r w:rsidRPr="00924AA3">
        <w:rPr>
          <w:sz w:val="26"/>
          <w:szCs w:val="26"/>
        </w:rPr>
        <w:t>Giảm khối lượng ghi chép, đảm bảo truy vấn nhanh, lưu trữ và cập nhật kịp thời, thuận tiện.</w:t>
      </w:r>
    </w:p>
    <w:p w14:paraId="4AE98AC1" w14:textId="77777777" w:rsidR="00924AA3" w:rsidRPr="00924AA3" w:rsidRDefault="00924AA3" w:rsidP="00C05B9F">
      <w:pPr>
        <w:pStyle w:val="ListParagraph"/>
        <w:numPr>
          <w:ilvl w:val="0"/>
          <w:numId w:val="7"/>
        </w:numPr>
        <w:suppressAutoHyphens w:val="0"/>
        <w:spacing w:before="0" w:after="0"/>
        <w:ind w:left="1134" w:hanging="425"/>
        <w:contextualSpacing/>
        <w:rPr>
          <w:sz w:val="26"/>
          <w:szCs w:val="26"/>
        </w:rPr>
      </w:pPr>
      <w:r w:rsidRPr="00924AA3">
        <w:rPr>
          <w:sz w:val="26"/>
          <w:szCs w:val="26"/>
        </w:rPr>
        <w:t>Lập báo cáo định kì, thống kê được từng loại hàng, mặt hàng hoặc lượng hàng dự trữ trong kho một cách nhanh chóng và chính xác.</w:t>
      </w:r>
    </w:p>
    <w:p w14:paraId="7C7CE686" w14:textId="77777777" w:rsidR="00924AA3" w:rsidRPr="00924AA3" w:rsidRDefault="00924AA3" w:rsidP="00C05B9F">
      <w:pPr>
        <w:pStyle w:val="ListParagraph"/>
        <w:numPr>
          <w:ilvl w:val="0"/>
          <w:numId w:val="7"/>
        </w:numPr>
        <w:suppressAutoHyphens w:val="0"/>
        <w:spacing w:before="0" w:after="0"/>
        <w:ind w:left="1134" w:hanging="425"/>
        <w:contextualSpacing/>
        <w:rPr>
          <w:sz w:val="26"/>
          <w:szCs w:val="26"/>
        </w:rPr>
      </w:pPr>
      <w:r w:rsidRPr="00924AA3">
        <w:rPr>
          <w:sz w:val="26"/>
          <w:szCs w:val="26"/>
        </w:rPr>
        <w:t>Tự động in các hóa đơn, phiếu nhập xuất kho.</w:t>
      </w:r>
    </w:p>
    <w:p w14:paraId="5EA4AFC5" w14:textId="77777777" w:rsidR="00924AA3" w:rsidRPr="00924AA3" w:rsidRDefault="00924AA3" w:rsidP="00C05B9F">
      <w:pPr>
        <w:pStyle w:val="Style4"/>
        <w:ind w:left="1134" w:hanging="425"/>
        <w:rPr>
          <w:szCs w:val="26"/>
        </w:rPr>
      </w:pPr>
      <w:r w:rsidRPr="00924AA3">
        <w:rPr>
          <w:szCs w:val="26"/>
        </w:rPr>
        <w:t>Có khả năng lưu trữ thông tin lâu dài.</w:t>
      </w:r>
    </w:p>
    <w:p w14:paraId="14A7FA54" w14:textId="77777777" w:rsidR="00924AA3" w:rsidRPr="00924AA3" w:rsidRDefault="00924AA3" w:rsidP="00C05B9F">
      <w:pPr>
        <w:rPr>
          <w:lang w:val="x-none"/>
        </w:rPr>
      </w:pPr>
    </w:p>
    <w:p w14:paraId="037D6BD6" w14:textId="77777777" w:rsidR="00327074" w:rsidRDefault="00327074" w:rsidP="00C05B9F">
      <w:pPr>
        <w:pStyle w:val="Heading2"/>
      </w:pPr>
      <w:bookmarkStart w:id="9" w:name="_Toc441092265"/>
      <w:r w:rsidRPr="002B3D69">
        <w:t>Xác định yêu cầu của hệ thống</w:t>
      </w:r>
      <w:bookmarkEnd w:id="9"/>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9"/>
        <w:gridCol w:w="1794"/>
        <w:gridCol w:w="2458"/>
        <w:gridCol w:w="1974"/>
        <w:gridCol w:w="1418"/>
      </w:tblGrid>
      <w:tr w:rsidR="00924AA3" w:rsidRPr="00E400D3" w14:paraId="363DB58A" w14:textId="77777777" w:rsidTr="007514BF">
        <w:trPr>
          <w:trHeight w:val="659"/>
        </w:trPr>
        <w:tc>
          <w:tcPr>
            <w:tcW w:w="719" w:type="dxa"/>
            <w:tcMar>
              <w:top w:w="0" w:type="dxa"/>
              <w:left w:w="57" w:type="dxa"/>
              <w:bottom w:w="0" w:type="dxa"/>
              <w:right w:w="57" w:type="dxa"/>
            </w:tcMar>
          </w:tcPr>
          <w:p w14:paraId="384ED2D7" w14:textId="77777777" w:rsidR="00924AA3" w:rsidRPr="00924AA3" w:rsidRDefault="00924AA3" w:rsidP="00C05B9F">
            <w:pPr>
              <w:ind w:firstLine="0"/>
              <w:rPr>
                <w:b/>
                <w:sz w:val="26"/>
                <w:szCs w:val="26"/>
              </w:rPr>
            </w:pPr>
            <w:r w:rsidRPr="00924AA3">
              <w:rPr>
                <w:b/>
                <w:sz w:val="26"/>
                <w:szCs w:val="26"/>
              </w:rPr>
              <w:t>STT</w:t>
            </w:r>
          </w:p>
        </w:tc>
        <w:tc>
          <w:tcPr>
            <w:tcW w:w="1794" w:type="dxa"/>
            <w:tcMar>
              <w:top w:w="0" w:type="dxa"/>
              <w:bottom w:w="0" w:type="dxa"/>
            </w:tcMar>
          </w:tcPr>
          <w:p w14:paraId="42FB6383" w14:textId="77777777" w:rsidR="00924AA3" w:rsidRPr="00924AA3" w:rsidRDefault="00924AA3" w:rsidP="00C05B9F">
            <w:pPr>
              <w:ind w:firstLine="0"/>
              <w:rPr>
                <w:b/>
                <w:sz w:val="26"/>
                <w:szCs w:val="26"/>
              </w:rPr>
            </w:pPr>
            <w:r w:rsidRPr="00924AA3">
              <w:rPr>
                <w:b/>
                <w:sz w:val="26"/>
                <w:szCs w:val="26"/>
              </w:rPr>
              <w:t>Yêu cầu</w:t>
            </w:r>
          </w:p>
        </w:tc>
        <w:tc>
          <w:tcPr>
            <w:tcW w:w="2458" w:type="dxa"/>
            <w:tcMar>
              <w:top w:w="0" w:type="dxa"/>
              <w:bottom w:w="0" w:type="dxa"/>
            </w:tcMar>
          </w:tcPr>
          <w:p w14:paraId="41257786" w14:textId="77777777" w:rsidR="00924AA3" w:rsidRPr="00924AA3" w:rsidRDefault="00924AA3" w:rsidP="00C05B9F">
            <w:pPr>
              <w:ind w:firstLine="0"/>
              <w:rPr>
                <w:b/>
                <w:sz w:val="26"/>
                <w:szCs w:val="26"/>
              </w:rPr>
            </w:pPr>
            <w:r w:rsidRPr="00924AA3">
              <w:rPr>
                <w:b/>
                <w:sz w:val="26"/>
                <w:szCs w:val="26"/>
              </w:rPr>
              <w:t>Người dùng</w:t>
            </w:r>
          </w:p>
        </w:tc>
        <w:tc>
          <w:tcPr>
            <w:tcW w:w="1974" w:type="dxa"/>
            <w:tcMar>
              <w:top w:w="0" w:type="dxa"/>
              <w:bottom w:w="0" w:type="dxa"/>
            </w:tcMar>
          </w:tcPr>
          <w:p w14:paraId="55672ED6" w14:textId="77777777" w:rsidR="00924AA3" w:rsidRPr="00924AA3" w:rsidRDefault="00924AA3" w:rsidP="00C05B9F">
            <w:pPr>
              <w:ind w:firstLine="0"/>
              <w:rPr>
                <w:b/>
                <w:sz w:val="26"/>
                <w:szCs w:val="26"/>
              </w:rPr>
            </w:pPr>
            <w:r w:rsidRPr="00924AA3">
              <w:rPr>
                <w:b/>
                <w:sz w:val="26"/>
                <w:szCs w:val="26"/>
              </w:rPr>
              <w:t>Phần mềm</w:t>
            </w:r>
          </w:p>
        </w:tc>
        <w:tc>
          <w:tcPr>
            <w:tcW w:w="1418" w:type="dxa"/>
            <w:tcMar>
              <w:top w:w="0" w:type="dxa"/>
              <w:bottom w:w="0" w:type="dxa"/>
            </w:tcMar>
          </w:tcPr>
          <w:p w14:paraId="727CBBCE" w14:textId="77777777" w:rsidR="00924AA3" w:rsidRPr="00924AA3" w:rsidRDefault="00924AA3" w:rsidP="00C05B9F">
            <w:pPr>
              <w:ind w:firstLine="0"/>
              <w:rPr>
                <w:b/>
                <w:sz w:val="26"/>
                <w:szCs w:val="26"/>
              </w:rPr>
            </w:pPr>
            <w:r w:rsidRPr="00924AA3">
              <w:rPr>
                <w:b/>
                <w:sz w:val="26"/>
                <w:szCs w:val="26"/>
              </w:rPr>
              <w:t>Ghi chú</w:t>
            </w:r>
          </w:p>
        </w:tc>
      </w:tr>
      <w:tr w:rsidR="00924AA3" w:rsidRPr="00E400D3" w14:paraId="018D7520" w14:textId="77777777" w:rsidTr="007514BF">
        <w:trPr>
          <w:trHeight w:val="1021"/>
        </w:trPr>
        <w:tc>
          <w:tcPr>
            <w:tcW w:w="719" w:type="dxa"/>
            <w:tcMar>
              <w:top w:w="0" w:type="dxa"/>
              <w:left w:w="57" w:type="dxa"/>
              <w:bottom w:w="0" w:type="dxa"/>
              <w:right w:w="57" w:type="dxa"/>
            </w:tcMar>
          </w:tcPr>
          <w:p w14:paraId="786A3197" w14:textId="77777777" w:rsidR="00924AA3" w:rsidRPr="00924AA3" w:rsidRDefault="00924AA3" w:rsidP="00C05B9F">
            <w:pPr>
              <w:ind w:firstLine="0"/>
              <w:rPr>
                <w:sz w:val="26"/>
                <w:szCs w:val="26"/>
              </w:rPr>
            </w:pPr>
            <w:r w:rsidRPr="00924AA3">
              <w:rPr>
                <w:sz w:val="26"/>
                <w:szCs w:val="26"/>
              </w:rPr>
              <w:t>1</w:t>
            </w:r>
          </w:p>
        </w:tc>
        <w:tc>
          <w:tcPr>
            <w:tcW w:w="1794" w:type="dxa"/>
            <w:tcMar>
              <w:top w:w="0" w:type="dxa"/>
              <w:bottom w:w="0" w:type="dxa"/>
            </w:tcMar>
          </w:tcPr>
          <w:p w14:paraId="1CFD727B" w14:textId="77777777" w:rsidR="00924AA3" w:rsidRPr="00924AA3" w:rsidRDefault="00924AA3" w:rsidP="00C05B9F">
            <w:pPr>
              <w:ind w:firstLine="0"/>
              <w:jc w:val="left"/>
              <w:rPr>
                <w:sz w:val="26"/>
                <w:szCs w:val="26"/>
              </w:rPr>
            </w:pPr>
            <w:r w:rsidRPr="00924AA3">
              <w:rPr>
                <w:sz w:val="26"/>
                <w:szCs w:val="26"/>
              </w:rPr>
              <w:t>Lưu trữ thông tin mặt hàng</w:t>
            </w:r>
          </w:p>
        </w:tc>
        <w:tc>
          <w:tcPr>
            <w:tcW w:w="2458" w:type="dxa"/>
            <w:tcMar>
              <w:top w:w="0" w:type="dxa"/>
              <w:bottom w:w="0" w:type="dxa"/>
            </w:tcMar>
          </w:tcPr>
          <w:p w14:paraId="421D9FA4" w14:textId="77777777" w:rsidR="00924AA3" w:rsidRPr="00924AA3" w:rsidRDefault="00924AA3" w:rsidP="00C05B9F">
            <w:pPr>
              <w:ind w:firstLine="0"/>
              <w:jc w:val="left"/>
              <w:rPr>
                <w:sz w:val="26"/>
                <w:szCs w:val="26"/>
              </w:rPr>
            </w:pPr>
            <w:r w:rsidRPr="00924AA3">
              <w:rPr>
                <w:sz w:val="26"/>
                <w:szCs w:val="26"/>
              </w:rPr>
              <w:t>Cung cấp thông tin theo BM1</w:t>
            </w:r>
          </w:p>
        </w:tc>
        <w:tc>
          <w:tcPr>
            <w:tcW w:w="1974" w:type="dxa"/>
            <w:tcMar>
              <w:top w:w="0" w:type="dxa"/>
              <w:bottom w:w="0" w:type="dxa"/>
            </w:tcMar>
          </w:tcPr>
          <w:p w14:paraId="058230F2" w14:textId="77777777" w:rsidR="00924AA3" w:rsidRPr="00924AA3" w:rsidRDefault="00924AA3" w:rsidP="00C05B9F">
            <w:pPr>
              <w:ind w:firstLine="0"/>
              <w:jc w:val="left"/>
              <w:rPr>
                <w:sz w:val="26"/>
                <w:szCs w:val="26"/>
              </w:rPr>
            </w:pPr>
          </w:p>
        </w:tc>
        <w:tc>
          <w:tcPr>
            <w:tcW w:w="1418" w:type="dxa"/>
            <w:tcMar>
              <w:top w:w="0" w:type="dxa"/>
              <w:bottom w:w="0" w:type="dxa"/>
            </w:tcMar>
          </w:tcPr>
          <w:p w14:paraId="6E9C69A3" w14:textId="20942D35" w:rsidR="00924AA3" w:rsidRPr="00924AA3" w:rsidRDefault="00924AA3" w:rsidP="00C05B9F">
            <w:pPr>
              <w:ind w:firstLine="0"/>
              <w:jc w:val="left"/>
              <w:rPr>
                <w:sz w:val="26"/>
                <w:szCs w:val="26"/>
              </w:rPr>
            </w:pPr>
            <w:r w:rsidRPr="00924AA3">
              <w:rPr>
                <w:sz w:val="26"/>
                <w:szCs w:val="26"/>
              </w:rPr>
              <w:t>Xóa,</w:t>
            </w:r>
            <w:r w:rsidR="007514BF">
              <w:rPr>
                <w:sz w:val="26"/>
                <w:szCs w:val="26"/>
              </w:rPr>
              <w:t xml:space="preserve"> </w:t>
            </w:r>
            <w:r w:rsidRPr="00924AA3">
              <w:rPr>
                <w:sz w:val="26"/>
                <w:szCs w:val="26"/>
              </w:rPr>
              <w:t>Cập nhật</w:t>
            </w:r>
          </w:p>
        </w:tc>
      </w:tr>
      <w:tr w:rsidR="00924AA3" w:rsidRPr="00E400D3" w14:paraId="122E7E44" w14:textId="77777777" w:rsidTr="007514BF">
        <w:trPr>
          <w:trHeight w:val="1000"/>
        </w:trPr>
        <w:tc>
          <w:tcPr>
            <w:tcW w:w="719" w:type="dxa"/>
            <w:tcMar>
              <w:top w:w="0" w:type="dxa"/>
              <w:left w:w="57" w:type="dxa"/>
              <w:bottom w:w="0" w:type="dxa"/>
              <w:right w:w="57" w:type="dxa"/>
            </w:tcMar>
          </w:tcPr>
          <w:p w14:paraId="2AD2F71C" w14:textId="77777777" w:rsidR="00924AA3" w:rsidRPr="00924AA3" w:rsidRDefault="00924AA3" w:rsidP="00C05B9F">
            <w:pPr>
              <w:ind w:firstLine="0"/>
              <w:rPr>
                <w:sz w:val="26"/>
                <w:szCs w:val="26"/>
              </w:rPr>
            </w:pPr>
            <w:r w:rsidRPr="00924AA3">
              <w:rPr>
                <w:sz w:val="26"/>
                <w:szCs w:val="26"/>
              </w:rPr>
              <w:t>2</w:t>
            </w:r>
          </w:p>
        </w:tc>
        <w:tc>
          <w:tcPr>
            <w:tcW w:w="1794" w:type="dxa"/>
            <w:tcMar>
              <w:top w:w="0" w:type="dxa"/>
              <w:bottom w:w="0" w:type="dxa"/>
            </w:tcMar>
          </w:tcPr>
          <w:p w14:paraId="7A5EC6A2" w14:textId="77777777" w:rsidR="00924AA3" w:rsidRPr="00924AA3" w:rsidRDefault="00924AA3" w:rsidP="00C05B9F">
            <w:pPr>
              <w:ind w:firstLine="0"/>
              <w:jc w:val="left"/>
              <w:rPr>
                <w:sz w:val="26"/>
                <w:szCs w:val="26"/>
              </w:rPr>
            </w:pPr>
            <w:r w:rsidRPr="00924AA3">
              <w:rPr>
                <w:sz w:val="26"/>
                <w:szCs w:val="26"/>
              </w:rPr>
              <w:t>Lưu trữ thông tin nhân viên</w:t>
            </w:r>
          </w:p>
        </w:tc>
        <w:tc>
          <w:tcPr>
            <w:tcW w:w="2458" w:type="dxa"/>
            <w:tcMar>
              <w:top w:w="0" w:type="dxa"/>
              <w:bottom w:w="0" w:type="dxa"/>
            </w:tcMar>
          </w:tcPr>
          <w:p w14:paraId="20F73BE9" w14:textId="77777777" w:rsidR="00924AA3" w:rsidRPr="00924AA3" w:rsidRDefault="00924AA3" w:rsidP="00C05B9F">
            <w:pPr>
              <w:ind w:firstLine="0"/>
              <w:jc w:val="left"/>
              <w:rPr>
                <w:sz w:val="26"/>
                <w:szCs w:val="26"/>
              </w:rPr>
            </w:pPr>
            <w:r w:rsidRPr="00924AA3">
              <w:rPr>
                <w:sz w:val="26"/>
                <w:szCs w:val="26"/>
              </w:rPr>
              <w:t>Cung cấp thông tin theo BM2</w:t>
            </w:r>
          </w:p>
        </w:tc>
        <w:tc>
          <w:tcPr>
            <w:tcW w:w="1974" w:type="dxa"/>
            <w:tcMar>
              <w:top w:w="0" w:type="dxa"/>
              <w:bottom w:w="0" w:type="dxa"/>
            </w:tcMar>
          </w:tcPr>
          <w:p w14:paraId="47C23009" w14:textId="77777777" w:rsidR="00924AA3" w:rsidRPr="00924AA3" w:rsidRDefault="00924AA3" w:rsidP="00C05B9F">
            <w:pPr>
              <w:ind w:firstLine="0"/>
              <w:jc w:val="left"/>
              <w:rPr>
                <w:sz w:val="26"/>
                <w:szCs w:val="26"/>
              </w:rPr>
            </w:pPr>
            <w:r w:rsidRPr="00924AA3">
              <w:rPr>
                <w:sz w:val="26"/>
                <w:szCs w:val="26"/>
              </w:rPr>
              <w:t>Kiểm tra QĐ2 và ghi nhận</w:t>
            </w:r>
          </w:p>
        </w:tc>
        <w:tc>
          <w:tcPr>
            <w:tcW w:w="1418" w:type="dxa"/>
            <w:tcMar>
              <w:top w:w="0" w:type="dxa"/>
              <w:bottom w:w="0" w:type="dxa"/>
            </w:tcMar>
          </w:tcPr>
          <w:p w14:paraId="7FB9B3AA" w14:textId="5525A79E" w:rsidR="00924AA3" w:rsidRPr="00924AA3" w:rsidRDefault="007514BF" w:rsidP="00C05B9F">
            <w:pPr>
              <w:ind w:right="321" w:firstLine="0"/>
              <w:jc w:val="left"/>
              <w:rPr>
                <w:sz w:val="26"/>
                <w:szCs w:val="26"/>
              </w:rPr>
            </w:pPr>
            <w:r>
              <w:rPr>
                <w:sz w:val="26"/>
                <w:szCs w:val="26"/>
              </w:rPr>
              <w:t xml:space="preserve">Xóa, </w:t>
            </w:r>
            <w:r w:rsidR="00924AA3">
              <w:rPr>
                <w:sz w:val="26"/>
                <w:szCs w:val="26"/>
              </w:rPr>
              <w:t xml:space="preserve">Cập </w:t>
            </w:r>
            <w:r w:rsidR="00924AA3" w:rsidRPr="00924AA3">
              <w:rPr>
                <w:sz w:val="26"/>
                <w:szCs w:val="26"/>
              </w:rPr>
              <w:t>nhật</w:t>
            </w:r>
          </w:p>
        </w:tc>
      </w:tr>
      <w:tr w:rsidR="00924AA3" w:rsidRPr="00E400D3" w14:paraId="2AB52782" w14:textId="77777777" w:rsidTr="007514BF">
        <w:trPr>
          <w:trHeight w:val="1000"/>
        </w:trPr>
        <w:tc>
          <w:tcPr>
            <w:tcW w:w="719" w:type="dxa"/>
            <w:tcMar>
              <w:top w:w="0" w:type="dxa"/>
              <w:left w:w="57" w:type="dxa"/>
              <w:bottom w:w="0" w:type="dxa"/>
              <w:right w:w="57" w:type="dxa"/>
            </w:tcMar>
          </w:tcPr>
          <w:p w14:paraId="1CAEB3C6" w14:textId="77777777" w:rsidR="00924AA3" w:rsidRPr="00924AA3" w:rsidRDefault="00924AA3" w:rsidP="00C05B9F">
            <w:pPr>
              <w:ind w:firstLine="0"/>
              <w:rPr>
                <w:sz w:val="26"/>
                <w:szCs w:val="26"/>
              </w:rPr>
            </w:pPr>
            <w:r w:rsidRPr="00924AA3">
              <w:rPr>
                <w:sz w:val="26"/>
                <w:szCs w:val="26"/>
              </w:rPr>
              <w:t>3</w:t>
            </w:r>
          </w:p>
        </w:tc>
        <w:tc>
          <w:tcPr>
            <w:tcW w:w="1794" w:type="dxa"/>
            <w:tcMar>
              <w:top w:w="0" w:type="dxa"/>
              <w:bottom w:w="0" w:type="dxa"/>
            </w:tcMar>
          </w:tcPr>
          <w:p w14:paraId="753367D3" w14:textId="77777777" w:rsidR="00924AA3" w:rsidRPr="00924AA3" w:rsidRDefault="00924AA3" w:rsidP="00C05B9F">
            <w:pPr>
              <w:ind w:firstLine="0"/>
              <w:jc w:val="left"/>
              <w:rPr>
                <w:sz w:val="26"/>
                <w:szCs w:val="26"/>
              </w:rPr>
            </w:pPr>
            <w:r w:rsidRPr="00924AA3">
              <w:rPr>
                <w:sz w:val="26"/>
                <w:szCs w:val="26"/>
              </w:rPr>
              <w:t>Lưu trữ thông tin nhập hàng</w:t>
            </w:r>
          </w:p>
        </w:tc>
        <w:tc>
          <w:tcPr>
            <w:tcW w:w="2458" w:type="dxa"/>
            <w:tcMar>
              <w:top w:w="0" w:type="dxa"/>
              <w:bottom w:w="0" w:type="dxa"/>
            </w:tcMar>
          </w:tcPr>
          <w:p w14:paraId="502312FF" w14:textId="77777777" w:rsidR="00924AA3" w:rsidRPr="00924AA3" w:rsidRDefault="00924AA3" w:rsidP="00C05B9F">
            <w:pPr>
              <w:ind w:firstLine="0"/>
              <w:jc w:val="left"/>
              <w:rPr>
                <w:sz w:val="26"/>
                <w:szCs w:val="26"/>
              </w:rPr>
            </w:pPr>
            <w:r w:rsidRPr="00924AA3">
              <w:rPr>
                <w:sz w:val="26"/>
                <w:szCs w:val="26"/>
              </w:rPr>
              <w:t>Cung cấp thông tin theo BM3</w:t>
            </w:r>
          </w:p>
        </w:tc>
        <w:tc>
          <w:tcPr>
            <w:tcW w:w="1974" w:type="dxa"/>
            <w:tcMar>
              <w:top w:w="0" w:type="dxa"/>
              <w:bottom w:w="0" w:type="dxa"/>
            </w:tcMar>
          </w:tcPr>
          <w:p w14:paraId="6C9C9886" w14:textId="77777777" w:rsidR="00924AA3" w:rsidRPr="00924AA3" w:rsidRDefault="00924AA3" w:rsidP="00C05B9F">
            <w:pPr>
              <w:ind w:firstLine="0"/>
              <w:jc w:val="left"/>
              <w:rPr>
                <w:sz w:val="26"/>
                <w:szCs w:val="26"/>
              </w:rPr>
            </w:pPr>
          </w:p>
        </w:tc>
        <w:tc>
          <w:tcPr>
            <w:tcW w:w="1418" w:type="dxa"/>
            <w:tcMar>
              <w:top w:w="0" w:type="dxa"/>
              <w:bottom w:w="0" w:type="dxa"/>
            </w:tcMar>
          </w:tcPr>
          <w:p w14:paraId="4E944F5B" w14:textId="77777777" w:rsidR="00924AA3" w:rsidRPr="00924AA3" w:rsidRDefault="00924AA3" w:rsidP="00C05B9F">
            <w:pPr>
              <w:ind w:firstLine="0"/>
              <w:jc w:val="left"/>
              <w:rPr>
                <w:sz w:val="26"/>
                <w:szCs w:val="26"/>
              </w:rPr>
            </w:pPr>
          </w:p>
        </w:tc>
      </w:tr>
      <w:tr w:rsidR="00924AA3" w:rsidRPr="00E400D3" w14:paraId="1E4A80EB" w14:textId="77777777" w:rsidTr="007514BF">
        <w:trPr>
          <w:trHeight w:val="1021"/>
        </w:trPr>
        <w:tc>
          <w:tcPr>
            <w:tcW w:w="719" w:type="dxa"/>
            <w:tcMar>
              <w:top w:w="0" w:type="dxa"/>
              <w:left w:w="57" w:type="dxa"/>
              <w:bottom w:w="0" w:type="dxa"/>
              <w:right w:w="57" w:type="dxa"/>
            </w:tcMar>
          </w:tcPr>
          <w:p w14:paraId="02B96AB7" w14:textId="77777777" w:rsidR="00924AA3" w:rsidRPr="00924AA3" w:rsidRDefault="00924AA3" w:rsidP="00C05B9F">
            <w:pPr>
              <w:ind w:firstLine="0"/>
              <w:rPr>
                <w:sz w:val="26"/>
                <w:szCs w:val="26"/>
              </w:rPr>
            </w:pPr>
            <w:r w:rsidRPr="00924AA3">
              <w:rPr>
                <w:sz w:val="26"/>
                <w:szCs w:val="26"/>
              </w:rPr>
              <w:t>4</w:t>
            </w:r>
          </w:p>
        </w:tc>
        <w:tc>
          <w:tcPr>
            <w:tcW w:w="1794" w:type="dxa"/>
            <w:tcMar>
              <w:top w:w="0" w:type="dxa"/>
              <w:bottom w:w="0" w:type="dxa"/>
            </w:tcMar>
          </w:tcPr>
          <w:p w14:paraId="1E3FA2B5" w14:textId="77777777" w:rsidR="00924AA3" w:rsidRPr="00924AA3" w:rsidRDefault="00924AA3" w:rsidP="00C05B9F">
            <w:pPr>
              <w:ind w:firstLine="0"/>
              <w:jc w:val="left"/>
              <w:rPr>
                <w:sz w:val="26"/>
                <w:szCs w:val="26"/>
              </w:rPr>
            </w:pPr>
            <w:r w:rsidRPr="00924AA3">
              <w:rPr>
                <w:sz w:val="26"/>
                <w:szCs w:val="26"/>
              </w:rPr>
              <w:t>Lưu trữ thông tin xuất hàng</w:t>
            </w:r>
          </w:p>
        </w:tc>
        <w:tc>
          <w:tcPr>
            <w:tcW w:w="2458" w:type="dxa"/>
            <w:tcMar>
              <w:top w:w="0" w:type="dxa"/>
              <w:bottom w:w="0" w:type="dxa"/>
            </w:tcMar>
          </w:tcPr>
          <w:p w14:paraId="0A51C463" w14:textId="77777777" w:rsidR="00924AA3" w:rsidRPr="00924AA3" w:rsidRDefault="00924AA3" w:rsidP="00C05B9F">
            <w:pPr>
              <w:ind w:firstLine="0"/>
              <w:jc w:val="left"/>
              <w:rPr>
                <w:sz w:val="26"/>
                <w:szCs w:val="26"/>
              </w:rPr>
            </w:pPr>
            <w:r w:rsidRPr="00924AA3">
              <w:rPr>
                <w:sz w:val="26"/>
                <w:szCs w:val="26"/>
              </w:rPr>
              <w:t>Cung cấp thông tin theo BM4</w:t>
            </w:r>
          </w:p>
        </w:tc>
        <w:tc>
          <w:tcPr>
            <w:tcW w:w="1974" w:type="dxa"/>
            <w:tcMar>
              <w:top w:w="0" w:type="dxa"/>
              <w:bottom w:w="0" w:type="dxa"/>
            </w:tcMar>
          </w:tcPr>
          <w:p w14:paraId="7DE7D125" w14:textId="77777777" w:rsidR="00924AA3" w:rsidRPr="00924AA3" w:rsidRDefault="00924AA3" w:rsidP="00C05B9F">
            <w:pPr>
              <w:ind w:firstLine="0"/>
              <w:jc w:val="left"/>
              <w:rPr>
                <w:sz w:val="26"/>
                <w:szCs w:val="26"/>
              </w:rPr>
            </w:pPr>
          </w:p>
        </w:tc>
        <w:tc>
          <w:tcPr>
            <w:tcW w:w="1418" w:type="dxa"/>
            <w:tcMar>
              <w:top w:w="0" w:type="dxa"/>
              <w:bottom w:w="0" w:type="dxa"/>
            </w:tcMar>
          </w:tcPr>
          <w:p w14:paraId="414F67B6" w14:textId="77777777" w:rsidR="00924AA3" w:rsidRPr="00924AA3" w:rsidRDefault="00924AA3" w:rsidP="00C05B9F">
            <w:pPr>
              <w:ind w:firstLine="0"/>
              <w:jc w:val="left"/>
              <w:rPr>
                <w:sz w:val="26"/>
                <w:szCs w:val="26"/>
              </w:rPr>
            </w:pPr>
          </w:p>
        </w:tc>
      </w:tr>
      <w:tr w:rsidR="00924AA3" w:rsidRPr="00E400D3" w14:paraId="3270F559" w14:textId="77777777" w:rsidTr="007514BF">
        <w:trPr>
          <w:trHeight w:val="1000"/>
        </w:trPr>
        <w:tc>
          <w:tcPr>
            <w:tcW w:w="719" w:type="dxa"/>
            <w:tcMar>
              <w:top w:w="0" w:type="dxa"/>
              <w:left w:w="57" w:type="dxa"/>
              <w:bottom w:w="0" w:type="dxa"/>
              <w:right w:w="57" w:type="dxa"/>
            </w:tcMar>
          </w:tcPr>
          <w:p w14:paraId="2B407C02" w14:textId="77777777" w:rsidR="00924AA3" w:rsidRPr="00924AA3" w:rsidRDefault="00924AA3" w:rsidP="00C05B9F">
            <w:pPr>
              <w:ind w:firstLine="0"/>
              <w:rPr>
                <w:sz w:val="26"/>
                <w:szCs w:val="26"/>
              </w:rPr>
            </w:pPr>
            <w:r w:rsidRPr="00924AA3">
              <w:rPr>
                <w:sz w:val="26"/>
                <w:szCs w:val="26"/>
              </w:rPr>
              <w:t>5</w:t>
            </w:r>
          </w:p>
        </w:tc>
        <w:tc>
          <w:tcPr>
            <w:tcW w:w="1794" w:type="dxa"/>
            <w:tcMar>
              <w:top w:w="0" w:type="dxa"/>
              <w:bottom w:w="0" w:type="dxa"/>
            </w:tcMar>
          </w:tcPr>
          <w:p w14:paraId="63E21AE3" w14:textId="77777777" w:rsidR="00924AA3" w:rsidRPr="00924AA3" w:rsidRDefault="00924AA3" w:rsidP="00C05B9F">
            <w:pPr>
              <w:ind w:firstLine="0"/>
              <w:jc w:val="left"/>
              <w:rPr>
                <w:sz w:val="26"/>
                <w:szCs w:val="26"/>
              </w:rPr>
            </w:pPr>
            <w:r w:rsidRPr="00924AA3">
              <w:rPr>
                <w:sz w:val="26"/>
                <w:szCs w:val="26"/>
              </w:rPr>
              <w:t>Báo cáo tháng</w:t>
            </w:r>
          </w:p>
        </w:tc>
        <w:tc>
          <w:tcPr>
            <w:tcW w:w="2458" w:type="dxa"/>
            <w:tcMar>
              <w:top w:w="0" w:type="dxa"/>
              <w:bottom w:w="0" w:type="dxa"/>
            </w:tcMar>
          </w:tcPr>
          <w:p w14:paraId="742E5F36" w14:textId="77777777" w:rsidR="00924AA3" w:rsidRPr="00924AA3" w:rsidRDefault="00924AA3" w:rsidP="00C05B9F">
            <w:pPr>
              <w:ind w:firstLine="0"/>
              <w:jc w:val="left"/>
              <w:rPr>
                <w:sz w:val="26"/>
                <w:szCs w:val="26"/>
              </w:rPr>
            </w:pPr>
            <w:r w:rsidRPr="00924AA3">
              <w:rPr>
                <w:sz w:val="26"/>
                <w:szCs w:val="26"/>
              </w:rPr>
              <w:t>Cung cấp thông tin theo BM5.1, 5.2, 5.3</w:t>
            </w:r>
          </w:p>
        </w:tc>
        <w:tc>
          <w:tcPr>
            <w:tcW w:w="1974" w:type="dxa"/>
            <w:tcMar>
              <w:top w:w="0" w:type="dxa"/>
              <w:bottom w:w="0" w:type="dxa"/>
            </w:tcMar>
          </w:tcPr>
          <w:p w14:paraId="32079846" w14:textId="77777777" w:rsidR="00924AA3" w:rsidRPr="00924AA3" w:rsidRDefault="00924AA3" w:rsidP="00C05B9F">
            <w:pPr>
              <w:ind w:firstLine="0"/>
              <w:jc w:val="left"/>
              <w:rPr>
                <w:sz w:val="26"/>
                <w:szCs w:val="26"/>
              </w:rPr>
            </w:pPr>
          </w:p>
        </w:tc>
        <w:tc>
          <w:tcPr>
            <w:tcW w:w="1418" w:type="dxa"/>
            <w:tcMar>
              <w:top w:w="0" w:type="dxa"/>
              <w:bottom w:w="0" w:type="dxa"/>
            </w:tcMar>
          </w:tcPr>
          <w:p w14:paraId="6869806E" w14:textId="77777777" w:rsidR="00924AA3" w:rsidRPr="00924AA3" w:rsidRDefault="00924AA3" w:rsidP="00C05B9F">
            <w:pPr>
              <w:ind w:firstLine="0"/>
              <w:jc w:val="left"/>
              <w:rPr>
                <w:sz w:val="26"/>
                <w:szCs w:val="26"/>
              </w:rPr>
            </w:pPr>
          </w:p>
        </w:tc>
      </w:tr>
    </w:tbl>
    <w:p w14:paraId="4900EF6E" w14:textId="77777777" w:rsidR="00924AA3" w:rsidRDefault="00924AA3" w:rsidP="00C05B9F">
      <w:pPr>
        <w:rPr>
          <w:lang w:val="x-none"/>
        </w:rPr>
      </w:pPr>
    </w:p>
    <w:p w14:paraId="78219660" w14:textId="77777777" w:rsidR="00F212BA" w:rsidRPr="00924AA3" w:rsidRDefault="00F212BA" w:rsidP="00C05B9F">
      <w:pPr>
        <w:rPr>
          <w:lang w:val="x-none"/>
        </w:rPr>
      </w:pPr>
    </w:p>
    <w:p w14:paraId="60136FB3" w14:textId="258A24FD" w:rsidR="0095697F" w:rsidRDefault="0095697F" w:rsidP="00C05B9F">
      <w:pPr>
        <w:pStyle w:val="Heading3"/>
        <w:spacing w:line="360" w:lineRule="auto"/>
      </w:pPr>
      <w:bookmarkStart w:id="10" w:name="_Toc441092266"/>
      <w:r>
        <w:lastRenderedPageBreak/>
        <w:t>Lưu trữ thông tin mặt hàng</w:t>
      </w:r>
      <w:bookmarkEnd w:id="10"/>
    </w:p>
    <w:p w14:paraId="7C662349" w14:textId="77777777" w:rsidR="00924AA3" w:rsidRPr="00924AA3" w:rsidRDefault="00924AA3" w:rsidP="00C05B9F">
      <w:pPr>
        <w:spacing w:after="0"/>
        <w:ind w:left="993" w:firstLine="0"/>
        <w:rPr>
          <w:sz w:val="26"/>
          <w:szCs w:val="26"/>
        </w:rPr>
      </w:pPr>
      <w:r w:rsidRPr="00924AA3">
        <w:rPr>
          <w:sz w:val="26"/>
          <w:szCs w:val="26"/>
        </w:rPr>
        <w:t>Cần lưu trữ các thông tin sau đây:</w:t>
      </w:r>
    </w:p>
    <w:p w14:paraId="756495BC" w14:textId="77777777" w:rsidR="00924AA3" w:rsidRPr="00924AA3" w:rsidRDefault="00924AA3" w:rsidP="00C05B9F">
      <w:pPr>
        <w:pStyle w:val="ListParagraph"/>
        <w:numPr>
          <w:ilvl w:val="0"/>
          <w:numId w:val="8"/>
        </w:numPr>
        <w:suppressAutoHyphens w:val="0"/>
        <w:spacing w:before="0" w:after="0"/>
        <w:contextualSpacing/>
        <w:rPr>
          <w:sz w:val="26"/>
          <w:szCs w:val="26"/>
        </w:rPr>
      </w:pPr>
      <w:r w:rsidRPr="00924AA3">
        <w:rPr>
          <w:sz w:val="26"/>
          <w:szCs w:val="26"/>
        </w:rPr>
        <w:t>Mã mặt hàng</w:t>
      </w:r>
    </w:p>
    <w:p w14:paraId="2ED154FE" w14:textId="77777777" w:rsidR="00924AA3" w:rsidRPr="00924AA3" w:rsidRDefault="00924AA3" w:rsidP="00C05B9F">
      <w:pPr>
        <w:pStyle w:val="ListParagraph"/>
        <w:numPr>
          <w:ilvl w:val="0"/>
          <w:numId w:val="8"/>
        </w:numPr>
        <w:suppressAutoHyphens w:val="0"/>
        <w:spacing w:before="0" w:after="0"/>
        <w:contextualSpacing/>
        <w:rPr>
          <w:sz w:val="26"/>
          <w:szCs w:val="26"/>
        </w:rPr>
      </w:pPr>
      <w:r w:rsidRPr="00924AA3">
        <w:rPr>
          <w:sz w:val="26"/>
          <w:szCs w:val="26"/>
        </w:rPr>
        <w:t>Tên mặt hàng</w:t>
      </w:r>
    </w:p>
    <w:p w14:paraId="2FB66C51" w14:textId="77777777" w:rsidR="00924AA3" w:rsidRPr="00924AA3" w:rsidRDefault="00924AA3" w:rsidP="00C05B9F">
      <w:pPr>
        <w:pStyle w:val="ListParagraph"/>
        <w:numPr>
          <w:ilvl w:val="0"/>
          <w:numId w:val="8"/>
        </w:numPr>
        <w:suppressAutoHyphens w:val="0"/>
        <w:spacing w:before="0" w:after="0"/>
        <w:contextualSpacing/>
        <w:rPr>
          <w:sz w:val="26"/>
          <w:szCs w:val="26"/>
        </w:rPr>
      </w:pPr>
      <w:r w:rsidRPr="00924AA3">
        <w:rPr>
          <w:sz w:val="26"/>
          <w:szCs w:val="26"/>
        </w:rPr>
        <w:t>Thời gian bảo hành</w:t>
      </w:r>
    </w:p>
    <w:p w14:paraId="04662351" w14:textId="77777777" w:rsidR="00924AA3" w:rsidRPr="00924AA3" w:rsidRDefault="00924AA3" w:rsidP="00C05B9F">
      <w:pPr>
        <w:pStyle w:val="ListParagraph"/>
        <w:numPr>
          <w:ilvl w:val="0"/>
          <w:numId w:val="8"/>
        </w:numPr>
        <w:suppressAutoHyphens w:val="0"/>
        <w:spacing w:before="0" w:after="0"/>
        <w:contextualSpacing/>
        <w:rPr>
          <w:sz w:val="26"/>
          <w:szCs w:val="26"/>
        </w:rPr>
      </w:pPr>
      <w:r w:rsidRPr="00924AA3">
        <w:rPr>
          <w:sz w:val="26"/>
          <w:szCs w:val="26"/>
        </w:rPr>
        <w:t>Giá bán</w:t>
      </w:r>
    </w:p>
    <w:p w14:paraId="5D657D44" w14:textId="77777777" w:rsidR="00924AA3" w:rsidRPr="00924AA3" w:rsidRDefault="00924AA3" w:rsidP="00C05B9F">
      <w:pPr>
        <w:pStyle w:val="ListParagraph"/>
        <w:numPr>
          <w:ilvl w:val="0"/>
          <w:numId w:val="8"/>
        </w:numPr>
        <w:suppressAutoHyphens w:val="0"/>
        <w:spacing w:before="0" w:after="0"/>
        <w:contextualSpacing/>
        <w:rPr>
          <w:sz w:val="26"/>
          <w:szCs w:val="26"/>
        </w:rPr>
      </w:pPr>
      <w:r w:rsidRPr="00924AA3">
        <w:rPr>
          <w:sz w:val="26"/>
          <w:szCs w:val="26"/>
        </w:rPr>
        <w:t>Loại hàng</w:t>
      </w:r>
    </w:p>
    <w:p w14:paraId="1983854E" w14:textId="77777777" w:rsidR="00924AA3" w:rsidRPr="00924AA3" w:rsidRDefault="00924AA3" w:rsidP="00C05B9F">
      <w:pPr>
        <w:pStyle w:val="ListParagraph"/>
        <w:numPr>
          <w:ilvl w:val="0"/>
          <w:numId w:val="8"/>
        </w:numPr>
        <w:suppressAutoHyphens w:val="0"/>
        <w:spacing w:before="0" w:after="0"/>
        <w:contextualSpacing/>
        <w:rPr>
          <w:sz w:val="26"/>
          <w:szCs w:val="26"/>
        </w:rPr>
      </w:pPr>
      <w:r w:rsidRPr="00924AA3">
        <w:rPr>
          <w:sz w:val="26"/>
          <w:szCs w:val="26"/>
        </w:rPr>
        <w:t>Nhà sản xuất</w:t>
      </w:r>
    </w:p>
    <w:p w14:paraId="659DAE84" w14:textId="77777777" w:rsidR="00924AA3" w:rsidRPr="00924AA3" w:rsidRDefault="00924AA3" w:rsidP="00C05B9F">
      <w:pPr>
        <w:pStyle w:val="ListParagraph"/>
        <w:numPr>
          <w:ilvl w:val="0"/>
          <w:numId w:val="8"/>
        </w:numPr>
        <w:suppressAutoHyphens w:val="0"/>
        <w:spacing w:before="0" w:after="0"/>
        <w:contextualSpacing/>
        <w:rPr>
          <w:sz w:val="26"/>
          <w:szCs w:val="26"/>
        </w:rPr>
      </w:pPr>
      <w:r w:rsidRPr="00924AA3">
        <w:rPr>
          <w:sz w:val="26"/>
          <w:szCs w:val="26"/>
        </w:rPr>
        <w:t>Thông tin</w:t>
      </w:r>
    </w:p>
    <w:p w14:paraId="6D3CEC18" w14:textId="77777777" w:rsidR="00924AA3" w:rsidRPr="00924AA3" w:rsidRDefault="00924AA3" w:rsidP="00C05B9F">
      <w:pPr>
        <w:pStyle w:val="ListParagraph"/>
        <w:numPr>
          <w:ilvl w:val="0"/>
          <w:numId w:val="8"/>
        </w:numPr>
        <w:suppressAutoHyphens w:val="0"/>
        <w:spacing w:before="0" w:after="0"/>
        <w:contextualSpacing/>
        <w:rPr>
          <w:sz w:val="26"/>
          <w:szCs w:val="26"/>
        </w:rPr>
      </w:pPr>
      <w:r w:rsidRPr="00924AA3">
        <w:rPr>
          <w:sz w:val="26"/>
          <w:szCs w:val="26"/>
        </w:rPr>
        <w:t>Số lượng</w:t>
      </w:r>
    </w:p>
    <w:p w14:paraId="553A555F" w14:textId="77777777" w:rsidR="00924AA3" w:rsidRPr="00924AA3" w:rsidRDefault="00924AA3" w:rsidP="00C05B9F">
      <w:pPr>
        <w:spacing w:after="0"/>
        <w:ind w:left="1080"/>
        <w:rPr>
          <w:sz w:val="26"/>
          <w:szCs w:val="26"/>
        </w:rPr>
      </w:pPr>
      <w:r w:rsidRPr="00924AA3">
        <w:rPr>
          <w:sz w:val="26"/>
          <w:szCs w:val="26"/>
        </w:rPr>
        <w:t>Các biểu mẫu và quy định</w:t>
      </w:r>
    </w:p>
    <w:p w14:paraId="39E9F2B5" w14:textId="77777777" w:rsidR="00924AA3" w:rsidRPr="00924AA3" w:rsidRDefault="00924AA3" w:rsidP="00C05B9F">
      <w:pPr>
        <w:spacing w:after="0"/>
        <w:ind w:left="360" w:firstLine="360"/>
        <w:rPr>
          <w:sz w:val="26"/>
          <w:szCs w:val="26"/>
        </w:rPr>
      </w:pPr>
      <w:r w:rsidRPr="00924AA3">
        <w:rPr>
          <w:b/>
          <w:noProof/>
          <w:sz w:val="26"/>
          <w:szCs w:val="26"/>
          <w:lang w:eastAsia="en-US"/>
        </w:rPr>
        <mc:AlternateContent>
          <mc:Choice Requires="wps">
            <w:drawing>
              <wp:inline distT="0" distB="0" distL="0" distR="0" wp14:anchorId="5F10D162" wp14:editId="5BE71B08">
                <wp:extent cx="4914900" cy="1162050"/>
                <wp:effectExtent l="0" t="0" r="19050"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162050"/>
                        </a:xfrm>
                        <a:prstGeom prst="rect">
                          <a:avLst/>
                        </a:prstGeom>
                        <a:solidFill>
                          <a:srgbClr val="FFFFFF"/>
                        </a:solidFill>
                        <a:ln w="9525">
                          <a:solidFill>
                            <a:srgbClr val="000000"/>
                          </a:solidFill>
                          <a:miter lim="800000"/>
                          <a:headEnd/>
                          <a:tailEnd/>
                        </a:ln>
                      </wps:spPr>
                      <wps:txbx>
                        <w:txbxContent>
                          <w:p w14:paraId="398AC937" w14:textId="2F38E351" w:rsidR="00FE4DCE" w:rsidRPr="00924AA3" w:rsidRDefault="00FE4DCE" w:rsidP="00924AA3">
                            <w:pPr>
                              <w:tabs>
                                <w:tab w:val="center" w:pos="3420"/>
                              </w:tabs>
                              <w:rPr>
                                <w:sz w:val="26"/>
                                <w:szCs w:val="26"/>
                              </w:rPr>
                            </w:pPr>
                            <w:r w:rsidRPr="00924AA3">
                              <w:rPr>
                                <w:b/>
                                <w:sz w:val="26"/>
                                <w:szCs w:val="26"/>
                              </w:rPr>
                              <w:t>BM1:</w:t>
                            </w:r>
                            <w:r w:rsidRPr="00924AA3">
                              <w:rPr>
                                <w:sz w:val="26"/>
                                <w:szCs w:val="26"/>
                              </w:rPr>
                              <w:t xml:space="preserve"> </w:t>
                            </w:r>
                            <w:r w:rsidRPr="00924AA3">
                              <w:rPr>
                                <w:sz w:val="26"/>
                                <w:szCs w:val="26"/>
                              </w:rPr>
                              <w:tab/>
                              <w:t>THÔNG TIN MẶT HÀNG</w:t>
                            </w:r>
                          </w:p>
                          <w:p w14:paraId="1C561B06" w14:textId="74982431" w:rsidR="00FE4DCE" w:rsidRPr="00924AA3" w:rsidRDefault="00FE4DCE" w:rsidP="00924AA3">
                            <w:pPr>
                              <w:tabs>
                                <w:tab w:val="center" w:pos="3240"/>
                              </w:tabs>
                              <w:rPr>
                                <w:sz w:val="26"/>
                                <w:szCs w:val="26"/>
                              </w:rPr>
                            </w:pPr>
                            <w:r w:rsidRPr="00924AA3">
                              <w:rPr>
                                <w:sz w:val="26"/>
                                <w:szCs w:val="26"/>
                              </w:rPr>
                              <w:t>Tên mặt hàng</w:t>
                            </w:r>
                            <w:r w:rsidRPr="00924AA3">
                              <w:rPr>
                                <w:sz w:val="26"/>
                                <w:szCs w:val="26"/>
                              </w:rPr>
                              <w:tab/>
                            </w:r>
                            <w:r>
                              <w:rPr>
                                <w:sz w:val="26"/>
                                <w:szCs w:val="26"/>
                              </w:rPr>
                              <w:tab/>
                            </w:r>
                            <w:r w:rsidRPr="00924AA3">
                              <w:rPr>
                                <w:sz w:val="26"/>
                                <w:szCs w:val="26"/>
                              </w:rPr>
                              <w:tab/>
                              <w:t>Thời gian bảo hành</w:t>
                            </w:r>
                            <w:r w:rsidRPr="00924AA3">
                              <w:rPr>
                                <w:sz w:val="26"/>
                                <w:szCs w:val="26"/>
                              </w:rPr>
                              <w:tab/>
                            </w:r>
                          </w:p>
                          <w:p w14:paraId="2E577911" w14:textId="0BB1633D" w:rsidR="00FE4DCE" w:rsidRPr="00924AA3" w:rsidRDefault="00FE4DCE" w:rsidP="00924AA3">
                            <w:pPr>
                              <w:tabs>
                                <w:tab w:val="left" w:pos="1560"/>
                                <w:tab w:val="center" w:pos="2880"/>
                              </w:tabs>
                              <w:rPr>
                                <w:sz w:val="26"/>
                                <w:szCs w:val="26"/>
                              </w:rPr>
                            </w:pPr>
                            <w:r w:rsidRPr="00924AA3">
                              <w:rPr>
                                <w:sz w:val="26"/>
                                <w:szCs w:val="26"/>
                              </w:rPr>
                              <w:t>Số lượng</w:t>
                            </w:r>
                            <w:r w:rsidRPr="00924AA3">
                              <w:rPr>
                                <w:sz w:val="26"/>
                                <w:szCs w:val="26"/>
                              </w:rPr>
                              <w:tab/>
                            </w:r>
                            <w:r w:rsidRPr="00924AA3">
                              <w:rPr>
                                <w:sz w:val="26"/>
                                <w:szCs w:val="26"/>
                              </w:rPr>
                              <w:tab/>
                            </w:r>
                            <w:r w:rsidRPr="00924AA3">
                              <w:rPr>
                                <w:sz w:val="26"/>
                                <w:szCs w:val="26"/>
                              </w:rPr>
                              <w:tab/>
                            </w:r>
                            <w:r>
                              <w:rPr>
                                <w:sz w:val="26"/>
                                <w:szCs w:val="26"/>
                              </w:rPr>
                              <w:tab/>
                            </w:r>
                            <w:r w:rsidRPr="00924AA3">
                              <w:rPr>
                                <w:sz w:val="26"/>
                                <w:szCs w:val="26"/>
                              </w:rPr>
                              <w:t>Giá bán</w:t>
                            </w:r>
                          </w:p>
                          <w:p w14:paraId="6CCC4A61" w14:textId="77777777" w:rsidR="00FE4DCE" w:rsidRPr="00B03322" w:rsidRDefault="00FE4DCE" w:rsidP="00924AA3"/>
                        </w:txbxContent>
                      </wps:txbx>
                      <wps:bodyPr rot="0" vert="horz" wrap="square" lIns="91440" tIns="45720" rIns="91440" bIns="45720" anchor="t" anchorCtr="0" upright="1">
                        <a:noAutofit/>
                      </wps:bodyPr>
                    </wps:wsp>
                  </a:graphicData>
                </a:graphic>
              </wp:inline>
            </w:drawing>
          </mc:Choice>
          <mc:Fallback>
            <w:pict>
              <v:shapetype w14:anchorId="5F10D162" id="_x0000_t202" coordsize="21600,21600" o:spt="202" path="m,l,21600r21600,l21600,xe">
                <v:stroke joinstyle="miter"/>
                <v:path gradientshapeok="t" o:connecttype="rect"/>
              </v:shapetype>
              <v:shape id="Text Box 2" o:spid="_x0000_s1026" type="#_x0000_t202" style="width:387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">
                <v:textbox>
                  <w:txbxContent>
                    <w:p w14:paraId="398AC937" w14:textId="2F38E351" w:rsidR="00FE4DCE" w:rsidRPr="00924AA3" w:rsidRDefault="00FE4DCE" w:rsidP="00924AA3">
                      <w:pPr>
                        <w:tabs>
                          <w:tab w:val="center" w:pos="3420"/>
                        </w:tabs>
                        <w:rPr>
                          <w:sz w:val="26"/>
                          <w:szCs w:val="26"/>
                        </w:rPr>
                      </w:pPr>
                      <w:r w:rsidRPr="00924AA3">
                        <w:rPr>
                          <w:b/>
                          <w:sz w:val="26"/>
                          <w:szCs w:val="26"/>
                        </w:rPr>
                        <w:t>BM1:</w:t>
                      </w:r>
                      <w:r w:rsidRPr="00924AA3">
                        <w:rPr>
                          <w:sz w:val="26"/>
                          <w:szCs w:val="26"/>
                        </w:rPr>
                        <w:t xml:space="preserve"> </w:t>
                      </w:r>
                      <w:r w:rsidRPr="00924AA3">
                        <w:rPr>
                          <w:sz w:val="26"/>
                          <w:szCs w:val="26"/>
                        </w:rPr>
                        <w:tab/>
                        <w:t>THÔNG TIN MẶT HÀNG</w:t>
                      </w:r>
                    </w:p>
                    <w:p w14:paraId="1C561B06" w14:textId="74982431" w:rsidR="00FE4DCE" w:rsidRPr="00924AA3" w:rsidRDefault="00FE4DCE" w:rsidP="00924AA3">
                      <w:pPr>
                        <w:tabs>
                          <w:tab w:val="center" w:pos="3240"/>
                        </w:tabs>
                        <w:rPr>
                          <w:sz w:val="26"/>
                          <w:szCs w:val="26"/>
                        </w:rPr>
                      </w:pPr>
                      <w:r w:rsidRPr="00924AA3">
                        <w:rPr>
                          <w:sz w:val="26"/>
                          <w:szCs w:val="26"/>
                        </w:rPr>
                        <w:t>Tên mặt hàng</w:t>
                      </w:r>
                      <w:r w:rsidRPr="00924AA3">
                        <w:rPr>
                          <w:sz w:val="26"/>
                          <w:szCs w:val="26"/>
                        </w:rPr>
                        <w:tab/>
                      </w:r>
                      <w:r>
                        <w:rPr>
                          <w:sz w:val="26"/>
                          <w:szCs w:val="26"/>
                        </w:rPr>
                        <w:tab/>
                      </w:r>
                      <w:r w:rsidRPr="00924AA3">
                        <w:rPr>
                          <w:sz w:val="26"/>
                          <w:szCs w:val="26"/>
                        </w:rPr>
                        <w:tab/>
                        <w:t>Thời gian bảo hành</w:t>
                      </w:r>
                      <w:r w:rsidRPr="00924AA3">
                        <w:rPr>
                          <w:sz w:val="26"/>
                          <w:szCs w:val="26"/>
                        </w:rPr>
                        <w:tab/>
                      </w:r>
                    </w:p>
                    <w:p w14:paraId="2E577911" w14:textId="0BB1633D" w:rsidR="00FE4DCE" w:rsidRPr="00924AA3" w:rsidRDefault="00FE4DCE" w:rsidP="00924AA3">
                      <w:pPr>
                        <w:tabs>
                          <w:tab w:val="left" w:pos="1560"/>
                          <w:tab w:val="center" w:pos="2880"/>
                        </w:tabs>
                        <w:rPr>
                          <w:sz w:val="26"/>
                          <w:szCs w:val="26"/>
                        </w:rPr>
                      </w:pPr>
                      <w:r w:rsidRPr="00924AA3">
                        <w:rPr>
                          <w:sz w:val="26"/>
                          <w:szCs w:val="26"/>
                        </w:rPr>
                        <w:t>Số lượng</w:t>
                      </w:r>
                      <w:r w:rsidRPr="00924AA3">
                        <w:rPr>
                          <w:sz w:val="26"/>
                          <w:szCs w:val="26"/>
                        </w:rPr>
                        <w:tab/>
                      </w:r>
                      <w:r w:rsidRPr="00924AA3">
                        <w:rPr>
                          <w:sz w:val="26"/>
                          <w:szCs w:val="26"/>
                        </w:rPr>
                        <w:tab/>
                      </w:r>
                      <w:r w:rsidRPr="00924AA3">
                        <w:rPr>
                          <w:sz w:val="26"/>
                          <w:szCs w:val="26"/>
                        </w:rPr>
                        <w:tab/>
                      </w:r>
                      <w:r>
                        <w:rPr>
                          <w:sz w:val="26"/>
                          <w:szCs w:val="26"/>
                        </w:rPr>
                        <w:tab/>
                      </w:r>
                      <w:r w:rsidRPr="00924AA3">
                        <w:rPr>
                          <w:sz w:val="26"/>
                          <w:szCs w:val="26"/>
                        </w:rPr>
                        <w:t>Giá bán</w:t>
                      </w:r>
                    </w:p>
                    <w:p w14:paraId="6CCC4A61" w14:textId="77777777" w:rsidR="00FE4DCE" w:rsidRPr="00B03322" w:rsidRDefault="00FE4DCE" w:rsidP="00924AA3"/>
                  </w:txbxContent>
                </v:textbox>
                <w10:anchorlock/>
              </v:shape>
            </w:pict>
          </mc:Fallback>
        </mc:AlternateContent>
      </w:r>
    </w:p>
    <w:p w14:paraId="6C31747F" w14:textId="77777777" w:rsidR="00924AA3" w:rsidRPr="00924AA3" w:rsidRDefault="00924AA3" w:rsidP="00C05B9F">
      <w:pPr>
        <w:rPr>
          <w:lang w:val="x-none"/>
        </w:rPr>
      </w:pPr>
    </w:p>
    <w:p w14:paraId="4C20E8A7" w14:textId="5398A4C1" w:rsidR="0095697F" w:rsidRDefault="0095697F" w:rsidP="00C05B9F">
      <w:pPr>
        <w:pStyle w:val="Heading3"/>
        <w:spacing w:line="360" w:lineRule="auto"/>
      </w:pPr>
      <w:bookmarkStart w:id="11" w:name="_Toc441092267"/>
      <w:r>
        <w:t>Lưu trữ thông tin nhân viên</w:t>
      </w:r>
      <w:bookmarkEnd w:id="11"/>
    </w:p>
    <w:p w14:paraId="589BC4B6" w14:textId="77777777" w:rsidR="00DD3A72" w:rsidRDefault="00DD3A72" w:rsidP="00C05B9F">
      <w:pPr>
        <w:spacing w:after="0"/>
        <w:ind w:left="993" w:firstLine="0"/>
      </w:pPr>
      <w:r w:rsidRPr="004B2B2B">
        <w:t>Cần lưu trữ các thông tin sau đây:</w:t>
      </w:r>
    </w:p>
    <w:p w14:paraId="6AD667A9" w14:textId="77777777" w:rsidR="00DD3A72" w:rsidRDefault="00DD3A72" w:rsidP="00C05B9F">
      <w:pPr>
        <w:pStyle w:val="ListParagraph"/>
        <w:numPr>
          <w:ilvl w:val="0"/>
          <w:numId w:val="8"/>
        </w:numPr>
        <w:suppressAutoHyphens w:val="0"/>
        <w:spacing w:before="0" w:after="0"/>
        <w:contextualSpacing/>
      </w:pPr>
      <w:r>
        <w:t>Mã nhân viên</w:t>
      </w:r>
    </w:p>
    <w:p w14:paraId="3E53ADAA" w14:textId="77777777" w:rsidR="00DD3A72" w:rsidRDefault="00DD3A72" w:rsidP="00C05B9F">
      <w:pPr>
        <w:pStyle w:val="ListParagraph"/>
        <w:numPr>
          <w:ilvl w:val="0"/>
          <w:numId w:val="8"/>
        </w:numPr>
        <w:suppressAutoHyphens w:val="0"/>
        <w:spacing w:before="0" w:after="0"/>
        <w:contextualSpacing/>
      </w:pPr>
      <w:r>
        <w:t>Tên nhân viên</w:t>
      </w:r>
    </w:p>
    <w:p w14:paraId="2B3A228F" w14:textId="77777777" w:rsidR="00DD3A72" w:rsidRDefault="00DD3A72" w:rsidP="00C05B9F">
      <w:pPr>
        <w:pStyle w:val="ListParagraph"/>
        <w:numPr>
          <w:ilvl w:val="0"/>
          <w:numId w:val="8"/>
        </w:numPr>
        <w:suppressAutoHyphens w:val="0"/>
        <w:spacing w:before="0" w:after="0"/>
        <w:contextualSpacing/>
      </w:pPr>
      <w:r>
        <w:t>Tên đăng nhập</w:t>
      </w:r>
    </w:p>
    <w:p w14:paraId="704C8C95" w14:textId="77777777" w:rsidR="00DD3A72" w:rsidRDefault="00DD3A72" w:rsidP="00C05B9F">
      <w:pPr>
        <w:pStyle w:val="ListParagraph"/>
        <w:numPr>
          <w:ilvl w:val="0"/>
          <w:numId w:val="8"/>
        </w:numPr>
        <w:suppressAutoHyphens w:val="0"/>
        <w:spacing w:before="0" w:after="0"/>
        <w:contextualSpacing/>
      </w:pPr>
      <w:r>
        <w:t>Mật khẩu</w:t>
      </w:r>
    </w:p>
    <w:p w14:paraId="43BA18A7" w14:textId="77777777" w:rsidR="00DD3A72" w:rsidRDefault="00DD3A72" w:rsidP="00C05B9F">
      <w:pPr>
        <w:pStyle w:val="ListParagraph"/>
        <w:numPr>
          <w:ilvl w:val="0"/>
          <w:numId w:val="8"/>
        </w:numPr>
        <w:suppressAutoHyphens w:val="0"/>
        <w:spacing w:before="0" w:after="0"/>
        <w:contextualSpacing/>
      </w:pPr>
      <w:r>
        <w:t>Ngày sinh</w:t>
      </w:r>
    </w:p>
    <w:p w14:paraId="5550A77E" w14:textId="77777777" w:rsidR="00DD3A72" w:rsidRPr="004B2B2B" w:rsidRDefault="00DD3A72" w:rsidP="00C05B9F">
      <w:pPr>
        <w:pStyle w:val="ListParagraph"/>
        <w:numPr>
          <w:ilvl w:val="0"/>
          <w:numId w:val="8"/>
        </w:numPr>
        <w:suppressAutoHyphens w:val="0"/>
        <w:spacing w:before="0" w:after="0"/>
        <w:contextualSpacing/>
      </w:pPr>
      <w:r>
        <w:t>Số CMND</w:t>
      </w:r>
    </w:p>
    <w:p w14:paraId="12366B09" w14:textId="77777777" w:rsidR="00DD3A72" w:rsidRPr="004B2B2B" w:rsidRDefault="00DD3A72" w:rsidP="00C05B9F">
      <w:pPr>
        <w:spacing w:after="0"/>
        <w:ind w:left="1080"/>
      </w:pPr>
      <w:r w:rsidRPr="004B2B2B">
        <w:t>Các biểu mẫu và quy định</w:t>
      </w:r>
    </w:p>
    <w:p w14:paraId="34757132" w14:textId="3F91AE6F" w:rsidR="00DD3A72" w:rsidRPr="007514BF" w:rsidRDefault="00DD3A72" w:rsidP="00C05B9F">
      <w:pPr>
        <w:spacing w:after="0"/>
        <w:ind w:left="360" w:firstLine="360"/>
      </w:pPr>
      <w:r w:rsidRPr="006A47E2">
        <w:rPr>
          <w:b/>
          <w:noProof/>
          <w:sz w:val="18"/>
          <w:szCs w:val="18"/>
          <w:lang w:eastAsia="en-US"/>
        </w:rPr>
        <mc:AlternateContent>
          <mc:Choice Requires="wps">
            <w:drawing>
              <wp:inline distT="0" distB="0" distL="0" distR="0" wp14:anchorId="56AA6EB1" wp14:editId="04B27337">
                <wp:extent cx="4885898" cy="1257300"/>
                <wp:effectExtent l="0" t="0" r="10160" b="1905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5898" cy="1257300"/>
                        </a:xfrm>
                        <a:prstGeom prst="rect">
                          <a:avLst/>
                        </a:prstGeom>
                        <a:solidFill>
                          <a:srgbClr val="FFFFFF"/>
                        </a:solidFill>
                        <a:ln w="9525">
                          <a:solidFill>
                            <a:srgbClr val="000000"/>
                          </a:solidFill>
                          <a:miter lim="800000"/>
                          <a:headEnd/>
                          <a:tailEnd/>
                        </a:ln>
                      </wps:spPr>
                      <wps:txbx>
                        <w:txbxContent>
                          <w:p w14:paraId="0E63DBB5" w14:textId="77777777" w:rsidR="00FE4DCE" w:rsidRPr="002F7477" w:rsidRDefault="00FE4DCE" w:rsidP="00DD3A72">
                            <w:pPr>
                              <w:tabs>
                                <w:tab w:val="center" w:pos="3240"/>
                              </w:tabs>
                              <w:rPr>
                                <w:sz w:val="26"/>
                                <w:szCs w:val="26"/>
                              </w:rPr>
                            </w:pPr>
                            <w:r w:rsidRPr="002F7477">
                              <w:rPr>
                                <w:b/>
                                <w:sz w:val="26"/>
                                <w:szCs w:val="26"/>
                              </w:rPr>
                              <w:t>BM2:</w:t>
                            </w:r>
                            <w:r w:rsidRPr="002F7477">
                              <w:rPr>
                                <w:sz w:val="26"/>
                                <w:szCs w:val="26"/>
                              </w:rPr>
                              <w:t xml:space="preserve"> </w:t>
                            </w:r>
                            <w:r w:rsidRPr="002F7477">
                              <w:rPr>
                                <w:sz w:val="26"/>
                                <w:szCs w:val="26"/>
                              </w:rPr>
                              <w:tab/>
                              <w:t>THÔNG TIN NHÂN VIÊN</w:t>
                            </w:r>
                          </w:p>
                          <w:p w14:paraId="27F0709E" w14:textId="77777777" w:rsidR="00FE4DCE" w:rsidRPr="002F7477" w:rsidRDefault="00FE4DCE" w:rsidP="00DD3A72">
                            <w:pPr>
                              <w:tabs>
                                <w:tab w:val="center" w:pos="3330"/>
                              </w:tabs>
                              <w:rPr>
                                <w:sz w:val="26"/>
                                <w:szCs w:val="26"/>
                              </w:rPr>
                            </w:pPr>
                            <w:r w:rsidRPr="002F7477">
                              <w:rPr>
                                <w:sz w:val="26"/>
                                <w:szCs w:val="26"/>
                              </w:rPr>
                              <w:t>Họ tên nhân viên</w:t>
                            </w:r>
                          </w:p>
                          <w:p w14:paraId="4E1D2A46" w14:textId="77777777" w:rsidR="00FE4DCE" w:rsidRPr="002F7477" w:rsidRDefault="00FE4DCE" w:rsidP="00DD3A72">
                            <w:pPr>
                              <w:tabs>
                                <w:tab w:val="left" w:pos="1560"/>
                                <w:tab w:val="center" w:pos="3060"/>
                              </w:tabs>
                              <w:rPr>
                                <w:sz w:val="26"/>
                                <w:szCs w:val="26"/>
                              </w:rPr>
                            </w:pPr>
                            <w:r w:rsidRPr="002F7477">
                              <w:rPr>
                                <w:sz w:val="26"/>
                                <w:szCs w:val="26"/>
                              </w:rPr>
                              <w:t>Ngày sinh</w:t>
                            </w:r>
                            <w:r w:rsidRPr="002F7477">
                              <w:rPr>
                                <w:sz w:val="26"/>
                                <w:szCs w:val="26"/>
                              </w:rPr>
                              <w:tab/>
                            </w:r>
                            <w:r w:rsidRPr="002F7477">
                              <w:rPr>
                                <w:sz w:val="26"/>
                                <w:szCs w:val="26"/>
                              </w:rPr>
                              <w:tab/>
                              <w:t>Số CMND</w:t>
                            </w:r>
                          </w:p>
                          <w:p w14:paraId="4FEBA734" w14:textId="77777777" w:rsidR="00FE4DCE" w:rsidRPr="002F7477" w:rsidRDefault="00FE4DCE" w:rsidP="00DD3A72">
                            <w:pPr>
                              <w:rPr>
                                <w:sz w:val="26"/>
                                <w:szCs w:val="26"/>
                              </w:rPr>
                            </w:pPr>
                            <w:r w:rsidRPr="002F7477">
                              <w:rPr>
                                <w:b/>
                                <w:sz w:val="26"/>
                                <w:szCs w:val="26"/>
                              </w:rPr>
                              <w:t xml:space="preserve">QĐ2: </w:t>
                            </w:r>
                            <w:r w:rsidRPr="002F7477">
                              <w:rPr>
                                <w:sz w:val="26"/>
                                <w:szCs w:val="26"/>
                              </w:rPr>
                              <w:t>Ngày sinh tính ra tuổi nhân viên phải lớn hơn 18 tuổi</w:t>
                            </w:r>
                          </w:p>
                        </w:txbxContent>
                      </wps:txbx>
                      <wps:bodyPr rot="0" vert="horz" wrap="square" lIns="91440" tIns="45720" rIns="91440" bIns="45720" anchor="t" anchorCtr="0" upright="1">
                        <a:noAutofit/>
                      </wps:bodyPr>
                    </wps:wsp>
                  </a:graphicData>
                </a:graphic>
              </wp:inline>
            </w:drawing>
          </mc:Choice>
          <mc:Fallback>
            <w:pict>
              <v:shape w14:anchorId="56AA6EB1" id="Text Box 4" o:spid="_x0000_s1027" type="#_x0000_t202" style="width:384.7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">
                <v:textbox>
                  <w:txbxContent>
                    <w:p w14:paraId="0E63DBB5" w14:textId="77777777" w:rsidR="00FE4DCE" w:rsidRPr="002F7477" w:rsidRDefault="00FE4DCE" w:rsidP="00DD3A72">
                      <w:pPr>
                        <w:tabs>
                          <w:tab w:val="center" w:pos="3240"/>
                        </w:tabs>
                        <w:rPr>
                          <w:sz w:val="26"/>
                          <w:szCs w:val="26"/>
                        </w:rPr>
                      </w:pPr>
                      <w:r w:rsidRPr="002F7477">
                        <w:rPr>
                          <w:b/>
                          <w:sz w:val="26"/>
                          <w:szCs w:val="26"/>
                        </w:rPr>
                        <w:t>BM2:</w:t>
                      </w:r>
                      <w:r w:rsidRPr="002F7477">
                        <w:rPr>
                          <w:sz w:val="26"/>
                          <w:szCs w:val="26"/>
                        </w:rPr>
                        <w:t xml:space="preserve"> </w:t>
                      </w:r>
                      <w:r w:rsidRPr="002F7477">
                        <w:rPr>
                          <w:sz w:val="26"/>
                          <w:szCs w:val="26"/>
                        </w:rPr>
                        <w:tab/>
                        <w:t>THÔNG TIN NHÂN VIÊN</w:t>
                      </w:r>
                    </w:p>
                    <w:p w14:paraId="27F0709E" w14:textId="77777777" w:rsidR="00FE4DCE" w:rsidRPr="002F7477" w:rsidRDefault="00FE4DCE" w:rsidP="00DD3A72">
                      <w:pPr>
                        <w:tabs>
                          <w:tab w:val="center" w:pos="3330"/>
                        </w:tabs>
                        <w:rPr>
                          <w:sz w:val="26"/>
                          <w:szCs w:val="26"/>
                        </w:rPr>
                      </w:pPr>
                      <w:r w:rsidRPr="002F7477">
                        <w:rPr>
                          <w:sz w:val="26"/>
                          <w:szCs w:val="26"/>
                        </w:rPr>
                        <w:t>Họ tên nhân viên</w:t>
                      </w:r>
                    </w:p>
                    <w:p w14:paraId="4E1D2A46" w14:textId="77777777" w:rsidR="00FE4DCE" w:rsidRPr="002F7477" w:rsidRDefault="00FE4DCE" w:rsidP="00DD3A72">
                      <w:pPr>
                        <w:tabs>
                          <w:tab w:val="left" w:pos="1560"/>
                          <w:tab w:val="center" w:pos="3060"/>
                        </w:tabs>
                        <w:rPr>
                          <w:sz w:val="26"/>
                          <w:szCs w:val="26"/>
                        </w:rPr>
                      </w:pPr>
                      <w:r w:rsidRPr="002F7477">
                        <w:rPr>
                          <w:sz w:val="26"/>
                          <w:szCs w:val="26"/>
                        </w:rPr>
                        <w:t>Ngày sinh</w:t>
                      </w:r>
                      <w:r w:rsidRPr="002F7477">
                        <w:rPr>
                          <w:sz w:val="26"/>
                          <w:szCs w:val="26"/>
                        </w:rPr>
                        <w:tab/>
                      </w:r>
                      <w:r w:rsidRPr="002F7477">
                        <w:rPr>
                          <w:sz w:val="26"/>
                          <w:szCs w:val="26"/>
                        </w:rPr>
                        <w:tab/>
                        <w:t>Số CMND</w:t>
                      </w:r>
                    </w:p>
                    <w:p w14:paraId="4FEBA734" w14:textId="77777777" w:rsidR="00FE4DCE" w:rsidRPr="002F7477" w:rsidRDefault="00FE4DCE" w:rsidP="00DD3A72">
                      <w:pPr>
                        <w:rPr>
                          <w:sz w:val="26"/>
                          <w:szCs w:val="26"/>
                        </w:rPr>
                      </w:pPr>
                      <w:r w:rsidRPr="002F7477">
                        <w:rPr>
                          <w:b/>
                          <w:sz w:val="26"/>
                          <w:szCs w:val="26"/>
                        </w:rPr>
                        <w:t xml:space="preserve">QĐ2: </w:t>
                      </w:r>
                      <w:r w:rsidRPr="002F7477">
                        <w:rPr>
                          <w:sz w:val="26"/>
                          <w:szCs w:val="26"/>
                        </w:rPr>
                        <w:t>Ngày sinh tính ra tuổi nhân viên phải lớn hơn 18 tuổi</w:t>
                      </w:r>
                    </w:p>
                  </w:txbxContent>
                </v:textbox>
                <w10:anchorlock/>
              </v:shape>
            </w:pict>
          </mc:Fallback>
        </mc:AlternateContent>
      </w:r>
    </w:p>
    <w:p w14:paraId="1B4B56AC" w14:textId="5F967B1C" w:rsidR="007514BF" w:rsidRPr="007514BF" w:rsidRDefault="0095697F" w:rsidP="00C05B9F">
      <w:pPr>
        <w:pStyle w:val="Heading3"/>
        <w:spacing w:line="360" w:lineRule="auto"/>
      </w:pPr>
      <w:bookmarkStart w:id="12" w:name="_Toc441092268"/>
      <w:r>
        <w:lastRenderedPageBreak/>
        <w:t>Lưu trữ thông tin nhập hàng</w:t>
      </w:r>
      <w:bookmarkEnd w:id="12"/>
    </w:p>
    <w:p w14:paraId="7B2D5A96" w14:textId="77777777" w:rsidR="002F7477" w:rsidRPr="002F7477" w:rsidRDefault="002F7477" w:rsidP="00C05B9F">
      <w:pPr>
        <w:spacing w:after="0"/>
        <w:ind w:left="993" w:firstLine="0"/>
        <w:rPr>
          <w:sz w:val="26"/>
          <w:szCs w:val="26"/>
        </w:rPr>
      </w:pPr>
      <w:r w:rsidRPr="002F7477">
        <w:rPr>
          <w:sz w:val="26"/>
          <w:szCs w:val="26"/>
        </w:rPr>
        <w:t>Cần lưu trữ các thông tin sau đây:</w:t>
      </w:r>
    </w:p>
    <w:p w14:paraId="15F92488" w14:textId="77777777" w:rsidR="002F7477" w:rsidRPr="002F7477" w:rsidRDefault="002F7477" w:rsidP="00C05B9F">
      <w:pPr>
        <w:pStyle w:val="ListParagraph"/>
        <w:numPr>
          <w:ilvl w:val="0"/>
          <w:numId w:val="8"/>
        </w:numPr>
        <w:suppressAutoHyphens w:val="0"/>
        <w:spacing w:before="0" w:after="0"/>
        <w:contextualSpacing/>
        <w:rPr>
          <w:sz w:val="26"/>
          <w:szCs w:val="26"/>
        </w:rPr>
      </w:pPr>
      <w:r w:rsidRPr="002F7477">
        <w:rPr>
          <w:sz w:val="26"/>
          <w:szCs w:val="26"/>
        </w:rPr>
        <w:t>Mã phiếu xuất</w:t>
      </w:r>
    </w:p>
    <w:p w14:paraId="11FB2896" w14:textId="77777777" w:rsidR="002F7477" w:rsidRPr="002F7477" w:rsidRDefault="002F7477" w:rsidP="00C05B9F">
      <w:pPr>
        <w:pStyle w:val="ListParagraph"/>
        <w:numPr>
          <w:ilvl w:val="0"/>
          <w:numId w:val="8"/>
        </w:numPr>
        <w:suppressAutoHyphens w:val="0"/>
        <w:spacing w:before="0" w:after="0"/>
        <w:contextualSpacing/>
        <w:rPr>
          <w:sz w:val="26"/>
          <w:szCs w:val="26"/>
        </w:rPr>
      </w:pPr>
      <w:r w:rsidRPr="002F7477">
        <w:rPr>
          <w:sz w:val="26"/>
          <w:szCs w:val="26"/>
        </w:rPr>
        <w:t>Mã hàng từng mặt hàng</w:t>
      </w:r>
    </w:p>
    <w:p w14:paraId="6B50B84A" w14:textId="77777777" w:rsidR="002F7477" w:rsidRPr="002F7477" w:rsidRDefault="002F7477" w:rsidP="00C05B9F">
      <w:pPr>
        <w:pStyle w:val="ListParagraph"/>
        <w:numPr>
          <w:ilvl w:val="0"/>
          <w:numId w:val="8"/>
        </w:numPr>
        <w:suppressAutoHyphens w:val="0"/>
        <w:spacing w:before="0" w:after="0"/>
        <w:contextualSpacing/>
        <w:rPr>
          <w:sz w:val="26"/>
          <w:szCs w:val="26"/>
        </w:rPr>
      </w:pPr>
      <w:r w:rsidRPr="002F7477">
        <w:rPr>
          <w:sz w:val="26"/>
          <w:szCs w:val="26"/>
        </w:rPr>
        <w:t>Số lượng từng mặt hàng</w:t>
      </w:r>
    </w:p>
    <w:p w14:paraId="12BAD8C2" w14:textId="77777777" w:rsidR="002F7477" w:rsidRPr="002F7477" w:rsidRDefault="002F7477" w:rsidP="00C05B9F">
      <w:pPr>
        <w:pStyle w:val="ListParagraph"/>
        <w:numPr>
          <w:ilvl w:val="0"/>
          <w:numId w:val="8"/>
        </w:numPr>
        <w:suppressAutoHyphens w:val="0"/>
        <w:spacing w:before="0" w:after="0"/>
        <w:contextualSpacing/>
        <w:rPr>
          <w:sz w:val="26"/>
          <w:szCs w:val="26"/>
        </w:rPr>
      </w:pPr>
      <w:r w:rsidRPr="002F7477">
        <w:rPr>
          <w:sz w:val="26"/>
          <w:szCs w:val="26"/>
        </w:rPr>
        <w:t>Mã nhân viên</w:t>
      </w:r>
    </w:p>
    <w:p w14:paraId="16CBA4F6" w14:textId="46E46DE8" w:rsidR="002F7477" w:rsidRPr="00DD46C6" w:rsidRDefault="002F7477" w:rsidP="00C05B9F">
      <w:pPr>
        <w:pStyle w:val="ListParagraph"/>
        <w:suppressAutoHyphens w:val="0"/>
        <w:spacing w:before="0" w:after="0"/>
        <w:ind w:left="1440" w:firstLine="0"/>
        <w:contextualSpacing/>
        <w:jc w:val="left"/>
        <w:rPr>
          <w:sz w:val="26"/>
          <w:szCs w:val="26"/>
        </w:rPr>
      </w:pPr>
      <w:r w:rsidRPr="002F7477">
        <w:rPr>
          <w:noProof/>
          <w:sz w:val="26"/>
          <w:szCs w:val="26"/>
          <w:lang w:eastAsia="en-US"/>
        </w:rPr>
        <mc:AlternateContent>
          <mc:Choice Requires="wps">
            <w:drawing>
              <wp:anchor distT="0" distB="0" distL="114300" distR="114300" simplePos="0" relativeHeight="251620352" behindDoc="0" locked="0" layoutInCell="1" allowOverlap="1" wp14:anchorId="528D4991" wp14:editId="4CC49526">
                <wp:simplePos x="0" y="0"/>
                <wp:positionH relativeFrom="margin">
                  <wp:posOffset>308610</wp:posOffset>
                </wp:positionH>
                <wp:positionV relativeFrom="paragraph">
                  <wp:posOffset>273050</wp:posOffset>
                </wp:positionV>
                <wp:extent cx="5262880" cy="3698240"/>
                <wp:effectExtent l="0" t="0" r="13970" b="16510"/>
                <wp:wrapTopAndBottom/>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3698240"/>
                        </a:xfrm>
                        <a:prstGeom prst="rect">
                          <a:avLst/>
                        </a:prstGeom>
                        <a:solidFill>
                          <a:srgbClr val="FFFFFF"/>
                        </a:solidFill>
                        <a:ln w="9525">
                          <a:solidFill>
                            <a:srgbClr val="000000"/>
                          </a:solidFill>
                          <a:miter lim="800000"/>
                          <a:headEnd/>
                          <a:tailEnd/>
                        </a:ln>
                      </wps:spPr>
                      <wps:txbx>
                        <w:txbxContent>
                          <w:p w14:paraId="592A5BA1" w14:textId="77777777" w:rsidR="00FE4DCE" w:rsidRPr="002F7477" w:rsidRDefault="00FE4DCE" w:rsidP="002F7477">
                            <w:pPr>
                              <w:tabs>
                                <w:tab w:val="left" w:pos="1560"/>
                                <w:tab w:val="center" w:pos="3119"/>
                              </w:tabs>
                              <w:rPr>
                                <w:sz w:val="26"/>
                                <w:szCs w:val="26"/>
                              </w:rPr>
                            </w:pPr>
                            <w:r w:rsidRPr="002F7477">
                              <w:rPr>
                                <w:b/>
                                <w:sz w:val="26"/>
                                <w:szCs w:val="26"/>
                              </w:rPr>
                              <w:t>BM3:</w:t>
                            </w:r>
                            <w:r w:rsidRPr="002F7477">
                              <w:rPr>
                                <w:sz w:val="26"/>
                                <w:szCs w:val="26"/>
                              </w:rPr>
                              <w:tab/>
                            </w:r>
                            <w:r w:rsidRPr="002F7477">
                              <w:rPr>
                                <w:sz w:val="26"/>
                                <w:szCs w:val="26"/>
                              </w:rPr>
                              <w:tab/>
                              <w:t>HÓA ĐƠN NHẬP HÀNG</w:t>
                            </w:r>
                          </w:p>
                          <w:p w14:paraId="490A025C" w14:textId="77777777" w:rsidR="00FE4DCE" w:rsidRPr="002F7477" w:rsidRDefault="00FE4DCE" w:rsidP="002F7477">
                            <w:pPr>
                              <w:tabs>
                                <w:tab w:val="left" w:pos="1560"/>
                                <w:tab w:val="center" w:pos="3119"/>
                              </w:tabs>
                              <w:rPr>
                                <w:sz w:val="26"/>
                                <w:szCs w:val="26"/>
                              </w:rPr>
                            </w:pPr>
                            <w:r w:rsidRPr="002F7477">
                              <w:rPr>
                                <w:sz w:val="26"/>
                                <w:szCs w:val="26"/>
                              </w:rPr>
                              <w:t>Ngày lập hóa đơn:</w:t>
                            </w:r>
                          </w:p>
                          <w:p w14:paraId="20095938" w14:textId="77777777" w:rsidR="00FE4DCE" w:rsidRPr="002F7477" w:rsidRDefault="00FE4DCE" w:rsidP="002F7477">
                            <w:pPr>
                              <w:tabs>
                                <w:tab w:val="left" w:pos="1560"/>
                                <w:tab w:val="center" w:pos="3119"/>
                              </w:tabs>
                              <w:rPr>
                                <w:sz w:val="26"/>
                                <w:szCs w:val="26"/>
                              </w:rPr>
                            </w:pPr>
                            <w:r w:rsidRPr="002F7477">
                              <w:rPr>
                                <w:sz w:val="26"/>
                                <w:szCs w:val="26"/>
                              </w:rPr>
                              <w:t>Mã hóa đơn: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9"/>
                              <w:gridCol w:w="1185"/>
                              <w:gridCol w:w="1745"/>
                              <w:gridCol w:w="1529"/>
                              <w:gridCol w:w="1276"/>
                              <w:gridCol w:w="1417"/>
                            </w:tblGrid>
                            <w:tr w:rsidR="00FE4DCE" w:rsidRPr="002F7477" w14:paraId="65AE070D" w14:textId="77777777" w:rsidTr="00DD46C6">
                              <w:trPr>
                                <w:trHeight w:val="436"/>
                              </w:trPr>
                              <w:tc>
                                <w:tcPr>
                                  <w:tcW w:w="559" w:type="dxa"/>
                                </w:tcPr>
                                <w:p w14:paraId="21B06BFF" w14:textId="77777777" w:rsidR="00FE4DCE" w:rsidRPr="002F7477" w:rsidRDefault="00FE4DCE" w:rsidP="002364F9">
                                  <w:pPr>
                                    <w:tabs>
                                      <w:tab w:val="left" w:pos="1560"/>
                                      <w:tab w:val="center" w:pos="3119"/>
                                    </w:tabs>
                                    <w:ind w:firstLine="0"/>
                                    <w:jc w:val="center"/>
                                    <w:rPr>
                                      <w:sz w:val="26"/>
                                      <w:szCs w:val="26"/>
                                    </w:rPr>
                                  </w:pPr>
                                  <w:r w:rsidRPr="002F7477">
                                    <w:rPr>
                                      <w:sz w:val="26"/>
                                      <w:szCs w:val="26"/>
                                    </w:rPr>
                                    <w:t>Stt</w:t>
                                  </w:r>
                                </w:p>
                              </w:tc>
                              <w:tc>
                                <w:tcPr>
                                  <w:tcW w:w="1185" w:type="dxa"/>
                                </w:tcPr>
                                <w:p w14:paraId="082BE763" w14:textId="77777777" w:rsidR="00FE4DCE" w:rsidRPr="002F7477" w:rsidRDefault="00FE4DCE" w:rsidP="002F7477">
                                  <w:pPr>
                                    <w:tabs>
                                      <w:tab w:val="left" w:pos="1560"/>
                                      <w:tab w:val="center" w:pos="3119"/>
                                    </w:tabs>
                                    <w:ind w:firstLine="0"/>
                                    <w:jc w:val="center"/>
                                    <w:rPr>
                                      <w:sz w:val="26"/>
                                      <w:szCs w:val="26"/>
                                    </w:rPr>
                                  </w:pPr>
                                  <w:r w:rsidRPr="002F7477">
                                    <w:rPr>
                                      <w:sz w:val="26"/>
                                      <w:szCs w:val="26"/>
                                    </w:rPr>
                                    <w:t>Mã hàng</w:t>
                                  </w:r>
                                </w:p>
                              </w:tc>
                              <w:tc>
                                <w:tcPr>
                                  <w:tcW w:w="1745" w:type="dxa"/>
                                </w:tcPr>
                                <w:p w14:paraId="17587AF6" w14:textId="77777777" w:rsidR="00FE4DCE" w:rsidRPr="002F7477" w:rsidRDefault="00FE4DCE" w:rsidP="002F7477">
                                  <w:pPr>
                                    <w:tabs>
                                      <w:tab w:val="left" w:pos="1560"/>
                                      <w:tab w:val="center" w:pos="3119"/>
                                    </w:tabs>
                                    <w:ind w:firstLine="0"/>
                                    <w:jc w:val="center"/>
                                    <w:rPr>
                                      <w:sz w:val="26"/>
                                      <w:szCs w:val="26"/>
                                    </w:rPr>
                                  </w:pPr>
                                  <w:r w:rsidRPr="002F7477">
                                    <w:rPr>
                                      <w:sz w:val="26"/>
                                      <w:szCs w:val="26"/>
                                    </w:rPr>
                                    <w:t>Tên hàng</w:t>
                                  </w:r>
                                </w:p>
                              </w:tc>
                              <w:tc>
                                <w:tcPr>
                                  <w:tcW w:w="1529" w:type="dxa"/>
                                </w:tcPr>
                                <w:p w14:paraId="3871F979" w14:textId="77777777" w:rsidR="00FE4DCE" w:rsidRPr="002F7477" w:rsidRDefault="00FE4DCE" w:rsidP="002F7477">
                                  <w:pPr>
                                    <w:tabs>
                                      <w:tab w:val="left" w:pos="1560"/>
                                      <w:tab w:val="center" w:pos="3119"/>
                                    </w:tabs>
                                    <w:ind w:firstLine="0"/>
                                    <w:jc w:val="center"/>
                                    <w:rPr>
                                      <w:sz w:val="26"/>
                                      <w:szCs w:val="26"/>
                                    </w:rPr>
                                  </w:pPr>
                                  <w:r w:rsidRPr="002F7477">
                                    <w:rPr>
                                      <w:sz w:val="26"/>
                                      <w:szCs w:val="26"/>
                                    </w:rPr>
                                    <w:t>Số lượng</w:t>
                                  </w:r>
                                </w:p>
                              </w:tc>
                              <w:tc>
                                <w:tcPr>
                                  <w:tcW w:w="1276" w:type="dxa"/>
                                </w:tcPr>
                                <w:p w14:paraId="077C6317" w14:textId="77777777" w:rsidR="00FE4DCE" w:rsidRPr="002F7477" w:rsidRDefault="00FE4DCE" w:rsidP="002F7477">
                                  <w:pPr>
                                    <w:tabs>
                                      <w:tab w:val="left" w:pos="1560"/>
                                      <w:tab w:val="center" w:pos="3119"/>
                                    </w:tabs>
                                    <w:ind w:firstLine="0"/>
                                    <w:jc w:val="center"/>
                                    <w:rPr>
                                      <w:sz w:val="26"/>
                                      <w:szCs w:val="26"/>
                                    </w:rPr>
                                  </w:pPr>
                                  <w:r w:rsidRPr="002F7477">
                                    <w:rPr>
                                      <w:sz w:val="26"/>
                                      <w:szCs w:val="26"/>
                                    </w:rPr>
                                    <w:t>Đơn giá</w:t>
                                  </w:r>
                                </w:p>
                              </w:tc>
                              <w:tc>
                                <w:tcPr>
                                  <w:tcW w:w="1417" w:type="dxa"/>
                                </w:tcPr>
                                <w:p w14:paraId="49F20B73" w14:textId="77777777" w:rsidR="00FE4DCE" w:rsidRPr="002F7477" w:rsidRDefault="00FE4DCE" w:rsidP="002F7477">
                                  <w:pPr>
                                    <w:tabs>
                                      <w:tab w:val="left" w:pos="1560"/>
                                      <w:tab w:val="center" w:pos="3119"/>
                                    </w:tabs>
                                    <w:ind w:firstLine="0"/>
                                    <w:jc w:val="center"/>
                                    <w:rPr>
                                      <w:sz w:val="26"/>
                                      <w:szCs w:val="26"/>
                                    </w:rPr>
                                  </w:pPr>
                                  <w:r w:rsidRPr="002F7477">
                                    <w:rPr>
                                      <w:sz w:val="26"/>
                                      <w:szCs w:val="26"/>
                                    </w:rPr>
                                    <w:t>Thành tiền</w:t>
                                  </w:r>
                                </w:p>
                              </w:tc>
                            </w:tr>
                            <w:tr w:rsidR="00FE4DCE" w:rsidRPr="002F7477" w14:paraId="747F5D48" w14:textId="77777777" w:rsidTr="00DD46C6">
                              <w:trPr>
                                <w:trHeight w:val="282"/>
                              </w:trPr>
                              <w:tc>
                                <w:tcPr>
                                  <w:tcW w:w="559" w:type="dxa"/>
                                </w:tcPr>
                                <w:p w14:paraId="60517A7A" w14:textId="77777777" w:rsidR="00FE4DCE" w:rsidRPr="002F7477" w:rsidRDefault="00FE4DCE" w:rsidP="002364F9">
                                  <w:pPr>
                                    <w:tabs>
                                      <w:tab w:val="left" w:pos="1560"/>
                                      <w:tab w:val="center" w:pos="3119"/>
                                    </w:tabs>
                                    <w:rPr>
                                      <w:sz w:val="26"/>
                                      <w:szCs w:val="26"/>
                                    </w:rPr>
                                  </w:pPr>
                                </w:p>
                              </w:tc>
                              <w:tc>
                                <w:tcPr>
                                  <w:tcW w:w="1185" w:type="dxa"/>
                                </w:tcPr>
                                <w:p w14:paraId="30D484B8" w14:textId="77777777" w:rsidR="00FE4DCE" w:rsidRPr="002F7477" w:rsidRDefault="00FE4DCE" w:rsidP="002364F9">
                                  <w:pPr>
                                    <w:tabs>
                                      <w:tab w:val="left" w:pos="1560"/>
                                      <w:tab w:val="center" w:pos="3119"/>
                                    </w:tabs>
                                    <w:rPr>
                                      <w:sz w:val="26"/>
                                      <w:szCs w:val="26"/>
                                    </w:rPr>
                                  </w:pPr>
                                </w:p>
                              </w:tc>
                              <w:tc>
                                <w:tcPr>
                                  <w:tcW w:w="1745" w:type="dxa"/>
                                </w:tcPr>
                                <w:p w14:paraId="63F45DFC" w14:textId="77777777" w:rsidR="00FE4DCE" w:rsidRPr="002F7477" w:rsidRDefault="00FE4DCE" w:rsidP="002364F9">
                                  <w:pPr>
                                    <w:tabs>
                                      <w:tab w:val="left" w:pos="1560"/>
                                      <w:tab w:val="center" w:pos="3119"/>
                                    </w:tabs>
                                    <w:rPr>
                                      <w:sz w:val="26"/>
                                      <w:szCs w:val="26"/>
                                    </w:rPr>
                                  </w:pPr>
                                </w:p>
                              </w:tc>
                              <w:tc>
                                <w:tcPr>
                                  <w:tcW w:w="1529" w:type="dxa"/>
                                </w:tcPr>
                                <w:p w14:paraId="30C66FE7" w14:textId="77777777" w:rsidR="00FE4DCE" w:rsidRPr="002F7477" w:rsidRDefault="00FE4DCE" w:rsidP="002364F9">
                                  <w:pPr>
                                    <w:tabs>
                                      <w:tab w:val="left" w:pos="1560"/>
                                      <w:tab w:val="center" w:pos="3119"/>
                                    </w:tabs>
                                    <w:rPr>
                                      <w:sz w:val="26"/>
                                      <w:szCs w:val="26"/>
                                    </w:rPr>
                                  </w:pPr>
                                </w:p>
                              </w:tc>
                              <w:tc>
                                <w:tcPr>
                                  <w:tcW w:w="1276" w:type="dxa"/>
                                </w:tcPr>
                                <w:p w14:paraId="47BFC536" w14:textId="77777777" w:rsidR="00FE4DCE" w:rsidRPr="002F7477" w:rsidRDefault="00FE4DCE" w:rsidP="002364F9">
                                  <w:pPr>
                                    <w:tabs>
                                      <w:tab w:val="left" w:pos="1560"/>
                                      <w:tab w:val="center" w:pos="3119"/>
                                    </w:tabs>
                                    <w:rPr>
                                      <w:sz w:val="26"/>
                                      <w:szCs w:val="26"/>
                                    </w:rPr>
                                  </w:pPr>
                                </w:p>
                              </w:tc>
                              <w:tc>
                                <w:tcPr>
                                  <w:tcW w:w="1417" w:type="dxa"/>
                                </w:tcPr>
                                <w:p w14:paraId="22FD8FB8" w14:textId="77777777" w:rsidR="00FE4DCE" w:rsidRPr="002F7477" w:rsidRDefault="00FE4DCE" w:rsidP="002364F9">
                                  <w:pPr>
                                    <w:tabs>
                                      <w:tab w:val="left" w:pos="1560"/>
                                      <w:tab w:val="center" w:pos="3119"/>
                                    </w:tabs>
                                    <w:rPr>
                                      <w:sz w:val="26"/>
                                      <w:szCs w:val="26"/>
                                    </w:rPr>
                                  </w:pPr>
                                </w:p>
                              </w:tc>
                            </w:tr>
                            <w:tr w:rsidR="00FE4DCE" w:rsidRPr="002F7477" w14:paraId="4440F009" w14:textId="77777777" w:rsidTr="00DD46C6">
                              <w:trPr>
                                <w:trHeight w:val="123"/>
                              </w:trPr>
                              <w:tc>
                                <w:tcPr>
                                  <w:tcW w:w="559" w:type="dxa"/>
                                  <w:tcBorders>
                                    <w:bottom w:val="single" w:sz="4" w:space="0" w:color="auto"/>
                                  </w:tcBorders>
                                </w:tcPr>
                                <w:p w14:paraId="552A9262" w14:textId="77777777" w:rsidR="00FE4DCE" w:rsidRPr="002F7477" w:rsidRDefault="00FE4DCE" w:rsidP="002364F9">
                                  <w:pPr>
                                    <w:tabs>
                                      <w:tab w:val="left" w:pos="1560"/>
                                      <w:tab w:val="center" w:pos="3119"/>
                                    </w:tabs>
                                    <w:rPr>
                                      <w:sz w:val="26"/>
                                      <w:szCs w:val="26"/>
                                    </w:rPr>
                                  </w:pPr>
                                </w:p>
                              </w:tc>
                              <w:tc>
                                <w:tcPr>
                                  <w:tcW w:w="1185" w:type="dxa"/>
                                  <w:tcBorders>
                                    <w:bottom w:val="single" w:sz="4" w:space="0" w:color="auto"/>
                                  </w:tcBorders>
                                </w:tcPr>
                                <w:p w14:paraId="5D3EA3EC" w14:textId="77777777" w:rsidR="00FE4DCE" w:rsidRPr="002F7477" w:rsidRDefault="00FE4DCE" w:rsidP="002364F9">
                                  <w:pPr>
                                    <w:tabs>
                                      <w:tab w:val="left" w:pos="1560"/>
                                      <w:tab w:val="center" w:pos="3119"/>
                                    </w:tabs>
                                    <w:rPr>
                                      <w:sz w:val="26"/>
                                      <w:szCs w:val="26"/>
                                    </w:rPr>
                                  </w:pPr>
                                </w:p>
                              </w:tc>
                              <w:tc>
                                <w:tcPr>
                                  <w:tcW w:w="1745" w:type="dxa"/>
                                  <w:tcBorders>
                                    <w:bottom w:val="single" w:sz="4" w:space="0" w:color="auto"/>
                                  </w:tcBorders>
                                </w:tcPr>
                                <w:p w14:paraId="47238B45" w14:textId="77777777" w:rsidR="00FE4DCE" w:rsidRPr="002F7477" w:rsidRDefault="00FE4DCE" w:rsidP="002364F9">
                                  <w:pPr>
                                    <w:tabs>
                                      <w:tab w:val="left" w:pos="1560"/>
                                      <w:tab w:val="center" w:pos="3119"/>
                                    </w:tabs>
                                    <w:rPr>
                                      <w:sz w:val="26"/>
                                      <w:szCs w:val="26"/>
                                    </w:rPr>
                                  </w:pPr>
                                </w:p>
                              </w:tc>
                              <w:tc>
                                <w:tcPr>
                                  <w:tcW w:w="1529" w:type="dxa"/>
                                  <w:tcBorders>
                                    <w:bottom w:val="single" w:sz="4" w:space="0" w:color="auto"/>
                                  </w:tcBorders>
                                </w:tcPr>
                                <w:p w14:paraId="39A2BD8B" w14:textId="77777777" w:rsidR="00FE4DCE" w:rsidRPr="002F7477" w:rsidRDefault="00FE4DCE" w:rsidP="002364F9">
                                  <w:pPr>
                                    <w:tabs>
                                      <w:tab w:val="left" w:pos="1560"/>
                                      <w:tab w:val="center" w:pos="3119"/>
                                    </w:tabs>
                                    <w:rPr>
                                      <w:sz w:val="26"/>
                                      <w:szCs w:val="26"/>
                                    </w:rPr>
                                  </w:pPr>
                                </w:p>
                              </w:tc>
                              <w:tc>
                                <w:tcPr>
                                  <w:tcW w:w="1276" w:type="dxa"/>
                                  <w:tcBorders>
                                    <w:bottom w:val="single" w:sz="4" w:space="0" w:color="auto"/>
                                  </w:tcBorders>
                                </w:tcPr>
                                <w:p w14:paraId="334E516B" w14:textId="77777777" w:rsidR="00FE4DCE" w:rsidRPr="002F7477" w:rsidRDefault="00FE4DCE" w:rsidP="002364F9">
                                  <w:pPr>
                                    <w:tabs>
                                      <w:tab w:val="left" w:pos="1560"/>
                                      <w:tab w:val="center" w:pos="3119"/>
                                    </w:tabs>
                                    <w:rPr>
                                      <w:sz w:val="26"/>
                                      <w:szCs w:val="26"/>
                                    </w:rPr>
                                  </w:pPr>
                                </w:p>
                              </w:tc>
                              <w:tc>
                                <w:tcPr>
                                  <w:tcW w:w="1417" w:type="dxa"/>
                                </w:tcPr>
                                <w:p w14:paraId="5E963A21" w14:textId="77777777" w:rsidR="00FE4DCE" w:rsidRPr="002F7477" w:rsidRDefault="00FE4DCE" w:rsidP="002364F9">
                                  <w:pPr>
                                    <w:tabs>
                                      <w:tab w:val="left" w:pos="1560"/>
                                      <w:tab w:val="center" w:pos="3119"/>
                                    </w:tabs>
                                    <w:rPr>
                                      <w:sz w:val="26"/>
                                      <w:szCs w:val="26"/>
                                    </w:rPr>
                                  </w:pPr>
                                </w:p>
                              </w:tc>
                            </w:tr>
                            <w:tr w:rsidR="00FE4DCE" w:rsidRPr="002F7477" w14:paraId="1597F01D" w14:textId="77777777" w:rsidTr="00DD46C6">
                              <w:trPr>
                                <w:trHeight w:val="444"/>
                              </w:trPr>
                              <w:tc>
                                <w:tcPr>
                                  <w:tcW w:w="559" w:type="dxa"/>
                                  <w:tcBorders>
                                    <w:top w:val="single" w:sz="4" w:space="0" w:color="auto"/>
                                    <w:left w:val="single" w:sz="4" w:space="0" w:color="auto"/>
                                    <w:bottom w:val="single" w:sz="4" w:space="0" w:color="auto"/>
                                    <w:right w:val="nil"/>
                                  </w:tcBorders>
                                </w:tcPr>
                                <w:p w14:paraId="0A456044" w14:textId="77777777" w:rsidR="00FE4DCE" w:rsidRPr="002F7477" w:rsidRDefault="00FE4DCE" w:rsidP="002364F9">
                                  <w:pPr>
                                    <w:tabs>
                                      <w:tab w:val="left" w:pos="1560"/>
                                      <w:tab w:val="center" w:pos="3119"/>
                                    </w:tabs>
                                    <w:rPr>
                                      <w:sz w:val="26"/>
                                      <w:szCs w:val="26"/>
                                    </w:rPr>
                                  </w:pPr>
                                </w:p>
                              </w:tc>
                              <w:tc>
                                <w:tcPr>
                                  <w:tcW w:w="1185" w:type="dxa"/>
                                  <w:tcBorders>
                                    <w:top w:val="single" w:sz="4" w:space="0" w:color="auto"/>
                                    <w:left w:val="nil"/>
                                    <w:bottom w:val="single" w:sz="4" w:space="0" w:color="auto"/>
                                    <w:right w:val="nil"/>
                                  </w:tcBorders>
                                </w:tcPr>
                                <w:p w14:paraId="228ABFC3" w14:textId="77777777" w:rsidR="00FE4DCE" w:rsidRPr="002F7477" w:rsidRDefault="00FE4DCE" w:rsidP="002364F9">
                                  <w:pPr>
                                    <w:tabs>
                                      <w:tab w:val="left" w:pos="1560"/>
                                      <w:tab w:val="center" w:pos="3119"/>
                                    </w:tabs>
                                    <w:jc w:val="right"/>
                                    <w:rPr>
                                      <w:sz w:val="26"/>
                                      <w:szCs w:val="26"/>
                                    </w:rPr>
                                  </w:pPr>
                                </w:p>
                              </w:tc>
                              <w:tc>
                                <w:tcPr>
                                  <w:tcW w:w="1745" w:type="dxa"/>
                                  <w:tcBorders>
                                    <w:top w:val="single" w:sz="4" w:space="0" w:color="auto"/>
                                    <w:left w:val="nil"/>
                                    <w:bottom w:val="single" w:sz="4" w:space="0" w:color="auto"/>
                                    <w:right w:val="nil"/>
                                  </w:tcBorders>
                                </w:tcPr>
                                <w:p w14:paraId="3FEB5203" w14:textId="77777777" w:rsidR="00FE4DCE" w:rsidRPr="002F7477" w:rsidRDefault="00FE4DCE" w:rsidP="002364F9">
                                  <w:pPr>
                                    <w:tabs>
                                      <w:tab w:val="left" w:pos="1560"/>
                                      <w:tab w:val="center" w:pos="3119"/>
                                    </w:tabs>
                                    <w:jc w:val="right"/>
                                    <w:rPr>
                                      <w:sz w:val="26"/>
                                      <w:szCs w:val="26"/>
                                    </w:rPr>
                                  </w:pPr>
                                </w:p>
                              </w:tc>
                              <w:tc>
                                <w:tcPr>
                                  <w:tcW w:w="1529" w:type="dxa"/>
                                  <w:tcBorders>
                                    <w:top w:val="single" w:sz="4" w:space="0" w:color="auto"/>
                                    <w:left w:val="nil"/>
                                    <w:bottom w:val="single" w:sz="4" w:space="0" w:color="auto"/>
                                    <w:right w:val="nil"/>
                                  </w:tcBorders>
                                </w:tcPr>
                                <w:p w14:paraId="41B62371" w14:textId="77777777" w:rsidR="00FE4DCE" w:rsidRPr="002F7477" w:rsidRDefault="00FE4DCE" w:rsidP="002364F9">
                                  <w:pPr>
                                    <w:tabs>
                                      <w:tab w:val="left" w:pos="1560"/>
                                      <w:tab w:val="center" w:pos="3119"/>
                                    </w:tabs>
                                    <w:rPr>
                                      <w:sz w:val="26"/>
                                      <w:szCs w:val="26"/>
                                    </w:rPr>
                                  </w:pPr>
                                </w:p>
                              </w:tc>
                              <w:tc>
                                <w:tcPr>
                                  <w:tcW w:w="1276" w:type="dxa"/>
                                  <w:tcBorders>
                                    <w:top w:val="single" w:sz="4" w:space="0" w:color="auto"/>
                                    <w:left w:val="nil"/>
                                    <w:bottom w:val="single" w:sz="4" w:space="0" w:color="auto"/>
                                    <w:right w:val="single" w:sz="4" w:space="0" w:color="auto"/>
                                  </w:tcBorders>
                                </w:tcPr>
                                <w:p w14:paraId="037A848A" w14:textId="77777777" w:rsidR="00FE4DCE" w:rsidRPr="002F7477" w:rsidRDefault="00FE4DCE" w:rsidP="002F7477">
                                  <w:pPr>
                                    <w:tabs>
                                      <w:tab w:val="left" w:pos="1560"/>
                                      <w:tab w:val="center" w:pos="3119"/>
                                    </w:tabs>
                                    <w:ind w:firstLine="0"/>
                                    <w:rPr>
                                      <w:sz w:val="26"/>
                                      <w:szCs w:val="26"/>
                                    </w:rPr>
                                  </w:pPr>
                                  <w:r w:rsidRPr="002F7477">
                                    <w:rPr>
                                      <w:sz w:val="26"/>
                                      <w:szCs w:val="26"/>
                                    </w:rPr>
                                    <w:t>Tổng tiền</w:t>
                                  </w:r>
                                </w:p>
                              </w:tc>
                              <w:tc>
                                <w:tcPr>
                                  <w:tcW w:w="1417" w:type="dxa"/>
                                  <w:tcBorders>
                                    <w:left w:val="single" w:sz="4" w:space="0" w:color="auto"/>
                                  </w:tcBorders>
                                </w:tcPr>
                                <w:p w14:paraId="0E3B577C" w14:textId="77777777" w:rsidR="00FE4DCE" w:rsidRPr="002F7477" w:rsidRDefault="00FE4DCE" w:rsidP="002364F9">
                                  <w:pPr>
                                    <w:tabs>
                                      <w:tab w:val="left" w:pos="1560"/>
                                      <w:tab w:val="center" w:pos="3119"/>
                                    </w:tabs>
                                    <w:rPr>
                                      <w:sz w:val="26"/>
                                      <w:szCs w:val="26"/>
                                    </w:rPr>
                                  </w:pPr>
                                </w:p>
                              </w:tc>
                            </w:tr>
                          </w:tbl>
                          <w:p w14:paraId="00E347A1" w14:textId="77777777" w:rsidR="00FE4DCE" w:rsidRPr="00B03322" w:rsidRDefault="00FE4DCE" w:rsidP="002F7477">
                            <w:pPr>
                              <w:tabs>
                                <w:tab w:val="left" w:pos="1560"/>
                                <w:tab w:val="center" w:pos="3119"/>
                              </w:tabs>
                            </w:pPr>
                          </w:p>
                          <w:p w14:paraId="2A3F9CB8" w14:textId="77777777" w:rsidR="00FE4DCE" w:rsidRPr="00B03322" w:rsidRDefault="00FE4DCE" w:rsidP="002F7477">
                            <w:pPr>
                              <w:tabs>
                                <w:tab w:val="left" w:pos="1560"/>
                                <w:tab w:val="center" w:pos="3119"/>
                              </w:tabs>
                            </w:pPr>
                            <w:r>
                              <w:tab/>
                            </w:r>
                            <w:r>
                              <w:tab/>
                            </w:r>
                            <w:r>
                              <w:tab/>
                            </w:r>
                            <w:r>
                              <w:tab/>
                            </w:r>
                            <w:r>
                              <w:tab/>
                              <w:t>Thủ kho</w:t>
                            </w:r>
                          </w:p>
                        </w:txbxContent>
                      </wps:txbx>
                      <wps:bodyPr rot="0" vert="horz" wrap="square" lIns="54000" tIns="45720" rIns="5400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8D4991" id="Text Box 5" o:spid="_x0000_s1028" type="#_x0000_t202" style="position:absolute;left:0;text-align:left;margin-left:24.3pt;margin-top:21.5pt;width:414.4pt;height:291.2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">
                <v:textbox inset="1.5mm,,1.5mm">
                  <w:txbxContent>
                    <w:p w14:paraId="592A5BA1" w14:textId="77777777" w:rsidR="00FE4DCE" w:rsidRPr="002F7477" w:rsidRDefault="00FE4DCE" w:rsidP="002F7477">
                      <w:pPr>
                        <w:tabs>
                          <w:tab w:val="left" w:pos="1560"/>
                          <w:tab w:val="center" w:pos="3119"/>
                        </w:tabs>
                        <w:rPr>
                          <w:sz w:val="26"/>
                          <w:szCs w:val="26"/>
                        </w:rPr>
                      </w:pPr>
                      <w:r w:rsidRPr="002F7477">
                        <w:rPr>
                          <w:b/>
                          <w:sz w:val="26"/>
                          <w:szCs w:val="26"/>
                        </w:rPr>
                        <w:t>BM3:</w:t>
                      </w:r>
                      <w:r w:rsidRPr="002F7477">
                        <w:rPr>
                          <w:sz w:val="26"/>
                          <w:szCs w:val="26"/>
                        </w:rPr>
                        <w:tab/>
                      </w:r>
                      <w:r w:rsidRPr="002F7477">
                        <w:rPr>
                          <w:sz w:val="26"/>
                          <w:szCs w:val="26"/>
                        </w:rPr>
                        <w:tab/>
                        <w:t>HÓA ĐƠN NHẬP HÀNG</w:t>
                      </w:r>
                    </w:p>
                    <w:p w14:paraId="490A025C" w14:textId="77777777" w:rsidR="00FE4DCE" w:rsidRPr="002F7477" w:rsidRDefault="00FE4DCE" w:rsidP="002F7477">
                      <w:pPr>
                        <w:tabs>
                          <w:tab w:val="left" w:pos="1560"/>
                          <w:tab w:val="center" w:pos="3119"/>
                        </w:tabs>
                        <w:rPr>
                          <w:sz w:val="26"/>
                          <w:szCs w:val="26"/>
                        </w:rPr>
                      </w:pPr>
                      <w:r w:rsidRPr="002F7477">
                        <w:rPr>
                          <w:sz w:val="26"/>
                          <w:szCs w:val="26"/>
                        </w:rPr>
                        <w:t>Ngày lập hóa đơn:</w:t>
                      </w:r>
                    </w:p>
                    <w:p w14:paraId="20095938" w14:textId="77777777" w:rsidR="00FE4DCE" w:rsidRPr="002F7477" w:rsidRDefault="00FE4DCE" w:rsidP="002F7477">
                      <w:pPr>
                        <w:tabs>
                          <w:tab w:val="left" w:pos="1560"/>
                          <w:tab w:val="center" w:pos="3119"/>
                        </w:tabs>
                        <w:rPr>
                          <w:sz w:val="26"/>
                          <w:szCs w:val="26"/>
                        </w:rPr>
                      </w:pPr>
                      <w:r w:rsidRPr="002F7477">
                        <w:rPr>
                          <w:sz w:val="26"/>
                          <w:szCs w:val="26"/>
                        </w:rPr>
                        <w:t>Mã hóa đơn: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9"/>
                        <w:gridCol w:w="1185"/>
                        <w:gridCol w:w="1745"/>
                        <w:gridCol w:w="1529"/>
                        <w:gridCol w:w="1276"/>
                        <w:gridCol w:w="1417"/>
                      </w:tblGrid>
                      <w:tr w:rsidR="00FE4DCE" w:rsidRPr="002F7477" w14:paraId="65AE070D" w14:textId="77777777" w:rsidTr="00DD46C6">
                        <w:trPr>
                          <w:trHeight w:val="436"/>
                        </w:trPr>
                        <w:tc>
                          <w:tcPr>
                            <w:tcW w:w="559" w:type="dxa"/>
                          </w:tcPr>
                          <w:p w14:paraId="21B06BFF" w14:textId="77777777" w:rsidR="00FE4DCE" w:rsidRPr="002F7477" w:rsidRDefault="00FE4DCE" w:rsidP="002364F9">
                            <w:pPr>
                              <w:tabs>
                                <w:tab w:val="left" w:pos="1560"/>
                                <w:tab w:val="center" w:pos="3119"/>
                              </w:tabs>
                              <w:ind w:firstLine="0"/>
                              <w:jc w:val="center"/>
                              <w:rPr>
                                <w:sz w:val="26"/>
                                <w:szCs w:val="26"/>
                              </w:rPr>
                            </w:pPr>
                            <w:r w:rsidRPr="002F7477">
                              <w:rPr>
                                <w:sz w:val="26"/>
                                <w:szCs w:val="26"/>
                              </w:rPr>
                              <w:t>Stt</w:t>
                            </w:r>
                          </w:p>
                        </w:tc>
                        <w:tc>
                          <w:tcPr>
                            <w:tcW w:w="1185" w:type="dxa"/>
                          </w:tcPr>
                          <w:p w14:paraId="082BE763" w14:textId="77777777" w:rsidR="00FE4DCE" w:rsidRPr="002F7477" w:rsidRDefault="00FE4DCE" w:rsidP="002F7477">
                            <w:pPr>
                              <w:tabs>
                                <w:tab w:val="left" w:pos="1560"/>
                                <w:tab w:val="center" w:pos="3119"/>
                              </w:tabs>
                              <w:ind w:firstLine="0"/>
                              <w:jc w:val="center"/>
                              <w:rPr>
                                <w:sz w:val="26"/>
                                <w:szCs w:val="26"/>
                              </w:rPr>
                            </w:pPr>
                            <w:r w:rsidRPr="002F7477">
                              <w:rPr>
                                <w:sz w:val="26"/>
                                <w:szCs w:val="26"/>
                              </w:rPr>
                              <w:t>Mã hàng</w:t>
                            </w:r>
                          </w:p>
                        </w:tc>
                        <w:tc>
                          <w:tcPr>
                            <w:tcW w:w="1745" w:type="dxa"/>
                          </w:tcPr>
                          <w:p w14:paraId="17587AF6" w14:textId="77777777" w:rsidR="00FE4DCE" w:rsidRPr="002F7477" w:rsidRDefault="00FE4DCE" w:rsidP="002F7477">
                            <w:pPr>
                              <w:tabs>
                                <w:tab w:val="left" w:pos="1560"/>
                                <w:tab w:val="center" w:pos="3119"/>
                              </w:tabs>
                              <w:ind w:firstLine="0"/>
                              <w:jc w:val="center"/>
                              <w:rPr>
                                <w:sz w:val="26"/>
                                <w:szCs w:val="26"/>
                              </w:rPr>
                            </w:pPr>
                            <w:r w:rsidRPr="002F7477">
                              <w:rPr>
                                <w:sz w:val="26"/>
                                <w:szCs w:val="26"/>
                              </w:rPr>
                              <w:t>Tên hàng</w:t>
                            </w:r>
                          </w:p>
                        </w:tc>
                        <w:tc>
                          <w:tcPr>
                            <w:tcW w:w="1529" w:type="dxa"/>
                          </w:tcPr>
                          <w:p w14:paraId="3871F979" w14:textId="77777777" w:rsidR="00FE4DCE" w:rsidRPr="002F7477" w:rsidRDefault="00FE4DCE" w:rsidP="002F7477">
                            <w:pPr>
                              <w:tabs>
                                <w:tab w:val="left" w:pos="1560"/>
                                <w:tab w:val="center" w:pos="3119"/>
                              </w:tabs>
                              <w:ind w:firstLine="0"/>
                              <w:jc w:val="center"/>
                              <w:rPr>
                                <w:sz w:val="26"/>
                                <w:szCs w:val="26"/>
                              </w:rPr>
                            </w:pPr>
                            <w:r w:rsidRPr="002F7477">
                              <w:rPr>
                                <w:sz w:val="26"/>
                                <w:szCs w:val="26"/>
                              </w:rPr>
                              <w:t>Số lượng</w:t>
                            </w:r>
                          </w:p>
                        </w:tc>
                        <w:tc>
                          <w:tcPr>
                            <w:tcW w:w="1276" w:type="dxa"/>
                          </w:tcPr>
                          <w:p w14:paraId="077C6317" w14:textId="77777777" w:rsidR="00FE4DCE" w:rsidRPr="002F7477" w:rsidRDefault="00FE4DCE" w:rsidP="002F7477">
                            <w:pPr>
                              <w:tabs>
                                <w:tab w:val="left" w:pos="1560"/>
                                <w:tab w:val="center" w:pos="3119"/>
                              </w:tabs>
                              <w:ind w:firstLine="0"/>
                              <w:jc w:val="center"/>
                              <w:rPr>
                                <w:sz w:val="26"/>
                                <w:szCs w:val="26"/>
                              </w:rPr>
                            </w:pPr>
                            <w:r w:rsidRPr="002F7477">
                              <w:rPr>
                                <w:sz w:val="26"/>
                                <w:szCs w:val="26"/>
                              </w:rPr>
                              <w:t>Đơn giá</w:t>
                            </w:r>
                          </w:p>
                        </w:tc>
                        <w:tc>
                          <w:tcPr>
                            <w:tcW w:w="1417" w:type="dxa"/>
                          </w:tcPr>
                          <w:p w14:paraId="49F20B73" w14:textId="77777777" w:rsidR="00FE4DCE" w:rsidRPr="002F7477" w:rsidRDefault="00FE4DCE" w:rsidP="002F7477">
                            <w:pPr>
                              <w:tabs>
                                <w:tab w:val="left" w:pos="1560"/>
                                <w:tab w:val="center" w:pos="3119"/>
                              </w:tabs>
                              <w:ind w:firstLine="0"/>
                              <w:jc w:val="center"/>
                              <w:rPr>
                                <w:sz w:val="26"/>
                                <w:szCs w:val="26"/>
                              </w:rPr>
                            </w:pPr>
                            <w:r w:rsidRPr="002F7477">
                              <w:rPr>
                                <w:sz w:val="26"/>
                                <w:szCs w:val="26"/>
                              </w:rPr>
                              <w:t>Thành tiền</w:t>
                            </w:r>
                          </w:p>
                        </w:tc>
                      </w:tr>
                      <w:tr w:rsidR="00FE4DCE" w:rsidRPr="002F7477" w14:paraId="747F5D48" w14:textId="77777777" w:rsidTr="00DD46C6">
                        <w:trPr>
                          <w:trHeight w:val="282"/>
                        </w:trPr>
                        <w:tc>
                          <w:tcPr>
                            <w:tcW w:w="559" w:type="dxa"/>
                          </w:tcPr>
                          <w:p w14:paraId="60517A7A" w14:textId="77777777" w:rsidR="00FE4DCE" w:rsidRPr="002F7477" w:rsidRDefault="00FE4DCE" w:rsidP="002364F9">
                            <w:pPr>
                              <w:tabs>
                                <w:tab w:val="left" w:pos="1560"/>
                                <w:tab w:val="center" w:pos="3119"/>
                              </w:tabs>
                              <w:rPr>
                                <w:sz w:val="26"/>
                                <w:szCs w:val="26"/>
                              </w:rPr>
                            </w:pPr>
                          </w:p>
                        </w:tc>
                        <w:tc>
                          <w:tcPr>
                            <w:tcW w:w="1185" w:type="dxa"/>
                          </w:tcPr>
                          <w:p w14:paraId="30D484B8" w14:textId="77777777" w:rsidR="00FE4DCE" w:rsidRPr="002F7477" w:rsidRDefault="00FE4DCE" w:rsidP="002364F9">
                            <w:pPr>
                              <w:tabs>
                                <w:tab w:val="left" w:pos="1560"/>
                                <w:tab w:val="center" w:pos="3119"/>
                              </w:tabs>
                              <w:rPr>
                                <w:sz w:val="26"/>
                                <w:szCs w:val="26"/>
                              </w:rPr>
                            </w:pPr>
                          </w:p>
                        </w:tc>
                        <w:tc>
                          <w:tcPr>
                            <w:tcW w:w="1745" w:type="dxa"/>
                          </w:tcPr>
                          <w:p w14:paraId="63F45DFC" w14:textId="77777777" w:rsidR="00FE4DCE" w:rsidRPr="002F7477" w:rsidRDefault="00FE4DCE" w:rsidP="002364F9">
                            <w:pPr>
                              <w:tabs>
                                <w:tab w:val="left" w:pos="1560"/>
                                <w:tab w:val="center" w:pos="3119"/>
                              </w:tabs>
                              <w:rPr>
                                <w:sz w:val="26"/>
                                <w:szCs w:val="26"/>
                              </w:rPr>
                            </w:pPr>
                          </w:p>
                        </w:tc>
                        <w:tc>
                          <w:tcPr>
                            <w:tcW w:w="1529" w:type="dxa"/>
                          </w:tcPr>
                          <w:p w14:paraId="30C66FE7" w14:textId="77777777" w:rsidR="00FE4DCE" w:rsidRPr="002F7477" w:rsidRDefault="00FE4DCE" w:rsidP="002364F9">
                            <w:pPr>
                              <w:tabs>
                                <w:tab w:val="left" w:pos="1560"/>
                                <w:tab w:val="center" w:pos="3119"/>
                              </w:tabs>
                              <w:rPr>
                                <w:sz w:val="26"/>
                                <w:szCs w:val="26"/>
                              </w:rPr>
                            </w:pPr>
                          </w:p>
                        </w:tc>
                        <w:tc>
                          <w:tcPr>
                            <w:tcW w:w="1276" w:type="dxa"/>
                          </w:tcPr>
                          <w:p w14:paraId="47BFC536" w14:textId="77777777" w:rsidR="00FE4DCE" w:rsidRPr="002F7477" w:rsidRDefault="00FE4DCE" w:rsidP="002364F9">
                            <w:pPr>
                              <w:tabs>
                                <w:tab w:val="left" w:pos="1560"/>
                                <w:tab w:val="center" w:pos="3119"/>
                              </w:tabs>
                              <w:rPr>
                                <w:sz w:val="26"/>
                                <w:szCs w:val="26"/>
                              </w:rPr>
                            </w:pPr>
                          </w:p>
                        </w:tc>
                        <w:tc>
                          <w:tcPr>
                            <w:tcW w:w="1417" w:type="dxa"/>
                          </w:tcPr>
                          <w:p w14:paraId="22FD8FB8" w14:textId="77777777" w:rsidR="00FE4DCE" w:rsidRPr="002F7477" w:rsidRDefault="00FE4DCE" w:rsidP="002364F9">
                            <w:pPr>
                              <w:tabs>
                                <w:tab w:val="left" w:pos="1560"/>
                                <w:tab w:val="center" w:pos="3119"/>
                              </w:tabs>
                              <w:rPr>
                                <w:sz w:val="26"/>
                                <w:szCs w:val="26"/>
                              </w:rPr>
                            </w:pPr>
                          </w:p>
                        </w:tc>
                      </w:tr>
                      <w:tr w:rsidR="00FE4DCE" w:rsidRPr="002F7477" w14:paraId="4440F009" w14:textId="77777777" w:rsidTr="00DD46C6">
                        <w:trPr>
                          <w:trHeight w:val="123"/>
                        </w:trPr>
                        <w:tc>
                          <w:tcPr>
                            <w:tcW w:w="559" w:type="dxa"/>
                            <w:tcBorders>
                              <w:bottom w:val="single" w:sz="4" w:space="0" w:color="auto"/>
                            </w:tcBorders>
                          </w:tcPr>
                          <w:p w14:paraId="552A9262" w14:textId="77777777" w:rsidR="00FE4DCE" w:rsidRPr="002F7477" w:rsidRDefault="00FE4DCE" w:rsidP="002364F9">
                            <w:pPr>
                              <w:tabs>
                                <w:tab w:val="left" w:pos="1560"/>
                                <w:tab w:val="center" w:pos="3119"/>
                              </w:tabs>
                              <w:rPr>
                                <w:sz w:val="26"/>
                                <w:szCs w:val="26"/>
                              </w:rPr>
                            </w:pPr>
                          </w:p>
                        </w:tc>
                        <w:tc>
                          <w:tcPr>
                            <w:tcW w:w="1185" w:type="dxa"/>
                            <w:tcBorders>
                              <w:bottom w:val="single" w:sz="4" w:space="0" w:color="auto"/>
                            </w:tcBorders>
                          </w:tcPr>
                          <w:p w14:paraId="5D3EA3EC" w14:textId="77777777" w:rsidR="00FE4DCE" w:rsidRPr="002F7477" w:rsidRDefault="00FE4DCE" w:rsidP="002364F9">
                            <w:pPr>
                              <w:tabs>
                                <w:tab w:val="left" w:pos="1560"/>
                                <w:tab w:val="center" w:pos="3119"/>
                              </w:tabs>
                              <w:rPr>
                                <w:sz w:val="26"/>
                                <w:szCs w:val="26"/>
                              </w:rPr>
                            </w:pPr>
                          </w:p>
                        </w:tc>
                        <w:tc>
                          <w:tcPr>
                            <w:tcW w:w="1745" w:type="dxa"/>
                            <w:tcBorders>
                              <w:bottom w:val="single" w:sz="4" w:space="0" w:color="auto"/>
                            </w:tcBorders>
                          </w:tcPr>
                          <w:p w14:paraId="47238B45" w14:textId="77777777" w:rsidR="00FE4DCE" w:rsidRPr="002F7477" w:rsidRDefault="00FE4DCE" w:rsidP="002364F9">
                            <w:pPr>
                              <w:tabs>
                                <w:tab w:val="left" w:pos="1560"/>
                                <w:tab w:val="center" w:pos="3119"/>
                              </w:tabs>
                              <w:rPr>
                                <w:sz w:val="26"/>
                                <w:szCs w:val="26"/>
                              </w:rPr>
                            </w:pPr>
                          </w:p>
                        </w:tc>
                        <w:tc>
                          <w:tcPr>
                            <w:tcW w:w="1529" w:type="dxa"/>
                            <w:tcBorders>
                              <w:bottom w:val="single" w:sz="4" w:space="0" w:color="auto"/>
                            </w:tcBorders>
                          </w:tcPr>
                          <w:p w14:paraId="39A2BD8B" w14:textId="77777777" w:rsidR="00FE4DCE" w:rsidRPr="002F7477" w:rsidRDefault="00FE4DCE" w:rsidP="002364F9">
                            <w:pPr>
                              <w:tabs>
                                <w:tab w:val="left" w:pos="1560"/>
                                <w:tab w:val="center" w:pos="3119"/>
                              </w:tabs>
                              <w:rPr>
                                <w:sz w:val="26"/>
                                <w:szCs w:val="26"/>
                              </w:rPr>
                            </w:pPr>
                          </w:p>
                        </w:tc>
                        <w:tc>
                          <w:tcPr>
                            <w:tcW w:w="1276" w:type="dxa"/>
                            <w:tcBorders>
                              <w:bottom w:val="single" w:sz="4" w:space="0" w:color="auto"/>
                            </w:tcBorders>
                          </w:tcPr>
                          <w:p w14:paraId="334E516B" w14:textId="77777777" w:rsidR="00FE4DCE" w:rsidRPr="002F7477" w:rsidRDefault="00FE4DCE" w:rsidP="002364F9">
                            <w:pPr>
                              <w:tabs>
                                <w:tab w:val="left" w:pos="1560"/>
                                <w:tab w:val="center" w:pos="3119"/>
                              </w:tabs>
                              <w:rPr>
                                <w:sz w:val="26"/>
                                <w:szCs w:val="26"/>
                              </w:rPr>
                            </w:pPr>
                          </w:p>
                        </w:tc>
                        <w:tc>
                          <w:tcPr>
                            <w:tcW w:w="1417" w:type="dxa"/>
                          </w:tcPr>
                          <w:p w14:paraId="5E963A21" w14:textId="77777777" w:rsidR="00FE4DCE" w:rsidRPr="002F7477" w:rsidRDefault="00FE4DCE" w:rsidP="002364F9">
                            <w:pPr>
                              <w:tabs>
                                <w:tab w:val="left" w:pos="1560"/>
                                <w:tab w:val="center" w:pos="3119"/>
                              </w:tabs>
                              <w:rPr>
                                <w:sz w:val="26"/>
                                <w:szCs w:val="26"/>
                              </w:rPr>
                            </w:pPr>
                          </w:p>
                        </w:tc>
                      </w:tr>
                      <w:tr w:rsidR="00FE4DCE" w:rsidRPr="002F7477" w14:paraId="1597F01D" w14:textId="77777777" w:rsidTr="00DD46C6">
                        <w:trPr>
                          <w:trHeight w:val="444"/>
                        </w:trPr>
                        <w:tc>
                          <w:tcPr>
                            <w:tcW w:w="559" w:type="dxa"/>
                            <w:tcBorders>
                              <w:top w:val="single" w:sz="4" w:space="0" w:color="auto"/>
                              <w:left w:val="single" w:sz="4" w:space="0" w:color="auto"/>
                              <w:bottom w:val="single" w:sz="4" w:space="0" w:color="auto"/>
                              <w:right w:val="nil"/>
                            </w:tcBorders>
                          </w:tcPr>
                          <w:p w14:paraId="0A456044" w14:textId="77777777" w:rsidR="00FE4DCE" w:rsidRPr="002F7477" w:rsidRDefault="00FE4DCE" w:rsidP="002364F9">
                            <w:pPr>
                              <w:tabs>
                                <w:tab w:val="left" w:pos="1560"/>
                                <w:tab w:val="center" w:pos="3119"/>
                              </w:tabs>
                              <w:rPr>
                                <w:sz w:val="26"/>
                                <w:szCs w:val="26"/>
                              </w:rPr>
                            </w:pPr>
                          </w:p>
                        </w:tc>
                        <w:tc>
                          <w:tcPr>
                            <w:tcW w:w="1185" w:type="dxa"/>
                            <w:tcBorders>
                              <w:top w:val="single" w:sz="4" w:space="0" w:color="auto"/>
                              <w:left w:val="nil"/>
                              <w:bottom w:val="single" w:sz="4" w:space="0" w:color="auto"/>
                              <w:right w:val="nil"/>
                            </w:tcBorders>
                          </w:tcPr>
                          <w:p w14:paraId="228ABFC3" w14:textId="77777777" w:rsidR="00FE4DCE" w:rsidRPr="002F7477" w:rsidRDefault="00FE4DCE" w:rsidP="002364F9">
                            <w:pPr>
                              <w:tabs>
                                <w:tab w:val="left" w:pos="1560"/>
                                <w:tab w:val="center" w:pos="3119"/>
                              </w:tabs>
                              <w:jc w:val="right"/>
                              <w:rPr>
                                <w:sz w:val="26"/>
                                <w:szCs w:val="26"/>
                              </w:rPr>
                            </w:pPr>
                          </w:p>
                        </w:tc>
                        <w:tc>
                          <w:tcPr>
                            <w:tcW w:w="1745" w:type="dxa"/>
                            <w:tcBorders>
                              <w:top w:val="single" w:sz="4" w:space="0" w:color="auto"/>
                              <w:left w:val="nil"/>
                              <w:bottom w:val="single" w:sz="4" w:space="0" w:color="auto"/>
                              <w:right w:val="nil"/>
                            </w:tcBorders>
                          </w:tcPr>
                          <w:p w14:paraId="3FEB5203" w14:textId="77777777" w:rsidR="00FE4DCE" w:rsidRPr="002F7477" w:rsidRDefault="00FE4DCE" w:rsidP="002364F9">
                            <w:pPr>
                              <w:tabs>
                                <w:tab w:val="left" w:pos="1560"/>
                                <w:tab w:val="center" w:pos="3119"/>
                              </w:tabs>
                              <w:jc w:val="right"/>
                              <w:rPr>
                                <w:sz w:val="26"/>
                                <w:szCs w:val="26"/>
                              </w:rPr>
                            </w:pPr>
                          </w:p>
                        </w:tc>
                        <w:tc>
                          <w:tcPr>
                            <w:tcW w:w="1529" w:type="dxa"/>
                            <w:tcBorders>
                              <w:top w:val="single" w:sz="4" w:space="0" w:color="auto"/>
                              <w:left w:val="nil"/>
                              <w:bottom w:val="single" w:sz="4" w:space="0" w:color="auto"/>
                              <w:right w:val="nil"/>
                            </w:tcBorders>
                          </w:tcPr>
                          <w:p w14:paraId="41B62371" w14:textId="77777777" w:rsidR="00FE4DCE" w:rsidRPr="002F7477" w:rsidRDefault="00FE4DCE" w:rsidP="002364F9">
                            <w:pPr>
                              <w:tabs>
                                <w:tab w:val="left" w:pos="1560"/>
                                <w:tab w:val="center" w:pos="3119"/>
                              </w:tabs>
                              <w:rPr>
                                <w:sz w:val="26"/>
                                <w:szCs w:val="26"/>
                              </w:rPr>
                            </w:pPr>
                          </w:p>
                        </w:tc>
                        <w:tc>
                          <w:tcPr>
                            <w:tcW w:w="1276" w:type="dxa"/>
                            <w:tcBorders>
                              <w:top w:val="single" w:sz="4" w:space="0" w:color="auto"/>
                              <w:left w:val="nil"/>
                              <w:bottom w:val="single" w:sz="4" w:space="0" w:color="auto"/>
                              <w:right w:val="single" w:sz="4" w:space="0" w:color="auto"/>
                            </w:tcBorders>
                          </w:tcPr>
                          <w:p w14:paraId="037A848A" w14:textId="77777777" w:rsidR="00FE4DCE" w:rsidRPr="002F7477" w:rsidRDefault="00FE4DCE" w:rsidP="002F7477">
                            <w:pPr>
                              <w:tabs>
                                <w:tab w:val="left" w:pos="1560"/>
                                <w:tab w:val="center" w:pos="3119"/>
                              </w:tabs>
                              <w:ind w:firstLine="0"/>
                              <w:rPr>
                                <w:sz w:val="26"/>
                                <w:szCs w:val="26"/>
                              </w:rPr>
                            </w:pPr>
                            <w:r w:rsidRPr="002F7477">
                              <w:rPr>
                                <w:sz w:val="26"/>
                                <w:szCs w:val="26"/>
                              </w:rPr>
                              <w:t>Tổng tiền</w:t>
                            </w:r>
                          </w:p>
                        </w:tc>
                        <w:tc>
                          <w:tcPr>
                            <w:tcW w:w="1417" w:type="dxa"/>
                            <w:tcBorders>
                              <w:left w:val="single" w:sz="4" w:space="0" w:color="auto"/>
                            </w:tcBorders>
                          </w:tcPr>
                          <w:p w14:paraId="0E3B577C" w14:textId="77777777" w:rsidR="00FE4DCE" w:rsidRPr="002F7477" w:rsidRDefault="00FE4DCE" w:rsidP="002364F9">
                            <w:pPr>
                              <w:tabs>
                                <w:tab w:val="left" w:pos="1560"/>
                                <w:tab w:val="center" w:pos="3119"/>
                              </w:tabs>
                              <w:rPr>
                                <w:sz w:val="26"/>
                                <w:szCs w:val="26"/>
                              </w:rPr>
                            </w:pPr>
                          </w:p>
                        </w:tc>
                      </w:tr>
                    </w:tbl>
                    <w:p w14:paraId="00E347A1" w14:textId="77777777" w:rsidR="00FE4DCE" w:rsidRPr="00B03322" w:rsidRDefault="00FE4DCE" w:rsidP="002F7477">
                      <w:pPr>
                        <w:tabs>
                          <w:tab w:val="left" w:pos="1560"/>
                          <w:tab w:val="center" w:pos="3119"/>
                        </w:tabs>
                      </w:pPr>
                    </w:p>
                    <w:p w14:paraId="2A3F9CB8" w14:textId="77777777" w:rsidR="00FE4DCE" w:rsidRPr="00B03322" w:rsidRDefault="00FE4DCE" w:rsidP="002F7477">
                      <w:pPr>
                        <w:tabs>
                          <w:tab w:val="left" w:pos="1560"/>
                          <w:tab w:val="center" w:pos="3119"/>
                        </w:tabs>
                      </w:pPr>
                      <w:r>
                        <w:tab/>
                      </w:r>
                      <w:r>
                        <w:tab/>
                      </w:r>
                      <w:r>
                        <w:tab/>
                      </w:r>
                      <w:r>
                        <w:tab/>
                      </w:r>
                      <w:r>
                        <w:tab/>
                        <w:t>Thủ kho</w:t>
                      </w:r>
                    </w:p>
                  </w:txbxContent>
                </v:textbox>
                <w10:wrap type="topAndBottom" anchorx="margin"/>
              </v:shape>
            </w:pict>
          </mc:Fallback>
        </mc:AlternateContent>
      </w:r>
      <w:r w:rsidRPr="002F7477">
        <w:rPr>
          <w:sz w:val="26"/>
          <w:szCs w:val="26"/>
        </w:rPr>
        <w:t>Các biểu mẫu và quy định</w:t>
      </w:r>
    </w:p>
    <w:p w14:paraId="2F83F6F2" w14:textId="5A67F4B7" w:rsidR="0095697F" w:rsidRDefault="0095697F" w:rsidP="00C05B9F">
      <w:pPr>
        <w:pStyle w:val="Heading3"/>
        <w:spacing w:line="360" w:lineRule="auto"/>
      </w:pPr>
      <w:bookmarkStart w:id="13" w:name="_Toc441092269"/>
      <w:r>
        <w:t>Lưu trữ thông tin xuất hàng</w:t>
      </w:r>
      <w:bookmarkEnd w:id="13"/>
    </w:p>
    <w:p w14:paraId="01F5D1B3" w14:textId="1DC85449" w:rsidR="002F7477" w:rsidRPr="002F7477" w:rsidRDefault="002F7477" w:rsidP="00C05B9F">
      <w:pPr>
        <w:spacing w:after="0"/>
        <w:ind w:left="993" w:firstLine="0"/>
        <w:rPr>
          <w:sz w:val="26"/>
          <w:szCs w:val="26"/>
        </w:rPr>
      </w:pPr>
      <w:r w:rsidRPr="002F7477">
        <w:rPr>
          <w:sz w:val="26"/>
          <w:szCs w:val="26"/>
        </w:rPr>
        <w:t>Cần lưu trữ các thông tin sau đây:</w:t>
      </w:r>
    </w:p>
    <w:p w14:paraId="4E7A6651" w14:textId="28D4F586" w:rsidR="002F7477" w:rsidRPr="002F7477" w:rsidRDefault="002F7477" w:rsidP="00C05B9F">
      <w:pPr>
        <w:pStyle w:val="ListParagraph"/>
        <w:numPr>
          <w:ilvl w:val="0"/>
          <w:numId w:val="8"/>
        </w:numPr>
        <w:suppressAutoHyphens w:val="0"/>
        <w:spacing w:before="0" w:after="0"/>
        <w:contextualSpacing/>
        <w:rPr>
          <w:sz w:val="26"/>
          <w:szCs w:val="26"/>
        </w:rPr>
      </w:pPr>
      <w:r w:rsidRPr="002F7477">
        <w:rPr>
          <w:sz w:val="26"/>
          <w:szCs w:val="26"/>
        </w:rPr>
        <w:t>Mã phiếu xuất</w:t>
      </w:r>
    </w:p>
    <w:p w14:paraId="48B4044C" w14:textId="589BD5DB" w:rsidR="002F7477" w:rsidRPr="002F7477" w:rsidRDefault="002F7477" w:rsidP="00C05B9F">
      <w:pPr>
        <w:pStyle w:val="ListParagraph"/>
        <w:numPr>
          <w:ilvl w:val="0"/>
          <w:numId w:val="8"/>
        </w:numPr>
        <w:suppressAutoHyphens w:val="0"/>
        <w:spacing w:before="0" w:after="0"/>
        <w:contextualSpacing/>
        <w:rPr>
          <w:sz w:val="26"/>
          <w:szCs w:val="26"/>
        </w:rPr>
      </w:pPr>
      <w:r w:rsidRPr="002F7477">
        <w:rPr>
          <w:sz w:val="26"/>
          <w:szCs w:val="26"/>
        </w:rPr>
        <w:t>Mã hàng từng mặt hàng</w:t>
      </w:r>
    </w:p>
    <w:p w14:paraId="3D15C468" w14:textId="2D225CAE" w:rsidR="002F7477" w:rsidRPr="002F7477" w:rsidRDefault="002F7477" w:rsidP="00C05B9F">
      <w:pPr>
        <w:pStyle w:val="ListParagraph"/>
        <w:numPr>
          <w:ilvl w:val="0"/>
          <w:numId w:val="8"/>
        </w:numPr>
        <w:suppressAutoHyphens w:val="0"/>
        <w:spacing w:before="0" w:after="0"/>
        <w:contextualSpacing/>
        <w:rPr>
          <w:sz w:val="26"/>
          <w:szCs w:val="26"/>
        </w:rPr>
      </w:pPr>
      <w:r w:rsidRPr="002F7477">
        <w:rPr>
          <w:sz w:val="26"/>
          <w:szCs w:val="26"/>
        </w:rPr>
        <w:t>Số lượng từng mặt hàng</w:t>
      </w:r>
    </w:p>
    <w:p w14:paraId="578400B0" w14:textId="64FDD8EC" w:rsidR="00DD46C6" w:rsidRDefault="002F7477" w:rsidP="00C05B9F">
      <w:pPr>
        <w:pStyle w:val="ListParagraph"/>
        <w:numPr>
          <w:ilvl w:val="0"/>
          <w:numId w:val="8"/>
        </w:numPr>
        <w:suppressAutoHyphens w:val="0"/>
        <w:spacing w:before="0" w:after="0"/>
        <w:contextualSpacing/>
        <w:rPr>
          <w:sz w:val="26"/>
          <w:szCs w:val="26"/>
        </w:rPr>
      </w:pPr>
      <w:r w:rsidRPr="002F7477">
        <w:rPr>
          <w:sz w:val="26"/>
          <w:szCs w:val="26"/>
        </w:rPr>
        <w:t>Mã nhân viên</w:t>
      </w:r>
    </w:p>
    <w:p w14:paraId="6D073B6D" w14:textId="16EEA9D7" w:rsidR="00DD46C6" w:rsidRPr="00DD46C6" w:rsidRDefault="00DD46C6" w:rsidP="00C05B9F">
      <w:pPr>
        <w:pStyle w:val="ListParagraph"/>
        <w:suppressAutoHyphens w:val="0"/>
        <w:spacing w:before="0" w:after="0"/>
        <w:ind w:left="1440" w:firstLine="0"/>
        <w:contextualSpacing/>
        <w:rPr>
          <w:sz w:val="26"/>
          <w:szCs w:val="26"/>
        </w:rPr>
      </w:pPr>
      <w:r w:rsidRPr="002F7477">
        <w:rPr>
          <w:noProof/>
          <w:sz w:val="26"/>
          <w:szCs w:val="26"/>
          <w:lang w:eastAsia="en-US"/>
        </w:rPr>
        <w:lastRenderedPageBreak/>
        <mc:AlternateContent>
          <mc:Choice Requires="wps">
            <w:drawing>
              <wp:anchor distT="0" distB="0" distL="114300" distR="114300" simplePos="0" relativeHeight="251644928" behindDoc="0" locked="0" layoutInCell="1" allowOverlap="1" wp14:anchorId="55C20F9D" wp14:editId="4E41FE2B">
                <wp:simplePos x="0" y="0"/>
                <wp:positionH relativeFrom="margin">
                  <wp:align>right</wp:align>
                </wp:positionH>
                <wp:positionV relativeFrom="paragraph">
                  <wp:posOffset>215900</wp:posOffset>
                </wp:positionV>
                <wp:extent cx="5235575" cy="2824480"/>
                <wp:effectExtent l="0" t="0" r="22225" b="1397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5575" cy="2825087"/>
                        </a:xfrm>
                        <a:prstGeom prst="rect">
                          <a:avLst/>
                        </a:prstGeom>
                        <a:solidFill>
                          <a:srgbClr val="FFFFFF"/>
                        </a:solidFill>
                        <a:ln w="9525">
                          <a:solidFill>
                            <a:srgbClr val="000000"/>
                          </a:solidFill>
                          <a:miter lim="800000"/>
                          <a:headEnd/>
                          <a:tailEnd/>
                        </a:ln>
                      </wps:spPr>
                      <wps:txbx>
                        <w:txbxContent>
                          <w:p w14:paraId="01222475" w14:textId="77777777" w:rsidR="00FE4DCE" w:rsidRPr="002F7477" w:rsidRDefault="00FE4DCE" w:rsidP="00DD46C6">
                            <w:pPr>
                              <w:tabs>
                                <w:tab w:val="left" w:pos="1560"/>
                                <w:tab w:val="center" w:pos="3119"/>
                              </w:tabs>
                              <w:spacing w:after="0"/>
                              <w:rPr>
                                <w:sz w:val="26"/>
                                <w:szCs w:val="26"/>
                              </w:rPr>
                            </w:pPr>
                            <w:r w:rsidRPr="002F7477">
                              <w:rPr>
                                <w:b/>
                                <w:sz w:val="26"/>
                                <w:szCs w:val="26"/>
                              </w:rPr>
                              <w:t>BM4:</w:t>
                            </w:r>
                            <w:r w:rsidRPr="002F7477">
                              <w:rPr>
                                <w:sz w:val="26"/>
                                <w:szCs w:val="26"/>
                              </w:rPr>
                              <w:tab/>
                            </w:r>
                            <w:r w:rsidRPr="002F7477">
                              <w:rPr>
                                <w:sz w:val="26"/>
                                <w:szCs w:val="26"/>
                              </w:rPr>
                              <w:tab/>
                              <w:t>HÓA ĐƠN XUẤT HÀNG</w:t>
                            </w:r>
                          </w:p>
                          <w:p w14:paraId="15DD58E6" w14:textId="77777777" w:rsidR="00FE4DCE" w:rsidRPr="002F7477" w:rsidRDefault="00FE4DCE" w:rsidP="00DD46C6">
                            <w:pPr>
                              <w:tabs>
                                <w:tab w:val="left" w:pos="1560"/>
                                <w:tab w:val="center" w:pos="3119"/>
                              </w:tabs>
                              <w:spacing w:before="0" w:after="0"/>
                              <w:rPr>
                                <w:sz w:val="26"/>
                                <w:szCs w:val="26"/>
                              </w:rPr>
                            </w:pPr>
                            <w:r w:rsidRPr="002F7477">
                              <w:rPr>
                                <w:sz w:val="26"/>
                                <w:szCs w:val="26"/>
                              </w:rPr>
                              <w:t>Ngày lập hóa đơn: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1597"/>
                              <w:gridCol w:w="1741"/>
                              <w:gridCol w:w="1218"/>
                              <w:gridCol w:w="1274"/>
                              <w:gridCol w:w="1394"/>
                            </w:tblGrid>
                            <w:tr w:rsidR="00FE4DCE" w:rsidRPr="002F7477" w14:paraId="6B90464C" w14:textId="77777777" w:rsidTr="002364F9">
                              <w:trPr>
                                <w:trHeight w:val="366"/>
                              </w:trPr>
                              <w:tc>
                                <w:tcPr>
                                  <w:tcW w:w="619" w:type="dxa"/>
                                </w:tcPr>
                                <w:p w14:paraId="67A83277" w14:textId="77777777" w:rsidR="00FE4DCE" w:rsidRPr="002F7477" w:rsidRDefault="00FE4DCE" w:rsidP="002364F9">
                                  <w:pPr>
                                    <w:tabs>
                                      <w:tab w:val="left" w:pos="1560"/>
                                      <w:tab w:val="center" w:pos="3119"/>
                                    </w:tabs>
                                    <w:ind w:firstLine="0"/>
                                    <w:jc w:val="center"/>
                                    <w:rPr>
                                      <w:sz w:val="26"/>
                                      <w:szCs w:val="26"/>
                                    </w:rPr>
                                  </w:pPr>
                                  <w:r w:rsidRPr="002F7477">
                                    <w:rPr>
                                      <w:sz w:val="26"/>
                                      <w:szCs w:val="26"/>
                                    </w:rPr>
                                    <w:t>Stt</w:t>
                                  </w:r>
                                </w:p>
                              </w:tc>
                              <w:tc>
                                <w:tcPr>
                                  <w:tcW w:w="1734" w:type="dxa"/>
                                </w:tcPr>
                                <w:p w14:paraId="3AA4EC70" w14:textId="77777777" w:rsidR="00FE4DCE" w:rsidRPr="002F7477" w:rsidRDefault="00FE4DCE" w:rsidP="002364F9">
                                  <w:pPr>
                                    <w:tabs>
                                      <w:tab w:val="left" w:pos="1560"/>
                                      <w:tab w:val="center" w:pos="3119"/>
                                    </w:tabs>
                                    <w:ind w:firstLine="0"/>
                                    <w:jc w:val="center"/>
                                    <w:rPr>
                                      <w:sz w:val="26"/>
                                      <w:szCs w:val="26"/>
                                    </w:rPr>
                                  </w:pPr>
                                  <w:r w:rsidRPr="002F7477">
                                    <w:rPr>
                                      <w:sz w:val="26"/>
                                      <w:szCs w:val="26"/>
                                    </w:rPr>
                                    <w:t>Mã hàng</w:t>
                                  </w:r>
                                </w:p>
                              </w:tc>
                              <w:tc>
                                <w:tcPr>
                                  <w:tcW w:w="1901" w:type="dxa"/>
                                </w:tcPr>
                                <w:p w14:paraId="640F67BE" w14:textId="77777777" w:rsidR="00FE4DCE" w:rsidRPr="002F7477" w:rsidRDefault="00FE4DCE" w:rsidP="002364F9">
                                  <w:pPr>
                                    <w:tabs>
                                      <w:tab w:val="left" w:pos="1560"/>
                                      <w:tab w:val="center" w:pos="3119"/>
                                    </w:tabs>
                                    <w:ind w:firstLine="0"/>
                                    <w:jc w:val="center"/>
                                    <w:rPr>
                                      <w:sz w:val="26"/>
                                      <w:szCs w:val="26"/>
                                    </w:rPr>
                                  </w:pPr>
                                  <w:r w:rsidRPr="002F7477">
                                    <w:rPr>
                                      <w:sz w:val="26"/>
                                      <w:szCs w:val="26"/>
                                    </w:rPr>
                                    <w:t>Tên hàng</w:t>
                                  </w:r>
                                </w:p>
                              </w:tc>
                              <w:tc>
                                <w:tcPr>
                                  <w:tcW w:w="1279" w:type="dxa"/>
                                </w:tcPr>
                                <w:p w14:paraId="3E0BC2CF" w14:textId="77777777" w:rsidR="00FE4DCE" w:rsidRPr="002F7477" w:rsidRDefault="00FE4DCE" w:rsidP="002364F9">
                                  <w:pPr>
                                    <w:tabs>
                                      <w:tab w:val="left" w:pos="1560"/>
                                      <w:tab w:val="center" w:pos="3119"/>
                                    </w:tabs>
                                    <w:ind w:firstLine="0"/>
                                    <w:jc w:val="center"/>
                                    <w:rPr>
                                      <w:sz w:val="26"/>
                                      <w:szCs w:val="26"/>
                                    </w:rPr>
                                  </w:pPr>
                                  <w:r w:rsidRPr="002F7477">
                                    <w:rPr>
                                      <w:sz w:val="26"/>
                                      <w:szCs w:val="26"/>
                                    </w:rPr>
                                    <w:t>Số lượng</w:t>
                                  </w:r>
                                </w:p>
                              </w:tc>
                              <w:tc>
                                <w:tcPr>
                                  <w:tcW w:w="1350" w:type="dxa"/>
                                </w:tcPr>
                                <w:p w14:paraId="643D506B" w14:textId="77777777" w:rsidR="00FE4DCE" w:rsidRPr="002F7477" w:rsidRDefault="00FE4DCE" w:rsidP="002F7477">
                                  <w:pPr>
                                    <w:tabs>
                                      <w:tab w:val="left" w:pos="1560"/>
                                      <w:tab w:val="center" w:pos="3119"/>
                                    </w:tabs>
                                    <w:ind w:firstLine="0"/>
                                    <w:jc w:val="center"/>
                                    <w:rPr>
                                      <w:sz w:val="26"/>
                                      <w:szCs w:val="26"/>
                                    </w:rPr>
                                  </w:pPr>
                                  <w:r w:rsidRPr="002F7477">
                                    <w:rPr>
                                      <w:sz w:val="26"/>
                                      <w:szCs w:val="26"/>
                                    </w:rPr>
                                    <w:t>Đơn giá</w:t>
                                  </w:r>
                                </w:p>
                              </w:tc>
                              <w:tc>
                                <w:tcPr>
                                  <w:tcW w:w="1474" w:type="dxa"/>
                                </w:tcPr>
                                <w:p w14:paraId="1F43152E" w14:textId="77777777" w:rsidR="00FE4DCE" w:rsidRPr="002F7477" w:rsidRDefault="00FE4DCE" w:rsidP="002364F9">
                                  <w:pPr>
                                    <w:tabs>
                                      <w:tab w:val="left" w:pos="1560"/>
                                      <w:tab w:val="center" w:pos="3119"/>
                                    </w:tabs>
                                    <w:ind w:firstLine="0"/>
                                    <w:jc w:val="center"/>
                                    <w:rPr>
                                      <w:sz w:val="26"/>
                                      <w:szCs w:val="26"/>
                                    </w:rPr>
                                  </w:pPr>
                                  <w:r w:rsidRPr="002F7477">
                                    <w:rPr>
                                      <w:sz w:val="26"/>
                                      <w:szCs w:val="26"/>
                                    </w:rPr>
                                    <w:t>Thành tiền</w:t>
                                  </w:r>
                                </w:p>
                              </w:tc>
                            </w:tr>
                            <w:tr w:rsidR="00FE4DCE" w:rsidRPr="002F7477" w14:paraId="0E8826DF" w14:textId="77777777" w:rsidTr="00DD46C6">
                              <w:trPr>
                                <w:trHeight w:val="162"/>
                              </w:trPr>
                              <w:tc>
                                <w:tcPr>
                                  <w:tcW w:w="619" w:type="dxa"/>
                                </w:tcPr>
                                <w:p w14:paraId="18E5C17B" w14:textId="77777777" w:rsidR="00FE4DCE" w:rsidRPr="002F7477" w:rsidRDefault="00FE4DCE" w:rsidP="002364F9">
                                  <w:pPr>
                                    <w:tabs>
                                      <w:tab w:val="left" w:pos="1560"/>
                                      <w:tab w:val="center" w:pos="3119"/>
                                    </w:tabs>
                                    <w:rPr>
                                      <w:sz w:val="26"/>
                                      <w:szCs w:val="26"/>
                                    </w:rPr>
                                  </w:pPr>
                                </w:p>
                              </w:tc>
                              <w:tc>
                                <w:tcPr>
                                  <w:tcW w:w="1734" w:type="dxa"/>
                                </w:tcPr>
                                <w:p w14:paraId="413C4681" w14:textId="77777777" w:rsidR="00FE4DCE" w:rsidRPr="002F7477" w:rsidRDefault="00FE4DCE" w:rsidP="002364F9">
                                  <w:pPr>
                                    <w:tabs>
                                      <w:tab w:val="left" w:pos="1560"/>
                                      <w:tab w:val="center" w:pos="3119"/>
                                    </w:tabs>
                                    <w:rPr>
                                      <w:sz w:val="26"/>
                                      <w:szCs w:val="26"/>
                                    </w:rPr>
                                  </w:pPr>
                                </w:p>
                              </w:tc>
                              <w:tc>
                                <w:tcPr>
                                  <w:tcW w:w="1901" w:type="dxa"/>
                                </w:tcPr>
                                <w:p w14:paraId="40698CE5" w14:textId="77777777" w:rsidR="00FE4DCE" w:rsidRPr="002F7477" w:rsidRDefault="00FE4DCE" w:rsidP="002364F9">
                                  <w:pPr>
                                    <w:tabs>
                                      <w:tab w:val="left" w:pos="1560"/>
                                      <w:tab w:val="center" w:pos="3119"/>
                                    </w:tabs>
                                    <w:rPr>
                                      <w:sz w:val="26"/>
                                      <w:szCs w:val="26"/>
                                    </w:rPr>
                                  </w:pPr>
                                </w:p>
                              </w:tc>
                              <w:tc>
                                <w:tcPr>
                                  <w:tcW w:w="1279" w:type="dxa"/>
                                </w:tcPr>
                                <w:p w14:paraId="2C4EF25A" w14:textId="77777777" w:rsidR="00FE4DCE" w:rsidRPr="002F7477" w:rsidRDefault="00FE4DCE" w:rsidP="002364F9">
                                  <w:pPr>
                                    <w:tabs>
                                      <w:tab w:val="left" w:pos="1560"/>
                                      <w:tab w:val="center" w:pos="3119"/>
                                    </w:tabs>
                                    <w:rPr>
                                      <w:sz w:val="26"/>
                                      <w:szCs w:val="26"/>
                                    </w:rPr>
                                  </w:pPr>
                                </w:p>
                              </w:tc>
                              <w:tc>
                                <w:tcPr>
                                  <w:tcW w:w="1350" w:type="dxa"/>
                                </w:tcPr>
                                <w:p w14:paraId="6BB43345" w14:textId="77777777" w:rsidR="00FE4DCE" w:rsidRPr="002F7477" w:rsidRDefault="00FE4DCE" w:rsidP="002364F9">
                                  <w:pPr>
                                    <w:tabs>
                                      <w:tab w:val="left" w:pos="1560"/>
                                      <w:tab w:val="center" w:pos="3119"/>
                                    </w:tabs>
                                    <w:rPr>
                                      <w:sz w:val="26"/>
                                      <w:szCs w:val="26"/>
                                    </w:rPr>
                                  </w:pPr>
                                </w:p>
                              </w:tc>
                              <w:tc>
                                <w:tcPr>
                                  <w:tcW w:w="1474" w:type="dxa"/>
                                </w:tcPr>
                                <w:p w14:paraId="7B1FD054" w14:textId="77777777" w:rsidR="00FE4DCE" w:rsidRPr="002F7477" w:rsidRDefault="00FE4DCE" w:rsidP="002364F9">
                                  <w:pPr>
                                    <w:tabs>
                                      <w:tab w:val="left" w:pos="1560"/>
                                      <w:tab w:val="center" w:pos="3119"/>
                                    </w:tabs>
                                    <w:rPr>
                                      <w:sz w:val="26"/>
                                      <w:szCs w:val="26"/>
                                    </w:rPr>
                                  </w:pPr>
                                </w:p>
                              </w:tc>
                            </w:tr>
                            <w:tr w:rsidR="00FE4DCE" w:rsidRPr="002F7477" w14:paraId="50CF106E" w14:textId="77777777" w:rsidTr="00DD46C6">
                              <w:trPr>
                                <w:trHeight w:val="96"/>
                              </w:trPr>
                              <w:tc>
                                <w:tcPr>
                                  <w:tcW w:w="619" w:type="dxa"/>
                                  <w:tcBorders>
                                    <w:bottom w:val="single" w:sz="4" w:space="0" w:color="auto"/>
                                  </w:tcBorders>
                                </w:tcPr>
                                <w:p w14:paraId="1847F256" w14:textId="77777777" w:rsidR="00FE4DCE" w:rsidRPr="002F7477" w:rsidRDefault="00FE4DCE" w:rsidP="002364F9">
                                  <w:pPr>
                                    <w:tabs>
                                      <w:tab w:val="left" w:pos="1560"/>
                                      <w:tab w:val="center" w:pos="3119"/>
                                    </w:tabs>
                                    <w:rPr>
                                      <w:sz w:val="26"/>
                                      <w:szCs w:val="26"/>
                                    </w:rPr>
                                  </w:pPr>
                                </w:p>
                              </w:tc>
                              <w:tc>
                                <w:tcPr>
                                  <w:tcW w:w="1734" w:type="dxa"/>
                                  <w:tcBorders>
                                    <w:bottom w:val="single" w:sz="4" w:space="0" w:color="auto"/>
                                  </w:tcBorders>
                                </w:tcPr>
                                <w:p w14:paraId="1B287EFF" w14:textId="77777777" w:rsidR="00FE4DCE" w:rsidRPr="002F7477" w:rsidRDefault="00FE4DCE" w:rsidP="002364F9">
                                  <w:pPr>
                                    <w:tabs>
                                      <w:tab w:val="left" w:pos="1560"/>
                                      <w:tab w:val="center" w:pos="3119"/>
                                    </w:tabs>
                                    <w:rPr>
                                      <w:sz w:val="26"/>
                                      <w:szCs w:val="26"/>
                                    </w:rPr>
                                  </w:pPr>
                                </w:p>
                              </w:tc>
                              <w:tc>
                                <w:tcPr>
                                  <w:tcW w:w="1901" w:type="dxa"/>
                                  <w:tcBorders>
                                    <w:bottom w:val="single" w:sz="4" w:space="0" w:color="auto"/>
                                  </w:tcBorders>
                                </w:tcPr>
                                <w:p w14:paraId="7B9CC77D" w14:textId="77777777" w:rsidR="00FE4DCE" w:rsidRPr="002F7477" w:rsidRDefault="00FE4DCE" w:rsidP="002364F9">
                                  <w:pPr>
                                    <w:tabs>
                                      <w:tab w:val="left" w:pos="1560"/>
                                      <w:tab w:val="center" w:pos="3119"/>
                                    </w:tabs>
                                    <w:rPr>
                                      <w:sz w:val="26"/>
                                      <w:szCs w:val="26"/>
                                    </w:rPr>
                                  </w:pPr>
                                </w:p>
                              </w:tc>
                              <w:tc>
                                <w:tcPr>
                                  <w:tcW w:w="1279" w:type="dxa"/>
                                  <w:tcBorders>
                                    <w:bottom w:val="single" w:sz="4" w:space="0" w:color="auto"/>
                                  </w:tcBorders>
                                </w:tcPr>
                                <w:p w14:paraId="489DF1DB" w14:textId="77777777" w:rsidR="00FE4DCE" w:rsidRPr="002F7477" w:rsidRDefault="00FE4DCE" w:rsidP="002364F9">
                                  <w:pPr>
                                    <w:tabs>
                                      <w:tab w:val="left" w:pos="1560"/>
                                      <w:tab w:val="center" w:pos="3119"/>
                                    </w:tabs>
                                    <w:rPr>
                                      <w:sz w:val="26"/>
                                      <w:szCs w:val="26"/>
                                    </w:rPr>
                                  </w:pPr>
                                </w:p>
                              </w:tc>
                              <w:tc>
                                <w:tcPr>
                                  <w:tcW w:w="1350" w:type="dxa"/>
                                  <w:tcBorders>
                                    <w:bottom w:val="single" w:sz="4" w:space="0" w:color="auto"/>
                                  </w:tcBorders>
                                </w:tcPr>
                                <w:p w14:paraId="6E544AAD" w14:textId="77777777" w:rsidR="00FE4DCE" w:rsidRPr="002F7477" w:rsidRDefault="00FE4DCE" w:rsidP="002364F9">
                                  <w:pPr>
                                    <w:tabs>
                                      <w:tab w:val="left" w:pos="1560"/>
                                      <w:tab w:val="center" w:pos="3119"/>
                                    </w:tabs>
                                    <w:rPr>
                                      <w:sz w:val="26"/>
                                      <w:szCs w:val="26"/>
                                    </w:rPr>
                                  </w:pPr>
                                </w:p>
                              </w:tc>
                              <w:tc>
                                <w:tcPr>
                                  <w:tcW w:w="1474" w:type="dxa"/>
                                </w:tcPr>
                                <w:p w14:paraId="32C1D32C" w14:textId="77777777" w:rsidR="00FE4DCE" w:rsidRPr="002F7477" w:rsidRDefault="00FE4DCE" w:rsidP="002364F9">
                                  <w:pPr>
                                    <w:tabs>
                                      <w:tab w:val="left" w:pos="1560"/>
                                      <w:tab w:val="center" w:pos="3119"/>
                                    </w:tabs>
                                    <w:rPr>
                                      <w:sz w:val="26"/>
                                      <w:szCs w:val="26"/>
                                    </w:rPr>
                                  </w:pPr>
                                </w:p>
                              </w:tc>
                            </w:tr>
                            <w:tr w:rsidR="00FE4DCE" w:rsidRPr="002F7477" w14:paraId="413AAC54" w14:textId="77777777" w:rsidTr="002364F9">
                              <w:trPr>
                                <w:trHeight w:val="467"/>
                              </w:trPr>
                              <w:tc>
                                <w:tcPr>
                                  <w:tcW w:w="619" w:type="dxa"/>
                                  <w:tcBorders>
                                    <w:right w:val="nil"/>
                                  </w:tcBorders>
                                </w:tcPr>
                                <w:p w14:paraId="32B636CF" w14:textId="77777777" w:rsidR="00FE4DCE" w:rsidRPr="002F7477" w:rsidRDefault="00FE4DCE" w:rsidP="002364F9">
                                  <w:pPr>
                                    <w:tabs>
                                      <w:tab w:val="left" w:pos="1560"/>
                                      <w:tab w:val="center" w:pos="3119"/>
                                    </w:tabs>
                                    <w:rPr>
                                      <w:sz w:val="26"/>
                                      <w:szCs w:val="26"/>
                                    </w:rPr>
                                  </w:pPr>
                                </w:p>
                              </w:tc>
                              <w:tc>
                                <w:tcPr>
                                  <w:tcW w:w="1734" w:type="dxa"/>
                                  <w:tcBorders>
                                    <w:right w:val="nil"/>
                                  </w:tcBorders>
                                </w:tcPr>
                                <w:p w14:paraId="13617DCA" w14:textId="77777777" w:rsidR="00FE4DCE" w:rsidRPr="002F7477" w:rsidRDefault="00FE4DCE" w:rsidP="002364F9">
                                  <w:pPr>
                                    <w:tabs>
                                      <w:tab w:val="left" w:pos="1560"/>
                                      <w:tab w:val="center" w:pos="3119"/>
                                    </w:tabs>
                                    <w:rPr>
                                      <w:sz w:val="26"/>
                                      <w:szCs w:val="26"/>
                                    </w:rPr>
                                  </w:pPr>
                                </w:p>
                              </w:tc>
                              <w:tc>
                                <w:tcPr>
                                  <w:tcW w:w="1901" w:type="dxa"/>
                                  <w:tcBorders>
                                    <w:left w:val="nil"/>
                                    <w:right w:val="nil"/>
                                  </w:tcBorders>
                                </w:tcPr>
                                <w:p w14:paraId="1E237904" w14:textId="77777777" w:rsidR="00FE4DCE" w:rsidRPr="002F7477" w:rsidRDefault="00FE4DCE" w:rsidP="002364F9">
                                  <w:pPr>
                                    <w:tabs>
                                      <w:tab w:val="left" w:pos="1560"/>
                                      <w:tab w:val="center" w:pos="3119"/>
                                    </w:tabs>
                                    <w:rPr>
                                      <w:sz w:val="26"/>
                                      <w:szCs w:val="26"/>
                                    </w:rPr>
                                  </w:pPr>
                                </w:p>
                              </w:tc>
                              <w:tc>
                                <w:tcPr>
                                  <w:tcW w:w="1279" w:type="dxa"/>
                                  <w:tcBorders>
                                    <w:left w:val="nil"/>
                                    <w:right w:val="nil"/>
                                  </w:tcBorders>
                                </w:tcPr>
                                <w:p w14:paraId="51E63EA2" w14:textId="77777777" w:rsidR="00FE4DCE" w:rsidRPr="002F7477" w:rsidRDefault="00FE4DCE" w:rsidP="002364F9">
                                  <w:pPr>
                                    <w:tabs>
                                      <w:tab w:val="left" w:pos="1560"/>
                                      <w:tab w:val="center" w:pos="3119"/>
                                    </w:tabs>
                                    <w:rPr>
                                      <w:sz w:val="26"/>
                                      <w:szCs w:val="26"/>
                                    </w:rPr>
                                  </w:pPr>
                                </w:p>
                              </w:tc>
                              <w:tc>
                                <w:tcPr>
                                  <w:tcW w:w="1350" w:type="dxa"/>
                                  <w:tcBorders>
                                    <w:left w:val="nil"/>
                                  </w:tcBorders>
                                </w:tcPr>
                                <w:p w14:paraId="08FD9ED4" w14:textId="77777777" w:rsidR="00FE4DCE" w:rsidRPr="002F7477" w:rsidRDefault="00FE4DCE" w:rsidP="007514BF">
                                  <w:pPr>
                                    <w:tabs>
                                      <w:tab w:val="left" w:pos="1560"/>
                                      <w:tab w:val="center" w:pos="3119"/>
                                    </w:tabs>
                                    <w:ind w:firstLine="26"/>
                                    <w:jc w:val="right"/>
                                    <w:rPr>
                                      <w:sz w:val="26"/>
                                      <w:szCs w:val="26"/>
                                    </w:rPr>
                                  </w:pPr>
                                  <w:r w:rsidRPr="002F7477">
                                    <w:rPr>
                                      <w:sz w:val="26"/>
                                      <w:szCs w:val="26"/>
                                    </w:rPr>
                                    <w:t>Tổng tiền</w:t>
                                  </w:r>
                                </w:p>
                              </w:tc>
                              <w:tc>
                                <w:tcPr>
                                  <w:tcW w:w="1474" w:type="dxa"/>
                                </w:tcPr>
                                <w:p w14:paraId="04C2D38E" w14:textId="77777777" w:rsidR="00FE4DCE" w:rsidRPr="002F7477" w:rsidRDefault="00FE4DCE" w:rsidP="002364F9">
                                  <w:pPr>
                                    <w:tabs>
                                      <w:tab w:val="left" w:pos="1560"/>
                                      <w:tab w:val="center" w:pos="3119"/>
                                    </w:tabs>
                                    <w:rPr>
                                      <w:sz w:val="26"/>
                                      <w:szCs w:val="26"/>
                                    </w:rPr>
                                  </w:pPr>
                                </w:p>
                              </w:tc>
                            </w:tr>
                          </w:tbl>
                          <w:p w14:paraId="02F1DFC5" w14:textId="77777777" w:rsidR="00FE4DCE" w:rsidRPr="002F7477" w:rsidRDefault="00FE4DCE" w:rsidP="002F7477">
                            <w:pPr>
                              <w:tabs>
                                <w:tab w:val="left" w:pos="1560"/>
                                <w:tab w:val="center" w:pos="3119"/>
                              </w:tabs>
                              <w:rPr>
                                <w:sz w:val="26"/>
                                <w:szCs w:val="26"/>
                              </w:rPr>
                            </w:pPr>
                            <w:r w:rsidRPr="002F7477">
                              <w:rPr>
                                <w:sz w:val="26"/>
                                <w:szCs w:val="26"/>
                              </w:rPr>
                              <w:tab/>
                            </w:r>
                            <w:r w:rsidRPr="002F7477">
                              <w:rPr>
                                <w:sz w:val="26"/>
                                <w:szCs w:val="26"/>
                              </w:rPr>
                              <w:tab/>
                            </w:r>
                            <w:r w:rsidRPr="002F7477">
                              <w:rPr>
                                <w:sz w:val="26"/>
                                <w:szCs w:val="26"/>
                              </w:rPr>
                              <w:tab/>
                            </w:r>
                            <w:r w:rsidRPr="002F7477">
                              <w:rPr>
                                <w:sz w:val="26"/>
                                <w:szCs w:val="26"/>
                              </w:rPr>
                              <w:tab/>
                            </w:r>
                            <w:r w:rsidRPr="002F7477">
                              <w:rPr>
                                <w:sz w:val="26"/>
                                <w:szCs w:val="26"/>
                              </w:rPr>
                              <w:tab/>
                              <w:t>Nhân viên bán hàng</w:t>
                            </w:r>
                          </w:p>
                        </w:txbxContent>
                      </wps:txbx>
                      <wps:bodyPr rot="0" vert="horz" wrap="square" lIns="54000" tIns="45720" rIns="5400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20F9D" id="Text Box 6" o:spid="_x0000_s1029" type="#_x0000_t202" style="position:absolute;left:0;text-align:left;margin-left:361.05pt;margin-top:17pt;width:412.25pt;height:222.4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">
                <v:textbox inset="1.5mm,,1.5mm">
                  <w:txbxContent>
                    <w:p w14:paraId="01222475" w14:textId="77777777" w:rsidR="00FE4DCE" w:rsidRPr="002F7477" w:rsidRDefault="00FE4DCE" w:rsidP="00DD46C6">
                      <w:pPr>
                        <w:tabs>
                          <w:tab w:val="left" w:pos="1560"/>
                          <w:tab w:val="center" w:pos="3119"/>
                        </w:tabs>
                        <w:spacing w:after="0"/>
                        <w:rPr>
                          <w:sz w:val="26"/>
                          <w:szCs w:val="26"/>
                        </w:rPr>
                      </w:pPr>
                      <w:r w:rsidRPr="002F7477">
                        <w:rPr>
                          <w:b/>
                          <w:sz w:val="26"/>
                          <w:szCs w:val="26"/>
                        </w:rPr>
                        <w:t>BM4:</w:t>
                      </w:r>
                      <w:r w:rsidRPr="002F7477">
                        <w:rPr>
                          <w:sz w:val="26"/>
                          <w:szCs w:val="26"/>
                        </w:rPr>
                        <w:tab/>
                      </w:r>
                      <w:r w:rsidRPr="002F7477">
                        <w:rPr>
                          <w:sz w:val="26"/>
                          <w:szCs w:val="26"/>
                        </w:rPr>
                        <w:tab/>
                        <w:t>HÓA ĐƠN XUẤT HÀNG</w:t>
                      </w:r>
                    </w:p>
                    <w:p w14:paraId="15DD58E6" w14:textId="77777777" w:rsidR="00FE4DCE" w:rsidRPr="002F7477" w:rsidRDefault="00FE4DCE" w:rsidP="00DD46C6">
                      <w:pPr>
                        <w:tabs>
                          <w:tab w:val="left" w:pos="1560"/>
                          <w:tab w:val="center" w:pos="3119"/>
                        </w:tabs>
                        <w:spacing w:before="0" w:after="0"/>
                        <w:rPr>
                          <w:sz w:val="26"/>
                          <w:szCs w:val="26"/>
                        </w:rPr>
                      </w:pPr>
                      <w:r w:rsidRPr="002F7477">
                        <w:rPr>
                          <w:sz w:val="26"/>
                          <w:szCs w:val="26"/>
                        </w:rPr>
                        <w:t>Ngày lập hóa đơn: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1597"/>
                        <w:gridCol w:w="1741"/>
                        <w:gridCol w:w="1218"/>
                        <w:gridCol w:w="1274"/>
                        <w:gridCol w:w="1394"/>
                      </w:tblGrid>
                      <w:tr w:rsidR="00FE4DCE" w:rsidRPr="002F7477" w14:paraId="6B90464C" w14:textId="77777777" w:rsidTr="002364F9">
                        <w:trPr>
                          <w:trHeight w:val="366"/>
                        </w:trPr>
                        <w:tc>
                          <w:tcPr>
                            <w:tcW w:w="619" w:type="dxa"/>
                          </w:tcPr>
                          <w:p w14:paraId="67A83277" w14:textId="77777777" w:rsidR="00FE4DCE" w:rsidRPr="002F7477" w:rsidRDefault="00FE4DCE" w:rsidP="002364F9">
                            <w:pPr>
                              <w:tabs>
                                <w:tab w:val="left" w:pos="1560"/>
                                <w:tab w:val="center" w:pos="3119"/>
                              </w:tabs>
                              <w:ind w:firstLine="0"/>
                              <w:jc w:val="center"/>
                              <w:rPr>
                                <w:sz w:val="26"/>
                                <w:szCs w:val="26"/>
                              </w:rPr>
                            </w:pPr>
                            <w:r w:rsidRPr="002F7477">
                              <w:rPr>
                                <w:sz w:val="26"/>
                                <w:szCs w:val="26"/>
                              </w:rPr>
                              <w:t>Stt</w:t>
                            </w:r>
                          </w:p>
                        </w:tc>
                        <w:tc>
                          <w:tcPr>
                            <w:tcW w:w="1734" w:type="dxa"/>
                          </w:tcPr>
                          <w:p w14:paraId="3AA4EC70" w14:textId="77777777" w:rsidR="00FE4DCE" w:rsidRPr="002F7477" w:rsidRDefault="00FE4DCE" w:rsidP="002364F9">
                            <w:pPr>
                              <w:tabs>
                                <w:tab w:val="left" w:pos="1560"/>
                                <w:tab w:val="center" w:pos="3119"/>
                              </w:tabs>
                              <w:ind w:firstLine="0"/>
                              <w:jc w:val="center"/>
                              <w:rPr>
                                <w:sz w:val="26"/>
                                <w:szCs w:val="26"/>
                              </w:rPr>
                            </w:pPr>
                            <w:r w:rsidRPr="002F7477">
                              <w:rPr>
                                <w:sz w:val="26"/>
                                <w:szCs w:val="26"/>
                              </w:rPr>
                              <w:t>Mã hàng</w:t>
                            </w:r>
                          </w:p>
                        </w:tc>
                        <w:tc>
                          <w:tcPr>
                            <w:tcW w:w="1901" w:type="dxa"/>
                          </w:tcPr>
                          <w:p w14:paraId="640F67BE" w14:textId="77777777" w:rsidR="00FE4DCE" w:rsidRPr="002F7477" w:rsidRDefault="00FE4DCE" w:rsidP="002364F9">
                            <w:pPr>
                              <w:tabs>
                                <w:tab w:val="left" w:pos="1560"/>
                                <w:tab w:val="center" w:pos="3119"/>
                              </w:tabs>
                              <w:ind w:firstLine="0"/>
                              <w:jc w:val="center"/>
                              <w:rPr>
                                <w:sz w:val="26"/>
                                <w:szCs w:val="26"/>
                              </w:rPr>
                            </w:pPr>
                            <w:r w:rsidRPr="002F7477">
                              <w:rPr>
                                <w:sz w:val="26"/>
                                <w:szCs w:val="26"/>
                              </w:rPr>
                              <w:t>Tên hàng</w:t>
                            </w:r>
                          </w:p>
                        </w:tc>
                        <w:tc>
                          <w:tcPr>
                            <w:tcW w:w="1279" w:type="dxa"/>
                          </w:tcPr>
                          <w:p w14:paraId="3E0BC2CF" w14:textId="77777777" w:rsidR="00FE4DCE" w:rsidRPr="002F7477" w:rsidRDefault="00FE4DCE" w:rsidP="002364F9">
                            <w:pPr>
                              <w:tabs>
                                <w:tab w:val="left" w:pos="1560"/>
                                <w:tab w:val="center" w:pos="3119"/>
                              </w:tabs>
                              <w:ind w:firstLine="0"/>
                              <w:jc w:val="center"/>
                              <w:rPr>
                                <w:sz w:val="26"/>
                                <w:szCs w:val="26"/>
                              </w:rPr>
                            </w:pPr>
                            <w:r w:rsidRPr="002F7477">
                              <w:rPr>
                                <w:sz w:val="26"/>
                                <w:szCs w:val="26"/>
                              </w:rPr>
                              <w:t>Số lượng</w:t>
                            </w:r>
                          </w:p>
                        </w:tc>
                        <w:tc>
                          <w:tcPr>
                            <w:tcW w:w="1350" w:type="dxa"/>
                          </w:tcPr>
                          <w:p w14:paraId="643D506B" w14:textId="77777777" w:rsidR="00FE4DCE" w:rsidRPr="002F7477" w:rsidRDefault="00FE4DCE" w:rsidP="002F7477">
                            <w:pPr>
                              <w:tabs>
                                <w:tab w:val="left" w:pos="1560"/>
                                <w:tab w:val="center" w:pos="3119"/>
                              </w:tabs>
                              <w:ind w:firstLine="0"/>
                              <w:jc w:val="center"/>
                              <w:rPr>
                                <w:sz w:val="26"/>
                                <w:szCs w:val="26"/>
                              </w:rPr>
                            </w:pPr>
                            <w:r w:rsidRPr="002F7477">
                              <w:rPr>
                                <w:sz w:val="26"/>
                                <w:szCs w:val="26"/>
                              </w:rPr>
                              <w:t>Đơn giá</w:t>
                            </w:r>
                          </w:p>
                        </w:tc>
                        <w:tc>
                          <w:tcPr>
                            <w:tcW w:w="1474" w:type="dxa"/>
                          </w:tcPr>
                          <w:p w14:paraId="1F43152E" w14:textId="77777777" w:rsidR="00FE4DCE" w:rsidRPr="002F7477" w:rsidRDefault="00FE4DCE" w:rsidP="002364F9">
                            <w:pPr>
                              <w:tabs>
                                <w:tab w:val="left" w:pos="1560"/>
                                <w:tab w:val="center" w:pos="3119"/>
                              </w:tabs>
                              <w:ind w:firstLine="0"/>
                              <w:jc w:val="center"/>
                              <w:rPr>
                                <w:sz w:val="26"/>
                                <w:szCs w:val="26"/>
                              </w:rPr>
                            </w:pPr>
                            <w:r w:rsidRPr="002F7477">
                              <w:rPr>
                                <w:sz w:val="26"/>
                                <w:szCs w:val="26"/>
                              </w:rPr>
                              <w:t>Thành tiền</w:t>
                            </w:r>
                          </w:p>
                        </w:tc>
                      </w:tr>
                      <w:tr w:rsidR="00FE4DCE" w:rsidRPr="002F7477" w14:paraId="0E8826DF" w14:textId="77777777" w:rsidTr="00DD46C6">
                        <w:trPr>
                          <w:trHeight w:val="162"/>
                        </w:trPr>
                        <w:tc>
                          <w:tcPr>
                            <w:tcW w:w="619" w:type="dxa"/>
                          </w:tcPr>
                          <w:p w14:paraId="18E5C17B" w14:textId="77777777" w:rsidR="00FE4DCE" w:rsidRPr="002F7477" w:rsidRDefault="00FE4DCE" w:rsidP="002364F9">
                            <w:pPr>
                              <w:tabs>
                                <w:tab w:val="left" w:pos="1560"/>
                                <w:tab w:val="center" w:pos="3119"/>
                              </w:tabs>
                              <w:rPr>
                                <w:sz w:val="26"/>
                                <w:szCs w:val="26"/>
                              </w:rPr>
                            </w:pPr>
                          </w:p>
                        </w:tc>
                        <w:tc>
                          <w:tcPr>
                            <w:tcW w:w="1734" w:type="dxa"/>
                          </w:tcPr>
                          <w:p w14:paraId="413C4681" w14:textId="77777777" w:rsidR="00FE4DCE" w:rsidRPr="002F7477" w:rsidRDefault="00FE4DCE" w:rsidP="002364F9">
                            <w:pPr>
                              <w:tabs>
                                <w:tab w:val="left" w:pos="1560"/>
                                <w:tab w:val="center" w:pos="3119"/>
                              </w:tabs>
                              <w:rPr>
                                <w:sz w:val="26"/>
                                <w:szCs w:val="26"/>
                              </w:rPr>
                            </w:pPr>
                          </w:p>
                        </w:tc>
                        <w:tc>
                          <w:tcPr>
                            <w:tcW w:w="1901" w:type="dxa"/>
                          </w:tcPr>
                          <w:p w14:paraId="40698CE5" w14:textId="77777777" w:rsidR="00FE4DCE" w:rsidRPr="002F7477" w:rsidRDefault="00FE4DCE" w:rsidP="002364F9">
                            <w:pPr>
                              <w:tabs>
                                <w:tab w:val="left" w:pos="1560"/>
                                <w:tab w:val="center" w:pos="3119"/>
                              </w:tabs>
                              <w:rPr>
                                <w:sz w:val="26"/>
                                <w:szCs w:val="26"/>
                              </w:rPr>
                            </w:pPr>
                          </w:p>
                        </w:tc>
                        <w:tc>
                          <w:tcPr>
                            <w:tcW w:w="1279" w:type="dxa"/>
                          </w:tcPr>
                          <w:p w14:paraId="2C4EF25A" w14:textId="77777777" w:rsidR="00FE4DCE" w:rsidRPr="002F7477" w:rsidRDefault="00FE4DCE" w:rsidP="002364F9">
                            <w:pPr>
                              <w:tabs>
                                <w:tab w:val="left" w:pos="1560"/>
                                <w:tab w:val="center" w:pos="3119"/>
                              </w:tabs>
                              <w:rPr>
                                <w:sz w:val="26"/>
                                <w:szCs w:val="26"/>
                              </w:rPr>
                            </w:pPr>
                          </w:p>
                        </w:tc>
                        <w:tc>
                          <w:tcPr>
                            <w:tcW w:w="1350" w:type="dxa"/>
                          </w:tcPr>
                          <w:p w14:paraId="6BB43345" w14:textId="77777777" w:rsidR="00FE4DCE" w:rsidRPr="002F7477" w:rsidRDefault="00FE4DCE" w:rsidP="002364F9">
                            <w:pPr>
                              <w:tabs>
                                <w:tab w:val="left" w:pos="1560"/>
                                <w:tab w:val="center" w:pos="3119"/>
                              </w:tabs>
                              <w:rPr>
                                <w:sz w:val="26"/>
                                <w:szCs w:val="26"/>
                              </w:rPr>
                            </w:pPr>
                          </w:p>
                        </w:tc>
                        <w:tc>
                          <w:tcPr>
                            <w:tcW w:w="1474" w:type="dxa"/>
                          </w:tcPr>
                          <w:p w14:paraId="7B1FD054" w14:textId="77777777" w:rsidR="00FE4DCE" w:rsidRPr="002F7477" w:rsidRDefault="00FE4DCE" w:rsidP="002364F9">
                            <w:pPr>
                              <w:tabs>
                                <w:tab w:val="left" w:pos="1560"/>
                                <w:tab w:val="center" w:pos="3119"/>
                              </w:tabs>
                              <w:rPr>
                                <w:sz w:val="26"/>
                                <w:szCs w:val="26"/>
                              </w:rPr>
                            </w:pPr>
                          </w:p>
                        </w:tc>
                      </w:tr>
                      <w:tr w:rsidR="00FE4DCE" w:rsidRPr="002F7477" w14:paraId="50CF106E" w14:textId="77777777" w:rsidTr="00DD46C6">
                        <w:trPr>
                          <w:trHeight w:val="96"/>
                        </w:trPr>
                        <w:tc>
                          <w:tcPr>
                            <w:tcW w:w="619" w:type="dxa"/>
                            <w:tcBorders>
                              <w:bottom w:val="single" w:sz="4" w:space="0" w:color="auto"/>
                            </w:tcBorders>
                          </w:tcPr>
                          <w:p w14:paraId="1847F256" w14:textId="77777777" w:rsidR="00FE4DCE" w:rsidRPr="002F7477" w:rsidRDefault="00FE4DCE" w:rsidP="002364F9">
                            <w:pPr>
                              <w:tabs>
                                <w:tab w:val="left" w:pos="1560"/>
                                <w:tab w:val="center" w:pos="3119"/>
                              </w:tabs>
                              <w:rPr>
                                <w:sz w:val="26"/>
                                <w:szCs w:val="26"/>
                              </w:rPr>
                            </w:pPr>
                          </w:p>
                        </w:tc>
                        <w:tc>
                          <w:tcPr>
                            <w:tcW w:w="1734" w:type="dxa"/>
                            <w:tcBorders>
                              <w:bottom w:val="single" w:sz="4" w:space="0" w:color="auto"/>
                            </w:tcBorders>
                          </w:tcPr>
                          <w:p w14:paraId="1B287EFF" w14:textId="77777777" w:rsidR="00FE4DCE" w:rsidRPr="002F7477" w:rsidRDefault="00FE4DCE" w:rsidP="002364F9">
                            <w:pPr>
                              <w:tabs>
                                <w:tab w:val="left" w:pos="1560"/>
                                <w:tab w:val="center" w:pos="3119"/>
                              </w:tabs>
                              <w:rPr>
                                <w:sz w:val="26"/>
                                <w:szCs w:val="26"/>
                              </w:rPr>
                            </w:pPr>
                          </w:p>
                        </w:tc>
                        <w:tc>
                          <w:tcPr>
                            <w:tcW w:w="1901" w:type="dxa"/>
                            <w:tcBorders>
                              <w:bottom w:val="single" w:sz="4" w:space="0" w:color="auto"/>
                            </w:tcBorders>
                          </w:tcPr>
                          <w:p w14:paraId="7B9CC77D" w14:textId="77777777" w:rsidR="00FE4DCE" w:rsidRPr="002F7477" w:rsidRDefault="00FE4DCE" w:rsidP="002364F9">
                            <w:pPr>
                              <w:tabs>
                                <w:tab w:val="left" w:pos="1560"/>
                                <w:tab w:val="center" w:pos="3119"/>
                              </w:tabs>
                              <w:rPr>
                                <w:sz w:val="26"/>
                                <w:szCs w:val="26"/>
                              </w:rPr>
                            </w:pPr>
                          </w:p>
                        </w:tc>
                        <w:tc>
                          <w:tcPr>
                            <w:tcW w:w="1279" w:type="dxa"/>
                            <w:tcBorders>
                              <w:bottom w:val="single" w:sz="4" w:space="0" w:color="auto"/>
                            </w:tcBorders>
                          </w:tcPr>
                          <w:p w14:paraId="489DF1DB" w14:textId="77777777" w:rsidR="00FE4DCE" w:rsidRPr="002F7477" w:rsidRDefault="00FE4DCE" w:rsidP="002364F9">
                            <w:pPr>
                              <w:tabs>
                                <w:tab w:val="left" w:pos="1560"/>
                                <w:tab w:val="center" w:pos="3119"/>
                              </w:tabs>
                              <w:rPr>
                                <w:sz w:val="26"/>
                                <w:szCs w:val="26"/>
                              </w:rPr>
                            </w:pPr>
                          </w:p>
                        </w:tc>
                        <w:tc>
                          <w:tcPr>
                            <w:tcW w:w="1350" w:type="dxa"/>
                            <w:tcBorders>
                              <w:bottom w:val="single" w:sz="4" w:space="0" w:color="auto"/>
                            </w:tcBorders>
                          </w:tcPr>
                          <w:p w14:paraId="6E544AAD" w14:textId="77777777" w:rsidR="00FE4DCE" w:rsidRPr="002F7477" w:rsidRDefault="00FE4DCE" w:rsidP="002364F9">
                            <w:pPr>
                              <w:tabs>
                                <w:tab w:val="left" w:pos="1560"/>
                                <w:tab w:val="center" w:pos="3119"/>
                              </w:tabs>
                              <w:rPr>
                                <w:sz w:val="26"/>
                                <w:szCs w:val="26"/>
                              </w:rPr>
                            </w:pPr>
                          </w:p>
                        </w:tc>
                        <w:tc>
                          <w:tcPr>
                            <w:tcW w:w="1474" w:type="dxa"/>
                          </w:tcPr>
                          <w:p w14:paraId="32C1D32C" w14:textId="77777777" w:rsidR="00FE4DCE" w:rsidRPr="002F7477" w:rsidRDefault="00FE4DCE" w:rsidP="002364F9">
                            <w:pPr>
                              <w:tabs>
                                <w:tab w:val="left" w:pos="1560"/>
                                <w:tab w:val="center" w:pos="3119"/>
                              </w:tabs>
                              <w:rPr>
                                <w:sz w:val="26"/>
                                <w:szCs w:val="26"/>
                              </w:rPr>
                            </w:pPr>
                          </w:p>
                        </w:tc>
                      </w:tr>
                      <w:tr w:rsidR="00FE4DCE" w:rsidRPr="002F7477" w14:paraId="413AAC54" w14:textId="77777777" w:rsidTr="002364F9">
                        <w:trPr>
                          <w:trHeight w:val="467"/>
                        </w:trPr>
                        <w:tc>
                          <w:tcPr>
                            <w:tcW w:w="619" w:type="dxa"/>
                            <w:tcBorders>
                              <w:right w:val="nil"/>
                            </w:tcBorders>
                          </w:tcPr>
                          <w:p w14:paraId="32B636CF" w14:textId="77777777" w:rsidR="00FE4DCE" w:rsidRPr="002F7477" w:rsidRDefault="00FE4DCE" w:rsidP="002364F9">
                            <w:pPr>
                              <w:tabs>
                                <w:tab w:val="left" w:pos="1560"/>
                                <w:tab w:val="center" w:pos="3119"/>
                              </w:tabs>
                              <w:rPr>
                                <w:sz w:val="26"/>
                                <w:szCs w:val="26"/>
                              </w:rPr>
                            </w:pPr>
                          </w:p>
                        </w:tc>
                        <w:tc>
                          <w:tcPr>
                            <w:tcW w:w="1734" w:type="dxa"/>
                            <w:tcBorders>
                              <w:right w:val="nil"/>
                            </w:tcBorders>
                          </w:tcPr>
                          <w:p w14:paraId="13617DCA" w14:textId="77777777" w:rsidR="00FE4DCE" w:rsidRPr="002F7477" w:rsidRDefault="00FE4DCE" w:rsidP="002364F9">
                            <w:pPr>
                              <w:tabs>
                                <w:tab w:val="left" w:pos="1560"/>
                                <w:tab w:val="center" w:pos="3119"/>
                              </w:tabs>
                              <w:rPr>
                                <w:sz w:val="26"/>
                                <w:szCs w:val="26"/>
                              </w:rPr>
                            </w:pPr>
                          </w:p>
                        </w:tc>
                        <w:tc>
                          <w:tcPr>
                            <w:tcW w:w="1901" w:type="dxa"/>
                            <w:tcBorders>
                              <w:left w:val="nil"/>
                              <w:right w:val="nil"/>
                            </w:tcBorders>
                          </w:tcPr>
                          <w:p w14:paraId="1E237904" w14:textId="77777777" w:rsidR="00FE4DCE" w:rsidRPr="002F7477" w:rsidRDefault="00FE4DCE" w:rsidP="002364F9">
                            <w:pPr>
                              <w:tabs>
                                <w:tab w:val="left" w:pos="1560"/>
                                <w:tab w:val="center" w:pos="3119"/>
                              </w:tabs>
                              <w:rPr>
                                <w:sz w:val="26"/>
                                <w:szCs w:val="26"/>
                              </w:rPr>
                            </w:pPr>
                          </w:p>
                        </w:tc>
                        <w:tc>
                          <w:tcPr>
                            <w:tcW w:w="1279" w:type="dxa"/>
                            <w:tcBorders>
                              <w:left w:val="nil"/>
                              <w:right w:val="nil"/>
                            </w:tcBorders>
                          </w:tcPr>
                          <w:p w14:paraId="51E63EA2" w14:textId="77777777" w:rsidR="00FE4DCE" w:rsidRPr="002F7477" w:rsidRDefault="00FE4DCE" w:rsidP="002364F9">
                            <w:pPr>
                              <w:tabs>
                                <w:tab w:val="left" w:pos="1560"/>
                                <w:tab w:val="center" w:pos="3119"/>
                              </w:tabs>
                              <w:rPr>
                                <w:sz w:val="26"/>
                                <w:szCs w:val="26"/>
                              </w:rPr>
                            </w:pPr>
                          </w:p>
                        </w:tc>
                        <w:tc>
                          <w:tcPr>
                            <w:tcW w:w="1350" w:type="dxa"/>
                            <w:tcBorders>
                              <w:left w:val="nil"/>
                            </w:tcBorders>
                          </w:tcPr>
                          <w:p w14:paraId="08FD9ED4" w14:textId="77777777" w:rsidR="00FE4DCE" w:rsidRPr="002F7477" w:rsidRDefault="00FE4DCE" w:rsidP="007514BF">
                            <w:pPr>
                              <w:tabs>
                                <w:tab w:val="left" w:pos="1560"/>
                                <w:tab w:val="center" w:pos="3119"/>
                              </w:tabs>
                              <w:ind w:firstLine="26"/>
                              <w:jc w:val="right"/>
                              <w:rPr>
                                <w:sz w:val="26"/>
                                <w:szCs w:val="26"/>
                              </w:rPr>
                            </w:pPr>
                            <w:r w:rsidRPr="002F7477">
                              <w:rPr>
                                <w:sz w:val="26"/>
                                <w:szCs w:val="26"/>
                              </w:rPr>
                              <w:t>Tổng tiền</w:t>
                            </w:r>
                          </w:p>
                        </w:tc>
                        <w:tc>
                          <w:tcPr>
                            <w:tcW w:w="1474" w:type="dxa"/>
                          </w:tcPr>
                          <w:p w14:paraId="04C2D38E" w14:textId="77777777" w:rsidR="00FE4DCE" w:rsidRPr="002F7477" w:rsidRDefault="00FE4DCE" w:rsidP="002364F9">
                            <w:pPr>
                              <w:tabs>
                                <w:tab w:val="left" w:pos="1560"/>
                                <w:tab w:val="center" w:pos="3119"/>
                              </w:tabs>
                              <w:rPr>
                                <w:sz w:val="26"/>
                                <w:szCs w:val="26"/>
                              </w:rPr>
                            </w:pPr>
                          </w:p>
                        </w:tc>
                      </w:tr>
                    </w:tbl>
                    <w:p w14:paraId="02F1DFC5" w14:textId="77777777" w:rsidR="00FE4DCE" w:rsidRPr="002F7477" w:rsidRDefault="00FE4DCE" w:rsidP="002F7477">
                      <w:pPr>
                        <w:tabs>
                          <w:tab w:val="left" w:pos="1560"/>
                          <w:tab w:val="center" w:pos="3119"/>
                        </w:tabs>
                        <w:rPr>
                          <w:sz w:val="26"/>
                          <w:szCs w:val="26"/>
                        </w:rPr>
                      </w:pPr>
                      <w:r w:rsidRPr="002F7477">
                        <w:rPr>
                          <w:sz w:val="26"/>
                          <w:szCs w:val="26"/>
                        </w:rPr>
                        <w:tab/>
                      </w:r>
                      <w:r w:rsidRPr="002F7477">
                        <w:rPr>
                          <w:sz w:val="26"/>
                          <w:szCs w:val="26"/>
                        </w:rPr>
                        <w:tab/>
                      </w:r>
                      <w:r w:rsidRPr="002F7477">
                        <w:rPr>
                          <w:sz w:val="26"/>
                          <w:szCs w:val="26"/>
                        </w:rPr>
                        <w:tab/>
                      </w:r>
                      <w:r w:rsidRPr="002F7477">
                        <w:rPr>
                          <w:sz w:val="26"/>
                          <w:szCs w:val="26"/>
                        </w:rPr>
                        <w:tab/>
                      </w:r>
                      <w:r w:rsidRPr="002F7477">
                        <w:rPr>
                          <w:sz w:val="26"/>
                          <w:szCs w:val="26"/>
                        </w:rPr>
                        <w:tab/>
                        <w:t>Nhân viên bán hàng</w:t>
                      </w:r>
                    </w:p>
                  </w:txbxContent>
                </v:textbox>
                <w10:wrap type="topAndBottom" anchorx="margin"/>
              </v:shape>
            </w:pict>
          </mc:Fallback>
        </mc:AlternateContent>
      </w:r>
      <w:r w:rsidR="002F7477" w:rsidRPr="00DD46C6">
        <w:rPr>
          <w:sz w:val="26"/>
          <w:szCs w:val="26"/>
        </w:rPr>
        <w:t>Các biểu mẫu và quy định</w:t>
      </w:r>
    </w:p>
    <w:p w14:paraId="477A0AEC" w14:textId="35E5355D" w:rsidR="0095697F" w:rsidRDefault="0095697F" w:rsidP="00C05B9F">
      <w:pPr>
        <w:pStyle w:val="Heading3"/>
        <w:spacing w:line="360" w:lineRule="auto"/>
      </w:pPr>
      <w:bookmarkStart w:id="14" w:name="_Toc441092270"/>
      <w:r>
        <w:t>Báo cáo thống kê</w:t>
      </w:r>
      <w:bookmarkEnd w:id="14"/>
    </w:p>
    <w:p w14:paraId="4F1C4D44" w14:textId="72701938" w:rsidR="002F7477" w:rsidRPr="002F7477" w:rsidRDefault="002F7477" w:rsidP="00C05B9F">
      <w:pPr>
        <w:spacing w:after="0"/>
        <w:ind w:left="993" w:firstLine="0"/>
        <w:rPr>
          <w:sz w:val="26"/>
          <w:szCs w:val="26"/>
        </w:rPr>
      </w:pPr>
      <w:r w:rsidRPr="002F7477">
        <w:rPr>
          <w:sz w:val="26"/>
          <w:szCs w:val="26"/>
        </w:rPr>
        <w:t>Các biểu mẫu</w:t>
      </w:r>
    </w:p>
    <w:p w14:paraId="3F2BE5E6" w14:textId="5F39069D" w:rsidR="0095697F" w:rsidRDefault="00F212BA" w:rsidP="00C05B9F">
      <w:pPr>
        <w:pStyle w:val="Heading4"/>
      </w:pPr>
      <w:r w:rsidRPr="006A47E2">
        <w:rPr>
          <w:noProof/>
          <w:lang w:eastAsia="en-US"/>
        </w:rPr>
        <mc:AlternateContent>
          <mc:Choice Requires="wps">
            <w:drawing>
              <wp:anchor distT="0" distB="0" distL="114300" distR="114300" simplePos="0" relativeHeight="251624448" behindDoc="0" locked="0" layoutInCell="1" allowOverlap="1" wp14:anchorId="02272502" wp14:editId="5D7A7BC6">
                <wp:simplePos x="0" y="0"/>
                <wp:positionH relativeFrom="margin">
                  <wp:align>center</wp:align>
                </wp:positionH>
                <wp:positionV relativeFrom="paragraph">
                  <wp:posOffset>337422</wp:posOffset>
                </wp:positionV>
                <wp:extent cx="5226050" cy="2886075"/>
                <wp:effectExtent l="0" t="0" r="12700" b="28575"/>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0" cy="2886075"/>
                        </a:xfrm>
                        <a:prstGeom prst="rect">
                          <a:avLst/>
                        </a:prstGeom>
                        <a:solidFill>
                          <a:srgbClr val="FFFFFF"/>
                        </a:solidFill>
                        <a:ln w="9525">
                          <a:solidFill>
                            <a:srgbClr val="000000"/>
                          </a:solidFill>
                          <a:miter lim="800000"/>
                          <a:headEnd/>
                          <a:tailEnd/>
                        </a:ln>
                      </wps:spPr>
                      <wps:txbx>
                        <w:txbxContent>
                          <w:p w14:paraId="5CCBA7E6" w14:textId="77777777" w:rsidR="00FE4DCE" w:rsidRPr="002F7477" w:rsidRDefault="00FE4DCE" w:rsidP="002F7477">
                            <w:pPr>
                              <w:tabs>
                                <w:tab w:val="left" w:pos="1560"/>
                                <w:tab w:val="center" w:pos="3119"/>
                              </w:tabs>
                              <w:rPr>
                                <w:sz w:val="26"/>
                                <w:szCs w:val="26"/>
                              </w:rPr>
                            </w:pPr>
                            <w:r w:rsidRPr="002F7477">
                              <w:rPr>
                                <w:b/>
                                <w:sz w:val="26"/>
                                <w:szCs w:val="26"/>
                              </w:rPr>
                              <w:t>BM5.1.2:</w:t>
                            </w:r>
                            <w:r w:rsidRPr="002F7477">
                              <w:rPr>
                                <w:sz w:val="26"/>
                                <w:szCs w:val="26"/>
                              </w:rPr>
                              <w:tab/>
                            </w:r>
                            <w:r w:rsidRPr="002F7477">
                              <w:rPr>
                                <w:sz w:val="26"/>
                                <w:szCs w:val="26"/>
                              </w:rPr>
                              <w:tab/>
                              <w:t>BÁO CÁO TỒN KHO</w:t>
                            </w:r>
                          </w:p>
                          <w:p w14:paraId="0BF510B4" w14:textId="77777777" w:rsidR="00FE4DCE" w:rsidRPr="002F7477" w:rsidRDefault="00FE4DCE" w:rsidP="002F7477">
                            <w:pPr>
                              <w:tabs>
                                <w:tab w:val="left" w:pos="1560"/>
                                <w:tab w:val="center" w:pos="3119"/>
                              </w:tabs>
                              <w:rPr>
                                <w:sz w:val="26"/>
                                <w:szCs w:val="26"/>
                              </w:rPr>
                            </w:pPr>
                            <w:r w:rsidRPr="002F7477">
                              <w:rPr>
                                <w:sz w:val="26"/>
                                <w:szCs w:val="26"/>
                              </w:rPr>
                              <w:t>Từ…Đến…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5"/>
                              <w:gridCol w:w="1946"/>
                              <w:gridCol w:w="2104"/>
                              <w:gridCol w:w="1635"/>
                              <w:gridCol w:w="1372"/>
                            </w:tblGrid>
                            <w:tr w:rsidR="00FE4DCE" w:rsidRPr="002F7477" w14:paraId="4B4227F7" w14:textId="77777777" w:rsidTr="002364F9">
                              <w:trPr>
                                <w:trHeight w:val="317"/>
                              </w:trPr>
                              <w:tc>
                                <w:tcPr>
                                  <w:tcW w:w="785" w:type="dxa"/>
                                </w:tcPr>
                                <w:p w14:paraId="538E7D51"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Stt</w:t>
                                  </w:r>
                                </w:p>
                              </w:tc>
                              <w:tc>
                                <w:tcPr>
                                  <w:tcW w:w="2095" w:type="dxa"/>
                                </w:tcPr>
                                <w:p w14:paraId="1C6A618C"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Mã hàng</w:t>
                                  </w:r>
                                </w:p>
                              </w:tc>
                              <w:tc>
                                <w:tcPr>
                                  <w:tcW w:w="2273" w:type="dxa"/>
                                </w:tcPr>
                                <w:p w14:paraId="382CF886"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Tên hàng</w:t>
                                  </w:r>
                                </w:p>
                              </w:tc>
                              <w:tc>
                                <w:tcPr>
                                  <w:tcW w:w="1734" w:type="dxa"/>
                                </w:tcPr>
                                <w:p w14:paraId="3046FD27"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Số lượng</w:t>
                                  </w:r>
                                </w:p>
                              </w:tc>
                              <w:tc>
                                <w:tcPr>
                                  <w:tcW w:w="1485" w:type="dxa"/>
                                </w:tcPr>
                                <w:p w14:paraId="2E6A9E28"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Tỉ lệ</w:t>
                                  </w:r>
                                </w:p>
                              </w:tc>
                            </w:tr>
                            <w:tr w:rsidR="00FE4DCE" w:rsidRPr="002F7477" w14:paraId="205D4B3C" w14:textId="77777777" w:rsidTr="002364F9">
                              <w:trPr>
                                <w:trHeight w:val="317"/>
                              </w:trPr>
                              <w:tc>
                                <w:tcPr>
                                  <w:tcW w:w="785" w:type="dxa"/>
                                </w:tcPr>
                                <w:p w14:paraId="44041ADA" w14:textId="77777777" w:rsidR="00FE4DCE" w:rsidRPr="002F7477" w:rsidRDefault="00FE4DCE" w:rsidP="002364F9">
                                  <w:pPr>
                                    <w:tabs>
                                      <w:tab w:val="left" w:pos="1560"/>
                                      <w:tab w:val="center" w:pos="3119"/>
                                    </w:tabs>
                                    <w:rPr>
                                      <w:sz w:val="26"/>
                                      <w:szCs w:val="26"/>
                                    </w:rPr>
                                  </w:pPr>
                                </w:p>
                              </w:tc>
                              <w:tc>
                                <w:tcPr>
                                  <w:tcW w:w="2095" w:type="dxa"/>
                                </w:tcPr>
                                <w:p w14:paraId="6C86FB27" w14:textId="77777777" w:rsidR="00FE4DCE" w:rsidRPr="002F7477" w:rsidRDefault="00FE4DCE" w:rsidP="002364F9">
                                  <w:pPr>
                                    <w:tabs>
                                      <w:tab w:val="left" w:pos="1560"/>
                                      <w:tab w:val="center" w:pos="3119"/>
                                    </w:tabs>
                                    <w:rPr>
                                      <w:sz w:val="26"/>
                                      <w:szCs w:val="26"/>
                                    </w:rPr>
                                  </w:pPr>
                                </w:p>
                              </w:tc>
                              <w:tc>
                                <w:tcPr>
                                  <w:tcW w:w="2273" w:type="dxa"/>
                                </w:tcPr>
                                <w:p w14:paraId="115DFED5" w14:textId="77777777" w:rsidR="00FE4DCE" w:rsidRPr="002F7477" w:rsidRDefault="00FE4DCE" w:rsidP="002364F9">
                                  <w:pPr>
                                    <w:tabs>
                                      <w:tab w:val="left" w:pos="1560"/>
                                      <w:tab w:val="center" w:pos="3119"/>
                                    </w:tabs>
                                    <w:rPr>
                                      <w:sz w:val="26"/>
                                      <w:szCs w:val="26"/>
                                    </w:rPr>
                                  </w:pPr>
                                </w:p>
                              </w:tc>
                              <w:tc>
                                <w:tcPr>
                                  <w:tcW w:w="1734" w:type="dxa"/>
                                </w:tcPr>
                                <w:p w14:paraId="5E05E800" w14:textId="77777777" w:rsidR="00FE4DCE" w:rsidRPr="002F7477" w:rsidRDefault="00FE4DCE" w:rsidP="002364F9">
                                  <w:pPr>
                                    <w:tabs>
                                      <w:tab w:val="left" w:pos="1560"/>
                                      <w:tab w:val="center" w:pos="3119"/>
                                    </w:tabs>
                                    <w:rPr>
                                      <w:sz w:val="26"/>
                                      <w:szCs w:val="26"/>
                                    </w:rPr>
                                  </w:pPr>
                                </w:p>
                              </w:tc>
                              <w:tc>
                                <w:tcPr>
                                  <w:tcW w:w="1485" w:type="dxa"/>
                                </w:tcPr>
                                <w:p w14:paraId="23A231CD" w14:textId="77777777" w:rsidR="00FE4DCE" w:rsidRPr="002F7477" w:rsidRDefault="00FE4DCE" w:rsidP="002364F9">
                                  <w:pPr>
                                    <w:tabs>
                                      <w:tab w:val="left" w:pos="1560"/>
                                      <w:tab w:val="center" w:pos="3119"/>
                                    </w:tabs>
                                    <w:rPr>
                                      <w:sz w:val="26"/>
                                      <w:szCs w:val="26"/>
                                    </w:rPr>
                                  </w:pPr>
                                </w:p>
                              </w:tc>
                            </w:tr>
                            <w:tr w:rsidR="00FE4DCE" w:rsidRPr="002F7477" w14:paraId="1D392DAA" w14:textId="77777777" w:rsidTr="002364F9">
                              <w:trPr>
                                <w:trHeight w:val="301"/>
                              </w:trPr>
                              <w:tc>
                                <w:tcPr>
                                  <w:tcW w:w="785" w:type="dxa"/>
                                </w:tcPr>
                                <w:p w14:paraId="361BF465" w14:textId="77777777" w:rsidR="00FE4DCE" w:rsidRPr="002F7477" w:rsidRDefault="00FE4DCE" w:rsidP="002364F9">
                                  <w:pPr>
                                    <w:tabs>
                                      <w:tab w:val="left" w:pos="1560"/>
                                      <w:tab w:val="center" w:pos="3119"/>
                                    </w:tabs>
                                    <w:rPr>
                                      <w:sz w:val="26"/>
                                      <w:szCs w:val="26"/>
                                    </w:rPr>
                                  </w:pPr>
                                </w:p>
                              </w:tc>
                              <w:tc>
                                <w:tcPr>
                                  <w:tcW w:w="2095" w:type="dxa"/>
                                </w:tcPr>
                                <w:p w14:paraId="697B97FD" w14:textId="77777777" w:rsidR="00FE4DCE" w:rsidRPr="002F7477" w:rsidRDefault="00FE4DCE" w:rsidP="002364F9">
                                  <w:pPr>
                                    <w:tabs>
                                      <w:tab w:val="left" w:pos="1560"/>
                                      <w:tab w:val="center" w:pos="3119"/>
                                    </w:tabs>
                                    <w:rPr>
                                      <w:sz w:val="26"/>
                                      <w:szCs w:val="26"/>
                                    </w:rPr>
                                  </w:pPr>
                                </w:p>
                              </w:tc>
                              <w:tc>
                                <w:tcPr>
                                  <w:tcW w:w="2273" w:type="dxa"/>
                                </w:tcPr>
                                <w:p w14:paraId="4582A1D2" w14:textId="77777777" w:rsidR="00FE4DCE" w:rsidRPr="002F7477" w:rsidRDefault="00FE4DCE" w:rsidP="002364F9">
                                  <w:pPr>
                                    <w:tabs>
                                      <w:tab w:val="left" w:pos="1560"/>
                                      <w:tab w:val="center" w:pos="3119"/>
                                    </w:tabs>
                                    <w:rPr>
                                      <w:sz w:val="26"/>
                                      <w:szCs w:val="26"/>
                                    </w:rPr>
                                  </w:pPr>
                                </w:p>
                              </w:tc>
                              <w:tc>
                                <w:tcPr>
                                  <w:tcW w:w="1734" w:type="dxa"/>
                                </w:tcPr>
                                <w:p w14:paraId="3F86D81F" w14:textId="77777777" w:rsidR="00FE4DCE" w:rsidRPr="002F7477" w:rsidRDefault="00FE4DCE" w:rsidP="002364F9">
                                  <w:pPr>
                                    <w:tabs>
                                      <w:tab w:val="left" w:pos="1560"/>
                                      <w:tab w:val="center" w:pos="3119"/>
                                    </w:tabs>
                                    <w:rPr>
                                      <w:sz w:val="26"/>
                                      <w:szCs w:val="26"/>
                                    </w:rPr>
                                  </w:pPr>
                                </w:p>
                              </w:tc>
                              <w:tc>
                                <w:tcPr>
                                  <w:tcW w:w="1485" w:type="dxa"/>
                                </w:tcPr>
                                <w:p w14:paraId="331DE724" w14:textId="77777777" w:rsidR="00FE4DCE" w:rsidRPr="002F7477" w:rsidRDefault="00FE4DCE" w:rsidP="002364F9">
                                  <w:pPr>
                                    <w:tabs>
                                      <w:tab w:val="left" w:pos="1560"/>
                                      <w:tab w:val="center" w:pos="3119"/>
                                    </w:tabs>
                                    <w:rPr>
                                      <w:sz w:val="26"/>
                                      <w:szCs w:val="26"/>
                                    </w:rPr>
                                  </w:pPr>
                                </w:p>
                              </w:tc>
                            </w:tr>
                          </w:tbl>
                          <w:p w14:paraId="3599A794" w14:textId="77777777" w:rsidR="00FE4DCE" w:rsidRPr="002F7477" w:rsidRDefault="00FE4DCE" w:rsidP="002F7477">
                            <w:pPr>
                              <w:tabs>
                                <w:tab w:val="left" w:pos="1560"/>
                                <w:tab w:val="center" w:pos="3119"/>
                              </w:tabs>
                              <w:rPr>
                                <w:sz w:val="26"/>
                                <w:szCs w:val="26"/>
                              </w:rPr>
                            </w:pPr>
                            <w:r w:rsidRPr="002F7477">
                              <w:rPr>
                                <w:sz w:val="26"/>
                                <w:szCs w:val="26"/>
                              </w:rPr>
                              <w:tab/>
                            </w:r>
                            <w:r w:rsidRPr="002F7477">
                              <w:rPr>
                                <w:sz w:val="26"/>
                                <w:szCs w:val="26"/>
                              </w:rPr>
                              <w:tab/>
                            </w:r>
                            <w:r w:rsidRPr="002F7477">
                              <w:rPr>
                                <w:sz w:val="26"/>
                                <w:szCs w:val="26"/>
                              </w:rPr>
                              <w:tab/>
                            </w:r>
                            <w:r w:rsidRPr="002F7477">
                              <w:rPr>
                                <w:sz w:val="26"/>
                                <w:szCs w:val="26"/>
                              </w:rPr>
                              <w:tab/>
                            </w:r>
                            <w:r w:rsidRPr="002F7477">
                              <w:rPr>
                                <w:sz w:val="26"/>
                                <w:szCs w:val="26"/>
                              </w:rPr>
                              <w:tab/>
                              <w:t>Thủ kho</w:t>
                            </w:r>
                          </w:p>
                        </w:txbxContent>
                      </wps:txbx>
                      <wps:bodyPr rot="0" vert="horz" wrap="square" lIns="54000" tIns="45720" rIns="5400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272502" id="Text Box 18" o:spid="_x0000_s1030" type="#_x0000_t202" style="position:absolute;left:0;text-align:left;margin-left:0;margin-top:26.55pt;width:411.5pt;height:227.25pt;z-index:251624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">
                <v:textbox inset="1.5mm,,1.5mm">
                  <w:txbxContent>
                    <w:p w14:paraId="5CCBA7E6" w14:textId="77777777" w:rsidR="00FE4DCE" w:rsidRPr="002F7477" w:rsidRDefault="00FE4DCE" w:rsidP="002F7477">
                      <w:pPr>
                        <w:tabs>
                          <w:tab w:val="left" w:pos="1560"/>
                          <w:tab w:val="center" w:pos="3119"/>
                        </w:tabs>
                        <w:rPr>
                          <w:sz w:val="26"/>
                          <w:szCs w:val="26"/>
                        </w:rPr>
                      </w:pPr>
                      <w:r w:rsidRPr="002F7477">
                        <w:rPr>
                          <w:b/>
                          <w:sz w:val="26"/>
                          <w:szCs w:val="26"/>
                        </w:rPr>
                        <w:t>BM5.1.2:</w:t>
                      </w:r>
                      <w:r w:rsidRPr="002F7477">
                        <w:rPr>
                          <w:sz w:val="26"/>
                          <w:szCs w:val="26"/>
                        </w:rPr>
                        <w:tab/>
                      </w:r>
                      <w:r w:rsidRPr="002F7477">
                        <w:rPr>
                          <w:sz w:val="26"/>
                          <w:szCs w:val="26"/>
                        </w:rPr>
                        <w:tab/>
                        <w:t>BÁO CÁO TỒN KHO</w:t>
                      </w:r>
                    </w:p>
                    <w:p w14:paraId="0BF510B4" w14:textId="77777777" w:rsidR="00FE4DCE" w:rsidRPr="002F7477" w:rsidRDefault="00FE4DCE" w:rsidP="002F7477">
                      <w:pPr>
                        <w:tabs>
                          <w:tab w:val="left" w:pos="1560"/>
                          <w:tab w:val="center" w:pos="3119"/>
                        </w:tabs>
                        <w:rPr>
                          <w:sz w:val="26"/>
                          <w:szCs w:val="26"/>
                        </w:rPr>
                      </w:pPr>
                      <w:r w:rsidRPr="002F7477">
                        <w:rPr>
                          <w:sz w:val="26"/>
                          <w:szCs w:val="26"/>
                        </w:rPr>
                        <w:t>Từ…Đến…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5"/>
                        <w:gridCol w:w="1946"/>
                        <w:gridCol w:w="2104"/>
                        <w:gridCol w:w="1635"/>
                        <w:gridCol w:w="1372"/>
                      </w:tblGrid>
                      <w:tr w:rsidR="00FE4DCE" w:rsidRPr="002F7477" w14:paraId="4B4227F7" w14:textId="77777777" w:rsidTr="002364F9">
                        <w:trPr>
                          <w:trHeight w:val="317"/>
                        </w:trPr>
                        <w:tc>
                          <w:tcPr>
                            <w:tcW w:w="785" w:type="dxa"/>
                          </w:tcPr>
                          <w:p w14:paraId="538E7D51"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Stt</w:t>
                            </w:r>
                          </w:p>
                        </w:tc>
                        <w:tc>
                          <w:tcPr>
                            <w:tcW w:w="2095" w:type="dxa"/>
                          </w:tcPr>
                          <w:p w14:paraId="1C6A618C"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Mã hàng</w:t>
                            </w:r>
                          </w:p>
                        </w:tc>
                        <w:tc>
                          <w:tcPr>
                            <w:tcW w:w="2273" w:type="dxa"/>
                          </w:tcPr>
                          <w:p w14:paraId="382CF886"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Tên hàng</w:t>
                            </w:r>
                          </w:p>
                        </w:tc>
                        <w:tc>
                          <w:tcPr>
                            <w:tcW w:w="1734" w:type="dxa"/>
                          </w:tcPr>
                          <w:p w14:paraId="3046FD27"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Số lượng</w:t>
                            </w:r>
                          </w:p>
                        </w:tc>
                        <w:tc>
                          <w:tcPr>
                            <w:tcW w:w="1485" w:type="dxa"/>
                          </w:tcPr>
                          <w:p w14:paraId="2E6A9E28"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Tỉ lệ</w:t>
                            </w:r>
                          </w:p>
                        </w:tc>
                      </w:tr>
                      <w:tr w:rsidR="00FE4DCE" w:rsidRPr="002F7477" w14:paraId="205D4B3C" w14:textId="77777777" w:rsidTr="002364F9">
                        <w:trPr>
                          <w:trHeight w:val="317"/>
                        </w:trPr>
                        <w:tc>
                          <w:tcPr>
                            <w:tcW w:w="785" w:type="dxa"/>
                          </w:tcPr>
                          <w:p w14:paraId="44041ADA" w14:textId="77777777" w:rsidR="00FE4DCE" w:rsidRPr="002F7477" w:rsidRDefault="00FE4DCE" w:rsidP="002364F9">
                            <w:pPr>
                              <w:tabs>
                                <w:tab w:val="left" w:pos="1560"/>
                                <w:tab w:val="center" w:pos="3119"/>
                              </w:tabs>
                              <w:rPr>
                                <w:sz w:val="26"/>
                                <w:szCs w:val="26"/>
                              </w:rPr>
                            </w:pPr>
                          </w:p>
                        </w:tc>
                        <w:tc>
                          <w:tcPr>
                            <w:tcW w:w="2095" w:type="dxa"/>
                          </w:tcPr>
                          <w:p w14:paraId="6C86FB27" w14:textId="77777777" w:rsidR="00FE4DCE" w:rsidRPr="002F7477" w:rsidRDefault="00FE4DCE" w:rsidP="002364F9">
                            <w:pPr>
                              <w:tabs>
                                <w:tab w:val="left" w:pos="1560"/>
                                <w:tab w:val="center" w:pos="3119"/>
                              </w:tabs>
                              <w:rPr>
                                <w:sz w:val="26"/>
                                <w:szCs w:val="26"/>
                              </w:rPr>
                            </w:pPr>
                          </w:p>
                        </w:tc>
                        <w:tc>
                          <w:tcPr>
                            <w:tcW w:w="2273" w:type="dxa"/>
                          </w:tcPr>
                          <w:p w14:paraId="115DFED5" w14:textId="77777777" w:rsidR="00FE4DCE" w:rsidRPr="002F7477" w:rsidRDefault="00FE4DCE" w:rsidP="002364F9">
                            <w:pPr>
                              <w:tabs>
                                <w:tab w:val="left" w:pos="1560"/>
                                <w:tab w:val="center" w:pos="3119"/>
                              </w:tabs>
                              <w:rPr>
                                <w:sz w:val="26"/>
                                <w:szCs w:val="26"/>
                              </w:rPr>
                            </w:pPr>
                          </w:p>
                        </w:tc>
                        <w:tc>
                          <w:tcPr>
                            <w:tcW w:w="1734" w:type="dxa"/>
                          </w:tcPr>
                          <w:p w14:paraId="5E05E800" w14:textId="77777777" w:rsidR="00FE4DCE" w:rsidRPr="002F7477" w:rsidRDefault="00FE4DCE" w:rsidP="002364F9">
                            <w:pPr>
                              <w:tabs>
                                <w:tab w:val="left" w:pos="1560"/>
                                <w:tab w:val="center" w:pos="3119"/>
                              </w:tabs>
                              <w:rPr>
                                <w:sz w:val="26"/>
                                <w:szCs w:val="26"/>
                              </w:rPr>
                            </w:pPr>
                          </w:p>
                        </w:tc>
                        <w:tc>
                          <w:tcPr>
                            <w:tcW w:w="1485" w:type="dxa"/>
                          </w:tcPr>
                          <w:p w14:paraId="23A231CD" w14:textId="77777777" w:rsidR="00FE4DCE" w:rsidRPr="002F7477" w:rsidRDefault="00FE4DCE" w:rsidP="002364F9">
                            <w:pPr>
                              <w:tabs>
                                <w:tab w:val="left" w:pos="1560"/>
                                <w:tab w:val="center" w:pos="3119"/>
                              </w:tabs>
                              <w:rPr>
                                <w:sz w:val="26"/>
                                <w:szCs w:val="26"/>
                              </w:rPr>
                            </w:pPr>
                          </w:p>
                        </w:tc>
                      </w:tr>
                      <w:tr w:rsidR="00FE4DCE" w:rsidRPr="002F7477" w14:paraId="1D392DAA" w14:textId="77777777" w:rsidTr="002364F9">
                        <w:trPr>
                          <w:trHeight w:val="301"/>
                        </w:trPr>
                        <w:tc>
                          <w:tcPr>
                            <w:tcW w:w="785" w:type="dxa"/>
                          </w:tcPr>
                          <w:p w14:paraId="361BF465" w14:textId="77777777" w:rsidR="00FE4DCE" w:rsidRPr="002F7477" w:rsidRDefault="00FE4DCE" w:rsidP="002364F9">
                            <w:pPr>
                              <w:tabs>
                                <w:tab w:val="left" w:pos="1560"/>
                                <w:tab w:val="center" w:pos="3119"/>
                              </w:tabs>
                              <w:rPr>
                                <w:sz w:val="26"/>
                                <w:szCs w:val="26"/>
                              </w:rPr>
                            </w:pPr>
                          </w:p>
                        </w:tc>
                        <w:tc>
                          <w:tcPr>
                            <w:tcW w:w="2095" w:type="dxa"/>
                          </w:tcPr>
                          <w:p w14:paraId="697B97FD" w14:textId="77777777" w:rsidR="00FE4DCE" w:rsidRPr="002F7477" w:rsidRDefault="00FE4DCE" w:rsidP="002364F9">
                            <w:pPr>
                              <w:tabs>
                                <w:tab w:val="left" w:pos="1560"/>
                                <w:tab w:val="center" w:pos="3119"/>
                              </w:tabs>
                              <w:rPr>
                                <w:sz w:val="26"/>
                                <w:szCs w:val="26"/>
                              </w:rPr>
                            </w:pPr>
                          </w:p>
                        </w:tc>
                        <w:tc>
                          <w:tcPr>
                            <w:tcW w:w="2273" w:type="dxa"/>
                          </w:tcPr>
                          <w:p w14:paraId="4582A1D2" w14:textId="77777777" w:rsidR="00FE4DCE" w:rsidRPr="002F7477" w:rsidRDefault="00FE4DCE" w:rsidP="002364F9">
                            <w:pPr>
                              <w:tabs>
                                <w:tab w:val="left" w:pos="1560"/>
                                <w:tab w:val="center" w:pos="3119"/>
                              </w:tabs>
                              <w:rPr>
                                <w:sz w:val="26"/>
                                <w:szCs w:val="26"/>
                              </w:rPr>
                            </w:pPr>
                          </w:p>
                        </w:tc>
                        <w:tc>
                          <w:tcPr>
                            <w:tcW w:w="1734" w:type="dxa"/>
                          </w:tcPr>
                          <w:p w14:paraId="3F86D81F" w14:textId="77777777" w:rsidR="00FE4DCE" w:rsidRPr="002F7477" w:rsidRDefault="00FE4DCE" w:rsidP="002364F9">
                            <w:pPr>
                              <w:tabs>
                                <w:tab w:val="left" w:pos="1560"/>
                                <w:tab w:val="center" w:pos="3119"/>
                              </w:tabs>
                              <w:rPr>
                                <w:sz w:val="26"/>
                                <w:szCs w:val="26"/>
                              </w:rPr>
                            </w:pPr>
                          </w:p>
                        </w:tc>
                        <w:tc>
                          <w:tcPr>
                            <w:tcW w:w="1485" w:type="dxa"/>
                          </w:tcPr>
                          <w:p w14:paraId="331DE724" w14:textId="77777777" w:rsidR="00FE4DCE" w:rsidRPr="002F7477" w:rsidRDefault="00FE4DCE" w:rsidP="002364F9">
                            <w:pPr>
                              <w:tabs>
                                <w:tab w:val="left" w:pos="1560"/>
                                <w:tab w:val="center" w:pos="3119"/>
                              </w:tabs>
                              <w:rPr>
                                <w:sz w:val="26"/>
                                <w:szCs w:val="26"/>
                              </w:rPr>
                            </w:pPr>
                          </w:p>
                        </w:tc>
                      </w:tr>
                    </w:tbl>
                    <w:p w14:paraId="3599A794" w14:textId="77777777" w:rsidR="00FE4DCE" w:rsidRPr="002F7477" w:rsidRDefault="00FE4DCE" w:rsidP="002F7477">
                      <w:pPr>
                        <w:tabs>
                          <w:tab w:val="left" w:pos="1560"/>
                          <w:tab w:val="center" w:pos="3119"/>
                        </w:tabs>
                        <w:rPr>
                          <w:sz w:val="26"/>
                          <w:szCs w:val="26"/>
                        </w:rPr>
                      </w:pPr>
                      <w:r w:rsidRPr="002F7477">
                        <w:rPr>
                          <w:sz w:val="26"/>
                          <w:szCs w:val="26"/>
                        </w:rPr>
                        <w:tab/>
                      </w:r>
                      <w:r w:rsidRPr="002F7477">
                        <w:rPr>
                          <w:sz w:val="26"/>
                          <w:szCs w:val="26"/>
                        </w:rPr>
                        <w:tab/>
                      </w:r>
                      <w:r w:rsidRPr="002F7477">
                        <w:rPr>
                          <w:sz w:val="26"/>
                          <w:szCs w:val="26"/>
                        </w:rPr>
                        <w:tab/>
                      </w:r>
                      <w:r w:rsidRPr="002F7477">
                        <w:rPr>
                          <w:sz w:val="26"/>
                          <w:szCs w:val="26"/>
                        </w:rPr>
                        <w:tab/>
                      </w:r>
                      <w:r w:rsidRPr="002F7477">
                        <w:rPr>
                          <w:sz w:val="26"/>
                          <w:szCs w:val="26"/>
                        </w:rPr>
                        <w:tab/>
                        <w:t>Thủ kho</w:t>
                      </w:r>
                    </w:p>
                  </w:txbxContent>
                </v:textbox>
                <w10:wrap type="topAndBottom" anchorx="margin"/>
              </v:shape>
            </w:pict>
          </mc:Fallback>
        </mc:AlternateContent>
      </w:r>
      <w:r w:rsidR="002F7477" w:rsidRPr="006A47E2">
        <w:rPr>
          <w:noProof/>
          <w:lang w:eastAsia="en-US"/>
        </w:rPr>
        <mc:AlternateContent>
          <mc:Choice Requires="wps">
            <w:drawing>
              <wp:anchor distT="0" distB="0" distL="114300" distR="114300" simplePos="0" relativeHeight="251622400" behindDoc="0" locked="0" layoutInCell="1" allowOverlap="1" wp14:anchorId="08028F67" wp14:editId="4C477336">
                <wp:simplePos x="0" y="0"/>
                <wp:positionH relativeFrom="margin">
                  <wp:posOffset>308610</wp:posOffset>
                </wp:positionH>
                <wp:positionV relativeFrom="paragraph">
                  <wp:posOffset>-3375025</wp:posOffset>
                </wp:positionV>
                <wp:extent cx="4544695" cy="1787525"/>
                <wp:effectExtent l="0" t="0" r="27305" b="22225"/>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695" cy="1787525"/>
                        </a:xfrm>
                        <a:prstGeom prst="rect">
                          <a:avLst/>
                        </a:prstGeom>
                        <a:solidFill>
                          <a:srgbClr val="FFFFFF"/>
                        </a:solidFill>
                        <a:ln w="9525">
                          <a:solidFill>
                            <a:srgbClr val="000000"/>
                          </a:solidFill>
                          <a:miter lim="800000"/>
                          <a:headEnd/>
                          <a:tailEnd/>
                        </a:ln>
                      </wps:spPr>
                      <wps:txbx>
                        <w:txbxContent>
                          <w:p w14:paraId="7B15DF7A" w14:textId="77777777" w:rsidR="00FE4DCE" w:rsidRPr="002F7477" w:rsidRDefault="00FE4DCE" w:rsidP="002F7477">
                            <w:pPr>
                              <w:tabs>
                                <w:tab w:val="left" w:pos="1560"/>
                                <w:tab w:val="center" w:pos="3119"/>
                              </w:tabs>
                              <w:rPr>
                                <w:sz w:val="26"/>
                                <w:szCs w:val="26"/>
                              </w:rPr>
                            </w:pPr>
                            <w:r w:rsidRPr="002F7477">
                              <w:rPr>
                                <w:b/>
                                <w:sz w:val="26"/>
                                <w:szCs w:val="26"/>
                              </w:rPr>
                              <w:t>BM5.1.1:</w:t>
                            </w:r>
                            <w:r w:rsidRPr="002F7477">
                              <w:rPr>
                                <w:sz w:val="26"/>
                                <w:szCs w:val="26"/>
                              </w:rPr>
                              <w:tab/>
                            </w:r>
                            <w:r w:rsidRPr="002F7477">
                              <w:rPr>
                                <w:sz w:val="26"/>
                                <w:szCs w:val="26"/>
                              </w:rPr>
                              <w:tab/>
                              <w:t>BÁO CÁO TỒN KHO</w:t>
                            </w:r>
                          </w:p>
                          <w:p w14:paraId="112B5052" w14:textId="77777777" w:rsidR="00FE4DCE" w:rsidRPr="002F7477" w:rsidRDefault="00FE4DCE" w:rsidP="002F7477">
                            <w:pPr>
                              <w:tabs>
                                <w:tab w:val="left" w:pos="1560"/>
                                <w:tab w:val="center" w:pos="3119"/>
                              </w:tabs>
                              <w:rPr>
                                <w:sz w:val="26"/>
                                <w:szCs w:val="26"/>
                              </w:rPr>
                            </w:pPr>
                            <w:r w:rsidRPr="002F7477">
                              <w:rPr>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1659"/>
                              <w:gridCol w:w="1781"/>
                              <w:gridCol w:w="1446"/>
                              <w:gridCol w:w="1156"/>
                            </w:tblGrid>
                            <w:tr w:rsidR="00FE4DCE" w:rsidRPr="002F7477" w14:paraId="189E9533" w14:textId="77777777" w:rsidTr="002364F9">
                              <w:trPr>
                                <w:trHeight w:val="317"/>
                              </w:trPr>
                              <w:tc>
                                <w:tcPr>
                                  <w:tcW w:w="785" w:type="dxa"/>
                                </w:tcPr>
                                <w:p w14:paraId="45B51D26"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Stt</w:t>
                                  </w:r>
                                </w:p>
                              </w:tc>
                              <w:tc>
                                <w:tcPr>
                                  <w:tcW w:w="2095" w:type="dxa"/>
                                </w:tcPr>
                                <w:p w14:paraId="502C1FF5"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Mã hàng</w:t>
                                  </w:r>
                                </w:p>
                              </w:tc>
                              <w:tc>
                                <w:tcPr>
                                  <w:tcW w:w="2273" w:type="dxa"/>
                                </w:tcPr>
                                <w:p w14:paraId="47D2DC16"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Tên hàng</w:t>
                                  </w:r>
                                </w:p>
                              </w:tc>
                              <w:tc>
                                <w:tcPr>
                                  <w:tcW w:w="1734" w:type="dxa"/>
                                </w:tcPr>
                                <w:p w14:paraId="7F5208E9"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Số lượng</w:t>
                                  </w:r>
                                </w:p>
                              </w:tc>
                              <w:tc>
                                <w:tcPr>
                                  <w:tcW w:w="1485" w:type="dxa"/>
                                </w:tcPr>
                                <w:p w14:paraId="092CD972"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Tỉ lệ</w:t>
                                  </w:r>
                                </w:p>
                              </w:tc>
                            </w:tr>
                            <w:tr w:rsidR="00FE4DCE" w:rsidRPr="002F7477" w14:paraId="65A6A198" w14:textId="77777777" w:rsidTr="002364F9">
                              <w:trPr>
                                <w:trHeight w:val="317"/>
                              </w:trPr>
                              <w:tc>
                                <w:tcPr>
                                  <w:tcW w:w="785" w:type="dxa"/>
                                </w:tcPr>
                                <w:p w14:paraId="16CE9481" w14:textId="77777777" w:rsidR="00FE4DCE" w:rsidRPr="002F7477" w:rsidRDefault="00FE4DCE" w:rsidP="002364F9">
                                  <w:pPr>
                                    <w:tabs>
                                      <w:tab w:val="left" w:pos="1560"/>
                                      <w:tab w:val="center" w:pos="3119"/>
                                    </w:tabs>
                                    <w:rPr>
                                      <w:sz w:val="26"/>
                                      <w:szCs w:val="26"/>
                                    </w:rPr>
                                  </w:pPr>
                                </w:p>
                              </w:tc>
                              <w:tc>
                                <w:tcPr>
                                  <w:tcW w:w="2095" w:type="dxa"/>
                                </w:tcPr>
                                <w:p w14:paraId="0E23DD93" w14:textId="77777777" w:rsidR="00FE4DCE" w:rsidRPr="002F7477" w:rsidRDefault="00FE4DCE" w:rsidP="002364F9">
                                  <w:pPr>
                                    <w:tabs>
                                      <w:tab w:val="left" w:pos="1560"/>
                                      <w:tab w:val="center" w:pos="3119"/>
                                    </w:tabs>
                                    <w:rPr>
                                      <w:sz w:val="26"/>
                                      <w:szCs w:val="26"/>
                                    </w:rPr>
                                  </w:pPr>
                                </w:p>
                              </w:tc>
                              <w:tc>
                                <w:tcPr>
                                  <w:tcW w:w="2273" w:type="dxa"/>
                                </w:tcPr>
                                <w:p w14:paraId="10F81989" w14:textId="77777777" w:rsidR="00FE4DCE" w:rsidRPr="002F7477" w:rsidRDefault="00FE4DCE" w:rsidP="002364F9">
                                  <w:pPr>
                                    <w:tabs>
                                      <w:tab w:val="left" w:pos="1560"/>
                                      <w:tab w:val="center" w:pos="3119"/>
                                    </w:tabs>
                                    <w:rPr>
                                      <w:sz w:val="26"/>
                                      <w:szCs w:val="26"/>
                                    </w:rPr>
                                  </w:pPr>
                                </w:p>
                              </w:tc>
                              <w:tc>
                                <w:tcPr>
                                  <w:tcW w:w="1734" w:type="dxa"/>
                                </w:tcPr>
                                <w:p w14:paraId="18F85B0A" w14:textId="77777777" w:rsidR="00FE4DCE" w:rsidRPr="002F7477" w:rsidRDefault="00FE4DCE" w:rsidP="002364F9">
                                  <w:pPr>
                                    <w:tabs>
                                      <w:tab w:val="left" w:pos="1560"/>
                                      <w:tab w:val="center" w:pos="3119"/>
                                    </w:tabs>
                                    <w:rPr>
                                      <w:sz w:val="26"/>
                                      <w:szCs w:val="26"/>
                                    </w:rPr>
                                  </w:pPr>
                                </w:p>
                              </w:tc>
                              <w:tc>
                                <w:tcPr>
                                  <w:tcW w:w="1485" w:type="dxa"/>
                                </w:tcPr>
                                <w:p w14:paraId="0AC93FF0" w14:textId="77777777" w:rsidR="00FE4DCE" w:rsidRPr="002F7477" w:rsidRDefault="00FE4DCE" w:rsidP="002364F9">
                                  <w:pPr>
                                    <w:tabs>
                                      <w:tab w:val="left" w:pos="1560"/>
                                      <w:tab w:val="center" w:pos="3119"/>
                                    </w:tabs>
                                    <w:rPr>
                                      <w:sz w:val="26"/>
                                      <w:szCs w:val="26"/>
                                    </w:rPr>
                                  </w:pPr>
                                </w:p>
                              </w:tc>
                            </w:tr>
                            <w:tr w:rsidR="00FE4DCE" w:rsidRPr="002F7477" w14:paraId="6112A6EE" w14:textId="77777777" w:rsidTr="002364F9">
                              <w:trPr>
                                <w:trHeight w:val="301"/>
                              </w:trPr>
                              <w:tc>
                                <w:tcPr>
                                  <w:tcW w:w="785" w:type="dxa"/>
                                </w:tcPr>
                                <w:p w14:paraId="44922207" w14:textId="77777777" w:rsidR="00FE4DCE" w:rsidRPr="002F7477" w:rsidRDefault="00FE4DCE" w:rsidP="002364F9">
                                  <w:pPr>
                                    <w:tabs>
                                      <w:tab w:val="left" w:pos="1560"/>
                                      <w:tab w:val="center" w:pos="3119"/>
                                    </w:tabs>
                                    <w:rPr>
                                      <w:sz w:val="26"/>
                                      <w:szCs w:val="26"/>
                                    </w:rPr>
                                  </w:pPr>
                                </w:p>
                              </w:tc>
                              <w:tc>
                                <w:tcPr>
                                  <w:tcW w:w="2095" w:type="dxa"/>
                                </w:tcPr>
                                <w:p w14:paraId="35305045" w14:textId="77777777" w:rsidR="00FE4DCE" w:rsidRPr="002F7477" w:rsidRDefault="00FE4DCE" w:rsidP="002364F9">
                                  <w:pPr>
                                    <w:tabs>
                                      <w:tab w:val="left" w:pos="1560"/>
                                      <w:tab w:val="center" w:pos="3119"/>
                                    </w:tabs>
                                    <w:rPr>
                                      <w:sz w:val="26"/>
                                      <w:szCs w:val="26"/>
                                    </w:rPr>
                                  </w:pPr>
                                </w:p>
                              </w:tc>
                              <w:tc>
                                <w:tcPr>
                                  <w:tcW w:w="2273" w:type="dxa"/>
                                </w:tcPr>
                                <w:p w14:paraId="198425DC" w14:textId="77777777" w:rsidR="00FE4DCE" w:rsidRPr="002F7477" w:rsidRDefault="00FE4DCE" w:rsidP="002364F9">
                                  <w:pPr>
                                    <w:tabs>
                                      <w:tab w:val="left" w:pos="1560"/>
                                      <w:tab w:val="center" w:pos="3119"/>
                                    </w:tabs>
                                    <w:rPr>
                                      <w:sz w:val="26"/>
                                      <w:szCs w:val="26"/>
                                    </w:rPr>
                                  </w:pPr>
                                </w:p>
                              </w:tc>
                              <w:tc>
                                <w:tcPr>
                                  <w:tcW w:w="1734" w:type="dxa"/>
                                </w:tcPr>
                                <w:p w14:paraId="7DAD24A3" w14:textId="77777777" w:rsidR="00FE4DCE" w:rsidRPr="002F7477" w:rsidRDefault="00FE4DCE" w:rsidP="002364F9">
                                  <w:pPr>
                                    <w:tabs>
                                      <w:tab w:val="left" w:pos="1560"/>
                                      <w:tab w:val="center" w:pos="3119"/>
                                    </w:tabs>
                                    <w:rPr>
                                      <w:sz w:val="26"/>
                                      <w:szCs w:val="26"/>
                                    </w:rPr>
                                  </w:pPr>
                                </w:p>
                              </w:tc>
                              <w:tc>
                                <w:tcPr>
                                  <w:tcW w:w="1485" w:type="dxa"/>
                                </w:tcPr>
                                <w:p w14:paraId="7663787F" w14:textId="77777777" w:rsidR="00FE4DCE" w:rsidRPr="002F7477" w:rsidRDefault="00FE4DCE" w:rsidP="002364F9">
                                  <w:pPr>
                                    <w:tabs>
                                      <w:tab w:val="left" w:pos="1560"/>
                                      <w:tab w:val="center" w:pos="3119"/>
                                    </w:tabs>
                                    <w:rPr>
                                      <w:sz w:val="26"/>
                                      <w:szCs w:val="26"/>
                                    </w:rPr>
                                  </w:pPr>
                                </w:p>
                              </w:tc>
                            </w:tr>
                          </w:tbl>
                          <w:p w14:paraId="239AEFF9" w14:textId="77777777" w:rsidR="00FE4DCE" w:rsidRPr="002F7477" w:rsidRDefault="00FE4DCE" w:rsidP="002F7477">
                            <w:pPr>
                              <w:tabs>
                                <w:tab w:val="left" w:pos="1560"/>
                                <w:tab w:val="center" w:pos="3119"/>
                              </w:tabs>
                              <w:rPr>
                                <w:sz w:val="26"/>
                                <w:szCs w:val="26"/>
                              </w:rPr>
                            </w:pPr>
                            <w:r w:rsidRPr="002F7477">
                              <w:rPr>
                                <w:sz w:val="26"/>
                                <w:szCs w:val="26"/>
                              </w:rPr>
                              <w:tab/>
                            </w:r>
                            <w:r w:rsidRPr="002F7477">
                              <w:rPr>
                                <w:sz w:val="26"/>
                                <w:szCs w:val="26"/>
                              </w:rPr>
                              <w:tab/>
                            </w:r>
                            <w:r w:rsidRPr="002F7477">
                              <w:rPr>
                                <w:sz w:val="26"/>
                                <w:szCs w:val="26"/>
                              </w:rPr>
                              <w:tab/>
                            </w:r>
                            <w:r w:rsidRPr="002F7477">
                              <w:rPr>
                                <w:sz w:val="26"/>
                                <w:szCs w:val="26"/>
                              </w:rPr>
                              <w:tab/>
                            </w:r>
                            <w:r w:rsidRPr="002F7477">
                              <w:rPr>
                                <w:sz w:val="26"/>
                                <w:szCs w:val="26"/>
                              </w:rPr>
                              <w:tab/>
                              <w:t>Thủ kho</w:t>
                            </w:r>
                          </w:p>
                        </w:txbxContent>
                      </wps:txbx>
                      <wps:bodyPr rot="0" vert="horz" wrap="square" lIns="54000" tIns="45720" rIns="5400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028F67" id="Text Box 7" o:spid="_x0000_s1031" type="#_x0000_t202" style="position:absolute;left:0;text-align:left;margin-left:24.3pt;margin-top:-265.75pt;width:357.85pt;height:140.7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">
                <v:textbox inset="1.5mm,,1.5mm">
                  <w:txbxContent>
                    <w:p w14:paraId="7B15DF7A" w14:textId="77777777" w:rsidR="00FE4DCE" w:rsidRPr="002F7477" w:rsidRDefault="00FE4DCE" w:rsidP="002F7477">
                      <w:pPr>
                        <w:tabs>
                          <w:tab w:val="left" w:pos="1560"/>
                          <w:tab w:val="center" w:pos="3119"/>
                        </w:tabs>
                        <w:rPr>
                          <w:sz w:val="26"/>
                          <w:szCs w:val="26"/>
                        </w:rPr>
                      </w:pPr>
                      <w:r w:rsidRPr="002F7477">
                        <w:rPr>
                          <w:b/>
                          <w:sz w:val="26"/>
                          <w:szCs w:val="26"/>
                        </w:rPr>
                        <w:t>BM5.1.1:</w:t>
                      </w:r>
                      <w:r w:rsidRPr="002F7477">
                        <w:rPr>
                          <w:sz w:val="26"/>
                          <w:szCs w:val="26"/>
                        </w:rPr>
                        <w:tab/>
                      </w:r>
                      <w:r w:rsidRPr="002F7477">
                        <w:rPr>
                          <w:sz w:val="26"/>
                          <w:szCs w:val="26"/>
                        </w:rPr>
                        <w:tab/>
                        <w:t>BÁO CÁO TỒN KHO</w:t>
                      </w:r>
                    </w:p>
                    <w:p w14:paraId="112B5052" w14:textId="77777777" w:rsidR="00FE4DCE" w:rsidRPr="002F7477" w:rsidRDefault="00FE4DCE" w:rsidP="002F7477">
                      <w:pPr>
                        <w:tabs>
                          <w:tab w:val="left" w:pos="1560"/>
                          <w:tab w:val="center" w:pos="3119"/>
                        </w:tabs>
                        <w:rPr>
                          <w:sz w:val="26"/>
                          <w:szCs w:val="26"/>
                        </w:rPr>
                      </w:pPr>
                      <w:r w:rsidRPr="002F7477">
                        <w:rPr>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1659"/>
                        <w:gridCol w:w="1781"/>
                        <w:gridCol w:w="1446"/>
                        <w:gridCol w:w="1156"/>
                      </w:tblGrid>
                      <w:tr w:rsidR="00FE4DCE" w:rsidRPr="002F7477" w14:paraId="189E9533" w14:textId="77777777" w:rsidTr="002364F9">
                        <w:trPr>
                          <w:trHeight w:val="317"/>
                        </w:trPr>
                        <w:tc>
                          <w:tcPr>
                            <w:tcW w:w="785" w:type="dxa"/>
                          </w:tcPr>
                          <w:p w14:paraId="45B51D26"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Stt</w:t>
                            </w:r>
                          </w:p>
                        </w:tc>
                        <w:tc>
                          <w:tcPr>
                            <w:tcW w:w="2095" w:type="dxa"/>
                          </w:tcPr>
                          <w:p w14:paraId="502C1FF5"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Mã hàng</w:t>
                            </w:r>
                          </w:p>
                        </w:tc>
                        <w:tc>
                          <w:tcPr>
                            <w:tcW w:w="2273" w:type="dxa"/>
                          </w:tcPr>
                          <w:p w14:paraId="47D2DC16"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Tên hàng</w:t>
                            </w:r>
                          </w:p>
                        </w:tc>
                        <w:tc>
                          <w:tcPr>
                            <w:tcW w:w="1734" w:type="dxa"/>
                          </w:tcPr>
                          <w:p w14:paraId="7F5208E9"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Số lượng</w:t>
                            </w:r>
                          </w:p>
                        </w:tc>
                        <w:tc>
                          <w:tcPr>
                            <w:tcW w:w="1485" w:type="dxa"/>
                          </w:tcPr>
                          <w:p w14:paraId="092CD972"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Tỉ lệ</w:t>
                            </w:r>
                          </w:p>
                        </w:tc>
                      </w:tr>
                      <w:tr w:rsidR="00FE4DCE" w:rsidRPr="002F7477" w14:paraId="65A6A198" w14:textId="77777777" w:rsidTr="002364F9">
                        <w:trPr>
                          <w:trHeight w:val="317"/>
                        </w:trPr>
                        <w:tc>
                          <w:tcPr>
                            <w:tcW w:w="785" w:type="dxa"/>
                          </w:tcPr>
                          <w:p w14:paraId="16CE9481" w14:textId="77777777" w:rsidR="00FE4DCE" w:rsidRPr="002F7477" w:rsidRDefault="00FE4DCE" w:rsidP="002364F9">
                            <w:pPr>
                              <w:tabs>
                                <w:tab w:val="left" w:pos="1560"/>
                                <w:tab w:val="center" w:pos="3119"/>
                              </w:tabs>
                              <w:rPr>
                                <w:sz w:val="26"/>
                                <w:szCs w:val="26"/>
                              </w:rPr>
                            </w:pPr>
                          </w:p>
                        </w:tc>
                        <w:tc>
                          <w:tcPr>
                            <w:tcW w:w="2095" w:type="dxa"/>
                          </w:tcPr>
                          <w:p w14:paraId="0E23DD93" w14:textId="77777777" w:rsidR="00FE4DCE" w:rsidRPr="002F7477" w:rsidRDefault="00FE4DCE" w:rsidP="002364F9">
                            <w:pPr>
                              <w:tabs>
                                <w:tab w:val="left" w:pos="1560"/>
                                <w:tab w:val="center" w:pos="3119"/>
                              </w:tabs>
                              <w:rPr>
                                <w:sz w:val="26"/>
                                <w:szCs w:val="26"/>
                              </w:rPr>
                            </w:pPr>
                          </w:p>
                        </w:tc>
                        <w:tc>
                          <w:tcPr>
                            <w:tcW w:w="2273" w:type="dxa"/>
                          </w:tcPr>
                          <w:p w14:paraId="10F81989" w14:textId="77777777" w:rsidR="00FE4DCE" w:rsidRPr="002F7477" w:rsidRDefault="00FE4DCE" w:rsidP="002364F9">
                            <w:pPr>
                              <w:tabs>
                                <w:tab w:val="left" w:pos="1560"/>
                                <w:tab w:val="center" w:pos="3119"/>
                              </w:tabs>
                              <w:rPr>
                                <w:sz w:val="26"/>
                                <w:szCs w:val="26"/>
                              </w:rPr>
                            </w:pPr>
                          </w:p>
                        </w:tc>
                        <w:tc>
                          <w:tcPr>
                            <w:tcW w:w="1734" w:type="dxa"/>
                          </w:tcPr>
                          <w:p w14:paraId="18F85B0A" w14:textId="77777777" w:rsidR="00FE4DCE" w:rsidRPr="002F7477" w:rsidRDefault="00FE4DCE" w:rsidP="002364F9">
                            <w:pPr>
                              <w:tabs>
                                <w:tab w:val="left" w:pos="1560"/>
                                <w:tab w:val="center" w:pos="3119"/>
                              </w:tabs>
                              <w:rPr>
                                <w:sz w:val="26"/>
                                <w:szCs w:val="26"/>
                              </w:rPr>
                            </w:pPr>
                          </w:p>
                        </w:tc>
                        <w:tc>
                          <w:tcPr>
                            <w:tcW w:w="1485" w:type="dxa"/>
                          </w:tcPr>
                          <w:p w14:paraId="0AC93FF0" w14:textId="77777777" w:rsidR="00FE4DCE" w:rsidRPr="002F7477" w:rsidRDefault="00FE4DCE" w:rsidP="002364F9">
                            <w:pPr>
                              <w:tabs>
                                <w:tab w:val="left" w:pos="1560"/>
                                <w:tab w:val="center" w:pos="3119"/>
                              </w:tabs>
                              <w:rPr>
                                <w:sz w:val="26"/>
                                <w:szCs w:val="26"/>
                              </w:rPr>
                            </w:pPr>
                          </w:p>
                        </w:tc>
                      </w:tr>
                      <w:tr w:rsidR="00FE4DCE" w:rsidRPr="002F7477" w14:paraId="6112A6EE" w14:textId="77777777" w:rsidTr="002364F9">
                        <w:trPr>
                          <w:trHeight w:val="301"/>
                        </w:trPr>
                        <w:tc>
                          <w:tcPr>
                            <w:tcW w:w="785" w:type="dxa"/>
                          </w:tcPr>
                          <w:p w14:paraId="44922207" w14:textId="77777777" w:rsidR="00FE4DCE" w:rsidRPr="002F7477" w:rsidRDefault="00FE4DCE" w:rsidP="002364F9">
                            <w:pPr>
                              <w:tabs>
                                <w:tab w:val="left" w:pos="1560"/>
                                <w:tab w:val="center" w:pos="3119"/>
                              </w:tabs>
                              <w:rPr>
                                <w:sz w:val="26"/>
                                <w:szCs w:val="26"/>
                              </w:rPr>
                            </w:pPr>
                          </w:p>
                        </w:tc>
                        <w:tc>
                          <w:tcPr>
                            <w:tcW w:w="2095" w:type="dxa"/>
                          </w:tcPr>
                          <w:p w14:paraId="35305045" w14:textId="77777777" w:rsidR="00FE4DCE" w:rsidRPr="002F7477" w:rsidRDefault="00FE4DCE" w:rsidP="002364F9">
                            <w:pPr>
                              <w:tabs>
                                <w:tab w:val="left" w:pos="1560"/>
                                <w:tab w:val="center" w:pos="3119"/>
                              </w:tabs>
                              <w:rPr>
                                <w:sz w:val="26"/>
                                <w:szCs w:val="26"/>
                              </w:rPr>
                            </w:pPr>
                          </w:p>
                        </w:tc>
                        <w:tc>
                          <w:tcPr>
                            <w:tcW w:w="2273" w:type="dxa"/>
                          </w:tcPr>
                          <w:p w14:paraId="198425DC" w14:textId="77777777" w:rsidR="00FE4DCE" w:rsidRPr="002F7477" w:rsidRDefault="00FE4DCE" w:rsidP="002364F9">
                            <w:pPr>
                              <w:tabs>
                                <w:tab w:val="left" w:pos="1560"/>
                                <w:tab w:val="center" w:pos="3119"/>
                              </w:tabs>
                              <w:rPr>
                                <w:sz w:val="26"/>
                                <w:szCs w:val="26"/>
                              </w:rPr>
                            </w:pPr>
                          </w:p>
                        </w:tc>
                        <w:tc>
                          <w:tcPr>
                            <w:tcW w:w="1734" w:type="dxa"/>
                          </w:tcPr>
                          <w:p w14:paraId="7DAD24A3" w14:textId="77777777" w:rsidR="00FE4DCE" w:rsidRPr="002F7477" w:rsidRDefault="00FE4DCE" w:rsidP="002364F9">
                            <w:pPr>
                              <w:tabs>
                                <w:tab w:val="left" w:pos="1560"/>
                                <w:tab w:val="center" w:pos="3119"/>
                              </w:tabs>
                              <w:rPr>
                                <w:sz w:val="26"/>
                                <w:szCs w:val="26"/>
                              </w:rPr>
                            </w:pPr>
                          </w:p>
                        </w:tc>
                        <w:tc>
                          <w:tcPr>
                            <w:tcW w:w="1485" w:type="dxa"/>
                          </w:tcPr>
                          <w:p w14:paraId="7663787F" w14:textId="77777777" w:rsidR="00FE4DCE" w:rsidRPr="002F7477" w:rsidRDefault="00FE4DCE" w:rsidP="002364F9">
                            <w:pPr>
                              <w:tabs>
                                <w:tab w:val="left" w:pos="1560"/>
                                <w:tab w:val="center" w:pos="3119"/>
                              </w:tabs>
                              <w:rPr>
                                <w:sz w:val="26"/>
                                <w:szCs w:val="26"/>
                              </w:rPr>
                            </w:pPr>
                          </w:p>
                        </w:tc>
                      </w:tr>
                    </w:tbl>
                    <w:p w14:paraId="239AEFF9" w14:textId="77777777" w:rsidR="00FE4DCE" w:rsidRPr="002F7477" w:rsidRDefault="00FE4DCE" w:rsidP="002F7477">
                      <w:pPr>
                        <w:tabs>
                          <w:tab w:val="left" w:pos="1560"/>
                          <w:tab w:val="center" w:pos="3119"/>
                        </w:tabs>
                        <w:rPr>
                          <w:sz w:val="26"/>
                          <w:szCs w:val="26"/>
                        </w:rPr>
                      </w:pPr>
                      <w:r w:rsidRPr="002F7477">
                        <w:rPr>
                          <w:sz w:val="26"/>
                          <w:szCs w:val="26"/>
                        </w:rPr>
                        <w:tab/>
                      </w:r>
                      <w:r w:rsidRPr="002F7477">
                        <w:rPr>
                          <w:sz w:val="26"/>
                          <w:szCs w:val="26"/>
                        </w:rPr>
                        <w:tab/>
                      </w:r>
                      <w:r w:rsidRPr="002F7477">
                        <w:rPr>
                          <w:sz w:val="26"/>
                          <w:szCs w:val="26"/>
                        </w:rPr>
                        <w:tab/>
                      </w:r>
                      <w:r w:rsidRPr="002F7477">
                        <w:rPr>
                          <w:sz w:val="26"/>
                          <w:szCs w:val="26"/>
                        </w:rPr>
                        <w:tab/>
                      </w:r>
                      <w:r w:rsidRPr="002F7477">
                        <w:rPr>
                          <w:sz w:val="26"/>
                          <w:szCs w:val="26"/>
                        </w:rPr>
                        <w:tab/>
                        <w:t>Thủ kho</w:t>
                      </w:r>
                    </w:p>
                  </w:txbxContent>
                </v:textbox>
                <w10:wrap type="topAndBottom" anchorx="margin"/>
              </v:shape>
            </w:pict>
          </mc:Fallback>
        </mc:AlternateContent>
      </w:r>
      <w:r w:rsidR="0095697F">
        <w:t>Báo cáo tồn kho</w:t>
      </w:r>
    </w:p>
    <w:p w14:paraId="73DC4BC7" w14:textId="4DF23070" w:rsidR="002F7477" w:rsidRPr="002F7477" w:rsidRDefault="002F7477" w:rsidP="00C05B9F"/>
    <w:p w14:paraId="63061C33" w14:textId="77777777" w:rsidR="00F212BA" w:rsidRDefault="00F212BA">
      <w:pPr>
        <w:suppressAutoHyphens w:val="0"/>
        <w:spacing w:before="0" w:after="0" w:line="240" w:lineRule="auto"/>
        <w:ind w:firstLine="0"/>
        <w:jc w:val="left"/>
        <w:rPr>
          <w:sz w:val="26"/>
          <w:szCs w:val="26"/>
        </w:rPr>
      </w:pPr>
      <w:r>
        <w:br w:type="page"/>
      </w:r>
    </w:p>
    <w:p w14:paraId="5BE324FE" w14:textId="02B0264B" w:rsidR="0095697F" w:rsidRDefault="00F212BA" w:rsidP="00C05B9F">
      <w:pPr>
        <w:pStyle w:val="Heading4"/>
      </w:pPr>
      <w:r w:rsidRPr="006A47E2">
        <w:rPr>
          <w:noProof/>
          <w:sz w:val="18"/>
          <w:szCs w:val="18"/>
          <w:lang w:eastAsia="en-US"/>
        </w:rPr>
        <w:lastRenderedPageBreak/>
        <mc:AlternateContent>
          <mc:Choice Requires="wps">
            <w:drawing>
              <wp:anchor distT="0" distB="0" distL="114300" distR="114300" simplePos="0" relativeHeight="251626496" behindDoc="0" locked="0" layoutInCell="1" allowOverlap="1" wp14:anchorId="5845505D" wp14:editId="0E65ACD6">
                <wp:simplePos x="0" y="0"/>
                <wp:positionH relativeFrom="margin">
                  <wp:align>right</wp:align>
                </wp:positionH>
                <wp:positionV relativeFrom="paragraph">
                  <wp:posOffset>433364</wp:posOffset>
                </wp:positionV>
                <wp:extent cx="5144135" cy="2838450"/>
                <wp:effectExtent l="0" t="0" r="18415" b="1905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135" cy="2838450"/>
                        </a:xfrm>
                        <a:prstGeom prst="rect">
                          <a:avLst/>
                        </a:prstGeom>
                        <a:solidFill>
                          <a:srgbClr val="FFFFFF"/>
                        </a:solidFill>
                        <a:ln w="9525">
                          <a:solidFill>
                            <a:srgbClr val="000000"/>
                          </a:solidFill>
                          <a:miter lim="800000"/>
                          <a:headEnd/>
                          <a:tailEnd/>
                        </a:ln>
                      </wps:spPr>
                      <wps:txbx>
                        <w:txbxContent>
                          <w:p w14:paraId="28668769" w14:textId="613B06CB" w:rsidR="00FE4DCE" w:rsidRPr="002F7477" w:rsidRDefault="00FE4DCE" w:rsidP="002F7477">
                            <w:pPr>
                              <w:tabs>
                                <w:tab w:val="left" w:pos="1560"/>
                                <w:tab w:val="center" w:pos="3119"/>
                              </w:tabs>
                              <w:rPr>
                                <w:sz w:val="26"/>
                                <w:szCs w:val="26"/>
                              </w:rPr>
                            </w:pPr>
                            <w:r w:rsidRPr="002F7477">
                              <w:rPr>
                                <w:b/>
                                <w:sz w:val="26"/>
                                <w:szCs w:val="26"/>
                              </w:rPr>
                              <w:t>BM5.2.1:</w:t>
                            </w:r>
                            <w:r>
                              <w:rPr>
                                <w:sz w:val="26"/>
                                <w:szCs w:val="26"/>
                              </w:rPr>
                              <w:tab/>
                            </w:r>
                            <w:r>
                              <w:rPr>
                                <w:sz w:val="26"/>
                                <w:szCs w:val="26"/>
                              </w:rPr>
                              <w:tab/>
                            </w:r>
                            <w:r w:rsidRPr="002F7477">
                              <w:rPr>
                                <w:sz w:val="26"/>
                                <w:szCs w:val="26"/>
                              </w:rPr>
                              <w:t>BÁO CÁO DOANH SỐ BÁN HÀNG</w:t>
                            </w:r>
                          </w:p>
                          <w:p w14:paraId="0065835B" w14:textId="77777777" w:rsidR="00FE4DCE" w:rsidRPr="002F7477" w:rsidRDefault="00FE4DCE" w:rsidP="002F7477">
                            <w:pPr>
                              <w:tabs>
                                <w:tab w:val="left" w:pos="1560"/>
                                <w:tab w:val="center" w:pos="3119"/>
                              </w:tabs>
                              <w:rPr>
                                <w:sz w:val="26"/>
                                <w:szCs w:val="26"/>
                              </w:rPr>
                            </w:pPr>
                            <w:r w:rsidRPr="002F7477">
                              <w:rPr>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1968"/>
                              <w:gridCol w:w="2112"/>
                              <w:gridCol w:w="1584"/>
                              <w:gridCol w:w="1314"/>
                            </w:tblGrid>
                            <w:tr w:rsidR="00FE4DCE" w:rsidRPr="002F7477" w14:paraId="4C7FA299" w14:textId="77777777" w:rsidTr="002364F9">
                              <w:trPr>
                                <w:trHeight w:val="351"/>
                              </w:trPr>
                              <w:tc>
                                <w:tcPr>
                                  <w:tcW w:w="735" w:type="dxa"/>
                                </w:tcPr>
                                <w:p w14:paraId="516CD85E"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Stt</w:t>
                                  </w:r>
                                </w:p>
                              </w:tc>
                              <w:tc>
                                <w:tcPr>
                                  <w:tcW w:w="2161" w:type="dxa"/>
                                </w:tcPr>
                                <w:p w14:paraId="57B566FA"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Mã hàng</w:t>
                                  </w:r>
                                </w:p>
                              </w:tc>
                              <w:tc>
                                <w:tcPr>
                                  <w:tcW w:w="2327" w:type="dxa"/>
                                </w:tcPr>
                                <w:p w14:paraId="653C66AD"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Tên hàng</w:t>
                                  </w:r>
                                </w:p>
                              </w:tc>
                              <w:tc>
                                <w:tcPr>
                                  <w:tcW w:w="1701" w:type="dxa"/>
                                </w:tcPr>
                                <w:p w14:paraId="593BDD3A"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Số lượng</w:t>
                                  </w:r>
                                </w:p>
                              </w:tc>
                              <w:tc>
                                <w:tcPr>
                                  <w:tcW w:w="1448" w:type="dxa"/>
                                </w:tcPr>
                                <w:p w14:paraId="68A2E6DD"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Tỉ lệ</w:t>
                                  </w:r>
                                </w:p>
                              </w:tc>
                            </w:tr>
                            <w:tr w:rsidR="00FE4DCE" w:rsidRPr="002F7477" w14:paraId="22AE5C11" w14:textId="77777777" w:rsidTr="002364F9">
                              <w:trPr>
                                <w:trHeight w:val="351"/>
                              </w:trPr>
                              <w:tc>
                                <w:tcPr>
                                  <w:tcW w:w="735" w:type="dxa"/>
                                </w:tcPr>
                                <w:p w14:paraId="578D9A27" w14:textId="77777777" w:rsidR="00FE4DCE" w:rsidRPr="002F7477" w:rsidRDefault="00FE4DCE" w:rsidP="002364F9">
                                  <w:pPr>
                                    <w:tabs>
                                      <w:tab w:val="left" w:pos="1560"/>
                                      <w:tab w:val="center" w:pos="3119"/>
                                    </w:tabs>
                                    <w:rPr>
                                      <w:sz w:val="26"/>
                                      <w:szCs w:val="26"/>
                                    </w:rPr>
                                  </w:pPr>
                                </w:p>
                              </w:tc>
                              <w:tc>
                                <w:tcPr>
                                  <w:tcW w:w="2161" w:type="dxa"/>
                                </w:tcPr>
                                <w:p w14:paraId="6E5FAA73" w14:textId="77777777" w:rsidR="00FE4DCE" w:rsidRPr="002F7477" w:rsidRDefault="00FE4DCE" w:rsidP="002364F9">
                                  <w:pPr>
                                    <w:tabs>
                                      <w:tab w:val="left" w:pos="1560"/>
                                      <w:tab w:val="center" w:pos="3119"/>
                                    </w:tabs>
                                    <w:rPr>
                                      <w:sz w:val="26"/>
                                      <w:szCs w:val="26"/>
                                    </w:rPr>
                                  </w:pPr>
                                </w:p>
                              </w:tc>
                              <w:tc>
                                <w:tcPr>
                                  <w:tcW w:w="2327" w:type="dxa"/>
                                </w:tcPr>
                                <w:p w14:paraId="671AE746" w14:textId="77777777" w:rsidR="00FE4DCE" w:rsidRPr="002F7477" w:rsidRDefault="00FE4DCE" w:rsidP="002364F9">
                                  <w:pPr>
                                    <w:tabs>
                                      <w:tab w:val="left" w:pos="1560"/>
                                      <w:tab w:val="center" w:pos="3119"/>
                                    </w:tabs>
                                    <w:rPr>
                                      <w:sz w:val="26"/>
                                      <w:szCs w:val="26"/>
                                    </w:rPr>
                                  </w:pPr>
                                </w:p>
                              </w:tc>
                              <w:tc>
                                <w:tcPr>
                                  <w:tcW w:w="1701" w:type="dxa"/>
                                </w:tcPr>
                                <w:p w14:paraId="0E275F0B" w14:textId="77777777" w:rsidR="00FE4DCE" w:rsidRPr="002F7477" w:rsidRDefault="00FE4DCE" w:rsidP="002364F9">
                                  <w:pPr>
                                    <w:tabs>
                                      <w:tab w:val="left" w:pos="1560"/>
                                      <w:tab w:val="center" w:pos="3119"/>
                                    </w:tabs>
                                    <w:rPr>
                                      <w:sz w:val="26"/>
                                      <w:szCs w:val="26"/>
                                    </w:rPr>
                                  </w:pPr>
                                </w:p>
                              </w:tc>
                              <w:tc>
                                <w:tcPr>
                                  <w:tcW w:w="1448" w:type="dxa"/>
                                </w:tcPr>
                                <w:p w14:paraId="1775F114" w14:textId="77777777" w:rsidR="00FE4DCE" w:rsidRPr="002F7477" w:rsidRDefault="00FE4DCE" w:rsidP="002364F9">
                                  <w:pPr>
                                    <w:tabs>
                                      <w:tab w:val="left" w:pos="1560"/>
                                      <w:tab w:val="center" w:pos="3119"/>
                                    </w:tabs>
                                    <w:rPr>
                                      <w:sz w:val="26"/>
                                      <w:szCs w:val="26"/>
                                    </w:rPr>
                                  </w:pPr>
                                </w:p>
                              </w:tc>
                            </w:tr>
                            <w:tr w:rsidR="00FE4DCE" w:rsidRPr="002F7477" w14:paraId="64FE3C21" w14:textId="77777777" w:rsidTr="002364F9">
                              <w:trPr>
                                <w:trHeight w:val="333"/>
                              </w:trPr>
                              <w:tc>
                                <w:tcPr>
                                  <w:tcW w:w="735" w:type="dxa"/>
                                </w:tcPr>
                                <w:p w14:paraId="160EBCD0" w14:textId="77777777" w:rsidR="00FE4DCE" w:rsidRPr="002F7477" w:rsidRDefault="00FE4DCE" w:rsidP="002364F9">
                                  <w:pPr>
                                    <w:tabs>
                                      <w:tab w:val="left" w:pos="1560"/>
                                      <w:tab w:val="center" w:pos="3119"/>
                                    </w:tabs>
                                    <w:rPr>
                                      <w:sz w:val="26"/>
                                      <w:szCs w:val="26"/>
                                    </w:rPr>
                                  </w:pPr>
                                </w:p>
                              </w:tc>
                              <w:tc>
                                <w:tcPr>
                                  <w:tcW w:w="2161" w:type="dxa"/>
                                </w:tcPr>
                                <w:p w14:paraId="4E6E39B9" w14:textId="77777777" w:rsidR="00FE4DCE" w:rsidRPr="002F7477" w:rsidRDefault="00FE4DCE" w:rsidP="002364F9">
                                  <w:pPr>
                                    <w:tabs>
                                      <w:tab w:val="left" w:pos="1560"/>
                                      <w:tab w:val="center" w:pos="3119"/>
                                    </w:tabs>
                                    <w:rPr>
                                      <w:sz w:val="26"/>
                                      <w:szCs w:val="26"/>
                                    </w:rPr>
                                  </w:pPr>
                                </w:p>
                              </w:tc>
                              <w:tc>
                                <w:tcPr>
                                  <w:tcW w:w="2327" w:type="dxa"/>
                                </w:tcPr>
                                <w:p w14:paraId="75A956F4" w14:textId="77777777" w:rsidR="00FE4DCE" w:rsidRPr="002F7477" w:rsidRDefault="00FE4DCE" w:rsidP="002364F9">
                                  <w:pPr>
                                    <w:tabs>
                                      <w:tab w:val="left" w:pos="1560"/>
                                      <w:tab w:val="center" w:pos="3119"/>
                                    </w:tabs>
                                    <w:rPr>
                                      <w:sz w:val="26"/>
                                      <w:szCs w:val="26"/>
                                    </w:rPr>
                                  </w:pPr>
                                </w:p>
                              </w:tc>
                              <w:tc>
                                <w:tcPr>
                                  <w:tcW w:w="1701" w:type="dxa"/>
                                </w:tcPr>
                                <w:p w14:paraId="7C79CC4B" w14:textId="77777777" w:rsidR="00FE4DCE" w:rsidRPr="002F7477" w:rsidRDefault="00FE4DCE" w:rsidP="002364F9">
                                  <w:pPr>
                                    <w:tabs>
                                      <w:tab w:val="left" w:pos="1560"/>
                                      <w:tab w:val="center" w:pos="3119"/>
                                    </w:tabs>
                                    <w:rPr>
                                      <w:sz w:val="26"/>
                                      <w:szCs w:val="26"/>
                                    </w:rPr>
                                  </w:pPr>
                                </w:p>
                              </w:tc>
                              <w:tc>
                                <w:tcPr>
                                  <w:tcW w:w="1448" w:type="dxa"/>
                                </w:tcPr>
                                <w:p w14:paraId="679F4A9C" w14:textId="77777777" w:rsidR="00FE4DCE" w:rsidRPr="002F7477" w:rsidRDefault="00FE4DCE" w:rsidP="002364F9">
                                  <w:pPr>
                                    <w:tabs>
                                      <w:tab w:val="left" w:pos="1560"/>
                                      <w:tab w:val="center" w:pos="3119"/>
                                    </w:tabs>
                                    <w:rPr>
                                      <w:sz w:val="26"/>
                                      <w:szCs w:val="26"/>
                                    </w:rPr>
                                  </w:pPr>
                                </w:p>
                              </w:tc>
                            </w:tr>
                          </w:tbl>
                          <w:p w14:paraId="0855A8B1" w14:textId="77777777" w:rsidR="00FE4DCE" w:rsidRPr="002F7477" w:rsidRDefault="00FE4DCE" w:rsidP="002F7477">
                            <w:pPr>
                              <w:tabs>
                                <w:tab w:val="left" w:pos="1560"/>
                                <w:tab w:val="center" w:pos="3119"/>
                              </w:tabs>
                              <w:rPr>
                                <w:sz w:val="26"/>
                                <w:szCs w:val="26"/>
                              </w:rPr>
                            </w:pPr>
                            <w:r w:rsidRPr="002F7477">
                              <w:rPr>
                                <w:sz w:val="26"/>
                                <w:szCs w:val="26"/>
                              </w:rPr>
                              <w:tab/>
                            </w:r>
                            <w:r w:rsidRPr="002F7477">
                              <w:rPr>
                                <w:sz w:val="26"/>
                                <w:szCs w:val="26"/>
                              </w:rPr>
                              <w:tab/>
                            </w:r>
                            <w:r w:rsidRPr="002F7477">
                              <w:rPr>
                                <w:sz w:val="26"/>
                                <w:szCs w:val="26"/>
                              </w:rPr>
                              <w:tab/>
                            </w:r>
                            <w:r w:rsidRPr="002F7477">
                              <w:rPr>
                                <w:sz w:val="26"/>
                                <w:szCs w:val="26"/>
                              </w:rPr>
                              <w:tab/>
                            </w:r>
                            <w:r w:rsidRPr="002F7477">
                              <w:rPr>
                                <w:sz w:val="26"/>
                                <w:szCs w:val="26"/>
                              </w:rPr>
                              <w:tab/>
                              <w:t>Kế toán</w:t>
                            </w:r>
                          </w:p>
                        </w:txbxContent>
                      </wps:txbx>
                      <wps:bodyPr rot="0" vert="horz" wrap="square" lIns="54000" tIns="45720" rIns="5400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45505D" id="Text Box 8" o:spid="_x0000_s1032" type="#_x0000_t202" style="position:absolute;left:0;text-align:left;margin-left:353.85pt;margin-top:34.1pt;width:405.05pt;height:223.5pt;z-index:251626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">
                <v:textbox inset="1.5mm,,1.5mm">
                  <w:txbxContent>
                    <w:p w14:paraId="28668769" w14:textId="613B06CB" w:rsidR="00FE4DCE" w:rsidRPr="002F7477" w:rsidRDefault="00FE4DCE" w:rsidP="002F7477">
                      <w:pPr>
                        <w:tabs>
                          <w:tab w:val="left" w:pos="1560"/>
                          <w:tab w:val="center" w:pos="3119"/>
                        </w:tabs>
                        <w:rPr>
                          <w:sz w:val="26"/>
                          <w:szCs w:val="26"/>
                        </w:rPr>
                      </w:pPr>
                      <w:r w:rsidRPr="002F7477">
                        <w:rPr>
                          <w:b/>
                          <w:sz w:val="26"/>
                          <w:szCs w:val="26"/>
                        </w:rPr>
                        <w:t>BM5.2.1:</w:t>
                      </w:r>
                      <w:r>
                        <w:rPr>
                          <w:sz w:val="26"/>
                          <w:szCs w:val="26"/>
                        </w:rPr>
                        <w:tab/>
                      </w:r>
                      <w:r>
                        <w:rPr>
                          <w:sz w:val="26"/>
                          <w:szCs w:val="26"/>
                        </w:rPr>
                        <w:tab/>
                      </w:r>
                      <w:r w:rsidRPr="002F7477">
                        <w:rPr>
                          <w:sz w:val="26"/>
                          <w:szCs w:val="26"/>
                        </w:rPr>
                        <w:t>BÁO CÁO DOANH SỐ BÁN HÀNG</w:t>
                      </w:r>
                    </w:p>
                    <w:p w14:paraId="0065835B" w14:textId="77777777" w:rsidR="00FE4DCE" w:rsidRPr="002F7477" w:rsidRDefault="00FE4DCE" w:rsidP="002F7477">
                      <w:pPr>
                        <w:tabs>
                          <w:tab w:val="left" w:pos="1560"/>
                          <w:tab w:val="center" w:pos="3119"/>
                        </w:tabs>
                        <w:rPr>
                          <w:sz w:val="26"/>
                          <w:szCs w:val="26"/>
                        </w:rPr>
                      </w:pPr>
                      <w:r w:rsidRPr="002F7477">
                        <w:rPr>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1968"/>
                        <w:gridCol w:w="2112"/>
                        <w:gridCol w:w="1584"/>
                        <w:gridCol w:w="1314"/>
                      </w:tblGrid>
                      <w:tr w:rsidR="00FE4DCE" w:rsidRPr="002F7477" w14:paraId="4C7FA299" w14:textId="77777777" w:rsidTr="002364F9">
                        <w:trPr>
                          <w:trHeight w:val="351"/>
                        </w:trPr>
                        <w:tc>
                          <w:tcPr>
                            <w:tcW w:w="735" w:type="dxa"/>
                          </w:tcPr>
                          <w:p w14:paraId="516CD85E"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Stt</w:t>
                            </w:r>
                          </w:p>
                        </w:tc>
                        <w:tc>
                          <w:tcPr>
                            <w:tcW w:w="2161" w:type="dxa"/>
                          </w:tcPr>
                          <w:p w14:paraId="57B566FA"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Mã hàng</w:t>
                            </w:r>
                          </w:p>
                        </w:tc>
                        <w:tc>
                          <w:tcPr>
                            <w:tcW w:w="2327" w:type="dxa"/>
                          </w:tcPr>
                          <w:p w14:paraId="653C66AD"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Tên hàng</w:t>
                            </w:r>
                          </w:p>
                        </w:tc>
                        <w:tc>
                          <w:tcPr>
                            <w:tcW w:w="1701" w:type="dxa"/>
                          </w:tcPr>
                          <w:p w14:paraId="593BDD3A"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Số lượng</w:t>
                            </w:r>
                          </w:p>
                        </w:tc>
                        <w:tc>
                          <w:tcPr>
                            <w:tcW w:w="1448" w:type="dxa"/>
                          </w:tcPr>
                          <w:p w14:paraId="68A2E6DD"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Tỉ lệ</w:t>
                            </w:r>
                          </w:p>
                        </w:tc>
                      </w:tr>
                      <w:tr w:rsidR="00FE4DCE" w:rsidRPr="002F7477" w14:paraId="22AE5C11" w14:textId="77777777" w:rsidTr="002364F9">
                        <w:trPr>
                          <w:trHeight w:val="351"/>
                        </w:trPr>
                        <w:tc>
                          <w:tcPr>
                            <w:tcW w:w="735" w:type="dxa"/>
                          </w:tcPr>
                          <w:p w14:paraId="578D9A27" w14:textId="77777777" w:rsidR="00FE4DCE" w:rsidRPr="002F7477" w:rsidRDefault="00FE4DCE" w:rsidP="002364F9">
                            <w:pPr>
                              <w:tabs>
                                <w:tab w:val="left" w:pos="1560"/>
                                <w:tab w:val="center" w:pos="3119"/>
                              </w:tabs>
                              <w:rPr>
                                <w:sz w:val="26"/>
                                <w:szCs w:val="26"/>
                              </w:rPr>
                            </w:pPr>
                          </w:p>
                        </w:tc>
                        <w:tc>
                          <w:tcPr>
                            <w:tcW w:w="2161" w:type="dxa"/>
                          </w:tcPr>
                          <w:p w14:paraId="6E5FAA73" w14:textId="77777777" w:rsidR="00FE4DCE" w:rsidRPr="002F7477" w:rsidRDefault="00FE4DCE" w:rsidP="002364F9">
                            <w:pPr>
                              <w:tabs>
                                <w:tab w:val="left" w:pos="1560"/>
                                <w:tab w:val="center" w:pos="3119"/>
                              </w:tabs>
                              <w:rPr>
                                <w:sz w:val="26"/>
                                <w:szCs w:val="26"/>
                              </w:rPr>
                            </w:pPr>
                          </w:p>
                        </w:tc>
                        <w:tc>
                          <w:tcPr>
                            <w:tcW w:w="2327" w:type="dxa"/>
                          </w:tcPr>
                          <w:p w14:paraId="671AE746" w14:textId="77777777" w:rsidR="00FE4DCE" w:rsidRPr="002F7477" w:rsidRDefault="00FE4DCE" w:rsidP="002364F9">
                            <w:pPr>
                              <w:tabs>
                                <w:tab w:val="left" w:pos="1560"/>
                                <w:tab w:val="center" w:pos="3119"/>
                              </w:tabs>
                              <w:rPr>
                                <w:sz w:val="26"/>
                                <w:szCs w:val="26"/>
                              </w:rPr>
                            </w:pPr>
                          </w:p>
                        </w:tc>
                        <w:tc>
                          <w:tcPr>
                            <w:tcW w:w="1701" w:type="dxa"/>
                          </w:tcPr>
                          <w:p w14:paraId="0E275F0B" w14:textId="77777777" w:rsidR="00FE4DCE" w:rsidRPr="002F7477" w:rsidRDefault="00FE4DCE" w:rsidP="002364F9">
                            <w:pPr>
                              <w:tabs>
                                <w:tab w:val="left" w:pos="1560"/>
                                <w:tab w:val="center" w:pos="3119"/>
                              </w:tabs>
                              <w:rPr>
                                <w:sz w:val="26"/>
                                <w:szCs w:val="26"/>
                              </w:rPr>
                            </w:pPr>
                          </w:p>
                        </w:tc>
                        <w:tc>
                          <w:tcPr>
                            <w:tcW w:w="1448" w:type="dxa"/>
                          </w:tcPr>
                          <w:p w14:paraId="1775F114" w14:textId="77777777" w:rsidR="00FE4DCE" w:rsidRPr="002F7477" w:rsidRDefault="00FE4DCE" w:rsidP="002364F9">
                            <w:pPr>
                              <w:tabs>
                                <w:tab w:val="left" w:pos="1560"/>
                                <w:tab w:val="center" w:pos="3119"/>
                              </w:tabs>
                              <w:rPr>
                                <w:sz w:val="26"/>
                                <w:szCs w:val="26"/>
                              </w:rPr>
                            </w:pPr>
                          </w:p>
                        </w:tc>
                      </w:tr>
                      <w:tr w:rsidR="00FE4DCE" w:rsidRPr="002F7477" w14:paraId="64FE3C21" w14:textId="77777777" w:rsidTr="002364F9">
                        <w:trPr>
                          <w:trHeight w:val="333"/>
                        </w:trPr>
                        <w:tc>
                          <w:tcPr>
                            <w:tcW w:w="735" w:type="dxa"/>
                          </w:tcPr>
                          <w:p w14:paraId="160EBCD0" w14:textId="77777777" w:rsidR="00FE4DCE" w:rsidRPr="002F7477" w:rsidRDefault="00FE4DCE" w:rsidP="002364F9">
                            <w:pPr>
                              <w:tabs>
                                <w:tab w:val="left" w:pos="1560"/>
                                <w:tab w:val="center" w:pos="3119"/>
                              </w:tabs>
                              <w:rPr>
                                <w:sz w:val="26"/>
                                <w:szCs w:val="26"/>
                              </w:rPr>
                            </w:pPr>
                          </w:p>
                        </w:tc>
                        <w:tc>
                          <w:tcPr>
                            <w:tcW w:w="2161" w:type="dxa"/>
                          </w:tcPr>
                          <w:p w14:paraId="4E6E39B9" w14:textId="77777777" w:rsidR="00FE4DCE" w:rsidRPr="002F7477" w:rsidRDefault="00FE4DCE" w:rsidP="002364F9">
                            <w:pPr>
                              <w:tabs>
                                <w:tab w:val="left" w:pos="1560"/>
                                <w:tab w:val="center" w:pos="3119"/>
                              </w:tabs>
                              <w:rPr>
                                <w:sz w:val="26"/>
                                <w:szCs w:val="26"/>
                              </w:rPr>
                            </w:pPr>
                          </w:p>
                        </w:tc>
                        <w:tc>
                          <w:tcPr>
                            <w:tcW w:w="2327" w:type="dxa"/>
                          </w:tcPr>
                          <w:p w14:paraId="75A956F4" w14:textId="77777777" w:rsidR="00FE4DCE" w:rsidRPr="002F7477" w:rsidRDefault="00FE4DCE" w:rsidP="002364F9">
                            <w:pPr>
                              <w:tabs>
                                <w:tab w:val="left" w:pos="1560"/>
                                <w:tab w:val="center" w:pos="3119"/>
                              </w:tabs>
                              <w:rPr>
                                <w:sz w:val="26"/>
                                <w:szCs w:val="26"/>
                              </w:rPr>
                            </w:pPr>
                          </w:p>
                        </w:tc>
                        <w:tc>
                          <w:tcPr>
                            <w:tcW w:w="1701" w:type="dxa"/>
                          </w:tcPr>
                          <w:p w14:paraId="7C79CC4B" w14:textId="77777777" w:rsidR="00FE4DCE" w:rsidRPr="002F7477" w:rsidRDefault="00FE4DCE" w:rsidP="002364F9">
                            <w:pPr>
                              <w:tabs>
                                <w:tab w:val="left" w:pos="1560"/>
                                <w:tab w:val="center" w:pos="3119"/>
                              </w:tabs>
                              <w:rPr>
                                <w:sz w:val="26"/>
                                <w:szCs w:val="26"/>
                              </w:rPr>
                            </w:pPr>
                          </w:p>
                        </w:tc>
                        <w:tc>
                          <w:tcPr>
                            <w:tcW w:w="1448" w:type="dxa"/>
                          </w:tcPr>
                          <w:p w14:paraId="679F4A9C" w14:textId="77777777" w:rsidR="00FE4DCE" w:rsidRPr="002F7477" w:rsidRDefault="00FE4DCE" w:rsidP="002364F9">
                            <w:pPr>
                              <w:tabs>
                                <w:tab w:val="left" w:pos="1560"/>
                                <w:tab w:val="center" w:pos="3119"/>
                              </w:tabs>
                              <w:rPr>
                                <w:sz w:val="26"/>
                                <w:szCs w:val="26"/>
                              </w:rPr>
                            </w:pPr>
                          </w:p>
                        </w:tc>
                      </w:tr>
                    </w:tbl>
                    <w:p w14:paraId="0855A8B1" w14:textId="77777777" w:rsidR="00FE4DCE" w:rsidRPr="002F7477" w:rsidRDefault="00FE4DCE" w:rsidP="002F7477">
                      <w:pPr>
                        <w:tabs>
                          <w:tab w:val="left" w:pos="1560"/>
                          <w:tab w:val="center" w:pos="3119"/>
                        </w:tabs>
                        <w:rPr>
                          <w:sz w:val="26"/>
                          <w:szCs w:val="26"/>
                        </w:rPr>
                      </w:pPr>
                      <w:r w:rsidRPr="002F7477">
                        <w:rPr>
                          <w:sz w:val="26"/>
                          <w:szCs w:val="26"/>
                        </w:rPr>
                        <w:tab/>
                      </w:r>
                      <w:r w:rsidRPr="002F7477">
                        <w:rPr>
                          <w:sz w:val="26"/>
                          <w:szCs w:val="26"/>
                        </w:rPr>
                        <w:tab/>
                      </w:r>
                      <w:r w:rsidRPr="002F7477">
                        <w:rPr>
                          <w:sz w:val="26"/>
                          <w:szCs w:val="26"/>
                        </w:rPr>
                        <w:tab/>
                      </w:r>
                      <w:r w:rsidRPr="002F7477">
                        <w:rPr>
                          <w:sz w:val="26"/>
                          <w:szCs w:val="26"/>
                        </w:rPr>
                        <w:tab/>
                      </w:r>
                      <w:r w:rsidRPr="002F7477">
                        <w:rPr>
                          <w:sz w:val="26"/>
                          <w:szCs w:val="26"/>
                        </w:rPr>
                        <w:tab/>
                        <w:t>Kế toán</w:t>
                      </w:r>
                    </w:p>
                  </w:txbxContent>
                </v:textbox>
                <w10:wrap type="topAndBottom" anchorx="margin"/>
              </v:shape>
            </w:pict>
          </mc:Fallback>
        </mc:AlternateContent>
      </w:r>
      <w:r w:rsidR="0095697F">
        <w:t>Báo cáo doanh số bán hàng</w:t>
      </w:r>
    </w:p>
    <w:p w14:paraId="526917F6" w14:textId="55590548" w:rsidR="00A86497" w:rsidRDefault="00F212BA" w:rsidP="00C05B9F">
      <w:r w:rsidRPr="006A47E2">
        <w:rPr>
          <w:noProof/>
          <w:sz w:val="18"/>
          <w:szCs w:val="18"/>
          <w:lang w:eastAsia="en-US"/>
        </w:rPr>
        <mc:AlternateContent>
          <mc:Choice Requires="wps">
            <w:drawing>
              <wp:anchor distT="0" distB="0" distL="114300" distR="114300" simplePos="0" relativeHeight="251628544" behindDoc="0" locked="0" layoutInCell="1" allowOverlap="1" wp14:anchorId="581755D2" wp14:editId="419B9F6F">
                <wp:simplePos x="0" y="0"/>
                <wp:positionH relativeFrom="margin">
                  <wp:align>right</wp:align>
                </wp:positionH>
                <wp:positionV relativeFrom="paragraph">
                  <wp:posOffset>3301223</wp:posOffset>
                </wp:positionV>
                <wp:extent cx="5144135" cy="2867025"/>
                <wp:effectExtent l="0" t="0" r="18415" b="28575"/>
                <wp:wrapTopAndBottom/>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135" cy="2867025"/>
                        </a:xfrm>
                        <a:prstGeom prst="rect">
                          <a:avLst/>
                        </a:prstGeom>
                        <a:solidFill>
                          <a:srgbClr val="FFFFFF"/>
                        </a:solidFill>
                        <a:ln w="9525">
                          <a:solidFill>
                            <a:srgbClr val="000000"/>
                          </a:solidFill>
                          <a:miter lim="800000"/>
                          <a:headEnd/>
                          <a:tailEnd/>
                        </a:ln>
                      </wps:spPr>
                      <wps:txbx>
                        <w:txbxContent>
                          <w:p w14:paraId="1CD96C98" w14:textId="77777777" w:rsidR="00FE4DCE" w:rsidRPr="002F7477" w:rsidRDefault="00FE4DCE" w:rsidP="002F7477">
                            <w:pPr>
                              <w:tabs>
                                <w:tab w:val="left" w:pos="1560"/>
                                <w:tab w:val="center" w:pos="3119"/>
                              </w:tabs>
                              <w:rPr>
                                <w:sz w:val="26"/>
                                <w:szCs w:val="26"/>
                              </w:rPr>
                            </w:pPr>
                            <w:r w:rsidRPr="002F7477">
                              <w:rPr>
                                <w:b/>
                                <w:sz w:val="26"/>
                                <w:szCs w:val="26"/>
                              </w:rPr>
                              <w:t>BM5.2.2:</w:t>
                            </w:r>
                            <w:r w:rsidRPr="002F7477">
                              <w:rPr>
                                <w:sz w:val="26"/>
                                <w:szCs w:val="26"/>
                              </w:rPr>
                              <w:tab/>
                            </w:r>
                            <w:r w:rsidRPr="002F7477">
                              <w:rPr>
                                <w:sz w:val="26"/>
                                <w:szCs w:val="26"/>
                              </w:rPr>
                              <w:tab/>
                              <w:t>BÁO CÁO DOANH SỐ BÁN HÀNG</w:t>
                            </w:r>
                          </w:p>
                          <w:p w14:paraId="5C27BBDD" w14:textId="77777777" w:rsidR="00FE4DCE" w:rsidRPr="002F7477" w:rsidRDefault="00FE4DCE" w:rsidP="002F7477">
                            <w:pPr>
                              <w:tabs>
                                <w:tab w:val="left" w:pos="1560"/>
                                <w:tab w:val="center" w:pos="3119"/>
                              </w:tabs>
                              <w:rPr>
                                <w:sz w:val="26"/>
                                <w:szCs w:val="26"/>
                              </w:rPr>
                            </w:pPr>
                            <w:r w:rsidRPr="002F7477">
                              <w:rPr>
                                <w:sz w:val="26"/>
                                <w:szCs w:val="26"/>
                              </w:rPr>
                              <w:t>Từ…Đến…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1968"/>
                              <w:gridCol w:w="2112"/>
                              <w:gridCol w:w="1584"/>
                              <w:gridCol w:w="1314"/>
                            </w:tblGrid>
                            <w:tr w:rsidR="00FE4DCE" w:rsidRPr="002F7477" w14:paraId="52707497" w14:textId="77777777" w:rsidTr="002364F9">
                              <w:trPr>
                                <w:trHeight w:val="351"/>
                              </w:trPr>
                              <w:tc>
                                <w:tcPr>
                                  <w:tcW w:w="735" w:type="dxa"/>
                                </w:tcPr>
                                <w:p w14:paraId="7B5EFEE9"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Stt</w:t>
                                  </w:r>
                                </w:p>
                              </w:tc>
                              <w:tc>
                                <w:tcPr>
                                  <w:tcW w:w="2161" w:type="dxa"/>
                                </w:tcPr>
                                <w:p w14:paraId="06662F47"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Mã hàng</w:t>
                                  </w:r>
                                </w:p>
                              </w:tc>
                              <w:tc>
                                <w:tcPr>
                                  <w:tcW w:w="2327" w:type="dxa"/>
                                </w:tcPr>
                                <w:p w14:paraId="1930695F"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Tên hàng</w:t>
                                  </w:r>
                                </w:p>
                              </w:tc>
                              <w:tc>
                                <w:tcPr>
                                  <w:tcW w:w="1701" w:type="dxa"/>
                                </w:tcPr>
                                <w:p w14:paraId="71472C4A"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Số lượng</w:t>
                                  </w:r>
                                </w:p>
                              </w:tc>
                              <w:tc>
                                <w:tcPr>
                                  <w:tcW w:w="1448" w:type="dxa"/>
                                </w:tcPr>
                                <w:p w14:paraId="527AF75C"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Tỉ lệ</w:t>
                                  </w:r>
                                </w:p>
                              </w:tc>
                            </w:tr>
                            <w:tr w:rsidR="00FE4DCE" w:rsidRPr="002F7477" w14:paraId="28595AD2" w14:textId="77777777" w:rsidTr="002364F9">
                              <w:trPr>
                                <w:trHeight w:val="351"/>
                              </w:trPr>
                              <w:tc>
                                <w:tcPr>
                                  <w:tcW w:w="735" w:type="dxa"/>
                                </w:tcPr>
                                <w:p w14:paraId="3F359B79" w14:textId="77777777" w:rsidR="00FE4DCE" w:rsidRPr="002F7477" w:rsidRDefault="00FE4DCE" w:rsidP="002364F9">
                                  <w:pPr>
                                    <w:tabs>
                                      <w:tab w:val="left" w:pos="1560"/>
                                      <w:tab w:val="center" w:pos="3119"/>
                                    </w:tabs>
                                    <w:rPr>
                                      <w:sz w:val="26"/>
                                      <w:szCs w:val="26"/>
                                    </w:rPr>
                                  </w:pPr>
                                </w:p>
                              </w:tc>
                              <w:tc>
                                <w:tcPr>
                                  <w:tcW w:w="2161" w:type="dxa"/>
                                </w:tcPr>
                                <w:p w14:paraId="069A49E7" w14:textId="77777777" w:rsidR="00FE4DCE" w:rsidRPr="002F7477" w:rsidRDefault="00FE4DCE" w:rsidP="002364F9">
                                  <w:pPr>
                                    <w:tabs>
                                      <w:tab w:val="left" w:pos="1560"/>
                                      <w:tab w:val="center" w:pos="3119"/>
                                    </w:tabs>
                                    <w:rPr>
                                      <w:sz w:val="26"/>
                                      <w:szCs w:val="26"/>
                                    </w:rPr>
                                  </w:pPr>
                                </w:p>
                              </w:tc>
                              <w:tc>
                                <w:tcPr>
                                  <w:tcW w:w="2327" w:type="dxa"/>
                                </w:tcPr>
                                <w:p w14:paraId="6811C755" w14:textId="77777777" w:rsidR="00FE4DCE" w:rsidRPr="002F7477" w:rsidRDefault="00FE4DCE" w:rsidP="002364F9">
                                  <w:pPr>
                                    <w:tabs>
                                      <w:tab w:val="left" w:pos="1560"/>
                                      <w:tab w:val="center" w:pos="3119"/>
                                    </w:tabs>
                                    <w:rPr>
                                      <w:sz w:val="26"/>
                                      <w:szCs w:val="26"/>
                                    </w:rPr>
                                  </w:pPr>
                                </w:p>
                              </w:tc>
                              <w:tc>
                                <w:tcPr>
                                  <w:tcW w:w="1701" w:type="dxa"/>
                                </w:tcPr>
                                <w:p w14:paraId="0D18EC5C" w14:textId="77777777" w:rsidR="00FE4DCE" w:rsidRPr="002F7477" w:rsidRDefault="00FE4DCE" w:rsidP="002364F9">
                                  <w:pPr>
                                    <w:tabs>
                                      <w:tab w:val="left" w:pos="1560"/>
                                      <w:tab w:val="center" w:pos="3119"/>
                                    </w:tabs>
                                    <w:rPr>
                                      <w:sz w:val="26"/>
                                      <w:szCs w:val="26"/>
                                    </w:rPr>
                                  </w:pPr>
                                </w:p>
                              </w:tc>
                              <w:tc>
                                <w:tcPr>
                                  <w:tcW w:w="1448" w:type="dxa"/>
                                </w:tcPr>
                                <w:p w14:paraId="10304F28" w14:textId="77777777" w:rsidR="00FE4DCE" w:rsidRPr="002F7477" w:rsidRDefault="00FE4DCE" w:rsidP="002364F9">
                                  <w:pPr>
                                    <w:tabs>
                                      <w:tab w:val="left" w:pos="1560"/>
                                      <w:tab w:val="center" w:pos="3119"/>
                                    </w:tabs>
                                    <w:rPr>
                                      <w:sz w:val="26"/>
                                      <w:szCs w:val="26"/>
                                    </w:rPr>
                                  </w:pPr>
                                </w:p>
                              </w:tc>
                            </w:tr>
                            <w:tr w:rsidR="00FE4DCE" w:rsidRPr="002F7477" w14:paraId="6DA3706F" w14:textId="77777777" w:rsidTr="002364F9">
                              <w:trPr>
                                <w:trHeight w:val="333"/>
                              </w:trPr>
                              <w:tc>
                                <w:tcPr>
                                  <w:tcW w:w="735" w:type="dxa"/>
                                </w:tcPr>
                                <w:p w14:paraId="06FDE0FE" w14:textId="77777777" w:rsidR="00FE4DCE" w:rsidRPr="002F7477" w:rsidRDefault="00FE4DCE" w:rsidP="002364F9">
                                  <w:pPr>
                                    <w:tabs>
                                      <w:tab w:val="left" w:pos="1560"/>
                                      <w:tab w:val="center" w:pos="3119"/>
                                    </w:tabs>
                                    <w:rPr>
                                      <w:sz w:val="26"/>
                                      <w:szCs w:val="26"/>
                                    </w:rPr>
                                  </w:pPr>
                                </w:p>
                              </w:tc>
                              <w:tc>
                                <w:tcPr>
                                  <w:tcW w:w="2161" w:type="dxa"/>
                                </w:tcPr>
                                <w:p w14:paraId="54AD1450" w14:textId="77777777" w:rsidR="00FE4DCE" w:rsidRPr="002F7477" w:rsidRDefault="00FE4DCE" w:rsidP="002364F9">
                                  <w:pPr>
                                    <w:tabs>
                                      <w:tab w:val="left" w:pos="1560"/>
                                      <w:tab w:val="center" w:pos="3119"/>
                                    </w:tabs>
                                    <w:rPr>
                                      <w:sz w:val="26"/>
                                      <w:szCs w:val="26"/>
                                    </w:rPr>
                                  </w:pPr>
                                </w:p>
                              </w:tc>
                              <w:tc>
                                <w:tcPr>
                                  <w:tcW w:w="2327" w:type="dxa"/>
                                </w:tcPr>
                                <w:p w14:paraId="0EF12911" w14:textId="77777777" w:rsidR="00FE4DCE" w:rsidRPr="002F7477" w:rsidRDefault="00FE4DCE" w:rsidP="002364F9">
                                  <w:pPr>
                                    <w:tabs>
                                      <w:tab w:val="left" w:pos="1560"/>
                                      <w:tab w:val="center" w:pos="3119"/>
                                    </w:tabs>
                                    <w:rPr>
                                      <w:sz w:val="26"/>
                                      <w:szCs w:val="26"/>
                                    </w:rPr>
                                  </w:pPr>
                                </w:p>
                              </w:tc>
                              <w:tc>
                                <w:tcPr>
                                  <w:tcW w:w="1701" w:type="dxa"/>
                                </w:tcPr>
                                <w:p w14:paraId="54C12925" w14:textId="77777777" w:rsidR="00FE4DCE" w:rsidRPr="002F7477" w:rsidRDefault="00FE4DCE" w:rsidP="002364F9">
                                  <w:pPr>
                                    <w:tabs>
                                      <w:tab w:val="left" w:pos="1560"/>
                                      <w:tab w:val="center" w:pos="3119"/>
                                    </w:tabs>
                                    <w:rPr>
                                      <w:sz w:val="26"/>
                                      <w:szCs w:val="26"/>
                                    </w:rPr>
                                  </w:pPr>
                                </w:p>
                              </w:tc>
                              <w:tc>
                                <w:tcPr>
                                  <w:tcW w:w="1448" w:type="dxa"/>
                                </w:tcPr>
                                <w:p w14:paraId="11546495" w14:textId="77777777" w:rsidR="00FE4DCE" w:rsidRPr="002F7477" w:rsidRDefault="00FE4DCE" w:rsidP="002364F9">
                                  <w:pPr>
                                    <w:tabs>
                                      <w:tab w:val="left" w:pos="1560"/>
                                      <w:tab w:val="center" w:pos="3119"/>
                                    </w:tabs>
                                    <w:rPr>
                                      <w:sz w:val="26"/>
                                      <w:szCs w:val="26"/>
                                    </w:rPr>
                                  </w:pPr>
                                </w:p>
                              </w:tc>
                            </w:tr>
                          </w:tbl>
                          <w:p w14:paraId="321D3707" w14:textId="77777777" w:rsidR="00FE4DCE" w:rsidRPr="002F7477" w:rsidRDefault="00FE4DCE" w:rsidP="002F7477">
                            <w:pPr>
                              <w:tabs>
                                <w:tab w:val="left" w:pos="1560"/>
                                <w:tab w:val="center" w:pos="3119"/>
                              </w:tabs>
                              <w:rPr>
                                <w:sz w:val="26"/>
                                <w:szCs w:val="26"/>
                              </w:rPr>
                            </w:pPr>
                            <w:r w:rsidRPr="002F7477">
                              <w:rPr>
                                <w:sz w:val="26"/>
                                <w:szCs w:val="26"/>
                              </w:rPr>
                              <w:tab/>
                            </w:r>
                            <w:r w:rsidRPr="002F7477">
                              <w:rPr>
                                <w:sz w:val="26"/>
                                <w:szCs w:val="26"/>
                              </w:rPr>
                              <w:tab/>
                            </w:r>
                            <w:r w:rsidRPr="002F7477">
                              <w:rPr>
                                <w:sz w:val="26"/>
                                <w:szCs w:val="26"/>
                              </w:rPr>
                              <w:tab/>
                            </w:r>
                            <w:r w:rsidRPr="002F7477">
                              <w:rPr>
                                <w:sz w:val="26"/>
                                <w:szCs w:val="26"/>
                              </w:rPr>
                              <w:tab/>
                            </w:r>
                            <w:r w:rsidRPr="002F7477">
                              <w:rPr>
                                <w:sz w:val="26"/>
                                <w:szCs w:val="26"/>
                              </w:rPr>
                              <w:tab/>
                              <w:t>Kế toán</w:t>
                            </w:r>
                          </w:p>
                        </w:txbxContent>
                      </wps:txbx>
                      <wps:bodyPr rot="0" vert="horz" wrap="square" lIns="54000" tIns="45720" rIns="5400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1755D2" id="Text Box 25" o:spid="_x0000_s1033" type="#_x0000_t202" style="position:absolute;left:0;text-align:left;margin-left:353.85pt;margin-top:259.95pt;width:405.05pt;height:225.75pt;z-index:251628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">
                <v:textbox inset="1.5mm,,1.5mm">
                  <w:txbxContent>
                    <w:p w14:paraId="1CD96C98" w14:textId="77777777" w:rsidR="00FE4DCE" w:rsidRPr="002F7477" w:rsidRDefault="00FE4DCE" w:rsidP="002F7477">
                      <w:pPr>
                        <w:tabs>
                          <w:tab w:val="left" w:pos="1560"/>
                          <w:tab w:val="center" w:pos="3119"/>
                        </w:tabs>
                        <w:rPr>
                          <w:sz w:val="26"/>
                          <w:szCs w:val="26"/>
                        </w:rPr>
                      </w:pPr>
                      <w:r w:rsidRPr="002F7477">
                        <w:rPr>
                          <w:b/>
                          <w:sz w:val="26"/>
                          <w:szCs w:val="26"/>
                        </w:rPr>
                        <w:t>BM5.2.2:</w:t>
                      </w:r>
                      <w:r w:rsidRPr="002F7477">
                        <w:rPr>
                          <w:sz w:val="26"/>
                          <w:szCs w:val="26"/>
                        </w:rPr>
                        <w:tab/>
                      </w:r>
                      <w:r w:rsidRPr="002F7477">
                        <w:rPr>
                          <w:sz w:val="26"/>
                          <w:szCs w:val="26"/>
                        </w:rPr>
                        <w:tab/>
                        <w:t>BÁO CÁO DOANH SỐ BÁN HÀNG</w:t>
                      </w:r>
                    </w:p>
                    <w:p w14:paraId="5C27BBDD" w14:textId="77777777" w:rsidR="00FE4DCE" w:rsidRPr="002F7477" w:rsidRDefault="00FE4DCE" w:rsidP="002F7477">
                      <w:pPr>
                        <w:tabs>
                          <w:tab w:val="left" w:pos="1560"/>
                          <w:tab w:val="center" w:pos="3119"/>
                        </w:tabs>
                        <w:rPr>
                          <w:sz w:val="26"/>
                          <w:szCs w:val="26"/>
                        </w:rPr>
                      </w:pPr>
                      <w:r w:rsidRPr="002F7477">
                        <w:rPr>
                          <w:sz w:val="26"/>
                          <w:szCs w:val="26"/>
                        </w:rPr>
                        <w:t>Từ…Đến…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1968"/>
                        <w:gridCol w:w="2112"/>
                        <w:gridCol w:w="1584"/>
                        <w:gridCol w:w="1314"/>
                      </w:tblGrid>
                      <w:tr w:rsidR="00FE4DCE" w:rsidRPr="002F7477" w14:paraId="52707497" w14:textId="77777777" w:rsidTr="002364F9">
                        <w:trPr>
                          <w:trHeight w:val="351"/>
                        </w:trPr>
                        <w:tc>
                          <w:tcPr>
                            <w:tcW w:w="735" w:type="dxa"/>
                          </w:tcPr>
                          <w:p w14:paraId="7B5EFEE9"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Stt</w:t>
                            </w:r>
                          </w:p>
                        </w:tc>
                        <w:tc>
                          <w:tcPr>
                            <w:tcW w:w="2161" w:type="dxa"/>
                          </w:tcPr>
                          <w:p w14:paraId="06662F47"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Mã hàng</w:t>
                            </w:r>
                          </w:p>
                        </w:tc>
                        <w:tc>
                          <w:tcPr>
                            <w:tcW w:w="2327" w:type="dxa"/>
                          </w:tcPr>
                          <w:p w14:paraId="1930695F"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Tên hàng</w:t>
                            </w:r>
                          </w:p>
                        </w:tc>
                        <w:tc>
                          <w:tcPr>
                            <w:tcW w:w="1701" w:type="dxa"/>
                          </w:tcPr>
                          <w:p w14:paraId="71472C4A"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Số lượng</w:t>
                            </w:r>
                          </w:p>
                        </w:tc>
                        <w:tc>
                          <w:tcPr>
                            <w:tcW w:w="1448" w:type="dxa"/>
                          </w:tcPr>
                          <w:p w14:paraId="527AF75C" w14:textId="77777777" w:rsidR="00FE4DCE" w:rsidRPr="002F7477" w:rsidRDefault="00FE4DCE" w:rsidP="00DD46C6">
                            <w:pPr>
                              <w:tabs>
                                <w:tab w:val="left" w:pos="1560"/>
                                <w:tab w:val="center" w:pos="3119"/>
                              </w:tabs>
                              <w:ind w:firstLine="0"/>
                              <w:jc w:val="center"/>
                              <w:rPr>
                                <w:sz w:val="26"/>
                                <w:szCs w:val="26"/>
                              </w:rPr>
                            </w:pPr>
                            <w:r w:rsidRPr="002F7477">
                              <w:rPr>
                                <w:sz w:val="26"/>
                                <w:szCs w:val="26"/>
                              </w:rPr>
                              <w:t>Tỉ lệ</w:t>
                            </w:r>
                          </w:p>
                        </w:tc>
                      </w:tr>
                      <w:tr w:rsidR="00FE4DCE" w:rsidRPr="002F7477" w14:paraId="28595AD2" w14:textId="77777777" w:rsidTr="002364F9">
                        <w:trPr>
                          <w:trHeight w:val="351"/>
                        </w:trPr>
                        <w:tc>
                          <w:tcPr>
                            <w:tcW w:w="735" w:type="dxa"/>
                          </w:tcPr>
                          <w:p w14:paraId="3F359B79" w14:textId="77777777" w:rsidR="00FE4DCE" w:rsidRPr="002F7477" w:rsidRDefault="00FE4DCE" w:rsidP="002364F9">
                            <w:pPr>
                              <w:tabs>
                                <w:tab w:val="left" w:pos="1560"/>
                                <w:tab w:val="center" w:pos="3119"/>
                              </w:tabs>
                              <w:rPr>
                                <w:sz w:val="26"/>
                                <w:szCs w:val="26"/>
                              </w:rPr>
                            </w:pPr>
                          </w:p>
                        </w:tc>
                        <w:tc>
                          <w:tcPr>
                            <w:tcW w:w="2161" w:type="dxa"/>
                          </w:tcPr>
                          <w:p w14:paraId="069A49E7" w14:textId="77777777" w:rsidR="00FE4DCE" w:rsidRPr="002F7477" w:rsidRDefault="00FE4DCE" w:rsidP="002364F9">
                            <w:pPr>
                              <w:tabs>
                                <w:tab w:val="left" w:pos="1560"/>
                                <w:tab w:val="center" w:pos="3119"/>
                              </w:tabs>
                              <w:rPr>
                                <w:sz w:val="26"/>
                                <w:szCs w:val="26"/>
                              </w:rPr>
                            </w:pPr>
                          </w:p>
                        </w:tc>
                        <w:tc>
                          <w:tcPr>
                            <w:tcW w:w="2327" w:type="dxa"/>
                          </w:tcPr>
                          <w:p w14:paraId="6811C755" w14:textId="77777777" w:rsidR="00FE4DCE" w:rsidRPr="002F7477" w:rsidRDefault="00FE4DCE" w:rsidP="002364F9">
                            <w:pPr>
                              <w:tabs>
                                <w:tab w:val="left" w:pos="1560"/>
                                <w:tab w:val="center" w:pos="3119"/>
                              </w:tabs>
                              <w:rPr>
                                <w:sz w:val="26"/>
                                <w:szCs w:val="26"/>
                              </w:rPr>
                            </w:pPr>
                          </w:p>
                        </w:tc>
                        <w:tc>
                          <w:tcPr>
                            <w:tcW w:w="1701" w:type="dxa"/>
                          </w:tcPr>
                          <w:p w14:paraId="0D18EC5C" w14:textId="77777777" w:rsidR="00FE4DCE" w:rsidRPr="002F7477" w:rsidRDefault="00FE4DCE" w:rsidP="002364F9">
                            <w:pPr>
                              <w:tabs>
                                <w:tab w:val="left" w:pos="1560"/>
                                <w:tab w:val="center" w:pos="3119"/>
                              </w:tabs>
                              <w:rPr>
                                <w:sz w:val="26"/>
                                <w:szCs w:val="26"/>
                              </w:rPr>
                            </w:pPr>
                          </w:p>
                        </w:tc>
                        <w:tc>
                          <w:tcPr>
                            <w:tcW w:w="1448" w:type="dxa"/>
                          </w:tcPr>
                          <w:p w14:paraId="10304F28" w14:textId="77777777" w:rsidR="00FE4DCE" w:rsidRPr="002F7477" w:rsidRDefault="00FE4DCE" w:rsidP="002364F9">
                            <w:pPr>
                              <w:tabs>
                                <w:tab w:val="left" w:pos="1560"/>
                                <w:tab w:val="center" w:pos="3119"/>
                              </w:tabs>
                              <w:rPr>
                                <w:sz w:val="26"/>
                                <w:szCs w:val="26"/>
                              </w:rPr>
                            </w:pPr>
                          </w:p>
                        </w:tc>
                      </w:tr>
                      <w:tr w:rsidR="00FE4DCE" w:rsidRPr="002F7477" w14:paraId="6DA3706F" w14:textId="77777777" w:rsidTr="002364F9">
                        <w:trPr>
                          <w:trHeight w:val="333"/>
                        </w:trPr>
                        <w:tc>
                          <w:tcPr>
                            <w:tcW w:w="735" w:type="dxa"/>
                          </w:tcPr>
                          <w:p w14:paraId="06FDE0FE" w14:textId="77777777" w:rsidR="00FE4DCE" w:rsidRPr="002F7477" w:rsidRDefault="00FE4DCE" w:rsidP="002364F9">
                            <w:pPr>
                              <w:tabs>
                                <w:tab w:val="left" w:pos="1560"/>
                                <w:tab w:val="center" w:pos="3119"/>
                              </w:tabs>
                              <w:rPr>
                                <w:sz w:val="26"/>
                                <w:szCs w:val="26"/>
                              </w:rPr>
                            </w:pPr>
                          </w:p>
                        </w:tc>
                        <w:tc>
                          <w:tcPr>
                            <w:tcW w:w="2161" w:type="dxa"/>
                          </w:tcPr>
                          <w:p w14:paraId="54AD1450" w14:textId="77777777" w:rsidR="00FE4DCE" w:rsidRPr="002F7477" w:rsidRDefault="00FE4DCE" w:rsidP="002364F9">
                            <w:pPr>
                              <w:tabs>
                                <w:tab w:val="left" w:pos="1560"/>
                                <w:tab w:val="center" w:pos="3119"/>
                              </w:tabs>
                              <w:rPr>
                                <w:sz w:val="26"/>
                                <w:szCs w:val="26"/>
                              </w:rPr>
                            </w:pPr>
                          </w:p>
                        </w:tc>
                        <w:tc>
                          <w:tcPr>
                            <w:tcW w:w="2327" w:type="dxa"/>
                          </w:tcPr>
                          <w:p w14:paraId="0EF12911" w14:textId="77777777" w:rsidR="00FE4DCE" w:rsidRPr="002F7477" w:rsidRDefault="00FE4DCE" w:rsidP="002364F9">
                            <w:pPr>
                              <w:tabs>
                                <w:tab w:val="left" w:pos="1560"/>
                                <w:tab w:val="center" w:pos="3119"/>
                              </w:tabs>
                              <w:rPr>
                                <w:sz w:val="26"/>
                                <w:szCs w:val="26"/>
                              </w:rPr>
                            </w:pPr>
                          </w:p>
                        </w:tc>
                        <w:tc>
                          <w:tcPr>
                            <w:tcW w:w="1701" w:type="dxa"/>
                          </w:tcPr>
                          <w:p w14:paraId="54C12925" w14:textId="77777777" w:rsidR="00FE4DCE" w:rsidRPr="002F7477" w:rsidRDefault="00FE4DCE" w:rsidP="002364F9">
                            <w:pPr>
                              <w:tabs>
                                <w:tab w:val="left" w:pos="1560"/>
                                <w:tab w:val="center" w:pos="3119"/>
                              </w:tabs>
                              <w:rPr>
                                <w:sz w:val="26"/>
                                <w:szCs w:val="26"/>
                              </w:rPr>
                            </w:pPr>
                          </w:p>
                        </w:tc>
                        <w:tc>
                          <w:tcPr>
                            <w:tcW w:w="1448" w:type="dxa"/>
                          </w:tcPr>
                          <w:p w14:paraId="11546495" w14:textId="77777777" w:rsidR="00FE4DCE" w:rsidRPr="002F7477" w:rsidRDefault="00FE4DCE" w:rsidP="002364F9">
                            <w:pPr>
                              <w:tabs>
                                <w:tab w:val="left" w:pos="1560"/>
                                <w:tab w:val="center" w:pos="3119"/>
                              </w:tabs>
                              <w:rPr>
                                <w:sz w:val="26"/>
                                <w:szCs w:val="26"/>
                              </w:rPr>
                            </w:pPr>
                          </w:p>
                        </w:tc>
                      </w:tr>
                    </w:tbl>
                    <w:p w14:paraId="321D3707" w14:textId="77777777" w:rsidR="00FE4DCE" w:rsidRPr="002F7477" w:rsidRDefault="00FE4DCE" w:rsidP="002F7477">
                      <w:pPr>
                        <w:tabs>
                          <w:tab w:val="left" w:pos="1560"/>
                          <w:tab w:val="center" w:pos="3119"/>
                        </w:tabs>
                        <w:rPr>
                          <w:sz w:val="26"/>
                          <w:szCs w:val="26"/>
                        </w:rPr>
                      </w:pPr>
                      <w:r w:rsidRPr="002F7477">
                        <w:rPr>
                          <w:sz w:val="26"/>
                          <w:szCs w:val="26"/>
                        </w:rPr>
                        <w:tab/>
                      </w:r>
                      <w:r w:rsidRPr="002F7477">
                        <w:rPr>
                          <w:sz w:val="26"/>
                          <w:szCs w:val="26"/>
                        </w:rPr>
                        <w:tab/>
                      </w:r>
                      <w:r w:rsidRPr="002F7477">
                        <w:rPr>
                          <w:sz w:val="26"/>
                          <w:szCs w:val="26"/>
                        </w:rPr>
                        <w:tab/>
                      </w:r>
                      <w:r w:rsidRPr="002F7477">
                        <w:rPr>
                          <w:sz w:val="26"/>
                          <w:szCs w:val="26"/>
                        </w:rPr>
                        <w:tab/>
                      </w:r>
                      <w:r w:rsidRPr="002F7477">
                        <w:rPr>
                          <w:sz w:val="26"/>
                          <w:szCs w:val="26"/>
                        </w:rPr>
                        <w:tab/>
                        <w:t>Kế toán</w:t>
                      </w:r>
                    </w:p>
                  </w:txbxContent>
                </v:textbox>
                <w10:wrap type="topAndBottom" anchorx="margin"/>
              </v:shape>
            </w:pict>
          </mc:Fallback>
        </mc:AlternateContent>
      </w:r>
    </w:p>
    <w:p w14:paraId="5319926A" w14:textId="35F00E15" w:rsidR="00A86497" w:rsidRDefault="00A86497" w:rsidP="00C05B9F"/>
    <w:p w14:paraId="15CD790B" w14:textId="6E1C8AB4" w:rsidR="002F7477" w:rsidRPr="002F7477" w:rsidRDefault="002F7477" w:rsidP="00C05B9F"/>
    <w:p w14:paraId="5B097F5B" w14:textId="77777777" w:rsidR="00F212BA" w:rsidRDefault="00F212BA">
      <w:pPr>
        <w:suppressAutoHyphens w:val="0"/>
        <w:spacing w:before="0" w:after="0" w:line="240" w:lineRule="auto"/>
        <w:ind w:firstLine="0"/>
        <w:jc w:val="left"/>
        <w:rPr>
          <w:sz w:val="26"/>
          <w:szCs w:val="26"/>
        </w:rPr>
      </w:pPr>
      <w:r>
        <w:br w:type="page"/>
      </w:r>
    </w:p>
    <w:p w14:paraId="1C54D78E" w14:textId="4DBA80EE" w:rsidR="002F7477" w:rsidRDefault="00F212BA" w:rsidP="00C05B9F">
      <w:pPr>
        <w:pStyle w:val="Heading4"/>
      </w:pPr>
      <w:r w:rsidRPr="006A47E2">
        <w:rPr>
          <w:noProof/>
          <w:sz w:val="18"/>
          <w:szCs w:val="18"/>
          <w:lang w:eastAsia="en-US"/>
        </w:rPr>
        <w:lastRenderedPageBreak/>
        <mc:AlternateContent>
          <mc:Choice Requires="wps">
            <w:drawing>
              <wp:anchor distT="0" distB="0" distL="114300" distR="114300" simplePos="0" relativeHeight="251631616" behindDoc="0" locked="0" layoutInCell="1" allowOverlap="1" wp14:anchorId="1CE6847D" wp14:editId="53480D5F">
                <wp:simplePos x="0" y="0"/>
                <wp:positionH relativeFrom="column">
                  <wp:posOffset>208356</wp:posOffset>
                </wp:positionH>
                <wp:positionV relativeFrom="paragraph">
                  <wp:posOffset>466479</wp:posOffset>
                </wp:positionV>
                <wp:extent cx="5459095" cy="3038475"/>
                <wp:effectExtent l="0" t="0" r="27305" b="28575"/>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9095" cy="3038475"/>
                        </a:xfrm>
                        <a:prstGeom prst="rect">
                          <a:avLst/>
                        </a:prstGeom>
                        <a:solidFill>
                          <a:srgbClr val="FFFFFF"/>
                        </a:solidFill>
                        <a:ln w="9525">
                          <a:solidFill>
                            <a:srgbClr val="000000"/>
                          </a:solidFill>
                          <a:miter lim="800000"/>
                          <a:headEnd/>
                          <a:tailEnd/>
                        </a:ln>
                      </wps:spPr>
                      <wps:txbx>
                        <w:txbxContent>
                          <w:p w14:paraId="14C6A878" w14:textId="77777777" w:rsidR="00FE4DCE" w:rsidRPr="00A86497" w:rsidRDefault="00FE4DCE" w:rsidP="002F7477">
                            <w:pPr>
                              <w:tabs>
                                <w:tab w:val="left" w:pos="1560"/>
                                <w:tab w:val="center" w:pos="3119"/>
                              </w:tabs>
                              <w:rPr>
                                <w:sz w:val="26"/>
                                <w:szCs w:val="26"/>
                              </w:rPr>
                            </w:pPr>
                            <w:r w:rsidRPr="00A86497">
                              <w:rPr>
                                <w:b/>
                                <w:sz w:val="26"/>
                                <w:szCs w:val="26"/>
                              </w:rPr>
                              <w:t>BM5.3.1:</w:t>
                            </w:r>
                            <w:r w:rsidRPr="00A86497">
                              <w:rPr>
                                <w:sz w:val="26"/>
                                <w:szCs w:val="26"/>
                              </w:rPr>
                              <w:tab/>
                            </w:r>
                            <w:r w:rsidRPr="00A86497">
                              <w:rPr>
                                <w:sz w:val="26"/>
                                <w:szCs w:val="26"/>
                              </w:rPr>
                              <w:tab/>
                              <w:t>BÁO CÁO DOANH THU BÁN HÀNG</w:t>
                            </w:r>
                          </w:p>
                          <w:p w14:paraId="2439C096" w14:textId="77777777" w:rsidR="00FE4DCE" w:rsidRPr="00A86497" w:rsidRDefault="00FE4DCE" w:rsidP="002F7477">
                            <w:pPr>
                              <w:tabs>
                                <w:tab w:val="left" w:pos="1560"/>
                                <w:tab w:val="center" w:pos="3119"/>
                              </w:tabs>
                              <w:rPr>
                                <w:sz w:val="26"/>
                                <w:szCs w:val="26"/>
                              </w:rPr>
                            </w:pPr>
                            <w:r w:rsidRPr="00A86497">
                              <w:rPr>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7"/>
                              <w:gridCol w:w="2102"/>
                              <w:gridCol w:w="2261"/>
                              <w:gridCol w:w="1665"/>
                              <w:gridCol w:w="1424"/>
                            </w:tblGrid>
                            <w:tr w:rsidR="00FE4DCE" w:rsidRPr="00A86497" w14:paraId="1DD9E816" w14:textId="77777777" w:rsidTr="002364F9">
                              <w:trPr>
                                <w:trHeight w:val="351"/>
                              </w:trPr>
                              <w:tc>
                                <w:tcPr>
                                  <w:tcW w:w="735" w:type="dxa"/>
                                </w:tcPr>
                                <w:p w14:paraId="569E0EC9" w14:textId="77777777" w:rsidR="00FE4DCE" w:rsidRPr="00A86497" w:rsidRDefault="00FE4DCE" w:rsidP="002364F9">
                                  <w:pPr>
                                    <w:tabs>
                                      <w:tab w:val="left" w:pos="1560"/>
                                      <w:tab w:val="center" w:pos="3119"/>
                                    </w:tabs>
                                    <w:ind w:firstLine="0"/>
                                    <w:jc w:val="center"/>
                                    <w:rPr>
                                      <w:sz w:val="26"/>
                                      <w:szCs w:val="26"/>
                                    </w:rPr>
                                  </w:pPr>
                                  <w:r w:rsidRPr="00A86497">
                                    <w:rPr>
                                      <w:sz w:val="26"/>
                                      <w:szCs w:val="26"/>
                                    </w:rPr>
                                    <w:t>Stt</w:t>
                                  </w:r>
                                </w:p>
                              </w:tc>
                              <w:tc>
                                <w:tcPr>
                                  <w:tcW w:w="2161" w:type="dxa"/>
                                </w:tcPr>
                                <w:p w14:paraId="08AA1C20" w14:textId="77777777" w:rsidR="00FE4DCE" w:rsidRPr="00A86497" w:rsidRDefault="00FE4DCE" w:rsidP="002364F9">
                                  <w:pPr>
                                    <w:tabs>
                                      <w:tab w:val="left" w:pos="1560"/>
                                      <w:tab w:val="center" w:pos="3119"/>
                                    </w:tabs>
                                    <w:ind w:hanging="76"/>
                                    <w:jc w:val="center"/>
                                    <w:rPr>
                                      <w:sz w:val="26"/>
                                      <w:szCs w:val="26"/>
                                    </w:rPr>
                                  </w:pPr>
                                  <w:r w:rsidRPr="00A86497">
                                    <w:rPr>
                                      <w:sz w:val="26"/>
                                      <w:szCs w:val="26"/>
                                    </w:rPr>
                                    <w:t>Mã hàng</w:t>
                                  </w:r>
                                </w:p>
                              </w:tc>
                              <w:tc>
                                <w:tcPr>
                                  <w:tcW w:w="2327" w:type="dxa"/>
                                </w:tcPr>
                                <w:p w14:paraId="0105A8B5" w14:textId="77777777" w:rsidR="00FE4DCE" w:rsidRPr="00A86497" w:rsidRDefault="00FE4DCE" w:rsidP="002364F9">
                                  <w:pPr>
                                    <w:tabs>
                                      <w:tab w:val="left" w:pos="1560"/>
                                      <w:tab w:val="center" w:pos="3119"/>
                                    </w:tabs>
                                    <w:ind w:firstLine="0"/>
                                    <w:jc w:val="center"/>
                                    <w:rPr>
                                      <w:sz w:val="26"/>
                                      <w:szCs w:val="26"/>
                                    </w:rPr>
                                  </w:pPr>
                                  <w:r w:rsidRPr="00A86497">
                                    <w:rPr>
                                      <w:sz w:val="26"/>
                                      <w:szCs w:val="26"/>
                                    </w:rPr>
                                    <w:t>Tên hàng</w:t>
                                  </w:r>
                                </w:p>
                              </w:tc>
                              <w:tc>
                                <w:tcPr>
                                  <w:tcW w:w="1701" w:type="dxa"/>
                                </w:tcPr>
                                <w:p w14:paraId="5125DA41" w14:textId="77777777" w:rsidR="00FE4DCE" w:rsidRPr="00A86497" w:rsidRDefault="00FE4DCE" w:rsidP="00A86497">
                                  <w:pPr>
                                    <w:tabs>
                                      <w:tab w:val="left" w:pos="1560"/>
                                      <w:tab w:val="center" w:pos="3119"/>
                                    </w:tabs>
                                    <w:ind w:firstLine="0"/>
                                    <w:jc w:val="center"/>
                                    <w:rPr>
                                      <w:sz w:val="26"/>
                                      <w:szCs w:val="26"/>
                                    </w:rPr>
                                  </w:pPr>
                                  <w:r w:rsidRPr="00A86497">
                                    <w:rPr>
                                      <w:sz w:val="26"/>
                                      <w:szCs w:val="26"/>
                                    </w:rPr>
                                    <w:t>Số lượng</w:t>
                                  </w:r>
                                </w:p>
                              </w:tc>
                              <w:tc>
                                <w:tcPr>
                                  <w:tcW w:w="1448" w:type="dxa"/>
                                </w:tcPr>
                                <w:p w14:paraId="3432D9CA" w14:textId="77777777" w:rsidR="00FE4DCE" w:rsidRPr="00A86497" w:rsidRDefault="00FE4DCE" w:rsidP="002364F9">
                                  <w:pPr>
                                    <w:tabs>
                                      <w:tab w:val="left" w:pos="1560"/>
                                      <w:tab w:val="center" w:pos="3119"/>
                                    </w:tabs>
                                    <w:ind w:hanging="14"/>
                                    <w:jc w:val="center"/>
                                    <w:rPr>
                                      <w:sz w:val="26"/>
                                      <w:szCs w:val="26"/>
                                    </w:rPr>
                                  </w:pPr>
                                  <w:r w:rsidRPr="00A86497">
                                    <w:rPr>
                                      <w:sz w:val="26"/>
                                      <w:szCs w:val="26"/>
                                    </w:rPr>
                                    <w:t>Thành tiền</w:t>
                                  </w:r>
                                </w:p>
                              </w:tc>
                            </w:tr>
                            <w:tr w:rsidR="00FE4DCE" w:rsidRPr="00A86497" w14:paraId="170598CB" w14:textId="77777777" w:rsidTr="002364F9">
                              <w:trPr>
                                <w:trHeight w:val="351"/>
                              </w:trPr>
                              <w:tc>
                                <w:tcPr>
                                  <w:tcW w:w="735" w:type="dxa"/>
                                </w:tcPr>
                                <w:p w14:paraId="4BA95554" w14:textId="77777777" w:rsidR="00FE4DCE" w:rsidRPr="00A86497" w:rsidRDefault="00FE4DCE" w:rsidP="002364F9">
                                  <w:pPr>
                                    <w:tabs>
                                      <w:tab w:val="left" w:pos="1560"/>
                                      <w:tab w:val="center" w:pos="3119"/>
                                    </w:tabs>
                                    <w:rPr>
                                      <w:sz w:val="26"/>
                                      <w:szCs w:val="26"/>
                                    </w:rPr>
                                  </w:pPr>
                                </w:p>
                              </w:tc>
                              <w:tc>
                                <w:tcPr>
                                  <w:tcW w:w="2161" w:type="dxa"/>
                                </w:tcPr>
                                <w:p w14:paraId="3A3B6057" w14:textId="77777777" w:rsidR="00FE4DCE" w:rsidRPr="00A86497" w:rsidRDefault="00FE4DCE" w:rsidP="002364F9">
                                  <w:pPr>
                                    <w:tabs>
                                      <w:tab w:val="left" w:pos="1560"/>
                                      <w:tab w:val="center" w:pos="3119"/>
                                    </w:tabs>
                                    <w:rPr>
                                      <w:sz w:val="26"/>
                                      <w:szCs w:val="26"/>
                                    </w:rPr>
                                  </w:pPr>
                                </w:p>
                              </w:tc>
                              <w:tc>
                                <w:tcPr>
                                  <w:tcW w:w="2327" w:type="dxa"/>
                                </w:tcPr>
                                <w:p w14:paraId="12EBC7DE" w14:textId="77777777" w:rsidR="00FE4DCE" w:rsidRPr="00A86497" w:rsidRDefault="00FE4DCE" w:rsidP="002364F9">
                                  <w:pPr>
                                    <w:tabs>
                                      <w:tab w:val="left" w:pos="1560"/>
                                      <w:tab w:val="center" w:pos="3119"/>
                                    </w:tabs>
                                    <w:rPr>
                                      <w:sz w:val="26"/>
                                      <w:szCs w:val="26"/>
                                    </w:rPr>
                                  </w:pPr>
                                </w:p>
                              </w:tc>
                              <w:tc>
                                <w:tcPr>
                                  <w:tcW w:w="1701" w:type="dxa"/>
                                </w:tcPr>
                                <w:p w14:paraId="7A5F5674" w14:textId="77777777" w:rsidR="00FE4DCE" w:rsidRPr="00A86497" w:rsidRDefault="00FE4DCE" w:rsidP="002364F9">
                                  <w:pPr>
                                    <w:tabs>
                                      <w:tab w:val="left" w:pos="1560"/>
                                      <w:tab w:val="center" w:pos="3119"/>
                                    </w:tabs>
                                    <w:rPr>
                                      <w:sz w:val="26"/>
                                      <w:szCs w:val="26"/>
                                    </w:rPr>
                                  </w:pPr>
                                </w:p>
                              </w:tc>
                              <w:tc>
                                <w:tcPr>
                                  <w:tcW w:w="1448" w:type="dxa"/>
                                </w:tcPr>
                                <w:p w14:paraId="368492EF" w14:textId="77777777" w:rsidR="00FE4DCE" w:rsidRPr="00A86497" w:rsidRDefault="00FE4DCE" w:rsidP="002364F9">
                                  <w:pPr>
                                    <w:tabs>
                                      <w:tab w:val="left" w:pos="1560"/>
                                      <w:tab w:val="center" w:pos="3119"/>
                                    </w:tabs>
                                    <w:rPr>
                                      <w:sz w:val="26"/>
                                      <w:szCs w:val="26"/>
                                    </w:rPr>
                                  </w:pPr>
                                </w:p>
                              </w:tc>
                            </w:tr>
                            <w:tr w:rsidR="00FE4DCE" w:rsidRPr="00A86497" w14:paraId="0856938B" w14:textId="77777777" w:rsidTr="002364F9">
                              <w:trPr>
                                <w:trHeight w:val="333"/>
                              </w:trPr>
                              <w:tc>
                                <w:tcPr>
                                  <w:tcW w:w="735" w:type="dxa"/>
                                  <w:tcBorders>
                                    <w:bottom w:val="single" w:sz="4" w:space="0" w:color="auto"/>
                                  </w:tcBorders>
                                </w:tcPr>
                                <w:p w14:paraId="4CC35F8A" w14:textId="77777777" w:rsidR="00FE4DCE" w:rsidRPr="00A86497" w:rsidRDefault="00FE4DCE" w:rsidP="002364F9">
                                  <w:pPr>
                                    <w:tabs>
                                      <w:tab w:val="left" w:pos="1560"/>
                                      <w:tab w:val="center" w:pos="3119"/>
                                    </w:tabs>
                                    <w:rPr>
                                      <w:sz w:val="26"/>
                                      <w:szCs w:val="26"/>
                                    </w:rPr>
                                  </w:pPr>
                                </w:p>
                              </w:tc>
                              <w:tc>
                                <w:tcPr>
                                  <w:tcW w:w="2161" w:type="dxa"/>
                                  <w:tcBorders>
                                    <w:bottom w:val="single" w:sz="4" w:space="0" w:color="auto"/>
                                  </w:tcBorders>
                                </w:tcPr>
                                <w:p w14:paraId="7E350905" w14:textId="77777777" w:rsidR="00FE4DCE" w:rsidRPr="00A86497" w:rsidRDefault="00FE4DCE" w:rsidP="002364F9">
                                  <w:pPr>
                                    <w:tabs>
                                      <w:tab w:val="left" w:pos="1560"/>
                                      <w:tab w:val="center" w:pos="3119"/>
                                    </w:tabs>
                                    <w:rPr>
                                      <w:sz w:val="26"/>
                                      <w:szCs w:val="26"/>
                                    </w:rPr>
                                  </w:pPr>
                                </w:p>
                              </w:tc>
                              <w:tc>
                                <w:tcPr>
                                  <w:tcW w:w="2327" w:type="dxa"/>
                                  <w:tcBorders>
                                    <w:bottom w:val="single" w:sz="4" w:space="0" w:color="auto"/>
                                  </w:tcBorders>
                                </w:tcPr>
                                <w:p w14:paraId="53A8077E" w14:textId="77777777" w:rsidR="00FE4DCE" w:rsidRPr="00A86497" w:rsidRDefault="00FE4DCE" w:rsidP="002364F9">
                                  <w:pPr>
                                    <w:tabs>
                                      <w:tab w:val="left" w:pos="1560"/>
                                      <w:tab w:val="center" w:pos="3119"/>
                                    </w:tabs>
                                    <w:rPr>
                                      <w:sz w:val="26"/>
                                      <w:szCs w:val="26"/>
                                    </w:rPr>
                                  </w:pPr>
                                </w:p>
                              </w:tc>
                              <w:tc>
                                <w:tcPr>
                                  <w:tcW w:w="1701" w:type="dxa"/>
                                  <w:tcBorders>
                                    <w:bottom w:val="single" w:sz="4" w:space="0" w:color="auto"/>
                                  </w:tcBorders>
                                </w:tcPr>
                                <w:p w14:paraId="70343E38" w14:textId="77777777" w:rsidR="00FE4DCE" w:rsidRPr="00A86497" w:rsidRDefault="00FE4DCE" w:rsidP="002364F9">
                                  <w:pPr>
                                    <w:tabs>
                                      <w:tab w:val="left" w:pos="1560"/>
                                      <w:tab w:val="center" w:pos="3119"/>
                                    </w:tabs>
                                    <w:rPr>
                                      <w:sz w:val="26"/>
                                      <w:szCs w:val="26"/>
                                    </w:rPr>
                                  </w:pPr>
                                </w:p>
                              </w:tc>
                              <w:tc>
                                <w:tcPr>
                                  <w:tcW w:w="1448" w:type="dxa"/>
                                </w:tcPr>
                                <w:p w14:paraId="1F43D532" w14:textId="77777777" w:rsidR="00FE4DCE" w:rsidRPr="00A86497" w:rsidRDefault="00FE4DCE" w:rsidP="002364F9">
                                  <w:pPr>
                                    <w:tabs>
                                      <w:tab w:val="left" w:pos="1560"/>
                                      <w:tab w:val="center" w:pos="3119"/>
                                    </w:tabs>
                                    <w:rPr>
                                      <w:sz w:val="26"/>
                                      <w:szCs w:val="26"/>
                                    </w:rPr>
                                  </w:pPr>
                                </w:p>
                              </w:tc>
                            </w:tr>
                            <w:tr w:rsidR="00FE4DCE" w:rsidRPr="00A86497" w14:paraId="7AE5EC50" w14:textId="77777777" w:rsidTr="002364F9">
                              <w:trPr>
                                <w:trHeight w:val="333"/>
                              </w:trPr>
                              <w:tc>
                                <w:tcPr>
                                  <w:tcW w:w="735" w:type="dxa"/>
                                  <w:tcBorders>
                                    <w:right w:val="nil"/>
                                  </w:tcBorders>
                                </w:tcPr>
                                <w:p w14:paraId="7C66EDB2" w14:textId="77777777" w:rsidR="00FE4DCE" w:rsidRPr="00A86497" w:rsidRDefault="00FE4DCE" w:rsidP="002364F9">
                                  <w:pPr>
                                    <w:tabs>
                                      <w:tab w:val="left" w:pos="1560"/>
                                      <w:tab w:val="center" w:pos="3119"/>
                                    </w:tabs>
                                    <w:rPr>
                                      <w:sz w:val="26"/>
                                      <w:szCs w:val="26"/>
                                    </w:rPr>
                                  </w:pPr>
                                </w:p>
                              </w:tc>
                              <w:tc>
                                <w:tcPr>
                                  <w:tcW w:w="2161" w:type="dxa"/>
                                  <w:tcBorders>
                                    <w:left w:val="nil"/>
                                    <w:right w:val="nil"/>
                                  </w:tcBorders>
                                </w:tcPr>
                                <w:p w14:paraId="13B9BA55" w14:textId="77777777" w:rsidR="00FE4DCE" w:rsidRPr="00A86497" w:rsidRDefault="00FE4DCE" w:rsidP="002364F9">
                                  <w:pPr>
                                    <w:tabs>
                                      <w:tab w:val="left" w:pos="1560"/>
                                      <w:tab w:val="center" w:pos="3119"/>
                                    </w:tabs>
                                    <w:rPr>
                                      <w:sz w:val="26"/>
                                      <w:szCs w:val="26"/>
                                    </w:rPr>
                                  </w:pPr>
                                </w:p>
                              </w:tc>
                              <w:tc>
                                <w:tcPr>
                                  <w:tcW w:w="2327" w:type="dxa"/>
                                  <w:tcBorders>
                                    <w:left w:val="nil"/>
                                    <w:right w:val="nil"/>
                                  </w:tcBorders>
                                </w:tcPr>
                                <w:p w14:paraId="572DFB4F" w14:textId="77777777" w:rsidR="00FE4DCE" w:rsidRPr="00A86497" w:rsidRDefault="00FE4DCE" w:rsidP="002364F9">
                                  <w:pPr>
                                    <w:tabs>
                                      <w:tab w:val="left" w:pos="1560"/>
                                      <w:tab w:val="center" w:pos="3119"/>
                                    </w:tabs>
                                    <w:rPr>
                                      <w:sz w:val="26"/>
                                      <w:szCs w:val="26"/>
                                    </w:rPr>
                                  </w:pPr>
                                </w:p>
                              </w:tc>
                              <w:tc>
                                <w:tcPr>
                                  <w:tcW w:w="1701" w:type="dxa"/>
                                  <w:tcBorders>
                                    <w:left w:val="nil"/>
                                  </w:tcBorders>
                                </w:tcPr>
                                <w:p w14:paraId="1A0EFAE4" w14:textId="77777777" w:rsidR="00FE4DCE" w:rsidRPr="00A86497" w:rsidRDefault="00FE4DCE" w:rsidP="002364F9">
                                  <w:pPr>
                                    <w:tabs>
                                      <w:tab w:val="left" w:pos="1560"/>
                                      <w:tab w:val="center" w:pos="3119"/>
                                    </w:tabs>
                                    <w:ind w:hanging="17"/>
                                    <w:rPr>
                                      <w:sz w:val="26"/>
                                      <w:szCs w:val="26"/>
                                    </w:rPr>
                                  </w:pPr>
                                  <w:r w:rsidRPr="00A86497">
                                    <w:rPr>
                                      <w:sz w:val="26"/>
                                      <w:szCs w:val="26"/>
                                    </w:rPr>
                                    <w:t>Tổng tiền</w:t>
                                  </w:r>
                                </w:p>
                              </w:tc>
                              <w:tc>
                                <w:tcPr>
                                  <w:tcW w:w="1448" w:type="dxa"/>
                                </w:tcPr>
                                <w:p w14:paraId="4BBBB39A" w14:textId="77777777" w:rsidR="00FE4DCE" w:rsidRPr="00A86497" w:rsidRDefault="00FE4DCE" w:rsidP="002364F9">
                                  <w:pPr>
                                    <w:tabs>
                                      <w:tab w:val="left" w:pos="1560"/>
                                      <w:tab w:val="center" w:pos="3119"/>
                                    </w:tabs>
                                    <w:rPr>
                                      <w:sz w:val="26"/>
                                      <w:szCs w:val="26"/>
                                    </w:rPr>
                                  </w:pPr>
                                </w:p>
                              </w:tc>
                            </w:tr>
                          </w:tbl>
                          <w:p w14:paraId="61A7C34E" w14:textId="77777777" w:rsidR="00FE4DCE" w:rsidRPr="00A86497" w:rsidRDefault="00FE4DCE" w:rsidP="002F7477">
                            <w:pPr>
                              <w:tabs>
                                <w:tab w:val="left" w:pos="1560"/>
                                <w:tab w:val="center" w:pos="3119"/>
                              </w:tabs>
                              <w:rPr>
                                <w:sz w:val="26"/>
                                <w:szCs w:val="26"/>
                              </w:rPr>
                            </w:pPr>
                            <w:r w:rsidRPr="00A86497">
                              <w:rPr>
                                <w:sz w:val="26"/>
                                <w:szCs w:val="26"/>
                              </w:rPr>
                              <w:tab/>
                            </w:r>
                            <w:r w:rsidRPr="00A86497">
                              <w:rPr>
                                <w:sz w:val="26"/>
                                <w:szCs w:val="26"/>
                              </w:rPr>
                              <w:tab/>
                            </w:r>
                            <w:r w:rsidRPr="00A86497">
                              <w:rPr>
                                <w:sz w:val="26"/>
                                <w:szCs w:val="26"/>
                              </w:rPr>
                              <w:tab/>
                            </w:r>
                            <w:r w:rsidRPr="00A86497">
                              <w:rPr>
                                <w:sz w:val="26"/>
                                <w:szCs w:val="26"/>
                              </w:rPr>
                              <w:tab/>
                            </w:r>
                            <w:r w:rsidRPr="00A86497">
                              <w:rPr>
                                <w:sz w:val="26"/>
                                <w:szCs w:val="26"/>
                              </w:rPr>
                              <w:tab/>
                              <w:t>Kế toán</w:t>
                            </w:r>
                          </w:p>
                        </w:txbxContent>
                      </wps:txbx>
                      <wps:bodyPr rot="0" vert="horz" wrap="square" lIns="54000" tIns="45720" rIns="5400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E6847D" id="Text Box 9" o:spid="_x0000_s1034" type="#_x0000_t202" style="position:absolute;left:0;text-align:left;margin-left:16.4pt;margin-top:36.75pt;width:429.85pt;height:239.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">
                <v:textbox inset="1.5mm,,1.5mm">
                  <w:txbxContent>
                    <w:p w14:paraId="14C6A878" w14:textId="77777777" w:rsidR="00FE4DCE" w:rsidRPr="00A86497" w:rsidRDefault="00FE4DCE" w:rsidP="002F7477">
                      <w:pPr>
                        <w:tabs>
                          <w:tab w:val="left" w:pos="1560"/>
                          <w:tab w:val="center" w:pos="3119"/>
                        </w:tabs>
                        <w:rPr>
                          <w:sz w:val="26"/>
                          <w:szCs w:val="26"/>
                        </w:rPr>
                      </w:pPr>
                      <w:r w:rsidRPr="00A86497">
                        <w:rPr>
                          <w:b/>
                          <w:sz w:val="26"/>
                          <w:szCs w:val="26"/>
                        </w:rPr>
                        <w:t>BM5.3.1:</w:t>
                      </w:r>
                      <w:r w:rsidRPr="00A86497">
                        <w:rPr>
                          <w:sz w:val="26"/>
                          <w:szCs w:val="26"/>
                        </w:rPr>
                        <w:tab/>
                      </w:r>
                      <w:r w:rsidRPr="00A86497">
                        <w:rPr>
                          <w:sz w:val="26"/>
                          <w:szCs w:val="26"/>
                        </w:rPr>
                        <w:tab/>
                        <w:t>BÁO CÁO DOANH THU BÁN HÀNG</w:t>
                      </w:r>
                    </w:p>
                    <w:p w14:paraId="2439C096" w14:textId="77777777" w:rsidR="00FE4DCE" w:rsidRPr="00A86497" w:rsidRDefault="00FE4DCE" w:rsidP="002F7477">
                      <w:pPr>
                        <w:tabs>
                          <w:tab w:val="left" w:pos="1560"/>
                          <w:tab w:val="center" w:pos="3119"/>
                        </w:tabs>
                        <w:rPr>
                          <w:sz w:val="26"/>
                          <w:szCs w:val="26"/>
                        </w:rPr>
                      </w:pPr>
                      <w:r w:rsidRPr="00A86497">
                        <w:rPr>
                          <w:sz w:val="26"/>
                          <w:szCs w:val="26"/>
                        </w:rPr>
                        <w:t>Tháng...Năm...</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7"/>
                        <w:gridCol w:w="2102"/>
                        <w:gridCol w:w="2261"/>
                        <w:gridCol w:w="1665"/>
                        <w:gridCol w:w="1424"/>
                      </w:tblGrid>
                      <w:tr w:rsidR="00FE4DCE" w:rsidRPr="00A86497" w14:paraId="1DD9E816" w14:textId="77777777" w:rsidTr="002364F9">
                        <w:trPr>
                          <w:trHeight w:val="351"/>
                        </w:trPr>
                        <w:tc>
                          <w:tcPr>
                            <w:tcW w:w="735" w:type="dxa"/>
                          </w:tcPr>
                          <w:p w14:paraId="569E0EC9" w14:textId="77777777" w:rsidR="00FE4DCE" w:rsidRPr="00A86497" w:rsidRDefault="00FE4DCE" w:rsidP="002364F9">
                            <w:pPr>
                              <w:tabs>
                                <w:tab w:val="left" w:pos="1560"/>
                                <w:tab w:val="center" w:pos="3119"/>
                              </w:tabs>
                              <w:ind w:firstLine="0"/>
                              <w:jc w:val="center"/>
                              <w:rPr>
                                <w:sz w:val="26"/>
                                <w:szCs w:val="26"/>
                              </w:rPr>
                            </w:pPr>
                            <w:r w:rsidRPr="00A86497">
                              <w:rPr>
                                <w:sz w:val="26"/>
                                <w:szCs w:val="26"/>
                              </w:rPr>
                              <w:t>Stt</w:t>
                            </w:r>
                          </w:p>
                        </w:tc>
                        <w:tc>
                          <w:tcPr>
                            <w:tcW w:w="2161" w:type="dxa"/>
                          </w:tcPr>
                          <w:p w14:paraId="08AA1C20" w14:textId="77777777" w:rsidR="00FE4DCE" w:rsidRPr="00A86497" w:rsidRDefault="00FE4DCE" w:rsidP="002364F9">
                            <w:pPr>
                              <w:tabs>
                                <w:tab w:val="left" w:pos="1560"/>
                                <w:tab w:val="center" w:pos="3119"/>
                              </w:tabs>
                              <w:ind w:hanging="76"/>
                              <w:jc w:val="center"/>
                              <w:rPr>
                                <w:sz w:val="26"/>
                                <w:szCs w:val="26"/>
                              </w:rPr>
                            </w:pPr>
                            <w:r w:rsidRPr="00A86497">
                              <w:rPr>
                                <w:sz w:val="26"/>
                                <w:szCs w:val="26"/>
                              </w:rPr>
                              <w:t>Mã hàng</w:t>
                            </w:r>
                          </w:p>
                        </w:tc>
                        <w:tc>
                          <w:tcPr>
                            <w:tcW w:w="2327" w:type="dxa"/>
                          </w:tcPr>
                          <w:p w14:paraId="0105A8B5" w14:textId="77777777" w:rsidR="00FE4DCE" w:rsidRPr="00A86497" w:rsidRDefault="00FE4DCE" w:rsidP="002364F9">
                            <w:pPr>
                              <w:tabs>
                                <w:tab w:val="left" w:pos="1560"/>
                                <w:tab w:val="center" w:pos="3119"/>
                              </w:tabs>
                              <w:ind w:firstLine="0"/>
                              <w:jc w:val="center"/>
                              <w:rPr>
                                <w:sz w:val="26"/>
                                <w:szCs w:val="26"/>
                              </w:rPr>
                            </w:pPr>
                            <w:r w:rsidRPr="00A86497">
                              <w:rPr>
                                <w:sz w:val="26"/>
                                <w:szCs w:val="26"/>
                              </w:rPr>
                              <w:t>Tên hàng</w:t>
                            </w:r>
                          </w:p>
                        </w:tc>
                        <w:tc>
                          <w:tcPr>
                            <w:tcW w:w="1701" w:type="dxa"/>
                          </w:tcPr>
                          <w:p w14:paraId="5125DA41" w14:textId="77777777" w:rsidR="00FE4DCE" w:rsidRPr="00A86497" w:rsidRDefault="00FE4DCE" w:rsidP="00A86497">
                            <w:pPr>
                              <w:tabs>
                                <w:tab w:val="left" w:pos="1560"/>
                                <w:tab w:val="center" w:pos="3119"/>
                              </w:tabs>
                              <w:ind w:firstLine="0"/>
                              <w:jc w:val="center"/>
                              <w:rPr>
                                <w:sz w:val="26"/>
                                <w:szCs w:val="26"/>
                              </w:rPr>
                            </w:pPr>
                            <w:r w:rsidRPr="00A86497">
                              <w:rPr>
                                <w:sz w:val="26"/>
                                <w:szCs w:val="26"/>
                              </w:rPr>
                              <w:t>Số lượng</w:t>
                            </w:r>
                          </w:p>
                        </w:tc>
                        <w:tc>
                          <w:tcPr>
                            <w:tcW w:w="1448" w:type="dxa"/>
                          </w:tcPr>
                          <w:p w14:paraId="3432D9CA" w14:textId="77777777" w:rsidR="00FE4DCE" w:rsidRPr="00A86497" w:rsidRDefault="00FE4DCE" w:rsidP="002364F9">
                            <w:pPr>
                              <w:tabs>
                                <w:tab w:val="left" w:pos="1560"/>
                                <w:tab w:val="center" w:pos="3119"/>
                              </w:tabs>
                              <w:ind w:hanging="14"/>
                              <w:jc w:val="center"/>
                              <w:rPr>
                                <w:sz w:val="26"/>
                                <w:szCs w:val="26"/>
                              </w:rPr>
                            </w:pPr>
                            <w:r w:rsidRPr="00A86497">
                              <w:rPr>
                                <w:sz w:val="26"/>
                                <w:szCs w:val="26"/>
                              </w:rPr>
                              <w:t>Thành tiền</w:t>
                            </w:r>
                          </w:p>
                        </w:tc>
                      </w:tr>
                      <w:tr w:rsidR="00FE4DCE" w:rsidRPr="00A86497" w14:paraId="170598CB" w14:textId="77777777" w:rsidTr="002364F9">
                        <w:trPr>
                          <w:trHeight w:val="351"/>
                        </w:trPr>
                        <w:tc>
                          <w:tcPr>
                            <w:tcW w:w="735" w:type="dxa"/>
                          </w:tcPr>
                          <w:p w14:paraId="4BA95554" w14:textId="77777777" w:rsidR="00FE4DCE" w:rsidRPr="00A86497" w:rsidRDefault="00FE4DCE" w:rsidP="002364F9">
                            <w:pPr>
                              <w:tabs>
                                <w:tab w:val="left" w:pos="1560"/>
                                <w:tab w:val="center" w:pos="3119"/>
                              </w:tabs>
                              <w:rPr>
                                <w:sz w:val="26"/>
                                <w:szCs w:val="26"/>
                              </w:rPr>
                            </w:pPr>
                          </w:p>
                        </w:tc>
                        <w:tc>
                          <w:tcPr>
                            <w:tcW w:w="2161" w:type="dxa"/>
                          </w:tcPr>
                          <w:p w14:paraId="3A3B6057" w14:textId="77777777" w:rsidR="00FE4DCE" w:rsidRPr="00A86497" w:rsidRDefault="00FE4DCE" w:rsidP="002364F9">
                            <w:pPr>
                              <w:tabs>
                                <w:tab w:val="left" w:pos="1560"/>
                                <w:tab w:val="center" w:pos="3119"/>
                              </w:tabs>
                              <w:rPr>
                                <w:sz w:val="26"/>
                                <w:szCs w:val="26"/>
                              </w:rPr>
                            </w:pPr>
                          </w:p>
                        </w:tc>
                        <w:tc>
                          <w:tcPr>
                            <w:tcW w:w="2327" w:type="dxa"/>
                          </w:tcPr>
                          <w:p w14:paraId="12EBC7DE" w14:textId="77777777" w:rsidR="00FE4DCE" w:rsidRPr="00A86497" w:rsidRDefault="00FE4DCE" w:rsidP="002364F9">
                            <w:pPr>
                              <w:tabs>
                                <w:tab w:val="left" w:pos="1560"/>
                                <w:tab w:val="center" w:pos="3119"/>
                              </w:tabs>
                              <w:rPr>
                                <w:sz w:val="26"/>
                                <w:szCs w:val="26"/>
                              </w:rPr>
                            </w:pPr>
                          </w:p>
                        </w:tc>
                        <w:tc>
                          <w:tcPr>
                            <w:tcW w:w="1701" w:type="dxa"/>
                          </w:tcPr>
                          <w:p w14:paraId="7A5F5674" w14:textId="77777777" w:rsidR="00FE4DCE" w:rsidRPr="00A86497" w:rsidRDefault="00FE4DCE" w:rsidP="002364F9">
                            <w:pPr>
                              <w:tabs>
                                <w:tab w:val="left" w:pos="1560"/>
                                <w:tab w:val="center" w:pos="3119"/>
                              </w:tabs>
                              <w:rPr>
                                <w:sz w:val="26"/>
                                <w:szCs w:val="26"/>
                              </w:rPr>
                            </w:pPr>
                          </w:p>
                        </w:tc>
                        <w:tc>
                          <w:tcPr>
                            <w:tcW w:w="1448" w:type="dxa"/>
                          </w:tcPr>
                          <w:p w14:paraId="368492EF" w14:textId="77777777" w:rsidR="00FE4DCE" w:rsidRPr="00A86497" w:rsidRDefault="00FE4DCE" w:rsidP="002364F9">
                            <w:pPr>
                              <w:tabs>
                                <w:tab w:val="left" w:pos="1560"/>
                                <w:tab w:val="center" w:pos="3119"/>
                              </w:tabs>
                              <w:rPr>
                                <w:sz w:val="26"/>
                                <w:szCs w:val="26"/>
                              </w:rPr>
                            </w:pPr>
                          </w:p>
                        </w:tc>
                      </w:tr>
                      <w:tr w:rsidR="00FE4DCE" w:rsidRPr="00A86497" w14:paraId="0856938B" w14:textId="77777777" w:rsidTr="002364F9">
                        <w:trPr>
                          <w:trHeight w:val="333"/>
                        </w:trPr>
                        <w:tc>
                          <w:tcPr>
                            <w:tcW w:w="735" w:type="dxa"/>
                            <w:tcBorders>
                              <w:bottom w:val="single" w:sz="4" w:space="0" w:color="auto"/>
                            </w:tcBorders>
                          </w:tcPr>
                          <w:p w14:paraId="4CC35F8A" w14:textId="77777777" w:rsidR="00FE4DCE" w:rsidRPr="00A86497" w:rsidRDefault="00FE4DCE" w:rsidP="002364F9">
                            <w:pPr>
                              <w:tabs>
                                <w:tab w:val="left" w:pos="1560"/>
                                <w:tab w:val="center" w:pos="3119"/>
                              </w:tabs>
                              <w:rPr>
                                <w:sz w:val="26"/>
                                <w:szCs w:val="26"/>
                              </w:rPr>
                            </w:pPr>
                          </w:p>
                        </w:tc>
                        <w:tc>
                          <w:tcPr>
                            <w:tcW w:w="2161" w:type="dxa"/>
                            <w:tcBorders>
                              <w:bottom w:val="single" w:sz="4" w:space="0" w:color="auto"/>
                            </w:tcBorders>
                          </w:tcPr>
                          <w:p w14:paraId="7E350905" w14:textId="77777777" w:rsidR="00FE4DCE" w:rsidRPr="00A86497" w:rsidRDefault="00FE4DCE" w:rsidP="002364F9">
                            <w:pPr>
                              <w:tabs>
                                <w:tab w:val="left" w:pos="1560"/>
                                <w:tab w:val="center" w:pos="3119"/>
                              </w:tabs>
                              <w:rPr>
                                <w:sz w:val="26"/>
                                <w:szCs w:val="26"/>
                              </w:rPr>
                            </w:pPr>
                          </w:p>
                        </w:tc>
                        <w:tc>
                          <w:tcPr>
                            <w:tcW w:w="2327" w:type="dxa"/>
                            <w:tcBorders>
                              <w:bottom w:val="single" w:sz="4" w:space="0" w:color="auto"/>
                            </w:tcBorders>
                          </w:tcPr>
                          <w:p w14:paraId="53A8077E" w14:textId="77777777" w:rsidR="00FE4DCE" w:rsidRPr="00A86497" w:rsidRDefault="00FE4DCE" w:rsidP="002364F9">
                            <w:pPr>
                              <w:tabs>
                                <w:tab w:val="left" w:pos="1560"/>
                                <w:tab w:val="center" w:pos="3119"/>
                              </w:tabs>
                              <w:rPr>
                                <w:sz w:val="26"/>
                                <w:szCs w:val="26"/>
                              </w:rPr>
                            </w:pPr>
                          </w:p>
                        </w:tc>
                        <w:tc>
                          <w:tcPr>
                            <w:tcW w:w="1701" w:type="dxa"/>
                            <w:tcBorders>
                              <w:bottom w:val="single" w:sz="4" w:space="0" w:color="auto"/>
                            </w:tcBorders>
                          </w:tcPr>
                          <w:p w14:paraId="70343E38" w14:textId="77777777" w:rsidR="00FE4DCE" w:rsidRPr="00A86497" w:rsidRDefault="00FE4DCE" w:rsidP="002364F9">
                            <w:pPr>
                              <w:tabs>
                                <w:tab w:val="left" w:pos="1560"/>
                                <w:tab w:val="center" w:pos="3119"/>
                              </w:tabs>
                              <w:rPr>
                                <w:sz w:val="26"/>
                                <w:szCs w:val="26"/>
                              </w:rPr>
                            </w:pPr>
                          </w:p>
                        </w:tc>
                        <w:tc>
                          <w:tcPr>
                            <w:tcW w:w="1448" w:type="dxa"/>
                          </w:tcPr>
                          <w:p w14:paraId="1F43D532" w14:textId="77777777" w:rsidR="00FE4DCE" w:rsidRPr="00A86497" w:rsidRDefault="00FE4DCE" w:rsidP="002364F9">
                            <w:pPr>
                              <w:tabs>
                                <w:tab w:val="left" w:pos="1560"/>
                                <w:tab w:val="center" w:pos="3119"/>
                              </w:tabs>
                              <w:rPr>
                                <w:sz w:val="26"/>
                                <w:szCs w:val="26"/>
                              </w:rPr>
                            </w:pPr>
                          </w:p>
                        </w:tc>
                      </w:tr>
                      <w:tr w:rsidR="00FE4DCE" w:rsidRPr="00A86497" w14:paraId="7AE5EC50" w14:textId="77777777" w:rsidTr="002364F9">
                        <w:trPr>
                          <w:trHeight w:val="333"/>
                        </w:trPr>
                        <w:tc>
                          <w:tcPr>
                            <w:tcW w:w="735" w:type="dxa"/>
                            <w:tcBorders>
                              <w:right w:val="nil"/>
                            </w:tcBorders>
                          </w:tcPr>
                          <w:p w14:paraId="7C66EDB2" w14:textId="77777777" w:rsidR="00FE4DCE" w:rsidRPr="00A86497" w:rsidRDefault="00FE4DCE" w:rsidP="002364F9">
                            <w:pPr>
                              <w:tabs>
                                <w:tab w:val="left" w:pos="1560"/>
                                <w:tab w:val="center" w:pos="3119"/>
                              </w:tabs>
                              <w:rPr>
                                <w:sz w:val="26"/>
                                <w:szCs w:val="26"/>
                              </w:rPr>
                            </w:pPr>
                          </w:p>
                        </w:tc>
                        <w:tc>
                          <w:tcPr>
                            <w:tcW w:w="2161" w:type="dxa"/>
                            <w:tcBorders>
                              <w:left w:val="nil"/>
                              <w:right w:val="nil"/>
                            </w:tcBorders>
                          </w:tcPr>
                          <w:p w14:paraId="13B9BA55" w14:textId="77777777" w:rsidR="00FE4DCE" w:rsidRPr="00A86497" w:rsidRDefault="00FE4DCE" w:rsidP="002364F9">
                            <w:pPr>
                              <w:tabs>
                                <w:tab w:val="left" w:pos="1560"/>
                                <w:tab w:val="center" w:pos="3119"/>
                              </w:tabs>
                              <w:rPr>
                                <w:sz w:val="26"/>
                                <w:szCs w:val="26"/>
                              </w:rPr>
                            </w:pPr>
                          </w:p>
                        </w:tc>
                        <w:tc>
                          <w:tcPr>
                            <w:tcW w:w="2327" w:type="dxa"/>
                            <w:tcBorders>
                              <w:left w:val="nil"/>
                              <w:right w:val="nil"/>
                            </w:tcBorders>
                          </w:tcPr>
                          <w:p w14:paraId="572DFB4F" w14:textId="77777777" w:rsidR="00FE4DCE" w:rsidRPr="00A86497" w:rsidRDefault="00FE4DCE" w:rsidP="002364F9">
                            <w:pPr>
                              <w:tabs>
                                <w:tab w:val="left" w:pos="1560"/>
                                <w:tab w:val="center" w:pos="3119"/>
                              </w:tabs>
                              <w:rPr>
                                <w:sz w:val="26"/>
                                <w:szCs w:val="26"/>
                              </w:rPr>
                            </w:pPr>
                          </w:p>
                        </w:tc>
                        <w:tc>
                          <w:tcPr>
                            <w:tcW w:w="1701" w:type="dxa"/>
                            <w:tcBorders>
                              <w:left w:val="nil"/>
                            </w:tcBorders>
                          </w:tcPr>
                          <w:p w14:paraId="1A0EFAE4" w14:textId="77777777" w:rsidR="00FE4DCE" w:rsidRPr="00A86497" w:rsidRDefault="00FE4DCE" w:rsidP="002364F9">
                            <w:pPr>
                              <w:tabs>
                                <w:tab w:val="left" w:pos="1560"/>
                                <w:tab w:val="center" w:pos="3119"/>
                              </w:tabs>
                              <w:ind w:hanging="17"/>
                              <w:rPr>
                                <w:sz w:val="26"/>
                                <w:szCs w:val="26"/>
                              </w:rPr>
                            </w:pPr>
                            <w:r w:rsidRPr="00A86497">
                              <w:rPr>
                                <w:sz w:val="26"/>
                                <w:szCs w:val="26"/>
                              </w:rPr>
                              <w:t>Tổng tiền</w:t>
                            </w:r>
                          </w:p>
                        </w:tc>
                        <w:tc>
                          <w:tcPr>
                            <w:tcW w:w="1448" w:type="dxa"/>
                          </w:tcPr>
                          <w:p w14:paraId="4BBBB39A" w14:textId="77777777" w:rsidR="00FE4DCE" w:rsidRPr="00A86497" w:rsidRDefault="00FE4DCE" w:rsidP="002364F9">
                            <w:pPr>
                              <w:tabs>
                                <w:tab w:val="left" w:pos="1560"/>
                                <w:tab w:val="center" w:pos="3119"/>
                              </w:tabs>
                              <w:rPr>
                                <w:sz w:val="26"/>
                                <w:szCs w:val="26"/>
                              </w:rPr>
                            </w:pPr>
                          </w:p>
                        </w:tc>
                      </w:tr>
                    </w:tbl>
                    <w:p w14:paraId="61A7C34E" w14:textId="77777777" w:rsidR="00FE4DCE" w:rsidRPr="00A86497" w:rsidRDefault="00FE4DCE" w:rsidP="002F7477">
                      <w:pPr>
                        <w:tabs>
                          <w:tab w:val="left" w:pos="1560"/>
                          <w:tab w:val="center" w:pos="3119"/>
                        </w:tabs>
                        <w:rPr>
                          <w:sz w:val="26"/>
                          <w:szCs w:val="26"/>
                        </w:rPr>
                      </w:pPr>
                      <w:r w:rsidRPr="00A86497">
                        <w:rPr>
                          <w:sz w:val="26"/>
                          <w:szCs w:val="26"/>
                        </w:rPr>
                        <w:tab/>
                      </w:r>
                      <w:r w:rsidRPr="00A86497">
                        <w:rPr>
                          <w:sz w:val="26"/>
                          <w:szCs w:val="26"/>
                        </w:rPr>
                        <w:tab/>
                      </w:r>
                      <w:r w:rsidRPr="00A86497">
                        <w:rPr>
                          <w:sz w:val="26"/>
                          <w:szCs w:val="26"/>
                        </w:rPr>
                        <w:tab/>
                      </w:r>
                      <w:r w:rsidRPr="00A86497">
                        <w:rPr>
                          <w:sz w:val="26"/>
                          <w:szCs w:val="26"/>
                        </w:rPr>
                        <w:tab/>
                      </w:r>
                      <w:r w:rsidRPr="00A86497">
                        <w:rPr>
                          <w:sz w:val="26"/>
                          <w:szCs w:val="26"/>
                        </w:rPr>
                        <w:tab/>
                        <w:t>Kế toán</w:t>
                      </w:r>
                    </w:p>
                  </w:txbxContent>
                </v:textbox>
                <w10:wrap type="topAndBottom"/>
              </v:shape>
            </w:pict>
          </mc:Fallback>
        </mc:AlternateContent>
      </w:r>
      <w:r w:rsidR="0095697F">
        <w:t>Báo cáo doanh thu bán hàng</w:t>
      </w:r>
    </w:p>
    <w:p w14:paraId="7DDE129D" w14:textId="33C87BB5" w:rsidR="002F7477" w:rsidRDefault="002F7477" w:rsidP="00C05B9F"/>
    <w:p w14:paraId="4B7CFB6F" w14:textId="1A5BDC96" w:rsidR="002F7477" w:rsidRPr="002F7477" w:rsidRDefault="002F7477" w:rsidP="00C05B9F"/>
    <w:p w14:paraId="13FE7759" w14:textId="512A24AF" w:rsidR="002F7477" w:rsidRPr="002F7477" w:rsidRDefault="00F212BA" w:rsidP="00C05B9F">
      <w:r w:rsidRPr="006A47E2">
        <w:rPr>
          <w:noProof/>
          <w:sz w:val="18"/>
          <w:szCs w:val="18"/>
          <w:lang w:eastAsia="en-US"/>
        </w:rPr>
        <mc:AlternateContent>
          <mc:Choice Requires="wps">
            <w:drawing>
              <wp:anchor distT="0" distB="0" distL="114300" distR="114300" simplePos="0" relativeHeight="251697152" behindDoc="0" locked="0" layoutInCell="1" allowOverlap="1" wp14:anchorId="475CFA02" wp14:editId="33EE9033">
                <wp:simplePos x="0" y="0"/>
                <wp:positionH relativeFrom="column">
                  <wp:posOffset>181373</wp:posOffset>
                </wp:positionH>
                <wp:positionV relativeFrom="paragraph">
                  <wp:posOffset>371598</wp:posOffset>
                </wp:positionV>
                <wp:extent cx="5431790" cy="3076575"/>
                <wp:effectExtent l="0" t="0" r="16510" b="28575"/>
                <wp:wrapTopAndBottom/>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790" cy="3076575"/>
                        </a:xfrm>
                        <a:prstGeom prst="rect">
                          <a:avLst/>
                        </a:prstGeom>
                        <a:solidFill>
                          <a:srgbClr val="FFFFFF"/>
                        </a:solidFill>
                        <a:ln w="9525">
                          <a:solidFill>
                            <a:srgbClr val="000000"/>
                          </a:solidFill>
                          <a:miter lim="800000"/>
                          <a:headEnd/>
                          <a:tailEnd/>
                        </a:ln>
                      </wps:spPr>
                      <wps:txbx>
                        <w:txbxContent>
                          <w:p w14:paraId="64129A28" w14:textId="77777777" w:rsidR="00FE4DCE" w:rsidRPr="00A86497" w:rsidRDefault="00FE4DCE" w:rsidP="00A86497">
                            <w:pPr>
                              <w:tabs>
                                <w:tab w:val="left" w:pos="1560"/>
                                <w:tab w:val="center" w:pos="3119"/>
                              </w:tabs>
                              <w:rPr>
                                <w:sz w:val="26"/>
                                <w:szCs w:val="26"/>
                              </w:rPr>
                            </w:pPr>
                            <w:r w:rsidRPr="00A86497">
                              <w:rPr>
                                <w:b/>
                                <w:sz w:val="26"/>
                                <w:szCs w:val="26"/>
                              </w:rPr>
                              <w:t>BM5.3.2:</w:t>
                            </w:r>
                            <w:r w:rsidRPr="00A86497">
                              <w:rPr>
                                <w:sz w:val="26"/>
                                <w:szCs w:val="26"/>
                              </w:rPr>
                              <w:tab/>
                            </w:r>
                            <w:r w:rsidRPr="00A86497">
                              <w:rPr>
                                <w:sz w:val="26"/>
                                <w:szCs w:val="26"/>
                              </w:rPr>
                              <w:tab/>
                              <w:t>BÁO CÁO DOANH THU BÁN HÀNG</w:t>
                            </w:r>
                          </w:p>
                          <w:p w14:paraId="38B0DB4E" w14:textId="77777777" w:rsidR="00FE4DCE" w:rsidRPr="00A86497" w:rsidRDefault="00FE4DCE" w:rsidP="00A86497">
                            <w:pPr>
                              <w:tabs>
                                <w:tab w:val="left" w:pos="1560"/>
                                <w:tab w:val="center" w:pos="3119"/>
                              </w:tabs>
                              <w:rPr>
                                <w:sz w:val="26"/>
                                <w:szCs w:val="26"/>
                              </w:rPr>
                            </w:pPr>
                            <w:r w:rsidRPr="00A86497">
                              <w:rPr>
                                <w:sz w:val="26"/>
                                <w:szCs w:val="26"/>
                              </w:rPr>
                              <w:t>Từ…Đến…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4"/>
                              <w:gridCol w:w="2089"/>
                              <w:gridCol w:w="2247"/>
                              <w:gridCol w:w="1657"/>
                              <w:gridCol w:w="1419"/>
                            </w:tblGrid>
                            <w:tr w:rsidR="00FE4DCE" w:rsidRPr="00A86497" w14:paraId="5C7CEEA2" w14:textId="77777777" w:rsidTr="002364F9">
                              <w:trPr>
                                <w:trHeight w:val="351"/>
                              </w:trPr>
                              <w:tc>
                                <w:tcPr>
                                  <w:tcW w:w="735" w:type="dxa"/>
                                </w:tcPr>
                                <w:p w14:paraId="73DA12F4" w14:textId="77777777" w:rsidR="00FE4DCE" w:rsidRPr="00A86497" w:rsidRDefault="00FE4DCE" w:rsidP="002364F9">
                                  <w:pPr>
                                    <w:tabs>
                                      <w:tab w:val="left" w:pos="1560"/>
                                      <w:tab w:val="center" w:pos="3119"/>
                                    </w:tabs>
                                    <w:ind w:firstLine="0"/>
                                    <w:jc w:val="center"/>
                                    <w:rPr>
                                      <w:sz w:val="26"/>
                                      <w:szCs w:val="26"/>
                                    </w:rPr>
                                  </w:pPr>
                                  <w:r w:rsidRPr="00A86497">
                                    <w:rPr>
                                      <w:sz w:val="26"/>
                                      <w:szCs w:val="26"/>
                                    </w:rPr>
                                    <w:t>Stt</w:t>
                                  </w:r>
                                </w:p>
                              </w:tc>
                              <w:tc>
                                <w:tcPr>
                                  <w:tcW w:w="2161" w:type="dxa"/>
                                </w:tcPr>
                                <w:p w14:paraId="10160FC2" w14:textId="77777777" w:rsidR="00FE4DCE" w:rsidRPr="00A86497" w:rsidRDefault="00FE4DCE" w:rsidP="002364F9">
                                  <w:pPr>
                                    <w:tabs>
                                      <w:tab w:val="left" w:pos="1560"/>
                                      <w:tab w:val="center" w:pos="3119"/>
                                    </w:tabs>
                                    <w:ind w:firstLine="0"/>
                                    <w:jc w:val="center"/>
                                    <w:rPr>
                                      <w:sz w:val="26"/>
                                      <w:szCs w:val="26"/>
                                    </w:rPr>
                                  </w:pPr>
                                  <w:r w:rsidRPr="00A86497">
                                    <w:rPr>
                                      <w:sz w:val="26"/>
                                      <w:szCs w:val="26"/>
                                    </w:rPr>
                                    <w:t>Mã hàng</w:t>
                                  </w:r>
                                </w:p>
                              </w:tc>
                              <w:tc>
                                <w:tcPr>
                                  <w:tcW w:w="2327" w:type="dxa"/>
                                </w:tcPr>
                                <w:p w14:paraId="3967355B" w14:textId="77777777" w:rsidR="00FE4DCE" w:rsidRPr="00A86497" w:rsidRDefault="00FE4DCE" w:rsidP="002364F9">
                                  <w:pPr>
                                    <w:tabs>
                                      <w:tab w:val="left" w:pos="1560"/>
                                      <w:tab w:val="center" w:pos="3119"/>
                                    </w:tabs>
                                    <w:ind w:firstLine="0"/>
                                    <w:jc w:val="center"/>
                                    <w:rPr>
                                      <w:sz w:val="26"/>
                                      <w:szCs w:val="26"/>
                                    </w:rPr>
                                  </w:pPr>
                                  <w:r w:rsidRPr="00A86497">
                                    <w:rPr>
                                      <w:sz w:val="26"/>
                                      <w:szCs w:val="26"/>
                                    </w:rPr>
                                    <w:t>Tên hàng</w:t>
                                  </w:r>
                                </w:p>
                              </w:tc>
                              <w:tc>
                                <w:tcPr>
                                  <w:tcW w:w="1701" w:type="dxa"/>
                                </w:tcPr>
                                <w:p w14:paraId="4776C085" w14:textId="77777777" w:rsidR="00FE4DCE" w:rsidRPr="00A86497" w:rsidRDefault="00FE4DCE" w:rsidP="00A86497">
                                  <w:pPr>
                                    <w:tabs>
                                      <w:tab w:val="left" w:pos="1560"/>
                                      <w:tab w:val="center" w:pos="3119"/>
                                    </w:tabs>
                                    <w:ind w:hanging="16"/>
                                    <w:jc w:val="center"/>
                                    <w:rPr>
                                      <w:sz w:val="26"/>
                                      <w:szCs w:val="26"/>
                                    </w:rPr>
                                  </w:pPr>
                                  <w:r w:rsidRPr="00A86497">
                                    <w:rPr>
                                      <w:sz w:val="26"/>
                                      <w:szCs w:val="26"/>
                                    </w:rPr>
                                    <w:t>Số lượng</w:t>
                                  </w:r>
                                </w:p>
                              </w:tc>
                              <w:tc>
                                <w:tcPr>
                                  <w:tcW w:w="1448" w:type="dxa"/>
                                </w:tcPr>
                                <w:p w14:paraId="31C48DB4" w14:textId="77777777" w:rsidR="00FE4DCE" w:rsidRPr="00A86497" w:rsidRDefault="00FE4DCE" w:rsidP="002364F9">
                                  <w:pPr>
                                    <w:tabs>
                                      <w:tab w:val="left" w:pos="1560"/>
                                      <w:tab w:val="center" w:pos="3119"/>
                                    </w:tabs>
                                    <w:ind w:hanging="14"/>
                                    <w:jc w:val="center"/>
                                    <w:rPr>
                                      <w:sz w:val="26"/>
                                      <w:szCs w:val="26"/>
                                    </w:rPr>
                                  </w:pPr>
                                  <w:r w:rsidRPr="00A86497">
                                    <w:rPr>
                                      <w:sz w:val="26"/>
                                      <w:szCs w:val="26"/>
                                    </w:rPr>
                                    <w:t>Thành tiền</w:t>
                                  </w:r>
                                </w:p>
                              </w:tc>
                            </w:tr>
                            <w:tr w:rsidR="00FE4DCE" w:rsidRPr="00A86497" w14:paraId="439BACFF" w14:textId="77777777" w:rsidTr="002364F9">
                              <w:trPr>
                                <w:trHeight w:val="351"/>
                              </w:trPr>
                              <w:tc>
                                <w:tcPr>
                                  <w:tcW w:w="735" w:type="dxa"/>
                                </w:tcPr>
                                <w:p w14:paraId="3FDB9831" w14:textId="77777777" w:rsidR="00FE4DCE" w:rsidRPr="00A86497" w:rsidRDefault="00FE4DCE" w:rsidP="002364F9">
                                  <w:pPr>
                                    <w:tabs>
                                      <w:tab w:val="left" w:pos="1560"/>
                                      <w:tab w:val="center" w:pos="3119"/>
                                    </w:tabs>
                                    <w:rPr>
                                      <w:sz w:val="26"/>
                                      <w:szCs w:val="26"/>
                                    </w:rPr>
                                  </w:pPr>
                                </w:p>
                              </w:tc>
                              <w:tc>
                                <w:tcPr>
                                  <w:tcW w:w="2161" w:type="dxa"/>
                                </w:tcPr>
                                <w:p w14:paraId="666A5362" w14:textId="77777777" w:rsidR="00FE4DCE" w:rsidRPr="00A86497" w:rsidRDefault="00FE4DCE" w:rsidP="002364F9">
                                  <w:pPr>
                                    <w:tabs>
                                      <w:tab w:val="left" w:pos="1560"/>
                                      <w:tab w:val="center" w:pos="3119"/>
                                    </w:tabs>
                                    <w:rPr>
                                      <w:sz w:val="26"/>
                                      <w:szCs w:val="26"/>
                                    </w:rPr>
                                  </w:pPr>
                                </w:p>
                              </w:tc>
                              <w:tc>
                                <w:tcPr>
                                  <w:tcW w:w="2327" w:type="dxa"/>
                                </w:tcPr>
                                <w:p w14:paraId="180DD0AA" w14:textId="77777777" w:rsidR="00FE4DCE" w:rsidRPr="00A86497" w:rsidRDefault="00FE4DCE" w:rsidP="002364F9">
                                  <w:pPr>
                                    <w:tabs>
                                      <w:tab w:val="left" w:pos="1560"/>
                                      <w:tab w:val="center" w:pos="3119"/>
                                    </w:tabs>
                                    <w:rPr>
                                      <w:sz w:val="26"/>
                                      <w:szCs w:val="26"/>
                                    </w:rPr>
                                  </w:pPr>
                                </w:p>
                              </w:tc>
                              <w:tc>
                                <w:tcPr>
                                  <w:tcW w:w="1701" w:type="dxa"/>
                                </w:tcPr>
                                <w:p w14:paraId="650AB91C" w14:textId="77777777" w:rsidR="00FE4DCE" w:rsidRPr="00A86497" w:rsidRDefault="00FE4DCE" w:rsidP="002364F9">
                                  <w:pPr>
                                    <w:tabs>
                                      <w:tab w:val="left" w:pos="1560"/>
                                      <w:tab w:val="center" w:pos="3119"/>
                                    </w:tabs>
                                    <w:rPr>
                                      <w:sz w:val="26"/>
                                      <w:szCs w:val="26"/>
                                    </w:rPr>
                                  </w:pPr>
                                </w:p>
                              </w:tc>
                              <w:tc>
                                <w:tcPr>
                                  <w:tcW w:w="1448" w:type="dxa"/>
                                </w:tcPr>
                                <w:p w14:paraId="676C5F94" w14:textId="77777777" w:rsidR="00FE4DCE" w:rsidRPr="00A86497" w:rsidRDefault="00FE4DCE" w:rsidP="002364F9">
                                  <w:pPr>
                                    <w:tabs>
                                      <w:tab w:val="left" w:pos="1560"/>
                                      <w:tab w:val="center" w:pos="3119"/>
                                    </w:tabs>
                                    <w:rPr>
                                      <w:sz w:val="26"/>
                                      <w:szCs w:val="26"/>
                                    </w:rPr>
                                  </w:pPr>
                                </w:p>
                              </w:tc>
                            </w:tr>
                            <w:tr w:rsidR="00FE4DCE" w:rsidRPr="00A86497" w14:paraId="5B5D085A" w14:textId="77777777" w:rsidTr="002364F9">
                              <w:trPr>
                                <w:trHeight w:val="333"/>
                              </w:trPr>
                              <w:tc>
                                <w:tcPr>
                                  <w:tcW w:w="735" w:type="dxa"/>
                                  <w:tcBorders>
                                    <w:bottom w:val="single" w:sz="4" w:space="0" w:color="auto"/>
                                  </w:tcBorders>
                                </w:tcPr>
                                <w:p w14:paraId="4648929F" w14:textId="77777777" w:rsidR="00FE4DCE" w:rsidRPr="00A86497" w:rsidRDefault="00FE4DCE" w:rsidP="002364F9">
                                  <w:pPr>
                                    <w:tabs>
                                      <w:tab w:val="left" w:pos="1560"/>
                                      <w:tab w:val="center" w:pos="3119"/>
                                    </w:tabs>
                                    <w:rPr>
                                      <w:sz w:val="26"/>
                                      <w:szCs w:val="26"/>
                                    </w:rPr>
                                  </w:pPr>
                                </w:p>
                              </w:tc>
                              <w:tc>
                                <w:tcPr>
                                  <w:tcW w:w="2161" w:type="dxa"/>
                                  <w:tcBorders>
                                    <w:bottom w:val="single" w:sz="4" w:space="0" w:color="auto"/>
                                  </w:tcBorders>
                                </w:tcPr>
                                <w:p w14:paraId="692DAB63" w14:textId="77777777" w:rsidR="00FE4DCE" w:rsidRPr="00A86497" w:rsidRDefault="00FE4DCE" w:rsidP="002364F9">
                                  <w:pPr>
                                    <w:tabs>
                                      <w:tab w:val="left" w:pos="1560"/>
                                      <w:tab w:val="center" w:pos="3119"/>
                                    </w:tabs>
                                    <w:rPr>
                                      <w:sz w:val="26"/>
                                      <w:szCs w:val="26"/>
                                    </w:rPr>
                                  </w:pPr>
                                </w:p>
                              </w:tc>
                              <w:tc>
                                <w:tcPr>
                                  <w:tcW w:w="2327" w:type="dxa"/>
                                  <w:tcBorders>
                                    <w:bottom w:val="single" w:sz="4" w:space="0" w:color="auto"/>
                                  </w:tcBorders>
                                </w:tcPr>
                                <w:p w14:paraId="1814D5B3" w14:textId="77777777" w:rsidR="00FE4DCE" w:rsidRPr="00A86497" w:rsidRDefault="00FE4DCE" w:rsidP="002364F9">
                                  <w:pPr>
                                    <w:tabs>
                                      <w:tab w:val="left" w:pos="1560"/>
                                      <w:tab w:val="center" w:pos="3119"/>
                                    </w:tabs>
                                    <w:rPr>
                                      <w:sz w:val="26"/>
                                      <w:szCs w:val="26"/>
                                    </w:rPr>
                                  </w:pPr>
                                </w:p>
                              </w:tc>
                              <w:tc>
                                <w:tcPr>
                                  <w:tcW w:w="1701" w:type="dxa"/>
                                  <w:tcBorders>
                                    <w:bottom w:val="single" w:sz="4" w:space="0" w:color="auto"/>
                                  </w:tcBorders>
                                </w:tcPr>
                                <w:p w14:paraId="7256FA9B" w14:textId="77777777" w:rsidR="00FE4DCE" w:rsidRPr="00A86497" w:rsidRDefault="00FE4DCE" w:rsidP="002364F9">
                                  <w:pPr>
                                    <w:tabs>
                                      <w:tab w:val="left" w:pos="1560"/>
                                      <w:tab w:val="center" w:pos="3119"/>
                                    </w:tabs>
                                    <w:rPr>
                                      <w:sz w:val="26"/>
                                      <w:szCs w:val="26"/>
                                    </w:rPr>
                                  </w:pPr>
                                </w:p>
                              </w:tc>
                              <w:tc>
                                <w:tcPr>
                                  <w:tcW w:w="1448" w:type="dxa"/>
                                </w:tcPr>
                                <w:p w14:paraId="0DD9108F" w14:textId="77777777" w:rsidR="00FE4DCE" w:rsidRPr="00A86497" w:rsidRDefault="00FE4DCE" w:rsidP="002364F9">
                                  <w:pPr>
                                    <w:tabs>
                                      <w:tab w:val="left" w:pos="1560"/>
                                      <w:tab w:val="center" w:pos="3119"/>
                                    </w:tabs>
                                    <w:rPr>
                                      <w:sz w:val="26"/>
                                      <w:szCs w:val="26"/>
                                    </w:rPr>
                                  </w:pPr>
                                </w:p>
                              </w:tc>
                            </w:tr>
                            <w:tr w:rsidR="00FE4DCE" w:rsidRPr="00A86497" w14:paraId="047DDB28" w14:textId="77777777" w:rsidTr="002364F9">
                              <w:trPr>
                                <w:trHeight w:val="333"/>
                              </w:trPr>
                              <w:tc>
                                <w:tcPr>
                                  <w:tcW w:w="735" w:type="dxa"/>
                                  <w:tcBorders>
                                    <w:right w:val="nil"/>
                                  </w:tcBorders>
                                </w:tcPr>
                                <w:p w14:paraId="1B164CB3" w14:textId="77777777" w:rsidR="00FE4DCE" w:rsidRPr="00A86497" w:rsidRDefault="00FE4DCE" w:rsidP="002364F9">
                                  <w:pPr>
                                    <w:tabs>
                                      <w:tab w:val="left" w:pos="1560"/>
                                      <w:tab w:val="center" w:pos="3119"/>
                                    </w:tabs>
                                    <w:rPr>
                                      <w:sz w:val="26"/>
                                      <w:szCs w:val="26"/>
                                    </w:rPr>
                                  </w:pPr>
                                </w:p>
                              </w:tc>
                              <w:tc>
                                <w:tcPr>
                                  <w:tcW w:w="2161" w:type="dxa"/>
                                  <w:tcBorders>
                                    <w:left w:val="nil"/>
                                    <w:right w:val="nil"/>
                                  </w:tcBorders>
                                </w:tcPr>
                                <w:p w14:paraId="41892700" w14:textId="77777777" w:rsidR="00FE4DCE" w:rsidRPr="00A86497" w:rsidRDefault="00FE4DCE" w:rsidP="002364F9">
                                  <w:pPr>
                                    <w:tabs>
                                      <w:tab w:val="left" w:pos="1560"/>
                                      <w:tab w:val="center" w:pos="3119"/>
                                    </w:tabs>
                                    <w:rPr>
                                      <w:sz w:val="26"/>
                                      <w:szCs w:val="26"/>
                                    </w:rPr>
                                  </w:pPr>
                                </w:p>
                              </w:tc>
                              <w:tc>
                                <w:tcPr>
                                  <w:tcW w:w="2327" w:type="dxa"/>
                                  <w:tcBorders>
                                    <w:left w:val="nil"/>
                                    <w:right w:val="nil"/>
                                  </w:tcBorders>
                                </w:tcPr>
                                <w:p w14:paraId="45A9F8C7" w14:textId="77777777" w:rsidR="00FE4DCE" w:rsidRPr="00A86497" w:rsidRDefault="00FE4DCE" w:rsidP="002364F9">
                                  <w:pPr>
                                    <w:tabs>
                                      <w:tab w:val="left" w:pos="1560"/>
                                      <w:tab w:val="center" w:pos="3119"/>
                                    </w:tabs>
                                    <w:rPr>
                                      <w:sz w:val="26"/>
                                      <w:szCs w:val="26"/>
                                    </w:rPr>
                                  </w:pPr>
                                </w:p>
                              </w:tc>
                              <w:tc>
                                <w:tcPr>
                                  <w:tcW w:w="1701" w:type="dxa"/>
                                  <w:tcBorders>
                                    <w:left w:val="nil"/>
                                  </w:tcBorders>
                                </w:tcPr>
                                <w:p w14:paraId="24B9B29A" w14:textId="77777777" w:rsidR="00FE4DCE" w:rsidRPr="00A86497" w:rsidRDefault="00FE4DCE" w:rsidP="002364F9">
                                  <w:pPr>
                                    <w:tabs>
                                      <w:tab w:val="left" w:pos="1560"/>
                                      <w:tab w:val="center" w:pos="3119"/>
                                    </w:tabs>
                                    <w:ind w:hanging="17"/>
                                    <w:rPr>
                                      <w:sz w:val="26"/>
                                      <w:szCs w:val="26"/>
                                    </w:rPr>
                                  </w:pPr>
                                  <w:r w:rsidRPr="00A86497">
                                    <w:rPr>
                                      <w:sz w:val="26"/>
                                      <w:szCs w:val="26"/>
                                    </w:rPr>
                                    <w:t>Tổng tiền</w:t>
                                  </w:r>
                                </w:p>
                              </w:tc>
                              <w:tc>
                                <w:tcPr>
                                  <w:tcW w:w="1448" w:type="dxa"/>
                                </w:tcPr>
                                <w:p w14:paraId="03057C4A" w14:textId="77777777" w:rsidR="00FE4DCE" w:rsidRPr="00A86497" w:rsidRDefault="00FE4DCE" w:rsidP="002364F9">
                                  <w:pPr>
                                    <w:tabs>
                                      <w:tab w:val="left" w:pos="1560"/>
                                      <w:tab w:val="center" w:pos="3119"/>
                                    </w:tabs>
                                    <w:rPr>
                                      <w:sz w:val="26"/>
                                      <w:szCs w:val="26"/>
                                    </w:rPr>
                                  </w:pPr>
                                </w:p>
                              </w:tc>
                            </w:tr>
                          </w:tbl>
                          <w:p w14:paraId="6B4D50D1" w14:textId="77777777" w:rsidR="00FE4DCE" w:rsidRPr="00A86497" w:rsidRDefault="00FE4DCE" w:rsidP="00A86497">
                            <w:pPr>
                              <w:tabs>
                                <w:tab w:val="left" w:pos="1560"/>
                                <w:tab w:val="center" w:pos="3119"/>
                              </w:tabs>
                              <w:rPr>
                                <w:sz w:val="26"/>
                                <w:szCs w:val="26"/>
                              </w:rPr>
                            </w:pPr>
                            <w:r w:rsidRPr="00A86497">
                              <w:rPr>
                                <w:sz w:val="26"/>
                                <w:szCs w:val="26"/>
                              </w:rPr>
                              <w:tab/>
                            </w:r>
                            <w:r w:rsidRPr="00A86497">
                              <w:rPr>
                                <w:sz w:val="26"/>
                                <w:szCs w:val="26"/>
                              </w:rPr>
                              <w:tab/>
                            </w:r>
                            <w:r w:rsidRPr="00A86497">
                              <w:rPr>
                                <w:sz w:val="26"/>
                                <w:szCs w:val="26"/>
                              </w:rPr>
                              <w:tab/>
                            </w:r>
                            <w:r w:rsidRPr="00A86497">
                              <w:rPr>
                                <w:sz w:val="26"/>
                                <w:szCs w:val="26"/>
                              </w:rPr>
                              <w:tab/>
                            </w:r>
                            <w:r w:rsidRPr="00A86497">
                              <w:rPr>
                                <w:sz w:val="26"/>
                                <w:szCs w:val="26"/>
                              </w:rPr>
                              <w:tab/>
                              <w:t>Kế toán</w:t>
                            </w:r>
                          </w:p>
                        </w:txbxContent>
                      </wps:txbx>
                      <wps:bodyPr rot="0" vert="horz" wrap="square" lIns="54000" tIns="45720" rIns="54000" bIns="45720" anchor="t" anchorCtr="0" upright="1">
                        <a:noAutofit/>
                      </wps:bodyPr>
                    </wps:wsp>
                  </a:graphicData>
                </a:graphic>
              </wp:anchor>
            </w:drawing>
          </mc:Choice>
          <mc:Fallback>
            <w:pict>
              <v:shape w14:anchorId="475CFA02" id="Text Box 27" o:spid="_x0000_s1035" type="#_x0000_t202" style="position:absolute;left:0;text-align:left;margin-left:14.3pt;margin-top:29.25pt;width:427.7pt;height:242.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">
                <v:textbox inset="1.5mm,,1.5mm">
                  <w:txbxContent>
                    <w:p w14:paraId="64129A28" w14:textId="77777777" w:rsidR="00FE4DCE" w:rsidRPr="00A86497" w:rsidRDefault="00FE4DCE" w:rsidP="00A86497">
                      <w:pPr>
                        <w:tabs>
                          <w:tab w:val="left" w:pos="1560"/>
                          <w:tab w:val="center" w:pos="3119"/>
                        </w:tabs>
                        <w:rPr>
                          <w:sz w:val="26"/>
                          <w:szCs w:val="26"/>
                        </w:rPr>
                      </w:pPr>
                      <w:r w:rsidRPr="00A86497">
                        <w:rPr>
                          <w:b/>
                          <w:sz w:val="26"/>
                          <w:szCs w:val="26"/>
                        </w:rPr>
                        <w:t>BM5.3.2:</w:t>
                      </w:r>
                      <w:r w:rsidRPr="00A86497">
                        <w:rPr>
                          <w:sz w:val="26"/>
                          <w:szCs w:val="26"/>
                        </w:rPr>
                        <w:tab/>
                      </w:r>
                      <w:r w:rsidRPr="00A86497">
                        <w:rPr>
                          <w:sz w:val="26"/>
                          <w:szCs w:val="26"/>
                        </w:rPr>
                        <w:tab/>
                        <w:t>BÁO CÁO DOANH THU BÁN HÀNG</w:t>
                      </w:r>
                    </w:p>
                    <w:p w14:paraId="38B0DB4E" w14:textId="77777777" w:rsidR="00FE4DCE" w:rsidRPr="00A86497" w:rsidRDefault="00FE4DCE" w:rsidP="00A86497">
                      <w:pPr>
                        <w:tabs>
                          <w:tab w:val="left" w:pos="1560"/>
                          <w:tab w:val="center" w:pos="3119"/>
                        </w:tabs>
                        <w:rPr>
                          <w:sz w:val="26"/>
                          <w:szCs w:val="26"/>
                        </w:rPr>
                      </w:pPr>
                      <w:r w:rsidRPr="00A86497">
                        <w:rPr>
                          <w:sz w:val="26"/>
                          <w:szCs w:val="26"/>
                        </w:rPr>
                        <w:t>Từ…Đến…</w:t>
                      </w:r>
                    </w:p>
                    <w:tbl>
                      <w:tblPr>
                        <w:tblW w:w="0" w:type="auto"/>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4"/>
                        <w:gridCol w:w="2089"/>
                        <w:gridCol w:w="2247"/>
                        <w:gridCol w:w="1657"/>
                        <w:gridCol w:w="1419"/>
                      </w:tblGrid>
                      <w:tr w:rsidR="00FE4DCE" w:rsidRPr="00A86497" w14:paraId="5C7CEEA2" w14:textId="77777777" w:rsidTr="002364F9">
                        <w:trPr>
                          <w:trHeight w:val="351"/>
                        </w:trPr>
                        <w:tc>
                          <w:tcPr>
                            <w:tcW w:w="735" w:type="dxa"/>
                          </w:tcPr>
                          <w:p w14:paraId="73DA12F4" w14:textId="77777777" w:rsidR="00FE4DCE" w:rsidRPr="00A86497" w:rsidRDefault="00FE4DCE" w:rsidP="002364F9">
                            <w:pPr>
                              <w:tabs>
                                <w:tab w:val="left" w:pos="1560"/>
                                <w:tab w:val="center" w:pos="3119"/>
                              </w:tabs>
                              <w:ind w:firstLine="0"/>
                              <w:jc w:val="center"/>
                              <w:rPr>
                                <w:sz w:val="26"/>
                                <w:szCs w:val="26"/>
                              </w:rPr>
                            </w:pPr>
                            <w:r w:rsidRPr="00A86497">
                              <w:rPr>
                                <w:sz w:val="26"/>
                                <w:szCs w:val="26"/>
                              </w:rPr>
                              <w:t>Stt</w:t>
                            </w:r>
                          </w:p>
                        </w:tc>
                        <w:tc>
                          <w:tcPr>
                            <w:tcW w:w="2161" w:type="dxa"/>
                          </w:tcPr>
                          <w:p w14:paraId="10160FC2" w14:textId="77777777" w:rsidR="00FE4DCE" w:rsidRPr="00A86497" w:rsidRDefault="00FE4DCE" w:rsidP="002364F9">
                            <w:pPr>
                              <w:tabs>
                                <w:tab w:val="left" w:pos="1560"/>
                                <w:tab w:val="center" w:pos="3119"/>
                              </w:tabs>
                              <w:ind w:firstLine="0"/>
                              <w:jc w:val="center"/>
                              <w:rPr>
                                <w:sz w:val="26"/>
                                <w:szCs w:val="26"/>
                              </w:rPr>
                            </w:pPr>
                            <w:r w:rsidRPr="00A86497">
                              <w:rPr>
                                <w:sz w:val="26"/>
                                <w:szCs w:val="26"/>
                              </w:rPr>
                              <w:t>Mã hàng</w:t>
                            </w:r>
                          </w:p>
                        </w:tc>
                        <w:tc>
                          <w:tcPr>
                            <w:tcW w:w="2327" w:type="dxa"/>
                          </w:tcPr>
                          <w:p w14:paraId="3967355B" w14:textId="77777777" w:rsidR="00FE4DCE" w:rsidRPr="00A86497" w:rsidRDefault="00FE4DCE" w:rsidP="002364F9">
                            <w:pPr>
                              <w:tabs>
                                <w:tab w:val="left" w:pos="1560"/>
                                <w:tab w:val="center" w:pos="3119"/>
                              </w:tabs>
                              <w:ind w:firstLine="0"/>
                              <w:jc w:val="center"/>
                              <w:rPr>
                                <w:sz w:val="26"/>
                                <w:szCs w:val="26"/>
                              </w:rPr>
                            </w:pPr>
                            <w:r w:rsidRPr="00A86497">
                              <w:rPr>
                                <w:sz w:val="26"/>
                                <w:szCs w:val="26"/>
                              </w:rPr>
                              <w:t>Tên hàng</w:t>
                            </w:r>
                          </w:p>
                        </w:tc>
                        <w:tc>
                          <w:tcPr>
                            <w:tcW w:w="1701" w:type="dxa"/>
                          </w:tcPr>
                          <w:p w14:paraId="4776C085" w14:textId="77777777" w:rsidR="00FE4DCE" w:rsidRPr="00A86497" w:rsidRDefault="00FE4DCE" w:rsidP="00A86497">
                            <w:pPr>
                              <w:tabs>
                                <w:tab w:val="left" w:pos="1560"/>
                                <w:tab w:val="center" w:pos="3119"/>
                              </w:tabs>
                              <w:ind w:hanging="16"/>
                              <w:jc w:val="center"/>
                              <w:rPr>
                                <w:sz w:val="26"/>
                                <w:szCs w:val="26"/>
                              </w:rPr>
                            </w:pPr>
                            <w:r w:rsidRPr="00A86497">
                              <w:rPr>
                                <w:sz w:val="26"/>
                                <w:szCs w:val="26"/>
                              </w:rPr>
                              <w:t>Số lượng</w:t>
                            </w:r>
                          </w:p>
                        </w:tc>
                        <w:tc>
                          <w:tcPr>
                            <w:tcW w:w="1448" w:type="dxa"/>
                          </w:tcPr>
                          <w:p w14:paraId="31C48DB4" w14:textId="77777777" w:rsidR="00FE4DCE" w:rsidRPr="00A86497" w:rsidRDefault="00FE4DCE" w:rsidP="002364F9">
                            <w:pPr>
                              <w:tabs>
                                <w:tab w:val="left" w:pos="1560"/>
                                <w:tab w:val="center" w:pos="3119"/>
                              </w:tabs>
                              <w:ind w:hanging="14"/>
                              <w:jc w:val="center"/>
                              <w:rPr>
                                <w:sz w:val="26"/>
                                <w:szCs w:val="26"/>
                              </w:rPr>
                            </w:pPr>
                            <w:r w:rsidRPr="00A86497">
                              <w:rPr>
                                <w:sz w:val="26"/>
                                <w:szCs w:val="26"/>
                              </w:rPr>
                              <w:t>Thành tiền</w:t>
                            </w:r>
                          </w:p>
                        </w:tc>
                      </w:tr>
                      <w:tr w:rsidR="00FE4DCE" w:rsidRPr="00A86497" w14:paraId="439BACFF" w14:textId="77777777" w:rsidTr="002364F9">
                        <w:trPr>
                          <w:trHeight w:val="351"/>
                        </w:trPr>
                        <w:tc>
                          <w:tcPr>
                            <w:tcW w:w="735" w:type="dxa"/>
                          </w:tcPr>
                          <w:p w14:paraId="3FDB9831" w14:textId="77777777" w:rsidR="00FE4DCE" w:rsidRPr="00A86497" w:rsidRDefault="00FE4DCE" w:rsidP="002364F9">
                            <w:pPr>
                              <w:tabs>
                                <w:tab w:val="left" w:pos="1560"/>
                                <w:tab w:val="center" w:pos="3119"/>
                              </w:tabs>
                              <w:rPr>
                                <w:sz w:val="26"/>
                                <w:szCs w:val="26"/>
                              </w:rPr>
                            </w:pPr>
                          </w:p>
                        </w:tc>
                        <w:tc>
                          <w:tcPr>
                            <w:tcW w:w="2161" w:type="dxa"/>
                          </w:tcPr>
                          <w:p w14:paraId="666A5362" w14:textId="77777777" w:rsidR="00FE4DCE" w:rsidRPr="00A86497" w:rsidRDefault="00FE4DCE" w:rsidP="002364F9">
                            <w:pPr>
                              <w:tabs>
                                <w:tab w:val="left" w:pos="1560"/>
                                <w:tab w:val="center" w:pos="3119"/>
                              </w:tabs>
                              <w:rPr>
                                <w:sz w:val="26"/>
                                <w:szCs w:val="26"/>
                              </w:rPr>
                            </w:pPr>
                          </w:p>
                        </w:tc>
                        <w:tc>
                          <w:tcPr>
                            <w:tcW w:w="2327" w:type="dxa"/>
                          </w:tcPr>
                          <w:p w14:paraId="180DD0AA" w14:textId="77777777" w:rsidR="00FE4DCE" w:rsidRPr="00A86497" w:rsidRDefault="00FE4DCE" w:rsidP="002364F9">
                            <w:pPr>
                              <w:tabs>
                                <w:tab w:val="left" w:pos="1560"/>
                                <w:tab w:val="center" w:pos="3119"/>
                              </w:tabs>
                              <w:rPr>
                                <w:sz w:val="26"/>
                                <w:szCs w:val="26"/>
                              </w:rPr>
                            </w:pPr>
                          </w:p>
                        </w:tc>
                        <w:tc>
                          <w:tcPr>
                            <w:tcW w:w="1701" w:type="dxa"/>
                          </w:tcPr>
                          <w:p w14:paraId="650AB91C" w14:textId="77777777" w:rsidR="00FE4DCE" w:rsidRPr="00A86497" w:rsidRDefault="00FE4DCE" w:rsidP="002364F9">
                            <w:pPr>
                              <w:tabs>
                                <w:tab w:val="left" w:pos="1560"/>
                                <w:tab w:val="center" w:pos="3119"/>
                              </w:tabs>
                              <w:rPr>
                                <w:sz w:val="26"/>
                                <w:szCs w:val="26"/>
                              </w:rPr>
                            </w:pPr>
                          </w:p>
                        </w:tc>
                        <w:tc>
                          <w:tcPr>
                            <w:tcW w:w="1448" w:type="dxa"/>
                          </w:tcPr>
                          <w:p w14:paraId="676C5F94" w14:textId="77777777" w:rsidR="00FE4DCE" w:rsidRPr="00A86497" w:rsidRDefault="00FE4DCE" w:rsidP="002364F9">
                            <w:pPr>
                              <w:tabs>
                                <w:tab w:val="left" w:pos="1560"/>
                                <w:tab w:val="center" w:pos="3119"/>
                              </w:tabs>
                              <w:rPr>
                                <w:sz w:val="26"/>
                                <w:szCs w:val="26"/>
                              </w:rPr>
                            </w:pPr>
                          </w:p>
                        </w:tc>
                      </w:tr>
                      <w:tr w:rsidR="00FE4DCE" w:rsidRPr="00A86497" w14:paraId="5B5D085A" w14:textId="77777777" w:rsidTr="002364F9">
                        <w:trPr>
                          <w:trHeight w:val="333"/>
                        </w:trPr>
                        <w:tc>
                          <w:tcPr>
                            <w:tcW w:w="735" w:type="dxa"/>
                            <w:tcBorders>
                              <w:bottom w:val="single" w:sz="4" w:space="0" w:color="auto"/>
                            </w:tcBorders>
                          </w:tcPr>
                          <w:p w14:paraId="4648929F" w14:textId="77777777" w:rsidR="00FE4DCE" w:rsidRPr="00A86497" w:rsidRDefault="00FE4DCE" w:rsidP="002364F9">
                            <w:pPr>
                              <w:tabs>
                                <w:tab w:val="left" w:pos="1560"/>
                                <w:tab w:val="center" w:pos="3119"/>
                              </w:tabs>
                              <w:rPr>
                                <w:sz w:val="26"/>
                                <w:szCs w:val="26"/>
                              </w:rPr>
                            </w:pPr>
                          </w:p>
                        </w:tc>
                        <w:tc>
                          <w:tcPr>
                            <w:tcW w:w="2161" w:type="dxa"/>
                            <w:tcBorders>
                              <w:bottom w:val="single" w:sz="4" w:space="0" w:color="auto"/>
                            </w:tcBorders>
                          </w:tcPr>
                          <w:p w14:paraId="692DAB63" w14:textId="77777777" w:rsidR="00FE4DCE" w:rsidRPr="00A86497" w:rsidRDefault="00FE4DCE" w:rsidP="002364F9">
                            <w:pPr>
                              <w:tabs>
                                <w:tab w:val="left" w:pos="1560"/>
                                <w:tab w:val="center" w:pos="3119"/>
                              </w:tabs>
                              <w:rPr>
                                <w:sz w:val="26"/>
                                <w:szCs w:val="26"/>
                              </w:rPr>
                            </w:pPr>
                          </w:p>
                        </w:tc>
                        <w:tc>
                          <w:tcPr>
                            <w:tcW w:w="2327" w:type="dxa"/>
                            <w:tcBorders>
                              <w:bottom w:val="single" w:sz="4" w:space="0" w:color="auto"/>
                            </w:tcBorders>
                          </w:tcPr>
                          <w:p w14:paraId="1814D5B3" w14:textId="77777777" w:rsidR="00FE4DCE" w:rsidRPr="00A86497" w:rsidRDefault="00FE4DCE" w:rsidP="002364F9">
                            <w:pPr>
                              <w:tabs>
                                <w:tab w:val="left" w:pos="1560"/>
                                <w:tab w:val="center" w:pos="3119"/>
                              </w:tabs>
                              <w:rPr>
                                <w:sz w:val="26"/>
                                <w:szCs w:val="26"/>
                              </w:rPr>
                            </w:pPr>
                          </w:p>
                        </w:tc>
                        <w:tc>
                          <w:tcPr>
                            <w:tcW w:w="1701" w:type="dxa"/>
                            <w:tcBorders>
                              <w:bottom w:val="single" w:sz="4" w:space="0" w:color="auto"/>
                            </w:tcBorders>
                          </w:tcPr>
                          <w:p w14:paraId="7256FA9B" w14:textId="77777777" w:rsidR="00FE4DCE" w:rsidRPr="00A86497" w:rsidRDefault="00FE4DCE" w:rsidP="002364F9">
                            <w:pPr>
                              <w:tabs>
                                <w:tab w:val="left" w:pos="1560"/>
                                <w:tab w:val="center" w:pos="3119"/>
                              </w:tabs>
                              <w:rPr>
                                <w:sz w:val="26"/>
                                <w:szCs w:val="26"/>
                              </w:rPr>
                            </w:pPr>
                          </w:p>
                        </w:tc>
                        <w:tc>
                          <w:tcPr>
                            <w:tcW w:w="1448" w:type="dxa"/>
                          </w:tcPr>
                          <w:p w14:paraId="0DD9108F" w14:textId="77777777" w:rsidR="00FE4DCE" w:rsidRPr="00A86497" w:rsidRDefault="00FE4DCE" w:rsidP="002364F9">
                            <w:pPr>
                              <w:tabs>
                                <w:tab w:val="left" w:pos="1560"/>
                                <w:tab w:val="center" w:pos="3119"/>
                              </w:tabs>
                              <w:rPr>
                                <w:sz w:val="26"/>
                                <w:szCs w:val="26"/>
                              </w:rPr>
                            </w:pPr>
                          </w:p>
                        </w:tc>
                      </w:tr>
                      <w:tr w:rsidR="00FE4DCE" w:rsidRPr="00A86497" w14:paraId="047DDB28" w14:textId="77777777" w:rsidTr="002364F9">
                        <w:trPr>
                          <w:trHeight w:val="333"/>
                        </w:trPr>
                        <w:tc>
                          <w:tcPr>
                            <w:tcW w:w="735" w:type="dxa"/>
                            <w:tcBorders>
                              <w:right w:val="nil"/>
                            </w:tcBorders>
                          </w:tcPr>
                          <w:p w14:paraId="1B164CB3" w14:textId="77777777" w:rsidR="00FE4DCE" w:rsidRPr="00A86497" w:rsidRDefault="00FE4DCE" w:rsidP="002364F9">
                            <w:pPr>
                              <w:tabs>
                                <w:tab w:val="left" w:pos="1560"/>
                                <w:tab w:val="center" w:pos="3119"/>
                              </w:tabs>
                              <w:rPr>
                                <w:sz w:val="26"/>
                                <w:szCs w:val="26"/>
                              </w:rPr>
                            </w:pPr>
                          </w:p>
                        </w:tc>
                        <w:tc>
                          <w:tcPr>
                            <w:tcW w:w="2161" w:type="dxa"/>
                            <w:tcBorders>
                              <w:left w:val="nil"/>
                              <w:right w:val="nil"/>
                            </w:tcBorders>
                          </w:tcPr>
                          <w:p w14:paraId="41892700" w14:textId="77777777" w:rsidR="00FE4DCE" w:rsidRPr="00A86497" w:rsidRDefault="00FE4DCE" w:rsidP="002364F9">
                            <w:pPr>
                              <w:tabs>
                                <w:tab w:val="left" w:pos="1560"/>
                                <w:tab w:val="center" w:pos="3119"/>
                              </w:tabs>
                              <w:rPr>
                                <w:sz w:val="26"/>
                                <w:szCs w:val="26"/>
                              </w:rPr>
                            </w:pPr>
                          </w:p>
                        </w:tc>
                        <w:tc>
                          <w:tcPr>
                            <w:tcW w:w="2327" w:type="dxa"/>
                            <w:tcBorders>
                              <w:left w:val="nil"/>
                              <w:right w:val="nil"/>
                            </w:tcBorders>
                          </w:tcPr>
                          <w:p w14:paraId="45A9F8C7" w14:textId="77777777" w:rsidR="00FE4DCE" w:rsidRPr="00A86497" w:rsidRDefault="00FE4DCE" w:rsidP="002364F9">
                            <w:pPr>
                              <w:tabs>
                                <w:tab w:val="left" w:pos="1560"/>
                                <w:tab w:val="center" w:pos="3119"/>
                              </w:tabs>
                              <w:rPr>
                                <w:sz w:val="26"/>
                                <w:szCs w:val="26"/>
                              </w:rPr>
                            </w:pPr>
                          </w:p>
                        </w:tc>
                        <w:tc>
                          <w:tcPr>
                            <w:tcW w:w="1701" w:type="dxa"/>
                            <w:tcBorders>
                              <w:left w:val="nil"/>
                            </w:tcBorders>
                          </w:tcPr>
                          <w:p w14:paraId="24B9B29A" w14:textId="77777777" w:rsidR="00FE4DCE" w:rsidRPr="00A86497" w:rsidRDefault="00FE4DCE" w:rsidP="002364F9">
                            <w:pPr>
                              <w:tabs>
                                <w:tab w:val="left" w:pos="1560"/>
                                <w:tab w:val="center" w:pos="3119"/>
                              </w:tabs>
                              <w:ind w:hanging="17"/>
                              <w:rPr>
                                <w:sz w:val="26"/>
                                <w:szCs w:val="26"/>
                              </w:rPr>
                            </w:pPr>
                            <w:r w:rsidRPr="00A86497">
                              <w:rPr>
                                <w:sz w:val="26"/>
                                <w:szCs w:val="26"/>
                              </w:rPr>
                              <w:t>Tổng tiền</w:t>
                            </w:r>
                          </w:p>
                        </w:tc>
                        <w:tc>
                          <w:tcPr>
                            <w:tcW w:w="1448" w:type="dxa"/>
                          </w:tcPr>
                          <w:p w14:paraId="03057C4A" w14:textId="77777777" w:rsidR="00FE4DCE" w:rsidRPr="00A86497" w:rsidRDefault="00FE4DCE" w:rsidP="002364F9">
                            <w:pPr>
                              <w:tabs>
                                <w:tab w:val="left" w:pos="1560"/>
                                <w:tab w:val="center" w:pos="3119"/>
                              </w:tabs>
                              <w:rPr>
                                <w:sz w:val="26"/>
                                <w:szCs w:val="26"/>
                              </w:rPr>
                            </w:pPr>
                          </w:p>
                        </w:tc>
                      </w:tr>
                    </w:tbl>
                    <w:p w14:paraId="6B4D50D1" w14:textId="77777777" w:rsidR="00FE4DCE" w:rsidRPr="00A86497" w:rsidRDefault="00FE4DCE" w:rsidP="00A86497">
                      <w:pPr>
                        <w:tabs>
                          <w:tab w:val="left" w:pos="1560"/>
                          <w:tab w:val="center" w:pos="3119"/>
                        </w:tabs>
                        <w:rPr>
                          <w:sz w:val="26"/>
                          <w:szCs w:val="26"/>
                        </w:rPr>
                      </w:pPr>
                      <w:r w:rsidRPr="00A86497">
                        <w:rPr>
                          <w:sz w:val="26"/>
                          <w:szCs w:val="26"/>
                        </w:rPr>
                        <w:tab/>
                      </w:r>
                      <w:r w:rsidRPr="00A86497">
                        <w:rPr>
                          <w:sz w:val="26"/>
                          <w:szCs w:val="26"/>
                        </w:rPr>
                        <w:tab/>
                      </w:r>
                      <w:r w:rsidRPr="00A86497">
                        <w:rPr>
                          <w:sz w:val="26"/>
                          <w:szCs w:val="26"/>
                        </w:rPr>
                        <w:tab/>
                      </w:r>
                      <w:r w:rsidRPr="00A86497">
                        <w:rPr>
                          <w:sz w:val="26"/>
                          <w:szCs w:val="26"/>
                        </w:rPr>
                        <w:tab/>
                      </w:r>
                      <w:r w:rsidRPr="00A86497">
                        <w:rPr>
                          <w:sz w:val="26"/>
                          <w:szCs w:val="26"/>
                        </w:rPr>
                        <w:tab/>
                        <w:t>Kế toán</w:t>
                      </w:r>
                    </w:p>
                  </w:txbxContent>
                </v:textbox>
                <w10:wrap type="topAndBottom"/>
              </v:shape>
            </w:pict>
          </mc:Fallback>
        </mc:AlternateContent>
      </w:r>
    </w:p>
    <w:p w14:paraId="2A7A3875" w14:textId="7EF1E327" w:rsidR="002F7477" w:rsidRPr="002F7477" w:rsidRDefault="002F7477" w:rsidP="00C05B9F"/>
    <w:p w14:paraId="7F2233E0" w14:textId="3C642839" w:rsidR="00FE4DCE" w:rsidRPr="00F212BA" w:rsidRDefault="00FE4DCE" w:rsidP="00C05B9F">
      <w:pPr>
        <w:suppressAutoHyphens w:val="0"/>
        <w:spacing w:before="0" w:after="0"/>
        <w:ind w:firstLine="0"/>
        <w:jc w:val="left"/>
      </w:pPr>
    </w:p>
    <w:p w14:paraId="2A1DBE42" w14:textId="7F31F70D" w:rsidR="00FE4DCE" w:rsidRDefault="00FE4DCE" w:rsidP="00C05B9F">
      <w:pPr>
        <w:suppressAutoHyphens w:val="0"/>
        <w:spacing w:before="0" w:after="0"/>
        <w:ind w:firstLine="0"/>
        <w:jc w:val="left"/>
        <w:rPr>
          <w:b/>
          <w:caps/>
          <w:sz w:val="32"/>
        </w:rPr>
      </w:pPr>
    </w:p>
    <w:p w14:paraId="037D6BD7" w14:textId="1C0EEB56" w:rsidR="00327074" w:rsidRPr="002B3D69" w:rsidRDefault="00FE4DCE" w:rsidP="00F52282">
      <w:pPr>
        <w:pStyle w:val="Heading1"/>
      </w:pPr>
      <w:bookmarkStart w:id="15" w:name="_Toc441092271"/>
      <w:r>
        <w:lastRenderedPageBreak/>
        <w:t>MÔ HÌNH HÓA USE CASE</w:t>
      </w:r>
      <w:bookmarkEnd w:id="15"/>
    </w:p>
    <w:p w14:paraId="037D6BD8" w14:textId="0587C583" w:rsidR="00327074" w:rsidRDefault="00327074" w:rsidP="00C05B9F">
      <w:pPr>
        <w:pStyle w:val="Heading2"/>
      </w:pPr>
      <w:bookmarkStart w:id="16" w:name="_Toc441092272"/>
      <w:r w:rsidRPr="002B3D69">
        <w:t>Sơ đồ Use Case</w:t>
      </w:r>
      <w:bookmarkEnd w:id="16"/>
    </w:p>
    <w:p w14:paraId="2F8C70AC" w14:textId="77777777" w:rsidR="008C17EB" w:rsidRPr="00E73CC8" w:rsidRDefault="008C17EB" w:rsidP="00C05B9F">
      <w:r w:rsidRPr="005A63C9">
        <w:rPr>
          <w:noProof/>
          <w:lang w:eastAsia="en-US"/>
        </w:rPr>
        <w:drawing>
          <wp:inline distT="0" distB="0" distL="0" distR="0" wp14:anchorId="6A5B94C7" wp14:editId="268BB8FA">
            <wp:extent cx="5076967" cy="3246120"/>
            <wp:effectExtent l="0" t="0" r="9525" b="0"/>
            <wp:docPr id="11" name="Picture 11" descr="C:\Users\phanb\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b\Desktop\Untitle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3273" cy="3250152"/>
                    </a:xfrm>
                    <a:prstGeom prst="rect">
                      <a:avLst/>
                    </a:prstGeom>
                    <a:noFill/>
                    <a:ln>
                      <a:noFill/>
                    </a:ln>
                  </pic:spPr>
                </pic:pic>
              </a:graphicData>
            </a:graphic>
          </wp:inline>
        </w:drawing>
      </w:r>
    </w:p>
    <w:p w14:paraId="39CB49CE" w14:textId="77777777" w:rsidR="008C17EB" w:rsidRDefault="008C17EB" w:rsidP="00C05B9F">
      <w:pPr>
        <w:pStyle w:val="Hinh"/>
        <w:spacing w:line="360" w:lineRule="auto"/>
      </w:pPr>
      <w:bookmarkStart w:id="17" w:name="_Toc440794948"/>
      <w:r>
        <w:t>Hình 1.1 Sơ đồ Use-case tổng thể</w:t>
      </w:r>
      <w:bookmarkEnd w:id="17"/>
    </w:p>
    <w:p w14:paraId="46DB3D13" w14:textId="77777777" w:rsidR="008C17EB" w:rsidRDefault="008C17EB" w:rsidP="00C05B9F">
      <w:r w:rsidRPr="00E73CC8">
        <w:rPr>
          <w:noProof/>
          <w:lang w:eastAsia="en-US"/>
        </w:rPr>
        <w:drawing>
          <wp:inline distT="0" distB="0" distL="0" distR="0" wp14:anchorId="5F501472" wp14:editId="6A048700">
            <wp:extent cx="5022376" cy="2402840"/>
            <wp:effectExtent l="0" t="0" r="6985" b="0"/>
            <wp:docPr id="10" name="Picture 10" descr="C:\Users\phanb\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nb\Desktop\Untitle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618" cy="2406305"/>
                    </a:xfrm>
                    <a:prstGeom prst="rect">
                      <a:avLst/>
                    </a:prstGeom>
                    <a:noFill/>
                    <a:ln>
                      <a:noFill/>
                    </a:ln>
                  </pic:spPr>
                </pic:pic>
              </a:graphicData>
            </a:graphic>
          </wp:inline>
        </w:drawing>
      </w:r>
    </w:p>
    <w:p w14:paraId="63C2E88D" w14:textId="77777777" w:rsidR="008C17EB" w:rsidRDefault="008C17EB" w:rsidP="00C05B9F">
      <w:pPr>
        <w:pStyle w:val="Hinh"/>
        <w:spacing w:line="360" w:lineRule="auto"/>
      </w:pPr>
      <w:bookmarkStart w:id="18" w:name="_Toc440794949"/>
      <w:r>
        <w:t>Hình 1.2 Sơ đồ Use-case đăng nhập</w:t>
      </w:r>
      <w:bookmarkEnd w:id="18"/>
    </w:p>
    <w:p w14:paraId="47606395" w14:textId="77777777" w:rsidR="008C17EB" w:rsidRDefault="008C17EB" w:rsidP="00C05B9F">
      <w:pPr>
        <w:jc w:val="center"/>
      </w:pPr>
    </w:p>
    <w:p w14:paraId="57D9165B" w14:textId="77777777" w:rsidR="008C17EB" w:rsidRDefault="008C17EB" w:rsidP="00C05B9F">
      <w:pPr>
        <w:jc w:val="center"/>
      </w:pPr>
      <w:r w:rsidRPr="001218E9">
        <w:rPr>
          <w:noProof/>
          <w:lang w:eastAsia="en-US"/>
        </w:rPr>
        <w:lastRenderedPageBreak/>
        <w:drawing>
          <wp:anchor distT="0" distB="0" distL="114300" distR="114300" simplePos="0" relativeHeight="251640832" behindDoc="0" locked="0" layoutInCell="1" allowOverlap="1" wp14:anchorId="4833895A" wp14:editId="7C2924F9">
            <wp:simplePos x="0" y="0"/>
            <wp:positionH relativeFrom="column">
              <wp:posOffset>406400</wp:posOffset>
            </wp:positionH>
            <wp:positionV relativeFrom="paragraph">
              <wp:posOffset>0</wp:posOffset>
            </wp:positionV>
            <wp:extent cx="4963795" cy="2592705"/>
            <wp:effectExtent l="0" t="0" r="8255" b="0"/>
            <wp:wrapTopAndBottom/>
            <wp:docPr id="20" name="Picture 20" descr="C:\Users\phanb\Desktop\QL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hanb\Desktop\QL nhan vi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3795" cy="2592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B88FC" w14:textId="77777777" w:rsidR="008C17EB" w:rsidRDefault="008C17EB" w:rsidP="00C05B9F">
      <w:pPr>
        <w:pStyle w:val="Hinh"/>
        <w:spacing w:line="360" w:lineRule="auto"/>
      </w:pPr>
      <w:bookmarkStart w:id="19" w:name="_Toc440794950"/>
      <w:r>
        <w:t>Hình 1.3 Sơ đồ Use-case quản lý nhân viên</w:t>
      </w:r>
      <w:bookmarkEnd w:id="19"/>
    </w:p>
    <w:p w14:paraId="0D0302EB" w14:textId="77777777" w:rsidR="008C17EB" w:rsidRDefault="008C17EB" w:rsidP="00C05B9F">
      <w:pPr>
        <w:jc w:val="center"/>
      </w:pPr>
      <w:r w:rsidRPr="0050112E">
        <w:rPr>
          <w:noProof/>
          <w:lang w:eastAsia="en-US"/>
        </w:rPr>
        <w:drawing>
          <wp:inline distT="0" distB="0" distL="0" distR="0" wp14:anchorId="517C5825" wp14:editId="2A4E6EAA">
            <wp:extent cx="5193030" cy="2587625"/>
            <wp:effectExtent l="0" t="0" r="7620" b="3175"/>
            <wp:docPr id="12" name="Picture 12" descr="C:\Users\phanb\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nb\Desktop\Untitle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3030" cy="2587625"/>
                    </a:xfrm>
                    <a:prstGeom prst="rect">
                      <a:avLst/>
                    </a:prstGeom>
                    <a:noFill/>
                    <a:ln>
                      <a:noFill/>
                    </a:ln>
                  </pic:spPr>
                </pic:pic>
              </a:graphicData>
            </a:graphic>
          </wp:inline>
        </w:drawing>
      </w:r>
    </w:p>
    <w:p w14:paraId="47939CE8" w14:textId="77777777" w:rsidR="008C17EB" w:rsidRDefault="008C17EB" w:rsidP="00C05B9F">
      <w:pPr>
        <w:pStyle w:val="Hinh"/>
        <w:spacing w:line="360" w:lineRule="auto"/>
      </w:pPr>
      <w:bookmarkStart w:id="20" w:name="_Toc440794951"/>
      <w:r>
        <w:t>Hình 1.4 Sơ đồ Use-case quản lý thông tin hàng</w:t>
      </w:r>
      <w:bookmarkEnd w:id="20"/>
    </w:p>
    <w:p w14:paraId="04F73837" w14:textId="77777777" w:rsidR="008C17EB" w:rsidRDefault="008C17EB" w:rsidP="00C05B9F">
      <w:pPr>
        <w:jc w:val="center"/>
      </w:pPr>
      <w:r w:rsidRPr="00D06656">
        <w:rPr>
          <w:noProof/>
          <w:lang w:eastAsia="en-US"/>
        </w:rPr>
        <w:lastRenderedPageBreak/>
        <w:drawing>
          <wp:anchor distT="0" distB="0" distL="114300" distR="114300" simplePos="0" relativeHeight="251642880" behindDoc="0" locked="0" layoutInCell="1" allowOverlap="1" wp14:anchorId="1DF846D4" wp14:editId="58C1E90A">
            <wp:simplePos x="0" y="0"/>
            <wp:positionH relativeFrom="margin">
              <wp:align>center</wp:align>
            </wp:positionH>
            <wp:positionV relativeFrom="paragraph">
              <wp:posOffset>0</wp:posOffset>
            </wp:positionV>
            <wp:extent cx="4343400" cy="3747135"/>
            <wp:effectExtent l="0" t="0" r="0" b="5715"/>
            <wp:wrapTopAndBottom/>
            <wp:docPr id="13" name="Picture 13" descr="C:\Users\phanb\Desktop\Nhap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anb\Desktop\Nhap ha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400" cy="3747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3457D8" w14:textId="77777777" w:rsidR="008C17EB" w:rsidRDefault="008C17EB" w:rsidP="00C05B9F">
      <w:pPr>
        <w:pStyle w:val="Hinh"/>
        <w:spacing w:line="360" w:lineRule="auto"/>
      </w:pPr>
      <w:bookmarkStart w:id="21" w:name="_Toc440794952"/>
      <w:r>
        <w:t>Hình 1.5 Sơ đồ Use-case quản lý nhập hàng</w:t>
      </w:r>
      <w:bookmarkEnd w:id="21"/>
    </w:p>
    <w:p w14:paraId="421AC658" w14:textId="77777777" w:rsidR="008C17EB" w:rsidRDefault="008C17EB" w:rsidP="00C05B9F">
      <w:pPr>
        <w:jc w:val="center"/>
      </w:pPr>
      <w:r w:rsidRPr="005A63C9">
        <w:rPr>
          <w:noProof/>
          <w:lang w:eastAsia="en-US"/>
        </w:rPr>
        <w:drawing>
          <wp:inline distT="0" distB="0" distL="0" distR="0" wp14:anchorId="2215FD0D" wp14:editId="11DC2922">
            <wp:extent cx="4399968" cy="3780430"/>
            <wp:effectExtent l="0" t="0" r="635" b="0"/>
            <wp:docPr id="28" name="Picture 28" descr="C:\Users\phanb\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nb\Desktop\Untitle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9918" cy="3788979"/>
                    </a:xfrm>
                    <a:prstGeom prst="rect">
                      <a:avLst/>
                    </a:prstGeom>
                    <a:noFill/>
                    <a:ln>
                      <a:noFill/>
                    </a:ln>
                  </pic:spPr>
                </pic:pic>
              </a:graphicData>
            </a:graphic>
          </wp:inline>
        </w:drawing>
      </w:r>
    </w:p>
    <w:p w14:paraId="183805BF" w14:textId="77777777" w:rsidR="008C17EB" w:rsidRDefault="008C17EB" w:rsidP="00C05B9F">
      <w:pPr>
        <w:pStyle w:val="Hinh"/>
        <w:spacing w:line="360" w:lineRule="auto"/>
      </w:pPr>
      <w:bookmarkStart w:id="22" w:name="_Toc440794953"/>
      <w:r>
        <w:t>Hình 1.6 Sơ đồ Use-case quản lý xuất hàng</w:t>
      </w:r>
      <w:bookmarkEnd w:id="22"/>
    </w:p>
    <w:p w14:paraId="384139D1" w14:textId="5B842939" w:rsidR="008C17EB" w:rsidRDefault="008C17EB" w:rsidP="00C05B9F"/>
    <w:p w14:paraId="3953E111" w14:textId="770DCA4F" w:rsidR="008C17EB" w:rsidRDefault="008C17EB" w:rsidP="00C05B9F">
      <w:pPr>
        <w:jc w:val="center"/>
      </w:pPr>
    </w:p>
    <w:p w14:paraId="61EE105B" w14:textId="5EE8C7D2" w:rsidR="008C17EB" w:rsidRDefault="008C17EB" w:rsidP="00C05B9F">
      <w:pPr>
        <w:jc w:val="center"/>
      </w:pPr>
      <w:r w:rsidRPr="00D06656">
        <w:rPr>
          <w:noProof/>
          <w:lang w:eastAsia="en-US"/>
        </w:rPr>
        <w:drawing>
          <wp:anchor distT="0" distB="0" distL="114300" distR="114300" simplePos="0" relativeHeight="251636736" behindDoc="0" locked="0" layoutInCell="1" allowOverlap="1" wp14:anchorId="6005D2F4" wp14:editId="685FBD24">
            <wp:simplePos x="0" y="0"/>
            <wp:positionH relativeFrom="page">
              <wp:posOffset>1619250</wp:posOffset>
            </wp:positionH>
            <wp:positionV relativeFrom="paragraph">
              <wp:posOffset>0</wp:posOffset>
            </wp:positionV>
            <wp:extent cx="5229225" cy="3004185"/>
            <wp:effectExtent l="0" t="0" r="9525" b="5715"/>
            <wp:wrapTopAndBottom/>
            <wp:docPr id="15" name="Picture 15" descr="C:\Users\phanb\Desktop\Bao cao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anb\Desktop\Bao cao thong k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9225" cy="3004185"/>
                    </a:xfrm>
                    <a:prstGeom prst="rect">
                      <a:avLst/>
                    </a:prstGeom>
                    <a:noFill/>
                    <a:ln>
                      <a:noFill/>
                    </a:ln>
                  </pic:spPr>
                </pic:pic>
              </a:graphicData>
            </a:graphic>
            <wp14:sizeRelH relativeFrom="margin">
              <wp14:pctWidth>0</wp14:pctWidth>
            </wp14:sizeRelH>
          </wp:anchor>
        </w:drawing>
      </w:r>
    </w:p>
    <w:p w14:paraId="04F66255" w14:textId="2346A61F" w:rsidR="008C17EB" w:rsidRDefault="00DD46C6" w:rsidP="00C05B9F">
      <w:pPr>
        <w:pStyle w:val="Hinh"/>
        <w:spacing w:line="360" w:lineRule="auto"/>
      </w:pPr>
      <w:bookmarkStart w:id="23" w:name="_Toc440794954"/>
      <w:r w:rsidRPr="00ED1CAD">
        <w:rPr>
          <w:noProof/>
        </w:rPr>
        <w:drawing>
          <wp:anchor distT="0" distB="0" distL="114300" distR="114300" simplePos="0" relativeHeight="251638784" behindDoc="0" locked="0" layoutInCell="1" allowOverlap="1" wp14:anchorId="335BC279" wp14:editId="7DD12461">
            <wp:simplePos x="0" y="0"/>
            <wp:positionH relativeFrom="margin">
              <wp:posOffset>786130</wp:posOffset>
            </wp:positionH>
            <wp:positionV relativeFrom="paragraph">
              <wp:posOffset>274955</wp:posOffset>
            </wp:positionV>
            <wp:extent cx="3725545" cy="4127500"/>
            <wp:effectExtent l="0" t="0" r="8255" b="6350"/>
            <wp:wrapTopAndBottom/>
            <wp:docPr id="19" name="Picture 19" descr="C:\Users\phanb\Desktop\Tim 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hanb\Desktop\Tim ki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5545" cy="412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7EB">
        <w:t>Hình 1.7 Sơ đồ Use-case báo cáo thống kê</w:t>
      </w:r>
      <w:bookmarkEnd w:id="23"/>
    </w:p>
    <w:p w14:paraId="7B27003C" w14:textId="7FB99198" w:rsidR="008C17EB" w:rsidRDefault="008C17EB" w:rsidP="00C05B9F">
      <w:pPr>
        <w:jc w:val="center"/>
      </w:pPr>
    </w:p>
    <w:p w14:paraId="22410831" w14:textId="77777777" w:rsidR="008C17EB" w:rsidRDefault="008C17EB" w:rsidP="00C05B9F">
      <w:pPr>
        <w:pStyle w:val="Hinh"/>
        <w:spacing w:line="360" w:lineRule="auto"/>
      </w:pPr>
      <w:bookmarkStart w:id="24" w:name="_Toc440794955"/>
      <w:r>
        <w:lastRenderedPageBreak/>
        <w:t>Hình 1.8 Sơ đồ Use-case tìm kiếm</w:t>
      </w:r>
      <w:bookmarkEnd w:id="24"/>
    </w:p>
    <w:p w14:paraId="33E40629" w14:textId="77777777" w:rsidR="008C17EB" w:rsidRDefault="008C17EB" w:rsidP="00C05B9F">
      <w:r w:rsidRPr="009A00F3">
        <w:rPr>
          <w:noProof/>
          <w:lang w:eastAsia="en-US"/>
        </w:rPr>
        <w:drawing>
          <wp:inline distT="0" distB="0" distL="0" distR="0" wp14:anchorId="5D0DEF20" wp14:editId="19DF190E">
            <wp:extent cx="4749420" cy="2703830"/>
            <wp:effectExtent l="0" t="0" r="0" b="1270"/>
            <wp:docPr id="21" name="Picture 21" descr="C:\Users\phanb\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anb\Desktop\Untitled-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8621" cy="2709068"/>
                    </a:xfrm>
                    <a:prstGeom prst="rect">
                      <a:avLst/>
                    </a:prstGeom>
                    <a:noFill/>
                    <a:ln>
                      <a:noFill/>
                    </a:ln>
                  </pic:spPr>
                </pic:pic>
              </a:graphicData>
            </a:graphic>
          </wp:inline>
        </w:drawing>
      </w:r>
    </w:p>
    <w:p w14:paraId="4DCD1BE0" w14:textId="77777777" w:rsidR="008C17EB" w:rsidRDefault="008C17EB" w:rsidP="00C05B9F">
      <w:pPr>
        <w:pStyle w:val="Hinh"/>
        <w:spacing w:line="360" w:lineRule="auto"/>
      </w:pPr>
      <w:bookmarkStart w:id="25" w:name="_Toc440794956"/>
      <w:r>
        <w:t>Hình 1.9 Sơ đồ Use-case bảo hành</w:t>
      </w:r>
      <w:bookmarkEnd w:id="25"/>
    </w:p>
    <w:p w14:paraId="50B33711" w14:textId="77777777" w:rsidR="008C17EB" w:rsidRDefault="008C17EB" w:rsidP="00C05B9F">
      <w:pPr>
        <w:jc w:val="center"/>
      </w:pPr>
      <w:r w:rsidRPr="009A00F3">
        <w:rPr>
          <w:noProof/>
          <w:lang w:eastAsia="en-US"/>
        </w:rPr>
        <w:drawing>
          <wp:inline distT="0" distB="0" distL="0" distR="0" wp14:anchorId="3CC1D85D" wp14:editId="430342F6">
            <wp:extent cx="3248167" cy="1129664"/>
            <wp:effectExtent l="0" t="0" r="0" b="0"/>
            <wp:docPr id="22" name="Picture 22" descr="C:\Users\phanb\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nb\Desktop\Untitled-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1041" cy="1134142"/>
                    </a:xfrm>
                    <a:prstGeom prst="rect">
                      <a:avLst/>
                    </a:prstGeom>
                    <a:noFill/>
                    <a:ln>
                      <a:noFill/>
                    </a:ln>
                  </pic:spPr>
                </pic:pic>
              </a:graphicData>
            </a:graphic>
          </wp:inline>
        </w:drawing>
      </w:r>
    </w:p>
    <w:p w14:paraId="06546716" w14:textId="77777777" w:rsidR="008C17EB" w:rsidRDefault="008C17EB" w:rsidP="00C05B9F">
      <w:pPr>
        <w:pStyle w:val="Hinh"/>
        <w:spacing w:line="360" w:lineRule="auto"/>
      </w:pPr>
      <w:bookmarkStart w:id="26" w:name="_Toc440794957"/>
      <w:r>
        <w:t>Hình 1.10 Sơ đồ Use-case phân quyền</w:t>
      </w:r>
      <w:bookmarkEnd w:id="26"/>
    </w:p>
    <w:p w14:paraId="6F037DA6" w14:textId="77777777" w:rsidR="008C17EB" w:rsidRPr="005A7491" w:rsidRDefault="008C17EB" w:rsidP="00C05B9F">
      <w:pPr>
        <w:jc w:val="center"/>
      </w:pPr>
      <w:r w:rsidRPr="009A00F3">
        <w:rPr>
          <w:noProof/>
          <w:lang w:eastAsia="en-US"/>
        </w:rPr>
        <w:drawing>
          <wp:inline distT="0" distB="0" distL="0" distR="0" wp14:anchorId="663DEA59" wp14:editId="3C95C125">
            <wp:extent cx="3289110" cy="1216666"/>
            <wp:effectExtent l="0" t="0" r="6985" b="2540"/>
            <wp:docPr id="23" name="Picture 23" descr="C:\Users\phanb\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anb\Desktop\Untitle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7033" cy="1226995"/>
                    </a:xfrm>
                    <a:prstGeom prst="rect">
                      <a:avLst/>
                    </a:prstGeom>
                    <a:noFill/>
                    <a:ln>
                      <a:noFill/>
                    </a:ln>
                  </pic:spPr>
                </pic:pic>
              </a:graphicData>
            </a:graphic>
          </wp:inline>
        </w:drawing>
      </w:r>
    </w:p>
    <w:p w14:paraId="73F82E28" w14:textId="77777777" w:rsidR="008C17EB" w:rsidRDefault="008C17EB" w:rsidP="00C05B9F">
      <w:pPr>
        <w:pStyle w:val="Hinh"/>
        <w:spacing w:line="360" w:lineRule="auto"/>
      </w:pPr>
      <w:bookmarkStart w:id="27" w:name="_Toc440794958"/>
      <w:r>
        <w:t>Hình 1.11 Sơ đồ Use-case sao lưu</w:t>
      </w:r>
      <w:bookmarkEnd w:id="27"/>
    </w:p>
    <w:p w14:paraId="130FA141" w14:textId="77777777" w:rsidR="008C17EB" w:rsidRPr="005A7491" w:rsidRDefault="008C17EB" w:rsidP="00C05B9F">
      <w:pPr>
        <w:jc w:val="center"/>
      </w:pPr>
      <w:r w:rsidRPr="009A00F3">
        <w:rPr>
          <w:noProof/>
          <w:lang w:eastAsia="en-US"/>
        </w:rPr>
        <w:drawing>
          <wp:inline distT="0" distB="0" distL="0" distR="0" wp14:anchorId="6AB38108" wp14:editId="4DF63511">
            <wp:extent cx="3316406" cy="1139806"/>
            <wp:effectExtent l="0" t="0" r="0" b="3810"/>
            <wp:docPr id="24" name="Picture 24" descr="C:\Users\phanb\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anb\Desktop\Untitled-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89" cy="1152345"/>
                    </a:xfrm>
                    <a:prstGeom prst="rect">
                      <a:avLst/>
                    </a:prstGeom>
                    <a:noFill/>
                    <a:ln>
                      <a:noFill/>
                    </a:ln>
                  </pic:spPr>
                </pic:pic>
              </a:graphicData>
            </a:graphic>
          </wp:inline>
        </w:drawing>
      </w:r>
    </w:p>
    <w:p w14:paraId="59AA03AB" w14:textId="77777777" w:rsidR="008C17EB" w:rsidRPr="005A7491" w:rsidRDefault="008C17EB" w:rsidP="00C05B9F">
      <w:pPr>
        <w:pStyle w:val="Hinh"/>
        <w:spacing w:line="360" w:lineRule="auto"/>
      </w:pPr>
      <w:bookmarkStart w:id="28" w:name="_Toc440794959"/>
      <w:r>
        <w:t>Hình 1.12 Sơ đồ Use-case phục hồi</w:t>
      </w:r>
      <w:bookmarkEnd w:id="28"/>
    </w:p>
    <w:p w14:paraId="166440BD" w14:textId="77777777" w:rsidR="008C17EB" w:rsidRPr="008C17EB" w:rsidRDefault="008C17EB" w:rsidP="00C05B9F">
      <w:pPr>
        <w:rPr>
          <w:lang w:val="x-none"/>
        </w:rPr>
      </w:pPr>
    </w:p>
    <w:p w14:paraId="037D6BD9" w14:textId="15816882" w:rsidR="00327074" w:rsidRDefault="00327074" w:rsidP="00C05B9F">
      <w:pPr>
        <w:pStyle w:val="Heading2"/>
      </w:pPr>
      <w:bookmarkStart w:id="29" w:name="_Toc441092273"/>
      <w:r w:rsidRPr="002B3D69">
        <w:t>Danh sách Actor</w:t>
      </w:r>
      <w:bookmarkEnd w:id="2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4971"/>
      </w:tblGrid>
      <w:tr w:rsidR="008C17EB" w:rsidRPr="008C17EB" w14:paraId="0427A4DD" w14:textId="77777777" w:rsidTr="00DD46C6">
        <w:tc>
          <w:tcPr>
            <w:tcW w:w="763" w:type="dxa"/>
          </w:tcPr>
          <w:p w14:paraId="42581BE3" w14:textId="77777777" w:rsidR="008C17EB" w:rsidRPr="008C17EB" w:rsidRDefault="008C17EB" w:rsidP="00C05B9F">
            <w:pPr>
              <w:ind w:firstLine="0"/>
              <w:jc w:val="center"/>
              <w:rPr>
                <w:sz w:val="26"/>
                <w:szCs w:val="26"/>
              </w:rPr>
            </w:pPr>
            <w:r w:rsidRPr="008C17EB">
              <w:rPr>
                <w:sz w:val="26"/>
                <w:szCs w:val="26"/>
              </w:rPr>
              <w:t>STT</w:t>
            </w:r>
          </w:p>
        </w:tc>
        <w:tc>
          <w:tcPr>
            <w:tcW w:w="3192" w:type="dxa"/>
          </w:tcPr>
          <w:p w14:paraId="4932A284" w14:textId="04348FF3" w:rsidR="008C17EB" w:rsidRPr="008C17EB" w:rsidRDefault="008C17EB" w:rsidP="00C05B9F">
            <w:pPr>
              <w:ind w:firstLine="0"/>
              <w:jc w:val="center"/>
              <w:rPr>
                <w:sz w:val="26"/>
                <w:szCs w:val="26"/>
              </w:rPr>
            </w:pPr>
            <w:r w:rsidRPr="008C17EB">
              <w:rPr>
                <w:sz w:val="26"/>
                <w:szCs w:val="26"/>
              </w:rPr>
              <w:t>Tên Actor</w:t>
            </w:r>
          </w:p>
        </w:tc>
        <w:tc>
          <w:tcPr>
            <w:tcW w:w="4971" w:type="dxa"/>
          </w:tcPr>
          <w:p w14:paraId="36916DA2" w14:textId="77777777" w:rsidR="008C17EB" w:rsidRPr="008C17EB" w:rsidRDefault="008C17EB" w:rsidP="00C05B9F">
            <w:pPr>
              <w:ind w:firstLine="0"/>
              <w:jc w:val="center"/>
              <w:rPr>
                <w:sz w:val="26"/>
                <w:szCs w:val="26"/>
              </w:rPr>
            </w:pPr>
            <w:r w:rsidRPr="008C17EB">
              <w:rPr>
                <w:sz w:val="26"/>
                <w:szCs w:val="26"/>
              </w:rPr>
              <w:t>Ý nghĩa/Ghi chú</w:t>
            </w:r>
          </w:p>
        </w:tc>
      </w:tr>
      <w:tr w:rsidR="008C17EB" w:rsidRPr="008C17EB" w14:paraId="74721E7D" w14:textId="77777777" w:rsidTr="00DD46C6">
        <w:tc>
          <w:tcPr>
            <w:tcW w:w="763" w:type="dxa"/>
          </w:tcPr>
          <w:p w14:paraId="7FEC70EC" w14:textId="77777777" w:rsidR="008C17EB" w:rsidRPr="008C17EB" w:rsidRDefault="008C17EB" w:rsidP="00C05B9F">
            <w:pPr>
              <w:ind w:firstLine="29"/>
              <w:jc w:val="center"/>
              <w:rPr>
                <w:sz w:val="26"/>
                <w:szCs w:val="26"/>
              </w:rPr>
            </w:pPr>
            <w:r w:rsidRPr="008C17EB">
              <w:rPr>
                <w:sz w:val="26"/>
                <w:szCs w:val="26"/>
              </w:rPr>
              <w:t>1</w:t>
            </w:r>
          </w:p>
        </w:tc>
        <w:tc>
          <w:tcPr>
            <w:tcW w:w="3192" w:type="dxa"/>
          </w:tcPr>
          <w:p w14:paraId="2CB5083E" w14:textId="77777777" w:rsidR="008C17EB" w:rsidRPr="008C17EB" w:rsidRDefault="008C17EB" w:rsidP="00C05B9F">
            <w:pPr>
              <w:ind w:hanging="9"/>
              <w:rPr>
                <w:sz w:val="26"/>
                <w:szCs w:val="26"/>
              </w:rPr>
            </w:pPr>
            <w:r w:rsidRPr="008C17EB">
              <w:rPr>
                <w:sz w:val="26"/>
                <w:szCs w:val="26"/>
              </w:rPr>
              <w:t>Quản lý</w:t>
            </w:r>
          </w:p>
        </w:tc>
        <w:tc>
          <w:tcPr>
            <w:tcW w:w="4971" w:type="dxa"/>
          </w:tcPr>
          <w:p w14:paraId="380A0BC4" w14:textId="77777777" w:rsidR="008C17EB" w:rsidRPr="008C17EB" w:rsidRDefault="008C17EB" w:rsidP="00C05B9F">
            <w:pPr>
              <w:ind w:firstLine="0"/>
              <w:rPr>
                <w:sz w:val="26"/>
                <w:szCs w:val="26"/>
              </w:rPr>
            </w:pPr>
            <w:r w:rsidRPr="008C17EB">
              <w:rPr>
                <w:sz w:val="26"/>
                <w:szCs w:val="26"/>
              </w:rPr>
              <w:t>Chịu trách nhiệm quản lý, điều hành cửa hàng.</w:t>
            </w:r>
          </w:p>
        </w:tc>
      </w:tr>
      <w:tr w:rsidR="008C17EB" w:rsidRPr="008C17EB" w14:paraId="4F0805BE" w14:textId="77777777" w:rsidTr="00DD46C6">
        <w:tc>
          <w:tcPr>
            <w:tcW w:w="763" w:type="dxa"/>
          </w:tcPr>
          <w:p w14:paraId="59089BC4" w14:textId="77777777" w:rsidR="008C17EB" w:rsidRPr="008C17EB" w:rsidRDefault="008C17EB" w:rsidP="00C05B9F">
            <w:pPr>
              <w:ind w:firstLine="29"/>
              <w:jc w:val="center"/>
              <w:rPr>
                <w:sz w:val="26"/>
                <w:szCs w:val="26"/>
              </w:rPr>
            </w:pPr>
            <w:r w:rsidRPr="008C17EB">
              <w:rPr>
                <w:sz w:val="26"/>
                <w:szCs w:val="26"/>
              </w:rPr>
              <w:t>2</w:t>
            </w:r>
          </w:p>
        </w:tc>
        <w:tc>
          <w:tcPr>
            <w:tcW w:w="3192" w:type="dxa"/>
          </w:tcPr>
          <w:p w14:paraId="3A4C9FDF" w14:textId="77777777" w:rsidR="008C17EB" w:rsidRPr="008C17EB" w:rsidRDefault="008C17EB" w:rsidP="00C05B9F">
            <w:pPr>
              <w:ind w:hanging="9"/>
              <w:rPr>
                <w:sz w:val="26"/>
                <w:szCs w:val="26"/>
              </w:rPr>
            </w:pPr>
            <w:r w:rsidRPr="008C17EB">
              <w:rPr>
                <w:sz w:val="26"/>
                <w:szCs w:val="26"/>
              </w:rPr>
              <w:t>Nhân viên kế toán</w:t>
            </w:r>
          </w:p>
        </w:tc>
        <w:tc>
          <w:tcPr>
            <w:tcW w:w="4971" w:type="dxa"/>
          </w:tcPr>
          <w:p w14:paraId="289DF68B" w14:textId="77777777" w:rsidR="008C17EB" w:rsidRPr="008C17EB" w:rsidRDefault="008C17EB" w:rsidP="00C05B9F">
            <w:pPr>
              <w:ind w:firstLine="0"/>
              <w:rPr>
                <w:sz w:val="26"/>
                <w:szCs w:val="26"/>
              </w:rPr>
            </w:pPr>
            <w:r w:rsidRPr="008C17EB">
              <w:rPr>
                <w:sz w:val="26"/>
                <w:szCs w:val="26"/>
              </w:rPr>
              <w:t>Chịu trách nhiệm quản lý bán hàng.</w:t>
            </w:r>
          </w:p>
        </w:tc>
      </w:tr>
      <w:tr w:rsidR="008C17EB" w:rsidRPr="008C17EB" w14:paraId="61530970" w14:textId="77777777" w:rsidTr="00DD46C6">
        <w:tc>
          <w:tcPr>
            <w:tcW w:w="763" w:type="dxa"/>
          </w:tcPr>
          <w:p w14:paraId="01D11C4C" w14:textId="77777777" w:rsidR="008C17EB" w:rsidRPr="008C17EB" w:rsidRDefault="008C17EB" w:rsidP="00C05B9F">
            <w:pPr>
              <w:ind w:firstLine="29"/>
              <w:jc w:val="center"/>
              <w:rPr>
                <w:sz w:val="26"/>
                <w:szCs w:val="26"/>
              </w:rPr>
            </w:pPr>
            <w:r w:rsidRPr="008C17EB">
              <w:rPr>
                <w:sz w:val="26"/>
                <w:szCs w:val="26"/>
              </w:rPr>
              <w:t>3</w:t>
            </w:r>
          </w:p>
        </w:tc>
        <w:tc>
          <w:tcPr>
            <w:tcW w:w="3192" w:type="dxa"/>
          </w:tcPr>
          <w:p w14:paraId="4E375405" w14:textId="77777777" w:rsidR="008C17EB" w:rsidRPr="008C17EB" w:rsidRDefault="008C17EB" w:rsidP="00C05B9F">
            <w:pPr>
              <w:ind w:hanging="9"/>
              <w:rPr>
                <w:sz w:val="26"/>
                <w:szCs w:val="26"/>
              </w:rPr>
            </w:pPr>
            <w:r w:rsidRPr="008C17EB">
              <w:rPr>
                <w:sz w:val="26"/>
                <w:szCs w:val="26"/>
              </w:rPr>
              <w:t>Nhân viên thủ kho</w:t>
            </w:r>
          </w:p>
        </w:tc>
        <w:tc>
          <w:tcPr>
            <w:tcW w:w="4971" w:type="dxa"/>
          </w:tcPr>
          <w:p w14:paraId="3B9F1770" w14:textId="77777777" w:rsidR="008C17EB" w:rsidRPr="008C17EB" w:rsidRDefault="008C17EB" w:rsidP="00C05B9F">
            <w:pPr>
              <w:ind w:firstLine="0"/>
              <w:rPr>
                <w:sz w:val="26"/>
                <w:szCs w:val="26"/>
              </w:rPr>
            </w:pPr>
            <w:r w:rsidRPr="008C17EB">
              <w:rPr>
                <w:sz w:val="26"/>
                <w:szCs w:val="26"/>
              </w:rPr>
              <w:t>Chịu trách nhiệm quản lý kho, nhập hàng, xuất hàng.</w:t>
            </w:r>
          </w:p>
        </w:tc>
      </w:tr>
      <w:tr w:rsidR="008C17EB" w:rsidRPr="008C17EB" w14:paraId="335C5E96" w14:textId="7DF08B1E" w:rsidTr="00DD46C6">
        <w:tc>
          <w:tcPr>
            <w:tcW w:w="763" w:type="dxa"/>
          </w:tcPr>
          <w:p w14:paraId="499E0127" w14:textId="77777777" w:rsidR="008C17EB" w:rsidRPr="008C17EB" w:rsidRDefault="008C17EB" w:rsidP="00C05B9F">
            <w:pPr>
              <w:ind w:firstLine="29"/>
              <w:jc w:val="center"/>
              <w:rPr>
                <w:sz w:val="26"/>
                <w:szCs w:val="26"/>
              </w:rPr>
            </w:pPr>
            <w:r w:rsidRPr="008C17EB">
              <w:rPr>
                <w:sz w:val="26"/>
                <w:szCs w:val="26"/>
              </w:rPr>
              <w:t>4</w:t>
            </w:r>
          </w:p>
        </w:tc>
        <w:tc>
          <w:tcPr>
            <w:tcW w:w="3192" w:type="dxa"/>
          </w:tcPr>
          <w:p w14:paraId="4D9F0B7C" w14:textId="0BD977A0" w:rsidR="008C17EB" w:rsidRPr="008C17EB" w:rsidRDefault="008C17EB" w:rsidP="00C05B9F">
            <w:pPr>
              <w:ind w:hanging="9"/>
              <w:rPr>
                <w:sz w:val="26"/>
                <w:szCs w:val="26"/>
              </w:rPr>
            </w:pPr>
            <w:r w:rsidRPr="008C17EB">
              <w:rPr>
                <w:sz w:val="26"/>
                <w:szCs w:val="26"/>
              </w:rPr>
              <w:t>Nhân viên kỹ thuật</w:t>
            </w:r>
          </w:p>
        </w:tc>
        <w:tc>
          <w:tcPr>
            <w:tcW w:w="4971" w:type="dxa"/>
          </w:tcPr>
          <w:p w14:paraId="69887779" w14:textId="78DD259E" w:rsidR="008C17EB" w:rsidRPr="008C17EB" w:rsidRDefault="008C17EB" w:rsidP="00C05B9F">
            <w:pPr>
              <w:ind w:firstLine="0"/>
              <w:rPr>
                <w:sz w:val="26"/>
                <w:szCs w:val="26"/>
              </w:rPr>
            </w:pPr>
            <w:r w:rsidRPr="008C17EB">
              <w:rPr>
                <w:sz w:val="26"/>
                <w:szCs w:val="26"/>
              </w:rPr>
              <w:t>Chịu trách nhiệm quản lý thông tin mặt hàng, lắp đặt và kiểm tra kỹ thuật.</w:t>
            </w:r>
          </w:p>
        </w:tc>
      </w:tr>
    </w:tbl>
    <w:p w14:paraId="433C9C3C" w14:textId="77777777" w:rsidR="008C17EB" w:rsidRPr="008C17EB" w:rsidRDefault="008C17EB" w:rsidP="00C05B9F">
      <w:pPr>
        <w:rPr>
          <w:lang w:val="x-none"/>
        </w:rPr>
      </w:pPr>
    </w:p>
    <w:p w14:paraId="037D6BDA" w14:textId="149C199F" w:rsidR="00327074" w:rsidRDefault="00327074" w:rsidP="00C05B9F">
      <w:pPr>
        <w:pStyle w:val="Heading2"/>
        <w:rPr>
          <w:color w:val="000000"/>
          <w:shd w:val="clear" w:color="auto" w:fill="FFFFFF"/>
        </w:rPr>
      </w:pPr>
      <w:bookmarkStart w:id="30" w:name="_Toc441092274"/>
      <w:r w:rsidRPr="002B3D69">
        <w:rPr>
          <w:color w:val="000000"/>
          <w:shd w:val="clear" w:color="auto" w:fill="FFFFFF"/>
        </w:rPr>
        <w:t>Danh sách Use Case</w:t>
      </w:r>
      <w:bookmarkEnd w:id="30"/>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201"/>
        <w:gridCol w:w="4962"/>
      </w:tblGrid>
      <w:tr w:rsidR="008C17EB" w:rsidRPr="008C17EB" w14:paraId="5A56012A" w14:textId="77777777" w:rsidTr="00DD46C6">
        <w:tc>
          <w:tcPr>
            <w:tcW w:w="763" w:type="dxa"/>
          </w:tcPr>
          <w:p w14:paraId="3D0781F5" w14:textId="77777777" w:rsidR="008C17EB" w:rsidRPr="008C17EB" w:rsidRDefault="008C17EB" w:rsidP="00C05B9F">
            <w:pPr>
              <w:ind w:firstLine="21"/>
              <w:jc w:val="center"/>
              <w:rPr>
                <w:sz w:val="26"/>
                <w:szCs w:val="26"/>
              </w:rPr>
            </w:pPr>
            <w:r w:rsidRPr="008C17EB">
              <w:rPr>
                <w:sz w:val="26"/>
                <w:szCs w:val="26"/>
              </w:rPr>
              <w:t>STT</w:t>
            </w:r>
          </w:p>
        </w:tc>
        <w:tc>
          <w:tcPr>
            <w:tcW w:w="3201" w:type="dxa"/>
          </w:tcPr>
          <w:p w14:paraId="641165D3" w14:textId="77777777" w:rsidR="008C17EB" w:rsidRPr="008C17EB" w:rsidRDefault="008C17EB" w:rsidP="00C05B9F">
            <w:pPr>
              <w:ind w:firstLine="0"/>
              <w:jc w:val="center"/>
              <w:rPr>
                <w:sz w:val="26"/>
                <w:szCs w:val="26"/>
              </w:rPr>
            </w:pPr>
            <w:r w:rsidRPr="008C17EB">
              <w:rPr>
                <w:sz w:val="26"/>
                <w:szCs w:val="26"/>
              </w:rPr>
              <w:t>Tên Use-case</w:t>
            </w:r>
          </w:p>
        </w:tc>
        <w:tc>
          <w:tcPr>
            <w:tcW w:w="4962" w:type="dxa"/>
          </w:tcPr>
          <w:p w14:paraId="0A7C36FB" w14:textId="77777777" w:rsidR="008C17EB" w:rsidRPr="008C17EB" w:rsidRDefault="008C17EB" w:rsidP="00C05B9F">
            <w:pPr>
              <w:ind w:firstLine="34"/>
              <w:jc w:val="center"/>
              <w:rPr>
                <w:sz w:val="26"/>
                <w:szCs w:val="26"/>
              </w:rPr>
            </w:pPr>
            <w:r w:rsidRPr="008C17EB">
              <w:rPr>
                <w:sz w:val="26"/>
                <w:szCs w:val="26"/>
              </w:rPr>
              <w:t>Ý nghĩa/Ghi chú</w:t>
            </w:r>
          </w:p>
        </w:tc>
      </w:tr>
      <w:tr w:rsidR="008C17EB" w:rsidRPr="008C17EB" w14:paraId="5A51F1E3" w14:textId="77777777" w:rsidTr="00DD46C6">
        <w:tc>
          <w:tcPr>
            <w:tcW w:w="763" w:type="dxa"/>
          </w:tcPr>
          <w:p w14:paraId="30779B20" w14:textId="77777777" w:rsidR="008C17EB" w:rsidRPr="008C17EB" w:rsidRDefault="008C17EB" w:rsidP="00C05B9F">
            <w:pPr>
              <w:ind w:firstLine="21"/>
              <w:jc w:val="center"/>
              <w:rPr>
                <w:sz w:val="26"/>
                <w:szCs w:val="26"/>
              </w:rPr>
            </w:pPr>
            <w:r w:rsidRPr="008C17EB">
              <w:rPr>
                <w:sz w:val="26"/>
                <w:szCs w:val="26"/>
              </w:rPr>
              <w:t>1</w:t>
            </w:r>
          </w:p>
        </w:tc>
        <w:tc>
          <w:tcPr>
            <w:tcW w:w="3201" w:type="dxa"/>
          </w:tcPr>
          <w:p w14:paraId="7786DF8E" w14:textId="77777777" w:rsidR="008C17EB" w:rsidRPr="008C17EB" w:rsidRDefault="008C17EB" w:rsidP="00C05B9F">
            <w:pPr>
              <w:ind w:firstLine="0"/>
              <w:rPr>
                <w:sz w:val="26"/>
                <w:szCs w:val="26"/>
              </w:rPr>
            </w:pPr>
            <w:r w:rsidRPr="008C17EB">
              <w:rPr>
                <w:sz w:val="26"/>
                <w:szCs w:val="26"/>
              </w:rPr>
              <w:t>Đăng nhập/Đăng xuất</w:t>
            </w:r>
          </w:p>
        </w:tc>
        <w:tc>
          <w:tcPr>
            <w:tcW w:w="4962" w:type="dxa"/>
          </w:tcPr>
          <w:p w14:paraId="0C3B4EFD" w14:textId="77777777" w:rsidR="008C17EB" w:rsidRPr="008C17EB" w:rsidRDefault="008C17EB" w:rsidP="00C05B9F">
            <w:pPr>
              <w:ind w:firstLine="34"/>
              <w:rPr>
                <w:sz w:val="26"/>
                <w:szCs w:val="26"/>
              </w:rPr>
            </w:pPr>
          </w:p>
        </w:tc>
      </w:tr>
      <w:tr w:rsidR="008C17EB" w:rsidRPr="008C17EB" w14:paraId="37780425" w14:textId="77777777" w:rsidTr="00DD46C6">
        <w:tc>
          <w:tcPr>
            <w:tcW w:w="763" w:type="dxa"/>
          </w:tcPr>
          <w:p w14:paraId="14B9713A" w14:textId="77777777" w:rsidR="008C17EB" w:rsidRPr="008C17EB" w:rsidRDefault="008C17EB" w:rsidP="00C05B9F">
            <w:pPr>
              <w:ind w:firstLine="21"/>
              <w:jc w:val="center"/>
              <w:rPr>
                <w:sz w:val="26"/>
                <w:szCs w:val="26"/>
              </w:rPr>
            </w:pPr>
            <w:r w:rsidRPr="008C17EB">
              <w:rPr>
                <w:sz w:val="26"/>
                <w:szCs w:val="26"/>
              </w:rPr>
              <w:t>2</w:t>
            </w:r>
          </w:p>
        </w:tc>
        <w:tc>
          <w:tcPr>
            <w:tcW w:w="3201" w:type="dxa"/>
          </w:tcPr>
          <w:p w14:paraId="293976CB" w14:textId="77777777" w:rsidR="008C17EB" w:rsidRPr="008C17EB" w:rsidRDefault="008C17EB" w:rsidP="00C05B9F">
            <w:pPr>
              <w:ind w:firstLine="0"/>
              <w:rPr>
                <w:sz w:val="26"/>
                <w:szCs w:val="26"/>
              </w:rPr>
            </w:pPr>
            <w:r w:rsidRPr="008C17EB">
              <w:rPr>
                <w:sz w:val="26"/>
                <w:szCs w:val="26"/>
              </w:rPr>
              <w:t>Quản lý nhân viên</w:t>
            </w:r>
          </w:p>
        </w:tc>
        <w:tc>
          <w:tcPr>
            <w:tcW w:w="4962" w:type="dxa"/>
          </w:tcPr>
          <w:p w14:paraId="1C8F107B" w14:textId="77777777" w:rsidR="008C17EB" w:rsidRPr="008C17EB" w:rsidRDefault="008C17EB" w:rsidP="00C05B9F">
            <w:pPr>
              <w:ind w:firstLine="34"/>
              <w:rPr>
                <w:sz w:val="26"/>
                <w:szCs w:val="26"/>
              </w:rPr>
            </w:pPr>
          </w:p>
        </w:tc>
      </w:tr>
      <w:tr w:rsidR="008C17EB" w:rsidRPr="008C17EB" w14:paraId="141969BC" w14:textId="77777777" w:rsidTr="00DD46C6">
        <w:tc>
          <w:tcPr>
            <w:tcW w:w="763" w:type="dxa"/>
          </w:tcPr>
          <w:p w14:paraId="1243C188" w14:textId="77777777" w:rsidR="008C17EB" w:rsidRPr="008C17EB" w:rsidRDefault="008C17EB" w:rsidP="00C05B9F">
            <w:pPr>
              <w:ind w:firstLine="21"/>
              <w:jc w:val="center"/>
              <w:rPr>
                <w:sz w:val="26"/>
                <w:szCs w:val="26"/>
              </w:rPr>
            </w:pPr>
            <w:r w:rsidRPr="008C17EB">
              <w:rPr>
                <w:sz w:val="26"/>
                <w:szCs w:val="26"/>
              </w:rPr>
              <w:t>3</w:t>
            </w:r>
          </w:p>
        </w:tc>
        <w:tc>
          <w:tcPr>
            <w:tcW w:w="3201" w:type="dxa"/>
          </w:tcPr>
          <w:p w14:paraId="4C6439D3" w14:textId="77777777" w:rsidR="008C17EB" w:rsidRPr="008C17EB" w:rsidRDefault="008C17EB" w:rsidP="00C05B9F">
            <w:pPr>
              <w:ind w:firstLine="0"/>
              <w:rPr>
                <w:sz w:val="26"/>
                <w:szCs w:val="26"/>
              </w:rPr>
            </w:pPr>
            <w:r w:rsidRPr="008C17EB">
              <w:rPr>
                <w:sz w:val="26"/>
                <w:szCs w:val="26"/>
              </w:rPr>
              <w:t>Quản lý thông tin hàng</w:t>
            </w:r>
          </w:p>
        </w:tc>
        <w:tc>
          <w:tcPr>
            <w:tcW w:w="4962" w:type="dxa"/>
          </w:tcPr>
          <w:p w14:paraId="3C0B2F11" w14:textId="77777777" w:rsidR="008C17EB" w:rsidRPr="008C17EB" w:rsidRDefault="008C17EB" w:rsidP="00C05B9F">
            <w:pPr>
              <w:ind w:firstLine="34"/>
              <w:rPr>
                <w:sz w:val="26"/>
                <w:szCs w:val="26"/>
              </w:rPr>
            </w:pPr>
          </w:p>
        </w:tc>
      </w:tr>
      <w:tr w:rsidR="008C17EB" w:rsidRPr="008C17EB" w14:paraId="032517B1" w14:textId="77777777" w:rsidTr="00DD46C6">
        <w:tc>
          <w:tcPr>
            <w:tcW w:w="763" w:type="dxa"/>
          </w:tcPr>
          <w:p w14:paraId="2DF9FA82" w14:textId="77777777" w:rsidR="008C17EB" w:rsidRPr="008C17EB" w:rsidRDefault="008C17EB" w:rsidP="00C05B9F">
            <w:pPr>
              <w:ind w:firstLine="21"/>
              <w:jc w:val="center"/>
              <w:rPr>
                <w:sz w:val="26"/>
                <w:szCs w:val="26"/>
              </w:rPr>
            </w:pPr>
            <w:r w:rsidRPr="008C17EB">
              <w:rPr>
                <w:sz w:val="26"/>
                <w:szCs w:val="26"/>
              </w:rPr>
              <w:t>4</w:t>
            </w:r>
          </w:p>
        </w:tc>
        <w:tc>
          <w:tcPr>
            <w:tcW w:w="3201" w:type="dxa"/>
          </w:tcPr>
          <w:p w14:paraId="6A0C2351" w14:textId="77777777" w:rsidR="008C17EB" w:rsidRPr="008C17EB" w:rsidRDefault="008C17EB" w:rsidP="00C05B9F">
            <w:pPr>
              <w:ind w:firstLine="0"/>
              <w:rPr>
                <w:sz w:val="26"/>
                <w:szCs w:val="26"/>
              </w:rPr>
            </w:pPr>
            <w:r w:rsidRPr="008C17EB">
              <w:rPr>
                <w:sz w:val="26"/>
                <w:szCs w:val="26"/>
              </w:rPr>
              <w:t>Quản lý nhập hàng</w:t>
            </w:r>
          </w:p>
        </w:tc>
        <w:tc>
          <w:tcPr>
            <w:tcW w:w="4962" w:type="dxa"/>
          </w:tcPr>
          <w:p w14:paraId="6EB3CF50" w14:textId="77777777" w:rsidR="008C17EB" w:rsidRPr="008C17EB" w:rsidRDefault="008C17EB" w:rsidP="00C05B9F">
            <w:pPr>
              <w:ind w:firstLine="34"/>
              <w:rPr>
                <w:sz w:val="26"/>
                <w:szCs w:val="26"/>
              </w:rPr>
            </w:pPr>
          </w:p>
        </w:tc>
      </w:tr>
      <w:tr w:rsidR="008C17EB" w:rsidRPr="008C17EB" w14:paraId="3B46E9AF" w14:textId="77777777" w:rsidTr="00DD46C6">
        <w:tc>
          <w:tcPr>
            <w:tcW w:w="763" w:type="dxa"/>
          </w:tcPr>
          <w:p w14:paraId="410A9CDE" w14:textId="77777777" w:rsidR="008C17EB" w:rsidRPr="008C17EB" w:rsidRDefault="008C17EB" w:rsidP="00C05B9F">
            <w:pPr>
              <w:ind w:firstLine="21"/>
              <w:jc w:val="center"/>
              <w:rPr>
                <w:sz w:val="26"/>
                <w:szCs w:val="26"/>
              </w:rPr>
            </w:pPr>
            <w:r w:rsidRPr="008C17EB">
              <w:rPr>
                <w:sz w:val="26"/>
                <w:szCs w:val="26"/>
              </w:rPr>
              <w:t>5</w:t>
            </w:r>
          </w:p>
        </w:tc>
        <w:tc>
          <w:tcPr>
            <w:tcW w:w="3201" w:type="dxa"/>
          </w:tcPr>
          <w:p w14:paraId="4F30DA00" w14:textId="77777777" w:rsidR="008C17EB" w:rsidRPr="008C17EB" w:rsidRDefault="008C17EB" w:rsidP="00C05B9F">
            <w:pPr>
              <w:ind w:firstLine="0"/>
              <w:rPr>
                <w:sz w:val="26"/>
                <w:szCs w:val="26"/>
              </w:rPr>
            </w:pPr>
            <w:r w:rsidRPr="008C17EB">
              <w:rPr>
                <w:sz w:val="26"/>
                <w:szCs w:val="26"/>
              </w:rPr>
              <w:t>Quản lý xuất hàng</w:t>
            </w:r>
          </w:p>
        </w:tc>
        <w:tc>
          <w:tcPr>
            <w:tcW w:w="4962" w:type="dxa"/>
          </w:tcPr>
          <w:p w14:paraId="20280B51" w14:textId="77777777" w:rsidR="008C17EB" w:rsidRPr="008C17EB" w:rsidRDefault="008C17EB" w:rsidP="00C05B9F">
            <w:pPr>
              <w:ind w:firstLine="34"/>
              <w:rPr>
                <w:sz w:val="26"/>
                <w:szCs w:val="26"/>
              </w:rPr>
            </w:pPr>
          </w:p>
        </w:tc>
      </w:tr>
      <w:tr w:rsidR="008C17EB" w:rsidRPr="008C17EB" w14:paraId="3376FAB4" w14:textId="77777777" w:rsidTr="00DD46C6">
        <w:tc>
          <w:tcPr>
            <w:tcW w:w="763" w:type="dxa"/>
          </w:tcPr>
          <w:p w14:paraId="2A7FAE73" w14:textId="77777777" w:rsidR="008C17EB" w:rsidRPr="008C17EB" w:rsidRDefault="008C17EB" w:rsidP="00C05B9F">
            <w:pPr>
              <w:ind w:firstLine="21"/>
              <w:jc w:val="center"/>
              <w:rPr>
                <w:sz w:val="26"/>
                <w:szCs w:val="26"/>
              </w:rPr>
            </w:pPr>
            <w:r w:rsidRPr="008C17EB">
              <w:rPr>
                <w:sz w:val="26"/>
                <w:szCs w:val="26"/>
              </w:rPr>
              <w:t>6</w:t>
            </w:r>
          </w:p>
        </w:tc>
        <w:tc>
          <w:tcPr>
            <w:tcW w:w="3201" w:type="dxa"/>
          </w:tcPr>
          <w:p w14:paraId="7F543D60" w14:textId="77777777" w:rsidR="008C17EB" w:rsidRPr="008C17EB" w:rsidRDefault="008C17EB" w:rsidP="00C05B9F">
            <w:pPr>
              <w:ind w:firstLine="0"/>
              <w:rPr>
                <w:sz w:val="26"/>
                <w:szCs w:val="26"/>
              </w:rPr>
            </w:pPr>
            <w:r w:rsidRPr="008C17EB">
              <w:rPr>
                <w:sz w:val="26"/>
                <w:szCs w:val="26"/>
              </w:rPr>
              <w:t>Báo cáo thống kê</w:t>
            </w:r>
          </w:p>
        </w:tc>
        <w:tc>
          <w:tcPr>
            <w:tcW w:w="4962" w:type="dxa"/>
          </w:tcPr>
          <w:p w14:paraId="5DC396A4" w14:textId="77777777" w:rsidR="008C17EB" w:rsidRPr="008C17EB" w:rsidRDefault="008C17EB" w:rsidP="00C05B9F">
            <w:pPr>
              <w:ind w:firstLine="34"/>
              <w:rPr>
                <w:sz w:val="26"/>
                <w:szCs w:val="26"/>
              </w:rPr>
            </w:pPr>
          </w:p>
        </w:tc>
      </w:tr>
      <w:tr w:rsidR="008C17EB" w:rsidRPr="008C17EB" w14:paraId="70310D32" w14:textId="77777777" w:rsidTr="00DD46C6">
        <w:tc>
          <w:tcPr>
            <w:tcW w:w="763" w:type="dxa"/>
          </w:tcPr>
          <w:p w14:paraId="767C9F28" w14:textId="77777777" w:rsidR="008C17EB" w:rsidRPr="008C17EB" w:rsidRDefault="008C17EB" w:rsidP="00C05B9F">
            <w:pPr>
              <w:ind w:firstLine="21"/>
              <w:jc w:val="center"/>
              <w:rPr>
                <w:sz w:val="26"/>
                <w:szCs w:val="26"/>
              </w:rPr>
            </w:pPr>
            <w:r w:rsidRPr="008C17EB">
              <w:rPr>
                <w:sz w:val="26"/>
                <w:szCs w:val="26"/>
              </w:rPr>
              <w:t>7</w:t>
            </w:r>
          </w:p>
        </w:tc>
        <w:tc>
          <w:tcPr>
            <w:tcW w:w="3201" w:type="dxa"/>
          </w:tcPr>
          <w:p w14:paraId="25F2C495" w14:textId="77777777" w:rsidR="008C17EB" w:rsidRPr="008C17EB" w:rsidRDefault="008C17EB" w:rsidP="00C05B9F">
            <w:pPr>
              <w:ind w:firstLine="0"/>
              <w:rPr>
                <w:sz w:val="26"/>
                <w:szCs w:val="26"/>
              </w:rPr>
            </w:pPr>
            <w:r w:rsidRPr="008C17EB">
              <w:rPr>
                <w:sz w:val="26"/>
                <w:szCs w:val="26"/>
              </w:rPr>
              <w:t>Tìm kiếm</w:t>
            </w:r>
          </w:p>
        </w:tc>
        <w:tc>
          <w:tcPr>
            <w:tcW w:w="4962" w:type="dxa"/>
          </w:tcPr>
          <w:p w14:paraId="6D6C5620" w14:textId="77777777" w:rsidR="008C17EB" w:rsidRPr="008C17EB" w:rsidRDefault="008C17EB" w:rsidP="00C05B9F">
            <w:pPr>
              <w:ind w:firstLine="34"/>
              <w:rPr>
                <w:sz w:val="26"/>
                <w:szCs w:val="26"/>
              </w:rPr>
            </w:pPr>
          </w:p>
        </w:tc>
      </w:tr>
      <w:tr w:rsidR="008C17EB" w:rsidRPr="008C17EB" w14:paraId="105DE66D" w14:textId="77777777" w:rsidTr="00DD46C6">
        <w:tc>
          <w:tcPr>
            <w:tcW w:w="763" w:type="dxa"/>
          </w:tcPr>
          <w:p w14:paraId="24D435DF" w14:textId="77777777" w:rsidR="008C17EB" w:rsidRPr="008C17EB" w:rsidRDefault="008C17EB" w:rsidP="00C05B9F">
            <w:pPr>
              <w:ind w:firstLine="21"/>
              <w:jc w:val="center"/>
              <w:rPr>
                <w:sz w:val="26"/>
                <w:szCs w:val="26"/>
              </w:rPr>
            </w:pPr>
            <w:r w:rsidRPr="008C17EB">
              <w:rPr>
                <w:sz w:val="26"/>
                <w:szCs w:val="26"/>
              </w:rPr>
              <w:t>8</w:t>
            </w:r>
          </w:p>
        </w:tc>
        <w:tc>
          <w:tcPr>
            <w:tcW w:w="3201" w:type="dxa"/>
          </w:tcPr>
          <w:p w14:paraId="7C23657A" w14:textId="77777777" w:rsidR="008C17EB" w:rsidRPr="008C17EB" w:rsidRDefault="008C17EB" w:rsidP="00C05B9F">
            <w:pPr>
              <w:ind w:firstLine="0"/>
              <w:rPr>
                <w:sz w:val="26"/>
                <w:szCs w:val="26"/>
              </w:rPr>
            </w:pPr>
            <w:r w:rsidRPr="008C17EB">
              <w:rPr>
                <w:sz w:val="26"/>
                <w:szCs w:val="26"/>
              </w:rPr>
              <w:t>Bảo hành</w:t>
            </w:r>
          </w:p>
        </w:tc>
        <w:tc>
          <w:tcPr>
            <w:tcW w:w="4962" w:type="dxa"/>
          </w:tcPr>
          <w:p w14:paraId="74F905BC" w14:textId="77777777" w:rsidR="008C17EB" w:rsidRPr="008C17EB" w:rsidRDefault="008C17EB" w:rsidP="00C05B9F">
            <w:pPr>
              <w:ind w:firstLine="34"/>
              <w:rPr>
                <w:sz w:val="26"/>
                <w:szCs w:val="26"/>
              </w:rPr>
            </w:pPr>
          </w:p>
        </w:tc>
      </w:tr>
      <w:tr w:rsidR="008C17EB" w:rsidRPr="008C17EB" w14:paraId="47DDB67E" w14:textId="77777777" w:rsidTr="00DD46C6">
        <w:tc>
          <w:tcPr>
            <w:tcW w:w="763" w:type="dxa"/>
          </w:tcPr>
          <w:p w14:paraId="7D5D9113" w14:textId="77777777" w:rsidR="008C17EB" w:rsidRPr="008C17EB" w:rsidRDefault="008C17EB" w:rsidP="00C05B9F">
            <w:pPr>
              <w:ind w:firstLine="21"/>
              <w:jc w:val="center"/>
              <w:rPr>
                <w:sz w:val="26"/>
                <w:szCs w:val="26"/>
              </w:rPr>
            </w:pPr>
            <w:r w:rsidRPr="008C17EB">
              <w:rPr>
                <w:sz w:val="26"/>
                <w:szCs w:val="26"/>
              </w:rPr>
              <w:lastRenderedPageBreak/>
              <w:t>9</w:t>
            </w:r>
          </w:p>
        </w:tc>
        <w:tc>
          <w:tcPr>
            <w:tcW w:w="3201" w:type="dxa"/>
          </w:tcPr>
          <w:p w14:paraId="09938FED" w14:textId="77777777" w:rsidR="008C17EB" w:rsidRPr="008C17EB" w:rsidRDefault="008C17EB" w:rsidP="00C05B9F">
            <w:pPr>
              <w:ind w:firstLine="0"/>
              <w:rPr>
                <w:sz w:val="26"/>
                <w:szCs w:val="26"/>
              </w:rPr>
            </w:pPr>
            <w:r w:rsidRPr="008C17EB">
              <w:rPr>
                <w:sz w:val="26"/>
                <w:szCs w:val="26"/>
              </w:rPr>
              <w:t>Phân quyền</w:t>
            </w:r>
          </w:p>
        </w:tc>
        <w:tc>
          <w:tcPr>
            <w:tcW w:w="4962" w:type="dxa"/>
          </w:tcPr>
          <w:p w14:paraId="7D051AAF" w14:textId="77777777" w:rsidR="008C17EB" w:rsidRPr="008C17EB" w:rsidRDefault="008C17EB" w:rsidP="00C05B9F">
            <w:pPr>
              <w:ind w:firstLine="34"/>
              <w:rPr>
                <w:sz w:val="26"/>
                <w:szCs w:val="26"/>
              </w:rPr>
            </w:pPr>
          </w:p>
        </w:tc>
      </w:tr>
      <w:tr w:rsidR="008C17EB" w:rsidRPr="008C17EB" w14:paraId="3B3B8B56" w14:textId="77777777" w:rsidTr="00DD46C6">
        <w:tc>
          <w:tcPr>
            <w:tcW w:w="763" w:type="dxa"/>
          </w:tcPr>
          <w:p w14:paraId="1FAED0A0" w14:textId="77777777" w:rsidR="008C17EB" w:rsidRPr="008C17EB" w:rsidRDefault="008C17EB" w:rsidP="00C05B9F">
            <w:pPr>
              <w:ind w:firstLine="21"/>
              <w:jc w:val="center"/>
              <w:rPr>
                <w:sz w:val="26"/>
                <w:szCs w:val="26"/>
              </w:rPr>
            </w:pPr>
            <w:r w:rsidRPr="008C17EB">
              <w:rPr>
                <w:sz w:val="26"/>
                <w:szCs w:val="26"/>
              </w:rPr>
              <w:t>10</w:t>
            </w:r>
          </w:p>
        </w:tc>
        <w:tc>
          <w:tcPr>
            <w:tcW w:w="3201" w:type="dxa"/>
          </w:tcPr>
          <w:p w14:paraId="10863D3B" w14:textId="3545CCEE" w:rsidR="008C17EB" w:rsidRPr="008C17EB" w:rsidRDefault="008C17EB" w:rsidP="00C05B9F">
            <w:pPr>
              <w:ind w:firstLine="0"/>
              <w:rPr>
                <w:sz w:val="26"/>
                <w:szCs w:val="26"/>
              </w:rPr>
            </w:pPr>
            <w:r w:rsidRPr="008C17EB">
              <w:rPr>
                <w:sz w:val="26"/>
                <w:szCs w:val="26"/>
              </w:rPr>
              <w:t>Sao lưu/Phục hồi</w:t>
            </w:r>
          </w:p>
        </w:tc>
        <w:tc>
          <w:tcPr>
            <w:tcW w:w="4962" w:type="dxa"/>
          </w:tcPr>
          <w:p w14:paraId="08E7AF44" w14:textId="77777777" w:rsidR="008C17EB" w:rsidRPr="008C17EB" w:rsidRDefault="008C17EB" w:rsidP="00C05B9F">
            <w:pPr>
              <w:ind w:firstLine="34"/>
              <w:rPr>
                <w:sz w:val="26"/>
                <w:szCs w:val="26"/>
              </w:rPr>
            </w:pPr>
          </w:p>
        </w:tc>
      </w:tr>
    </w:tbl>
    <w:p w14:paraId="7A7F218D" w14:textId="77777777" w:rsidR="008C17EB" w:rsidRPr="008C17EB" w:rsidRDefault="008C17EB" w:rsidP="00C05B9F">
      <w:pPr>
        <w:rPr>
          <w:lang w:val="x-none"/>
        </w:rPr>
      </w:pPr>
    </w:p>
    <w:p w14:paraId="037D6BDB" w14:textId="4126AC7F" w:rsidR="00327074" w:rsidRDefault="00327074" w:rsidP="00C05B9F">
      <w:pPr>
        <w:pStyle w:val="Heading2"/>
        <w:rPr>
          <w:color w:val="000000"/>
          <w:shd w:val="clear" w:color="auto" w:fill="FFFFFF"/>
        </w:rPr>
      </w:pPr>
      <w:bookmarkStart w:id="31" w:name="_Toc441092275"/>
      <w:r w:rsidRPr="002B3D69">
        <w:rPr>
          <w:color w:val="000000"/>
          <w:shd w:val="clear" w:color="auto" w:fill="FFFFFF"/>
        </w:rPr>
        <w:t>Đặc tả Use Case</w:t>
      </w:r>
      <w:bookmarkEnd w:id="31"/>
    </w:p>
    <w:p w14:paraId="6B497E0D" w14:textId="50C5FFEF" w:rsidR="0095697F" w:rsidRDefault="0095697F" w:rsidP="00C05B9F">
      <w:pPr>
        <w:pStyle w:val="Heading3"/>
        <w:spacing w:line="360" w:lineRule="auto"/>
      </w:pPr>
      <w:bookmarkStart w:id="32" w:name="_Toc441092276"/>
      <w:r>
        <w:t>Đăng nhập/Đăng xuất</w:t>
      </w:r>
      <w:bookmarkEnd w:id="32"/>
    </w:p>
    <w:p w14:paraId="3098F611" w14:textId="1B6266D6" w:rsidR="0095697F" w:rsidRDefault="0095697F" w:rsidP="00C05B9F">
      <w:pPr>
        <w:pStyle w:val="Heading4"/>
      </w:pPr>
      <w:r>
        <w:t>Đăng nhập</w:t>
      </w:r>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8C17EB" w:rsidRPr="0082615B" w14:paraId="066CE9C9" w14:textId="77777777" w:rsidTr="00E91F02">
        <w:tc>
          <w:tcPr>
            <w:tcW w:w="4111" w:type="dxa"/>
          </w:tcPr>
          <w:p w14:paraId="42AB18A1" w14:textId="77777777" w:rsidR="008C17EB" w:rsidRPr="00E91F02" w:rsidRDefault="008C17EB" w:rsidP="00C05B9F">
            <w:pPr>
              <w:ind w:firstLine="0"/>
              <w:rPr>
                <w:sz w:val="26"/>
                <w:szCs w:val="26"/>
              </w:rPr>
            </w:pPr>
            <w:r w:rsidRPr="00E91F02">
              <w:rPr>
                <w:sz w:val="26"/>
                <w:szCs w:val="26"/>
              </w:rPr>
              <w:t>Tác nhân</w:t>
            </w:r>
          </w:p>
        </w:tc>
        <w:tc>
          <w:tcPr>
            <w:tcW w:w="4678" w:type="dxa"/>
          </w:tcPr>
          <w:p w14:paraId="38DCB733" w14:textId="77777777" w:rsidR="008C17EB" w:rsidRPr="0082615B" w:rsidRDefault="008C17EB" w:rsidP="00C05B9F">
            <w:pPr>
              <w:ind w:firstLine="38"/>
              <w:rPr>
                <w:sz w:val="26"/>
                <w:szCs w:val="26"/>
              </w:rPr>
            </w:pPr>
            <w:r w:rsidRPr="0082615B">
              <w:rPr>
                <w:sz w:val="26"/>
                <w:szCs w:val="26"/>
              </w:rPr>
              <w:t>Tất cả người dùng</w:t>
            </w:r>
          </w:p>
        </w:tc>
      </w:tr>
      <w:tr w:rsidR="008C17EB" w:rsidRPr="0082615B" w14:paraId="5B986042" w14:textId="77777777" w:rsidTr="00E91F02">
        <w:tc>
          <w:tcPr>
            <w:tcW w:w="4111" w:type="dxa"/>
          </w:tcPr>
          <w:p w14:paraId="1B5177B9" w14:textId="77777777" w:rsidR="008C17EB" w:rsidRPr="00E91F02" w:rsidRDefault="008C17EB" w:rsidP="00C05B9F">
            <w:pPr>
              <w:ind w:firstLine="0"/>
              <w:rPr>
                <w:sz w:val="26"/>
                <w:szCs w:val="26"/>
              </w:rPr>
            </w:pPr>
            <w:r w:rsidRPr="00E91F02">
              <w:rPr>
                <w:sz w:val="26"/>
                <w:szCs w:val="26"/>
              </w:rPr>
              <w:t>Mục đích</w:t>
            </w:r>
          </w:p>
        </w:tc>
        <w:tc>
          <w:tcPr>
            <w:tcW w:w="4678" w:type="dxa"/>
          </w:tcPr>
          <w:p w14:paraId="1F6AB46C" w14:textId="77777777" w:rsidR="008C17EB" w:rsidRPr="0082615B" w:rsidRDefault="008C17EB" w:rsidP="00C05B9F">
            <w:pPr>
              <w:ind w:firstLine="38"/>
              <w:rPr>
                <w:sz w:val="26"/>
                <w:szCs w:val="26"/>
              </w:rPr>
            </w:pPr>
            <w:r w:rsidRPr="0082615B">
              <w:rPr>
                <w:sz w:val="26"/>
                <w:szCs w:val="26"/>
              </w:rPr>
              <w:t>Truy cập vào hệ thống</w:t>
            </w:r>
          </w:p>
        </w:tc>
      </w:tr>
      <w:tr w:rsidR="008C17EB" w:rsidRPr="0082615B" w14:paraId="14F06519" w14:textId="77777777" w:rsidTr="00E91F02">
        <w:trPr>
          <w:trHeight w:val="440"/>
        </w:trPr>
        <w:tc>
          <w:tcPr>
            <w:tcW w:w="4111" w:type="dxa"/>
          </w:tcPr>
          <w:p w14:paraId="7FB1B9AF" w14:textId="77777777" w:rsidR="008C17EB" w:rsidRPr="00E91F02" w:rsidRDefault="008C17EB" w:rsidP="00C05B9F">
            <w:pPr>
              <w:ind w:firstLine="0"/>
              <w:rPr>
                <w:sz w:val="26"/>
                <w:szCs w:val="26"/>
              </w:rPr>
            </w:pPr>
            <w:r w:rsidRPr="00E91F02">
              <w:rPr>
                <w:sz w:val="26"/>
                <w:szCs w:val="26"/>
              </w:rPr>
              <w:t>Dòng sự kiện chính</w:t>
            </w:r>
          </w:p>
        </w:tc>
        <w:tc>
          <w:tcPr>
            <w:tcW w:w="4678" w:type="dxa"/>
          </w:tcPr>
          <w:p w14:paraId="602D7C7D" w14:textId="77777777" w:rsidR="008C17EB" w:rsidRPr="0082615B" w:rsidRDefault="008C17EB" w:rsidP="00C05B9F">
            <w:pPr>
              <w:pStyle w:val="ListParagraph"/>
              <w:numPr>
                <w:ilvl w:val="0"/>
                <w:numId w:val="9"/>
              </w:numPr>
              <w:suppressAutoHyphens w:val="0"/>
              <w:spacing w:before="0" w:after="160"/>
              <w:ind w:left="322" w:hanging="322"/>
              <w:contextualSpacing/>
              <w:jc w:val="left"/>
              <w:rPr>
                <w:sz w:val="26"/>
                <w:szCs w:val="26"/>
                <w:lang w:val="vi-VN"/>
              </w:rPr>
            </w:pPr>
            <w:r w:rsidRPr="0082615B">
              <w:rPr>
                <w:sz w:val="26"/>
                <w:szCs w:val="26"/>
                <w:lang w:val="vi-VN"/>
              </w:rPr>
              <w:t>Hệ thống hiển thị form đăng nhập.</w:t>
            </w:r>
          </w:p>
          <w:p w14:paraId="4C0DA273" w14:textId="77777777" w:rsidR="008C17EB" w:rsidRPr="0082615B" w:rsidRDefault="008C17EB" w:rsidP="00C05B9F">
            <w:pPr>
              <w:pStyle w:val="ListParagraph"/>
              <w:numPr>
                <w:ilvl w:val="0"/>
                <w:numId w:val="9"/>
              </w:numPr>
              <w:suppressAutoHyphens w:val="0"/>
              <w:spacing w:before="0" w:after="160"/>
              <w:ind w:left="322" w:hanging="322"/>
              <w:contextualSpacing/>
              <w:jc w:val="left"/>
              <w:rPr>
                <w:sz w:val="26"/>
                <w:szCs w:val="26"/>
                <w:lang w:val="vi-VN"/>
              </w:rPr>
            </w:pPr>
            <w:r w:rsidRPr="0082615B">
              <w:rPr>
                <w:sz w:val="26"/>
                <w:szCs w:val="26"/>
                <w:lang w:val="vi-VN"/>
              </w:rPr>
              <w:t>Người dung nhập tên và tài khoản (cả 2 trường này đều bắt buộc nhập) và nhấn “Đăng nhập”.</w:t>
            </w:r>
          </w:p>
          <w:p w14:paraId="421DE3DA" w14:textId="77777777" w:rsidR="008C17EB" w:rsidRPr="0082615B" w:rsidRDefault="008C17EB" w:rsidP="00C05B9F">
            <w:pPr>
              <w:pStyle w:val="ListParagraph"/>
              <w:numPr>
                <w:ilvl w:val="0"/>
                <w:numId w:val="9"/>
              </w:numPr>
              <w:suppressAutoHyphens w:val="0"/>
              <w:spacing w:before="0" w:after="160"/>
              <w:ind w:left="322" w:hanging="322"/>
              <w:contextualSpacing/>
              <w:jc w:val="left"/>
              <w:rPr>
                <w:sz w:val="26"/>
                <w:szCs w:val="26"/>
                <w:lang w:val="vi-VN"/>
              </w:rPr>
            </w:pPr>
            <w:r w:rsidRPr="0082615B">
              <w:rPr>
                <w:sz w:val="26"/>
                <w:szCs w:val="26"/>
                <w:lang w:val="vi-VN"/>
              </w:rPr>
              <w:t>Hệ thống kiểm tra thông tin đăng nhập. (Dòng sự kiện khác: Thông tin đăng nhập sai).</w:t>
            </w:r>
          </w:p>
          <w:p w14:paraId="0FBB0661" w14:textId="77777777" w:rsidR="008C17EB" w:rsidRPr="0082615B" w:rsidRDefault="008C17EB" w:rsidP="00C05B9F">
            <w:pPr>
              <w:pStyle w:val="ListParagraph"/>
              <w:numPr>
                <w:ilvl w:val="0"/>
                <w:numId w:val="9"/>
              </w:numPr>
              <w:suppressAutoHyphens w:val="0"/>
              <w:spacing w:before="0" w:after="160"/>
              <w:ind w:left="322" w:hanging="322"/>
              <w:contextualSpacing/>
              <w:jc w:val="left"/>
              <w:rPr>
                <w:sz w:val="26"/>
                <w:szCs w:val="26"/>
              </w:rPr>
            </w:pPr>
            <w:r w:rsidRPr="0082615B">
              <w:rPr>
                <w:sz w:val="26"/>
                <w:szCs w:val="26"/>
                <w:lang w:val="en-GB"/>
              </w:rPr>
              <w:t>Hệ thống hiển thị form chính.</w:t>
            </w:r>
          </w:p>
        </w:tc>
      </w:tr>
      <w:tr w:rsidR="008C17EB" w:rsidRPr="0082615B" w14:paraId="5CCBF66D" w14:textId="77777777" w:rsidTr="00E91F02">
        <w:trPr>
          <w:trHeight w:val="433"/>
        </w:trPr>
        <w:tc>
          <w:tcPr>
            <w:tcW w:w="4111" w:type="dxa"/>
          </w:tcPr>
          <w:p w14:paraId="656329DA" w14:textId="77777777" w:rsidR="008C17EB" w:rsidRPr="00E91F02" w:rsidRDefault="008C17EB" w:rsidP="00C05B9F">
            <w:pPr>
              <w:ind w:firstLine="0"/>
              <w:rPr>
                <w:sz w:val="26"/>
                <w:szCs w:val="26"/>
              </w:rPr>
            </w:pPr>
            <w:r w:rsidRPr="00E91F02">
              <w:rPr>
                <w:sz w:val="26"/>
                <w:szCs w:val="26"/>
              </w:rPr>
              <w:t>Dòng sự kiện khác</w:t>
            </w:r>
          </w:p>
        </w:tc>
        <w:tc>
          <w:tcPr>
            <w:tcW w:w="4678" w:type="dxa"/>
          </w:tcPr>
          <w:p w14:paraId="28496BC2" w14:textId="77777777" w:rsidR="008C17EB" w:rsidRPr="0082615B" w:rsidRDefault="008C17EB" w:rsidP="00C05B9F">
            <w:pPr>
              <w:pStyle w:val="ListParagraph"/>
              <w:numPr>
                <w:ilvl w:val="0"/>
                <w:numId w:val="10"/>
              </w:numPr>
              <w:suppressAutoHyphens w:val="0"/>
              <w:spacing w:before="0" w:after="160"/>
              <w:ind w:left="322" w:hanging="322"/>
              <w:contextualSpacing/>
              <w:jc w:val="left"/>
              <w:rPr>
                <w:sz w:val="26"/>
                <w:szCs w:val="26"/>
              </w:rPr>
            </w:pPr>
            <w:r w:rsidRPr="0082615B">
              <w:rPr>
                <w:sz w:val="26"/>
                <w:szCs w:val="26"/>
              </w:rPr>
              <w:t>Thông tin đăng nhập sai, hệ thống hiển thị thông báo tài khoản đăng nhập không hợp lệ.</w:t>
            </w:r>
          </w:p>
          <w:p w14:paraId="23B7C9F8" w14:textId="77777777" w:rsidR="008C17EB" w:rsidRPr="0082615B" w:rsidRDefault="008C17EB" w:rsidP="00C05B9F">
            <w:pPr>
              <w:pStyle w:val="ListParagraph"/>
              <w:numPr>
                <w:ilvl w:val="0"/>
                <w:numId w:val="10"/>
              </w:numPr>
              <w:suppressAutoHyphens w:val="0"/>
              <w:spacing w:before="0" w:after="160"/>
              <w:ind w:left="322" w:hanging="322"/>
              <w:contextualSpacing/>
              <w:jc w:val="left"/>
              <w:rPr>
                <w:sz w:val="26"/>
                <w:szCs w:val="26"/>
              </w:rPr>
            </w:pPr>
            <w:r w:rsidRPr="0082615B">
              <w:rPr>
                <w:sz w:val="26"/>
                <w:szCs w:val="26"/>
              </w:rPr>
              <w:t>Người dùng có hai lựa chọn: đăng nhập lại hoặc thoát khỏi phần mềm.</w:t>
            </w:r>
          </w:p>
        </w:tc>
      </w:tr>
      <w:tr w:rsidR="008C17EB" w:rsidRPr="0082615B" w14:paraId="6F7FBE2F" w14:textId="77777777" w:rsidTr="00E91F02">
        <w:tc>
          <w:tcPr>
            <w:tcW w:w="4111" w:type="dxa"/>
          </w:tcPr>
          <w:p w14:paraId="17B98A71" w14:textId="77777777" w:rsidR="008C17EB" w:rsidRPr="00E91F02" w:rsidRDefault="008C17EB" w:rsidP="00C05B9F">
            <w:pPr>
              <w:ind w:firstLine="0"/>
              <w:rPr>
                <w:sz w:val="26"/>
                <w:szCs w:val="26"/>
              </w:rPr>
            </w:pPr>
            <w:r w:rsidRPr="00E91F02">
              <w:rPr>
                <w:sz w:val="26"/>
                <w:szCs w:val="26"/>
              </w:rPr>
              <w:t>Các yêu cầu đặc biệt</w:t>
            </w:r>
          </w:p>
        </w:tc>
        <w:tc>
          <w:tcPr>
            <w:tcW w:w="4678" w:type="dxa"/>
          </w:tcPr>
          <w:p w14:paraId="4400D888" w14:textId="77777777" w:rsidR="008C17EB" w:rsidRPr="0082615B" w:rsidRDefault="008C17EB" w:rsidP="00C05B9F">
            <w:pPr>
              <w:ind w:firstLine="38"/>
              <w:rPr>
                <w:sz w:val="26"/>
                <w:szCs w:val="26"/>
              </w:rPr>
            </w:pPr>
            <w:r w:rsidRPr="0082615B">
              <w:rPr>
                <w:sz w:val="26"/>
                <w:szCs w:val="26"/>
              </w:rPr>
              <w:t>Không có.</w:t>
            </w:r>
          </w:p>
        </w:tc>
      </w:tr>
      <w:tr w:rsidR="008C17EB" w:rsidRPr="0082615B" w14:paraId="5A27B16F" w14:textId="77777777" w:rsidTr="00E91F02">
        <w:tc>
          <w:tcPr>
            <w:tcW w:w="4111" w:type="dxa"/>
          </w:tcPr>
          <w:p w14:paraId="12AFF6AE" w14:textId="77777777" w:rsidR="008C17EB" w:rsidRPr="00E91F02" w:rsidRDefault="008C17EB" w:rsidP="00C05B9F">
            <w:pPr>
              <w:ind w:firstLine="0"/>
              <w:rPr>
                <w:sz w:val="26"/>
                <w:szCs w:val="26"/>
              </w:rPr>
            </w:pPr>
            <w:r w:rsidRPr="00E91F02">
              <w:rPr>
                <w:sz w:val="26"/>
                <w:szCs w:val="26"/>
              </w:rPr>
              <w:t>Trạng thái hệ thống khi bắt đầu thực hiện Use-case</w:t>
            </w:r>
          </w:p>
        </w:tc>
        <w:tc>
          <w:tcPr>
            <w:tcW w:w="4678" w:type="dxa"/>
          </w:tcPr>
          <w:p w14:paraId="03973061" w14:textId="77777777" w:rsidR="008C17EB" w:rsidRPr="0082615B" w:rsidRDefault="008C17EB" w:rsidP="00C05B9F">
            <w:pPr>
              <w:ind w:firstLine="38"/>
              <w:rPr>
                <w:sz w:val="26"/>
                <w:szCs w:val="26"/>
              </w:rPr>
            </w:pPr>
            <w:r w:rsidRPr="0082615B">
              <w:rPr>
                <w:sz w:val="26"/>
                <w:szCs w:val="26"/>
              </w:rPr>
              <w:t>Người dùng cần phải có tài khoản để đăng nhập.</w:t>
            </w:r>
          </w:p>
        </w:tc>
      </w:tr>
      <w:tr w:rsidR="008C17EB" w:rsidRPr="0082615B" w14:paraId="567F4FF3" w14:textId="77777777" w:rsidTr="00E91F02">
        <w:tc>
          <w:tcPr>
            <w:tcW w:w="4111" w:type="dxa"/>
          </w:tcPr>
          <w:p w14:paraId="3FCED201" w14:textId="77777777" w:rsidR="008C17EB" w:rsidRPr="00E91F02" w:rsidRDefault="008C17EB" w:rsidP="00C05B9F">
            <w:pPr>
              <w:ind w:firstLine="0"/>
              <w:rPr>
                <w:sz w:val="26"/>
                <w:szCs w:val="26"/>
              </w:rPr>
            </w:pPr>
            <w:r w:rsidRPr="00E91F02">
              <w:rPr>
                <w:sz w:val="26"/>
                <w:szCs w:val="26"/>
              </w:rPr>
              <w:lastRenderedPageBreak/>
              <w:t>Trạng thái hệ thống sau khi thực hiện Use-case</w:t>
            </w:r>
          </w:p>
        </w:tc>
        <w:tc>
          <w:tcPr>
            <w:tcW w:w="4678" w:type="dxa"/>
          </w:tcPr>
          <w:p w14:paraId="7C5B52AA" w14:textId="77777777" w:rsidR="008C17EB" w:rsidRPr="0082615B" w:rsidRDefault="008C17EB" w:rsidP="00C05B9F">
            <w:pPr>
              <w:ind w:firstLine="38"/>
              <w:rPr>
                <w:sz w:val="26"/>
                <w:szCs w:val="26"/>
              </w:rPr>
            </w:pPr>
            <w:r w:rsidRPr="0082615B">
              <w:rPr>
                <w:sz w:val="26"/>
                <w:szCs w:val="26"/>
              </w:rPr>
              <w:t>Người dùng đăng nhập thành công có thể thực hiện các quyền mà hệ thống cho phép.</w:t>
            </w:r>
          </w:p>
        </w:tc>
      </w:tr>
      <w:tr w:rsidR="008C17EB" w:rsidRPr="0082615B" w14:paraId="7D7C49E2" w14:textId="77777777" w:rsidTr="00E91F02">
        <w:tc>
          <w:tcPr>
            <w:tcW w:w="4111" w:type="dxa"/>
          </w:tcPr>
          <w:p w14:paraId="6D2AF16B" w14:textId="77777777" w:rsidR="008C17EB" w:rsidRPr="00E91F02" w:rsidRDefault="008C17EB" w:rsidP="00C05B9F">
            <w:pPr>
              <w:ind w:firstLine="0"/>
              <w:rPr>
                <w:sz w:val="26"/>
                <w:szCs w:val="26"/>
              </w:rPr>
            </w:pPr>
            <w:r w:rsidRPr="00E91F02">
              <w:rPr>
                <w:sz w:val="26"/>
                <w:szCs w:val="26"/>
              </w:rPr>
              <w:t>Điểm mở rộng</w:t>
            </w:r>
          </w:p>
        </w:tc>
        <w:tc>
          <w:tcPr>
            <w:tcW w:w="4678" w:type="dxa"/>
          </w:tcPr>
          <w:p w14:paraId="237C9567" w14:textId="77777777" w:rsidR="008C17EB" w:rsidRPr="0082615B" w:rsidRDefault="008C17EB" w:rsidP="00C05B9F">
            <w:pPr>
              <w:ind w:firstLine="38"/>
              <w:rPr>
                <w:sz w:val="26"/>
                <w:szCs w:val="26"/>
              </w:rPr>
            </w:pPr>
            <w:r w:rsidRPr="0082615B">
              <w:rPr>
                <w:sz w:val="26"/>
                <w:szCs w:val="26"/>
              </w:rPr>
              <w:t>Không có.</w:t>
            </w:r>
          </w:p>
        </w:tc>
      </w:tr>
    </w:tbl>
    <w:p w14:paraId="5520DA5A" w14:textId="77777777" w:rsidR="008C17EB" w:rsidRPr="008C17EB" w:rsidRDefault="008C17EB" w:rsidP="00C05B9F"/>
    <w:p w14:paraId="7099BD76" w14:textId="0914FBC2" w:rsidR="0095697F" w:rsidRDefault="0095697F" w:rsidP="00C05B9F">
      <w:pPr>
        <w:pStyle w:val="Heading4"/>
      </w:pPr>
      <w:r>
        <w:t>Đăng xuất</w:t>
      </w:r>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4D1F8A" w:rsidRPr="004D1F8A" w14:paraId="4F434597" w14:textId="77777777" w:rsidTr="00E91F02">
        <w:tc>
          <w:tcPr>
            <w:tcW w:w="4111" w:type="dxa"/>
          </w:tcPr>
          <w:p w14:paraId="0FDDC90F" w14:textId="77777777" w:rsidR="004D1F8A" w:rsidRPr="00E91F02" w:rsidRDefault="004D1F8A" w:rsidP="00C05B9F">
            <w:pPr>
              <w:ind w:firstLine="0"/>
              <w:rPr>
                <w:sz w:val="26"/>
                <w:szCs w:val="26"/>
              </w:rPr>
            </w:pPr>
            <w:r w:rsidRPr="00E91F02">
              <w:rPr>
                <w:sz w:val="26"/>
                <w:szCs w:val="26"/>
              </w:rPr>
              <w:t>Tác nhân</w:t>
            </w:r>
          </w:p>
        </w:tc>
        <w:tc>
          <w:tcPr>
            <w:tcW w:w="4678" w:type="dxa"/>
          </w:tcPr>
          <w:p w14:paraId="4A76EBDC" w14:textId="77777777" w:rsidR="004D1F8A" w:rsidRPr="004D1F8A" w:rsidRDefault="004D1F8A" w:rsidP="00C05B9F">
            <w:pPr>
              <w:ind w:firstLine="0"/>
              <w:rPr>
                <w:sz w:val="26"/>
                <w:szCs w:val="26"/>
              </w:rPr>
            </w:pPr>
            <w:r w:rsidRPr="004D1F8A">
              <w:rPr>
                <w:sz w:val="26"/>
                <w:szCs w:val="26"/>
              </w:rPr>
              <w:t>Tất cả người dùng</w:t>
            </w:r>
          </w:p>
        </w:tc>
      </w:tr>
      <w:tr w:rsidR="004D1F8A" w:rsidRPr="004D1F8A" w14:paraId="4A2D9FC7" w14:textId="77777777" w:rsidTr="00E91F02">
        <w:tc>
          <w:tcPr>
            <w:tcW w:w="4111" w:type="dxa"/>
          </w:tcPr>
          <w:p w14:paraId="62D1968F" w14:textId="77777777" w:rsidR="004D1F8A" w:rsidRPr="00E91F02" w:rsidRDefault="004D1F8A" w:rsidP="00C05B9F">
            <w:pPr>
              <w:ind w:firstLine="0"/>
              <w:rPr>
                <w:sz w:val="26"/>
                <w:szCs w:val="26"/>
              </w:rPr>
            </w:pPr>
            <w:r w:rsidRPr="00E91F02">
              <w:rPr>
                <w:sz w:val="26"/>
                <w:szCs w:val="26"/>
              </w:rPr>
              <w:t>Mục đích</w:t>
            </w:r>
          </w:p>
        </w:tc>
        <w:tc>
          <w:tcPr>
            <w:tcW w:w="4678" w:type="dxa"/>
          </w:tcPr>
          <w:p w14:paraId="1D89CA96" w14:textId="77777777" w:rsidR="004D1F8A" w:rsidRPr="004D1F8A" w:rsidRDefault="004D1F8A" w:rsidP="00C05B9F">
            <w:pPr>
              <w:ind w:firstLine="0"/>
              <w:rPr>
                <w:sz w:val="26"/>
                <w:szCs w:val="26"/>
              </w:rPr>
            </w:pPr>
            <w:r w:rsidRPr="004D1F8A">
              <w:rPr>
                <w:sz w:val="26"/>
                <w:szCs w:val="26"/>
              </w:rPr>
              <w:t>Thoát khỏi hệ thống</w:t>
            </w:r>
          </w:p>
        </w:tc>
      </w:tr>
      <w:tr w:rsidR="004D1F8A" w:rsidRPr="004D1F8A" w14:paraId="36052307" w14:textId="77777777" w:rsidTr="00E91F02">
        <w:trPr>
          <w:trHeight w:val="440"/>
        </w:trPr>
        <w:tc>
          <w:tcPr>
            <w:tcW w:w="4111" w:type="dxa"/>
          </w:tcPr>
          <w:p w14:paraId="5357737A" w14:textId="77777777" w:rsidR="004D1F8A" w:rsidRPr="00E91F02" w:rsidRDefault="004D1F8A" w:rsidP="00C05B9F">
            <w:pPr>
              <w:ind w:firstLine="0"/>
              <w:rPr>
                <w:sz w:val="26"/>
                <w:szCs w:val="26"/>
              </w:rPr>
            </w:pPr>
            <w:r w:rsidRPr="00E91F02">
              <w:rPr>
                <w:sz w:val="26"/>
                <w:szCs w:val="26"/>
              </w:rPr>
              <w:t>Dòng sự kiện chính</w:t>
            </w:r>
          </w:p>
        </w:tc>
        <w:tc>
          <w:tcPr>
            <w:tcW w:w="4678" w:type="dxa"/>
          </w:tcPr>
          <w:p w14:paraId="5CF5F585" w14:textId="77777777" w:rsidR="004D1F8A" w:rsidRPr="004D1F8A" w:rsidRDefault="004D1F8A" w:rsidP="00C05B9F">
            <w:pPr>
              <w:pStyle w:val="ListParagraph"/>
              <w:numPr>
                <w:ilvl w:val="0"/>
                <w:numId w:val="11"/>
              </w:numPr>
              <w:suppressAutoHyphens w:val="0"/>
              <w:spacing w:before="0" w:after="160"/>
              <w:ind w:left="322" w:hanging="284"/>
              <w:contextualSpacing/>
              <w:jc w:val="left"/>
              <w:rPr>
                <w:sz w:val="26"/>
                <w:szCs w:val="26"/>
              </w:rPr>
            </w:pPr>
            <w:r w:rsidRPr="004D1F8A">
              <w:rPr>
                <w:sz w:val="26"/>
                <w:szCs w:val="26"/>
              </w:rPr>
              <w:t>Vào mục hệ thống, nhấn vào nút Đăng xuất để thực hiện đăng xuất.</w:t>
            </w:r>
          </w:p>
          <w:p w14:paraId="62D8E63A" w14:textId="77777777" w:rsidR="004D1F8A" w:rsidRPr="004D1F8A" w:rsidRDefault="004D1F8A" w:rsidP="00C05B9F">
            <w:pPr>
              <w:pStyle w:val="ListParagraph"/>
              <w:numPr>
                <w:ilvl w:val="0"/>
                <w:numId w:val="11"/>
              </w:numPr>
              <w:suppressAutoHyphens w:val="0"/>
              <w:spacing w:before="0" w:after="160"/>
              <w:ind w:left="322" w:hanging="284"/>
              <w:contextualSpacing/>
              <w:jc w:val="left"/>
              <w:rPr>
                <w:sz w:val="26"/>
                <w:szCs w:val="26"/>
              </w:rPr>
            </w:pPr>
            <w:r w:rsidRPr="004D1F8A">
              <w:rPr>
                <w:sz w:val="26"/>
                <w:szCs w:val="26"/>
              </w:rPr>
              <w:t>Hệ thống hiện form đăng nhập sẵn sàng cho phiên đăng nhập tiếp theo</w:t>
            </w:r>
          </w:p>
        </w:tc>
      </w:tr>
      <w:tr w:rsidR="004D1F8A" w:rsidRPr="004D1F8A" w14:paraId="11060B87" w14:textId="77777777" w:rsidTr="00E91F02">
        <w:trPr>
          <w:trHeight w:val="433"/>
        </w:trPr>
        <w:tc>
          <w:tcPr>
            <w:tcW w:w="4111" w:type="dxa"/>
          </w:tcPr>
          <w:p w14:paraId="7E1D82DB" w14:textId="77777777" w:rsidR="004D1F8A" w:rsidRPr="00E91F02" w:rsidRDefault="004D1F8A" w:rsidP="00C05B9F">
            <w:pPr>
              <w:ind w:firstLine="0"/>
              <w:rPr>
                <w:sz w:val="26"/>
                <w:szCs w:val="26"/>
              </w:rPr>
            </w:pPr>
            <w:r w:rsidRPr="00E91F02">
              <w:rPr>
                <w:sz w:val="26"/>
                <w:szCs w:val="26"/>
              </w:rPr>
              <w:t>Dòng sự kiện khác</w:t>
            </w:r>
          </w:p>
        </w:tc>
        <w:tc>
          <w:tcPr>
            <w:tcW w:w="4678" w:type="dxa"/>
          </w:tcPr>
          <w:p w14:paraId="4D31F80E" w14:textId="77777777" w:rsidR="004D1F8A" w:rsidRPr="004D1F8A" w:rsidRDefault="004D1F8A" w:rsidP="00C05B9F">
            <w:pPr>
              <w:ind w:firstLine="0"/>
              <w:rPr>
                <w:sz w:val="26"/>
                <w:szCs w:val="26"/>
              </w:rPr>
            </w:pPr>
            <w:r w:rsidRPr="004D1F8A">
              <w:rPr>
                <w:sz w:val="26"/>
                <w:szCs w:val="26"/>
              </w:rPr>
              <w:t>Không có.</w:t>
            </w:r>
          </w:p>
        </w:tc>
      </w:tr>
      <w:tr w:rsidR="004D1F8A" w:rsidRPr="004D1F8A" w14:paraId="1B8E1BDB" w14:textId="77777777" w:rsidTr="00E91F02">
        <w:tc>
          <w:tcPr>
            <w:tcW w:w="4111" w:type="dxa"/>
          </w:tcPr>
          <w:p w14:paraId="2FF4F6BC" w14:textId="77777777" w:rsidR="004D1F8A" w:rsidRPr="00E91F02" w:rsidRDefault="004D1F8A" w:rsidP="00C05B9F">
            <w:pPr>
              <w:ind w:firstLine="0"/>
              <w:rPr>
                <w:sz w:val="26"/>
                <w:szCs w:val="26"/>
              </w:rPr>
            </w:pPr>
            <w:r w:rsidRPr="00E91F02">
              <w:rPr>
                <w:sz w:val="26"/>
                <w:szCs w:val="26"/>
              </w:rPr>
              <w:t>Các yêu cầu đặc biệt</w:t>
            </w:r>
          </w:p>
        </w:tc>
        <w:tc>
          <w:tcPr>
            <w:tcW w:w="4678" w:type="dxa"/>
          </w:tcPr>
          <w:p w14:paraId="63AA6914" w14:textId="77777777" w:rsidR="004D1F8A" w:rsidRPr="004D1F8A" w:rsidRDefault="004D1F8A" w:rsidP="00C05B9F">
            <w:pPr>
              <w:ind w:firstLine="0"/>
              <w:rPr>
                <w:sz w:val="26"/>
                <w:szCs w:val="26"/>
              </w:rPr>
            </w:pPr>
            <w:r w:rsidRPr="004D1F8A">
              <w:rPr>
                <w:sz w:val="26"/>
                <w:szCs w:val="26"/>
              </w:rPr>
              <w:t>Không có.</w:t>
            </w:r>
          </w:p>
        </w:tc>
      </w:tr>
      <w:tr w:rsidR="004D1F8A" w:rsidRPr="004D1F8A" w14:paraId="2011AAA1" w14:textId="77777777" w:rsidTr="00E91F02">
        <w:tc>
          <w:tcPr>
            <w:tcW w:w="4111" w:type="dxa"/>
          </w:tcPr>
          <w:p w14:paraId="35CF5024" w14:textId="77777777" w:rsidR="004D1F8A" w:rsidRPr="00E91F02" w:rsidRDefault="004D1F8A" w:rsidP="00C05B9F">
            <w:pPr>
              <w:ind w:firstLine="0"/>
              <w:rPr>
                <w:sz w:val="26"/>
                <w:szCs w:val="26"/>
              </w:rPr>
            </w:pPr>
            <w:r w:rsidRPr="00E91F02">
              <w:rPr>
                <w:sz w:val="26"/>
                <w:szCs w:val="26"/>
              </w:rPr>
              <w:t>Trạng thái hệ thống khi bắt đầu thực hiện Use-case</w:t>
            </w:r>
          </w:p>
        </w:tc>
        <w:tc>
          <w:tcPr>
            <w:tcW w:w="4678" w:type="dxa"/>
          </w:tcPr>
          <w:p w14:paraId="6D4235AA" w14:textId="77777777" w:rsidR="004D1F8A" w:rsidRPr="004D1F8A" w:rsidRDefault="004D1F8A" w:rsidP="00C05B9F">
            <w:pPr>
              <w:ind w:firstLine="0"/>
              <w:rPr>
                <w:sz w:val="26"/>
                <w:szCs w:val="26"/>
              </w:rPr>
            </w:pPr>
            <w:r w:rsidRPr="004D1F8A">
              <w:rPr>
                <w:sz w:val="26"/>
                <w:szCs w:val="26"/>
              </w:rPr>
              <w:t>Người dùng đã đăng nhập thành công và đang bên trong hệ thống.</w:t>
            </w:r>
          </w:p>
        </w:tc>
      </w:tr>
      <w:tr w:rsidR="004D1F8A" w:rsidRPr="004D1F8A" w14:paraId="10A23018" w14:textId="77777777" w:rsidTr="00E91F02">
        <w:tc>
          <w:tcPr>
            <w:tcW w:w="4111" w:type="dxa"/>
          </w:tcPr>
          <w:p w14:paraId="60CB9D4E" w14:textId="77777777" w:rsidR="004D1F8A" w:rsidRPr="00E91F02" w:rsidRDefault="004D1F8A" w:rsidP="00C05B9F">
            <w:pPr>
              <w:ind w:firstLine="0"/>
              <w:rPr>
                <w:sz w:val="26"/>
                <w:szCs w:val="26"/>
              </w:rPr>
            </w:pPr>
            <w:r w:rsidRPr="00E91F02">
              <w:rPr>
                <w:sz w:val="26"/>
                <w:szCs w:val="26"/>
              </w:rPr>
              <w:t>Trạng thái hệ thống sau khi thực hiện Use-case</w:t>
            </w:r>
          </w:p>
        </w:tc>
        <w:tc>
          <w:tcPr>
            <w:tcW w:w="4678" w:type="dxa"/>
          </w:tcPr>
          <w:p w14:paraId="7E5EA9BA" w14:textId="77777777" w:rsidR="004D1F8A" w:rsidRPr="004D1F8A" w:rsidRDefault="004D1F8A" w:rsidP="00C05B9F">
            <w:pPr>
              <w:ind w:firstLine="0"/>
              <w:rPr>
                <w:sz w:val="26"/>
                <w:szCs w:val="26"/>
              </w:rPr>
            </w:pPr>
            <w:r w:rsidRPr="004D1F8A">
              <w:rPr>
                <w:sz w:val="26"/>
                <w:szCs w:val="26"/>
              </w:rPr>
              <w:t>Thoát khỏi hệ thống.</w:t>
            </w:r>
          </w:p>
        </w:tc>
      </w:tr>
      <w:tr w:rsidR="004D1F8A" w:rsidRPr="004D1F8A" w14:paraId="46453565" w14:textId="77777777" w:rsidTr="00E91F02">
        <w:tc>
          <w:tcPr>
            <w:tcW w:w="4111" w:type="dxa"/>
          </w:tcPr>
          <w:p w14:paraId="391BD55F" w14:textId="77777777" w:rsidR="004D1F8A" w:rsidRPr="00E91F02" w:rsidRDefault="004D1F8A" w:rsidP="00C05B9F">
            <w:pPr>
              <w:ind w:firstLine="0"/>
              <w:rPr>
                <w:sz w:val="26"/>
                <w:szCs w:val="26"/>
              </w:rPr>
            </w:pPr>
            <w:r w:rsidRPr="00E91F02">
              <w:rPr>
                <w:sz w:val="26"/>
                <w:szCs w:val="26"/>
              </w:rPr>
              <w:t>Điểm mở rộng</w:t>
            </w:r>
          </w:p>
        </w:tc>
        <w:tc>
          <w:tcPr>
            <w:tcW w:w="4678" w:type="dxa"/>
          </w:tcPr>
          <w:p w14:paraId="7BD57061" w14:textId="77777777" w:rsidR="004D1F8A" w:rsidRPr="004D1F8A" w:rsidRDefault="004D1F8A" w:rsidP="00C05B9F">
            <w:pPr>
              <w:ind w:firstLine="0"/>
              <w:rPr>
                <w:sz w:val="26"/>
                <w:szCs w:val="26"/>
              </w:rPr>
            </w:pPr>
            <w:r w:rsidRPr="004D1F8A">
              <w:rPr>
                <w:sz w:val="26"/>
                <w:szCs w:val="26"/>
              </w:rPr>
              <w:t>Không có.</w:t>
            </w:r>
          </w:p>
        </w:tc>
      </w:tr>
    </w:tbl>
    <w:p w14:paraId="413F8DC5" w14:textId="7ACB1FFA" w:rsidR="00F212BA" w:rsidRDefault="00F212BA" w:rsidP="00C05B9F"/>
    <w:p w14:paraId="5D96BD18" w14:textId="77777777" w:rsidR="00F212BA" w:rsidRDefault="00F212BA">
      <w:pPr>
        <w:suppressAutoHyphens w:val="0"/>
        <w:spacing w:before="0" w:after="0" w:line="240" w:lineRule="auto"/>
        <w:ind w:firstLine="0"/>
        <w:jc w:val="left"/>
      </w:pPr>
      <w:r>
        <w:br w:type="page"/>
      </w:r>
    </w:p>
    <w:p w14:paraId="4FDD607B" w14:textId="77777777" w:rsidR="004D1F8A" w:rsidRPr="004D1F8A" w:rsidRDefault="004D1F8A" w:rsidP="00C05B9F"/>
    <w:p w14:paraId="27104A06" w14:textId="2587ACF4" w:rsidR="0095697F" w:rsidRDefault="0095697F" w:rsidP="00C05B9F">
      <w:pPr>
        <w:pStyle w:val="Heading3"/>
        <w:spacing w:line="360" w:lineRule="auto"/>
      </w:pPr>
      <w:bookmarkStart w:id="33" w:name="_Toc441092277"/>
      <w:r>
        <w:t>Quản lý nhân viên</w:t>
      </w:r>
      <w:bookmarkEnd w:id="33"/>
    </w:p>
    <w:p w14:paraId="34CA8E12" w14:textId="2F31EBDC" w:rsidR="0095697F" w:rsidRDefault="0095697F" w:rsidP="00C05B9F">
      <w:pPr>
        <w:pStyle w:val="Heading4"/>
      </w:pPr>
      <w:r>
        <w:t>Thêm nhân viên</w:t>
      </w:r>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A80F4F" w:rsidRPr="00A80F4F" w14:paraId="4B40C77B" w14:textId="77777777" w:rsidTr="00E91F02">
        <w:tc>
          <w:tcPr>
            <w:tcW w:w="4111" w:type="dxa"/>
          </w:tcPr>
          <w:p w14:paraId="4BEB9338" w14:textId="77777777" w:rsidR="00A80F4F" w:rsidRPr="00E91F02" w:rsidRDefault="00A80F4F" w:rsidP="00C05B9F">
            <w:pPr>
              <w:ind w:firstLine="34"/>
              <w:rPr>
                <w:sz w:val="26"/>
                <w:szCs w:val="26"/>
              </w:rPr>
            </w:pPr>
            <w:r w:rsidRPr="00E91F02">
              <w:rPr>
                <w:sz w:val="26"/>
                <w:szCs w:val="26"/>
              </w:rPr>
              <w:t>Tác nhân</w:t>
            </w:r>
          </w:p>
        </w:tc>
        <w:tc>
          <w:tcPr>
            <w:tcW w:w="4678" w:type="dxa"/>
          </w:tcPr>
          <w:p w14:paraId="277B9646" w14:textId="77777777" w:rsidR="00A80F4F" w:rsidRPr="00A80F4F" w:rsidRDefault="00A80F4F" w:rsidP="00C05B9F">
            <w:pPr>
              <w:ind w:firstLine="0"/>
              <w:rPr>
                <w:sz w:val="26"/>
                <w:szCs w:val="26"/>
              </w:rPr>
            </w:pPr>
            <w:r w:rsidRPr="00A80F4F">
              <w:rPr>
                <w:sz w:val="26"/>
                <w:szCs w:val="26"/>
              </w:rPr>
              <w:t>Quản lý</w:t>
            </w:r>
          </w:p>
        </w:tc>
      </w:tr>
      <w:tr w:rsidR="00A80F4F" w:rsidRPr="00A80F4F" w14:paraId="1A14A8A4" w14:textId="77777777" w:rsidTr="00E91F02">
        <w:tc>
          <w:tcPr>
            <w:tcW w:w="4111" w:type="dxa"/>
          </w:tcPr>
          <w:p w14:paraId="0F31A18A" w14:textId="77777777" w:rsidR="00A80F4F" w:rsidRPr="00E91F02" w:rsidRDefault="00A80F4F" w:rsidP="00C05B9F">
            <w:pPr>
              <w:ind w:firstLine="34"/>
              <w:rPr>
                <w:sz w:val="26"/>
                <w:szCs w:val="26"/>
              </w:rPr>
            </w:pPr>
            <w:r w:rsidRPr="00E91F02">
              <w:rPr>
                <w:sz w:val="26"/>
                <w:szCs w:val="26"/>
              </w:rPr>
              <w:t>Mục đích</w:t>
            </w:r>
          </w:p>
        </w:tc>
        <w:tc>
          <w:tcPr>
            <w:tcW w:w="4678" w:type="dxa"/>
          </w:tcPr>
          <w:p w14:paraId="7E0ED52A" w14:textId="77777777" w:rsidR="00A80F4F" w:rsidRPr="00A80F4F" w:rsidRDefault="00A80F4F" w:rsidP="00C05B9F">
            <w:pPr>
              <w:ind w:firstLine="0"/>
              <w:rPr>
                <w:sz w:val="26"/>
                <w:szCs w:val="26"/>
              </w:rPr>
            </w:pPr>
            <w:r w:rsidRPr="00A80F4F">
              <w:rPr>
                <w:sz w:val="26"/>
                <w:szCs w:val="26"/>
              </w:rPr>
              <w:t>Thêm thông tin nhân viên.</w:t>
            </w:r>
          </w:p>
        </w:tc>
      </w:tr>
      <w:tr w:rsidR="00A80F4F" w:rsidRPr="00A80F4F" w14:paraId="72FAF204" w14:textId="77777777" w:rsidTr="00E91F02">
        <w:trPr>
          <w:trHeight w:val="440"/>
        </w:trPr>
        <w:tc>
          <w:tcPr>
            <w:tcW w:w="4111" w:type="dxa"/>
          </w:tcPr>
          <w:p w14:paraId="25966323" w14:textId="77777777" w:rsidR="00A80F4F" w:rsidRPr="00E91F02" w:rsidRDefault="00A80F4F" w:rsidP="00C05B9F">
            <w:pPr>
              <w:ind w:firstLine="34"/>
              <w:rPr>
                <w:sz w:val="26"/>
                <w:szCs w:val="26"/>
              </w:rPr>
            </w:pPr>
            <w:r w:rsidRPr="00E91F02">
              <w:rPr>
                <w:sz w:val="26"/>
                <w:szCs w:val="26"/>
              </w:rPr>
              <w:t>Dòng sự kiện chính</w:t>
            </w:r>
          </w:p>
        </w:tc>
        <w:tc>
          <w:tcPr>
            <w:tcW w:w="4678" w:type="dxa"/>
          </w:tcPr>
          <w:p w14:paraId="1565FB1A" w14:textId="77777777" w:rsidR="00A80F4F" w:rsidRPr="00A80F4F" w:rsidRDefault="00A80F4F" w:rsidP="00C05B9F">
            <w:pPr>
              <w:pStyle w:val="ListParagraph"/>
              <w:numPr>
                <w:ilvl w:val="0"/>
                <w:numId w:val="12"/>
              </w:numPr>
              <w:suppressAutoHyphens w:val="0"/>
              <w:spacing w:before="0" w:after="160"/>
              <w:ind w:left="322" w:hanging="322"/>
              <w:contextualSpacing/>
              <w:jc w:val="left"/>
              <w:rPr>
                <w:sz w:val="26"/>
                <w:szCs w:val="26"/>
                <w:lang w:val="en-GB"/>
              </w:rPr>
            </w:pPr>
            <w:r w:rsidRPr="00A80F4F">
              <w:rPr>
                <w:sz w:val="26"/>
                <w:szCs w:val="26"/>
                <w:lang w:val="en-GB"/>
              </w:rPr>
              <w:t>Vào mục Quản lý nhân viên, nhấn nút “Thêm”.</w:t>
            </w:r>
          </w:p>
          <w:p w14:paraId="045ECF91" w14:textId="77777777" w:rsidR="00A80F4F" w:rsidRPr="00A80F4F" w:rsidRDefault="00A80F4F" w:rsidP="00C05B9F">
            <w:pPr>
              <w:pStyle w:val="ListParagraph"/>
              <w:numPr>
                <w:ilvl w:val="0"/>
                <w:numId w:val="12"/>
              </w:numPr>
              <w:suppressAutoHyphens w:val="0"/>
              <w:spacing w:before="0" w:after="160"/>
              <w:ind w:left="322" w:hanging="322"/>
              <w:contextualSpacing/>
              <w:jc w:val="left"/>
              <w:rPr>
                <w:sz w:val="26"/>
                <w:szCs w:val="26"/>
                <w:lang w:val="en-GB"/>
              </w:rPr>
            </w:pPr>
            <w:r w:rsidRPr="00A80F4F">
              <w:rPr>
                <w:sz w:val="26"/>
                <w:szCs w:val="26"/>
                <w:lang w:val="en-GB"/>
              </w:rPr>
              <w:t>Người dùng nhập các thông tin cần thiết (trong đó có một số thông tin bắt buộc) và nhấn “Lưu”.</w:t>
            </w:r>
          </w:p>
          <w:p w14:paraId="444DAD37" w14:textId="77777777" w:rsidR="00A80F4F" w:rsidRPr="00A80F4F" w:rsidRDefault="00A80F4F" w:rsidP="00C05B9F">
            <w:pPr>
              <w:pStyle w:val="ListParagraph"/>
              <w:numPr>
                <w:ilvl w:val="0"/>
                <w:numId w:val="12"/>
              </w:numPr>
              <w:suppressAutoHyphens w:val="0"/>
              <w:spacing w:before="0" w:after="160"/>
              <w:ind w:left="322" w:hanging="322"/>
              <w:contextualSpacing/>
              <w:jc w:val="left"/>
              <w:rPr>
                <w:sz w:val="26"/>
                <w:szCs w:val="26"/>
                <w:lang w:val="en-GB"/>
              </w:rPr>
            </w:pPr>
            <w:r w:rsidRPr="00A80F4F">
              <w:rPr>
                <w:sz w:val="26"/>
                <w:szCs w:val="26"/>
                <w:lang w:val="en-GB"/>
              </w:rPr>
              <w:t>Hệ thống kiểm tra thông tin, nếu hợp lệ, thông tin nhân viên sẽ được lưu lại. (Dòng sự kiện khác: Thông tin không hợp lệ)</w:t>
            </w:r>
          </w:p>
        </w:tc>
      </w:tr>
      <w:tr w:rsidR="00A80F4F" w:rsidRPr="00A80F4F" w14:paraId="2B18C2B0" w14:textId="77777777" w:rsidTr="00E91F02">
        <w:trPr>
          <w:trHeight w:val="433"/>
        </w:trPr>
        <w:tc>
          <w:tcPr>
            <w:tcW w:w="4111" w:type="dxa"/>
          </w:tcPr>
          <w:p w14:paraId="202377E5" w14:textId="77777777" w:rsidR="00A80F4F" w:rsidRPr="00E91F02" w:rsidRDefault="00A80F4F" w:rsidP="00C05B9F">
            <w:pPr>
              <w:ind w:firstLine="34"/>
              <w:rPr>
                <w:sz w:val="26"/>
                <w:szCs w:val="26"/>
              </w:rPr>
            </w:pPr>
            <w:r w:rsidRPr="00E91F02">
              <w:rPr>
                <w:sz w:val="26"/>
                <w:szCs w:val="26"/>
              </w:rPr>
              <w:t>Dòng sự kiện khác</w:t>
            </w:r>
          </w:p>
        </w:tc>
        <w:tc>
          <w:tcPr>
            <w:tcW w:w="4678" w:type="dxa"/>
          </w:tcPr>
          <w:p w14:paraId="0BBB4A29" w14:textId="77777777" w:rsidR="00A80F4F" w:rsidRPr="00A80F4F" w:rsidRDefault="00A80F4F" w:rsidP="00C05B9F">
            <w:pPr>
              <w:ind w:firstLine="0"/>
              <w:rPr>
                <w:sz w:val="26"/>
                <w:szCs w:val="26"/>
              </w:rPr>
            </w:pPr>
            <w:r w:rsidRPr="00A80F4F">
              <w:rPr>
                <w:sz w:val="26"/>
                <w:szCs w:val="26"/>
              </w:rPr>
              <w:t>Thông tin không hợp lệ: Hệ thống hiển thị thông báo nhập lại thông tin hoặc hủy việc thêm thông tin nhân viên.</w:t>
            </w:r>
          </w:p>
        </w:tc>
      </w:tr>
      <w:tr w:rsidR="00A80F4F" w:rsidRPr="00A80F4F" w14:paraId="7DA6DDF6" w14:textId="77777777" w:rsidTr="00E91F02">
        <w:tc>
          <w:tcPr>
            <w:tcW w:w="4111" w:type="dxa"/>
          </w:tcPr>
          <w:p w14:paraId="6FF1B1D3" w14:textId="77777777" w:rsidR="00A80F4F" w:rsidRPr="00E91F02" w:rsidRDefault="00A80F4F" w:rsidP="00C05B9F">
            <w:pPr>
              <w:ind w:firstLine="34"/>
              <w:rPr>
                <w:sz w:val="26"/>
                <w:szCs w:val="26"/>
              </w:rPr>
            </w:pPr>
            <w:r w:rsidRPr="00E91F02">
              <w:rPr>
                <w:sz w:val="26"/>
                <w:szCs w:val="26"/>
              </w:rPr>
              <w:t>Các yêu cầu đặc biệt</w:t>
            </w:r>
          </w:p>
        </w:tc>
        <w:tc>
          <w:tcPr>
            <w:tcW w:w="4678" w:type="dxa"/>
          </w:tcPr>
          <w:p w14:paraId="263FEE54" w14:textId="77777777" w:rsidR="00A80F4F" w:rsidRPr="00A80F4F" w:rsidRDefault="00A80F4F" w:rsidP="00C05B9F">
            <w:pPr>
              <w:ind w:firstLine="0"/>
              <w:rPr>
                <w:sz w:val="26"/>
                <w:szCs w:val="26"/>
              </w:rPr>
            </w:pPr>
            <w:r w:rsidRPr="00A80F4F">
              <w:rPr>
                <w:sz w:val="26"/>
                <w:szCs w:val="26"/>
              </w:rPr>
              <w:t>Không có</w:t>
            </w:r>
          </w:p>
        </w:tc>
      </w:tr>
      <w:tr w:rsidR="00A80F4F" w:rsidRPr="00A80F4F" w14:paraId="5E0A7C68" w14:textId="77777777" w:rsidTr="00E91F02">
        <w:tc>
          <w:tcPr>
            <w:tcW w:w="4111" w:type="dxa"/>
          </w:tcPr>
          <w:p w14:paraId="059E1138" w14:textId="77777777" w:rsidR="00A80F4F" w:rsidRPr="00E91F02" w:rsidRDefault="00A80F4F" w:rsidP="00C05B9F">
            <w:pPr>
              <w:ind w:firstLine="34"/>
              <w:rPr>
                <w:sz w:val="26"/>
                <w:szCs w:val="26"/>
              </w:rPr>
            </w:pPr>
            <w:r w:rsidRPr="00E91F02">
              <w:rPr>
                <w:sz w:val="26"/>
                <w:szCs w:val="26"/>
              </w:rPr>
              <w:t>Trạng thái hệ thống khi bắt đầu thực hiện Use-case</w:t>
            </w:r>
          </w:p>
        </w:tc>
        <w:tc>
          <w:tcPr>
            <w:tcW w:w="4678" w:type="dxa"/>
          </w:tcPr>
          <w:p w14:paraId="1C0745B9" w14:textId="77777777" w:rsidR="00A80F4F" w:rsidRPr="00A80F4F" w:rsidRDefault="00A80F4F" w:rsidP="00C05B9F">
            <w:pPr>
              <w:ind w:firstLine="0"/>
              <w:rPr>
                <w:sz w:val="26"/>
                <w:szCs w:val="26"/>
              </w:rPr>
            </w:pPr>
            <w:r w:rsidRPr="00A80F4F">
              <w:rPr>
                <w:sz w:val="26"/>
                <w:szCs w:val="26"/>
              </w:rPr>
              <w:t>Người dùng phải đăng nhập vào hệ thống và có quyền sử dụng chức năng này.</w:t>
            </w:r>
          </w:p>
        </w:tc>
      </w:tr>
      <w:tr w:rsidR="00A80F4F" w:rsidRPr="00A80F4F" w14:paraId="71BE1492" w14:textId="77777777" w:rsidTr="00E91F02">
        <w:tc>
          <w:tcPr>
            <w:tcW w:w="4111" w:type="dxa"/>
          </w:tcPr>
          <w:p w14:paraId="53539672" w14:textId="77777777" w:rsidR="00A80F4F" w:rsidRPr="00E91F02" w:rsidRDefault="00A80F4F" w:rsidP="00C05B9F">
            <w:pPr>
              <w:ind w:firstLine="34"/>
              <w:rPr>
                <w:sz w:val="26"/>
                <w:szCs w:val="26"/>
              </w:rPr>
            </w:pPr>
            <w:r w:rsidRPr="00E91F02">
              <w:rPr>
                <w:sz w:val="26"/>
                <w:szCs w:val="26"/>
              </w:rPr>
              <w:t>Trạng thái hệ thống sau khi thực hiện Use-case</w:t>
            </w:r>
          </w:p>
        </w:tc>
        <w:tc>
          <w:tcPr>
            <w:tcW w:w="4678" w:type="dxa"/>
          </w:tcPr>
          <w:p w14:paraId="48BF6622" w14:textId="77777777" w:rsidR="00A80F4F" w:rsidRPr="00A80F4F" w:rsidRDefault="00A80F4F" w:rsidP="00C05B9F">
            <w:pPr>
              <w:ind w:firstLine="0"/>
              <w:rPr>
                <w:sz w:val="26"/>
                <w:szCs w:val="26"/>
              </w:rPr>
            </w:pPr>
            <w:r w:rsidRPr="00A80F4F">
              <w:rPr>
                <w:sz w:val="26"/>
                <w:szCs w:val="26"/>
              </w:rPr>
              <w:t>Thông tin nhân viên mới được lưu lại trong hệ thống.</w:t>
            </w:r>
          </w:p>
        </w:tc>
      </w:tr>
      <w:tr w:rsidR="00A80F4F" w:rsidRPr="00A80F4F" w14:paraId="74877B73" w14:textId="77777777" w:rsidTr="00E91F02">
        <w:tc>
          <w:tcPr>
            <w:tcW w:w="4111" w:type="dxa"/>
          </w:tcPr>
          <w:p w14:paraId="2428064C" w14:textId="77777777" w:rsidR="00A80F4F" w:rsidRPr="00E91F02" w:rsidRDefault="00A80F4F" w:rsidP="00C05B9F">
            <w:pPr>
              <w:ind w:firstLine="34"/>
              <w:rPr>
                <w:sz w:val="26"/>
                <w:szCs w:val="26"/>
              </w:rPr>
            </w:pPr>
            <w:r w:rsidRPr="00E91F02">
              <w:rPr>
                <w:sz w:val="26"/>
                <w:szCs w:val="26"/>
              </w:rPr>
              <w:t>Điểm mở rộng</w:t>
            </w:r>
          </w:p>
        </w:tc>
        <w:tc>
          <w:tcPr>
            <w:tcW w:w="4678" w:type="dxa"/>
          </w:tcPr>
          <w:p w14:paraId="2E8662C2" w14:textId="77777777" w:rsidR="00A80F4F" w:rsidRPr="00A80F4F" w:rsidRDefault="00A80F4F" w:rsidP="00C05B9F">
            <w:pPr>
              <w:ind w:firstLine="0"/>
              <w:rPr>
                <w:sz w:val="26"/>
                <w:szCs w:val="26"/>
              </w:rPr>
            </w:pPr>
            <w:r w:rsidRPr="00A80F4F">
              <w:rPr>
                <w:sz w:val="26"/>
                <w:szCs w:val="26"/>
              </w:rPr>
              <w:t>Không có.</w:t>
            </w:r>
          </w:p>
        </w:tc>
      </w:tr>
    </w:tbl>
    <w:p w14:paraId="0524C15D" w14:textId="77777777" w:rsidR="00A80F4F" w:rsidRPr="00A80F4F" w:rsidRDefault="00A80F4F" w:rsidP="00C05B9F"/>
    <w:p w14:paraId="02779DB1" w14:textId="4C022A06" w:rsidR="0095697F" w:rsidRDefault="0095697F" w:rsidP="00C05B9F">
      <w:pPr>
        <w:pStyle w:val="Heading4"/>
      </w:pPr>
      <w:r>
        <w:lastRenderedPageBreak/>
        <w:t>Sửa nhân viên</w:t>
      </w:r>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2364F9" w:rsidRPr="002364F9" w14:paraId="41C62681" w14:textId="77777777" w:rsidTr="00E91F02">
        <w:tc>
          <w:tcPr>
            <w:tcW w:w="4111" w:type="dxa"/>
          </w:tcPr>
          <w:p w14:paraId="1B0EA70C" w14:textId="77777777" w:rsidR="002364F9" w:rsidRPr="00E91F02" w:rsidRDefault="002364F9" w:rsidP="00C05B9F">
            <w:pPr>
              <w:ind w:firstLine="0"/>
              <w:rPr>
                <w:sz w:val="26"/>
                <w:szCs w:val="26"/>
              </w:rPr>
            </w:pPr>
            <w:r w:rsidRPr="00E91F02">
              <w:rPr>
                <w:sz w:val="26"/>
                <w:szCs w:val="26"/>
              </w:rPr>
              <w:t>Tác nhân</w:t>
            </w:r>
          </w:p>
        </w:tc>
        <w:tc>
          <w:tcPr>
            <w:tcW w:w="4678" w:type="dxa"/>
          </w:tcPr>
          <w:p w14:paraId="1C2B3CBF" w14:textId="77777777" w:rsidR="002364F9" w:rsidRPr="002364F9" w:rsidRDefault="002364F9" w:rsidP="00C05B9F">
            <w:pPr>
              <w:ind w:firstLine="38"/>
              <w:rPr>
                <w:sz w:val="26"/>
                <w:szCs w:val="26"/>
              </w:rPr>
            </w:pPr>
            <w:r w:rsidRPr="002364F9">
              <w:rPr>
                <w:sz w:val="26"/>
                <w:szCs w:val="26"/>
              </w:rPr>
              <w:t>Quản lý</w:t>
            </w:r>
          </w:p>
        </w:tc>
      </w:tr>
      <w:tr w:rsidR="002364F9" w:rsidRPr="002364F9" w14:paraId="03B7729A" w14:textId="77777777" w:rsidTr="00E91F02">
        <w:tc>
          <w:tcPr>
            <w:tcW w:w="4111" w:type="dxa"/>
          </w:tcPr>
          <w:p w14:paraId="69C008C3" w14:textId="77777777" w:rsidR="002364F9" w:rsidRPr="00E91F02" w:rsidRDefault="002364F9" w:rsidP="00C05B9F">
            <w:pPr>
              <w:ind w:firstLine="0"/>
              <w:rPr>
                <w:sz w:val="26"/>
                <w:szCs w:val="26"/>
              </w:rPr>
            </w:pPr>
            <w:r w:rsidRPr="00E91F02">
              <w:rPr>
                <w:sz w:val="26"/>
                <w:szCs w:val="26"/>
              </w:rPr>
              <w:t>Mục đích</w:t>
            </w:r>
          </w:p>
        </w:tc>
        <w:tc>
          <w:tcPr>
            <w:tcW w:w="4678" w:type="dxa"/>
          </w:tcPr>
          <w:p w14:paraId="071D223F" w14:textId="77777777" w:rsidR="002364F9" w:rsidRPr="002364F9" w:rsidRDefault="002364F9" w:rsidP="00C05B9F">
            <w:pPr>
              <w:ind w:firstLine="38"/>
              <w:rPr>
                <w:sz w:val="26"/>
                <w:szCs w:val="26"/>
              </w:rPr>
            </w:pPr>
            <w:r w:rsidRPr="002364F9">
              <w:rPr>
                <w:sz w:val="26"/>
                <w:szCs w:val="26"/>
              </w:rPr>
              <w:t>Cập nhật thông tin nhân viên.</w:t>
            </w:r>
          </w:p>
        </w:tc>
      </w:tr>
      <w:tr w:rsidR="002364F9" w:rsidRPr="002364F9" w14:paraId="288734CB" w14:textId="77777777" w:rsidTr="00E91F02">
        <w:trPr>
          <w:trHeight w:val="440"/>
        </w:trPr>
        <w:tc>
          <w:tcPr>
            <w:tcW w:w="4111" w:type="dxa"/>
          </w:tcPr>
          <w:p w14:paraId="2FB43BC3" w14:textId="77777777" w:rsidR="002364F9" w:rsidRPr="00E91F02" w:rsidRDefault="002364F9" w:rsidP="00C05B9F">
            <w:pPr>
              <w:ind w:firstLine="0"/>
              <w:rPr>
                <w:sz w:val="26"/>
                <w:szCs w:val="26"/>
              </w:rPr>
            </w:pPr>
            <w:r w:rsidRPr="00E91F02">
              <w:rPr>
                <w:sz w:val="26"/>
                <w:szCs w:val="26"/>
              </w:rPr>
              <w:t>Dòng sự kiện chính</w:t>
            </w:r>
          </w:p>
        </w:tc>
        <w:tc>
          <w:tcPr>
            <w:tcW w:w="4678" w:type="dxa"/>
          </w:tcPr>
          <w:p w14:paraId="30657C0F" w14:textId="77777777" w:rsidR="002364F9" w:rsidRPr="002364F9" w:rsidRDefault="002364F9" w:rsidP="00C05B9F">
            <w:pPr>
              <w:pStyle w:val="ListParagraph"/>
              <w:numPr>
                <w:ilvl w:val="0"/>
                <w:numId w:val="13"/>
              </w:numPr>
              <w:suppressAutoHyphens w:val="0"/>
              <w:spacing w:before="0" w:after="160"/>
              <w:ind w:left="322" w:hanging="322"/>
              <w:contextualSpacing/>
              <w:jc w:val="left"/>
              <w:rPr>
                <w:sz w:val="26"/>
                <w:szCs w:val="26"/>
                <w:lang w:val="en-GB"/>
              </w:rPr>
            </w:pPr>
            <w:r w:rsidRPr="002364F9">
              <w:rPr>
                <w:sz w:val="26"/>
                <w:szCs w:val="26"/>
                <w:lang w:val="en-GB"/>
              </w:rPr>
              <w:t>Vào mục Quản lý nhân viên, nhấn hai lần liên tiếp vào nhân viên cần cập nhật thông tin.</w:t>
            </w:r>
          </w:p>
          <w:p w14:paraId="40552B95" w14:textId="77777777" w:rsidR="002364F9" w:rsidRPr="002364F9" w:rsidRDefault="002364F9" w:rsidP="00C05B9F">
            <w:pPr>
              <w:pStyle w:val="ListParagraph"/>
              <w:numPr>
                <w:ilvl w:val="0"/>
                <w:numId w:val="13"/>
              </w:numPr>
              <w:suppressAutoHyphens w:val="0"/>
              <w:spacing w:before="0" w:after="160"/>
              <w:ind w:left="322" w:hanging="322"/>
              <w:contextualSpacing/>
              <w:jc w:val="left"/>
              <w:rPr>
                <w:sz w:val="26"/>
                <w:szCs w:val="26"/>
                <w:lang w:val="en-GB"/>
              </w:rPr>
            </w:pPr>
            <w:r w:rsidRPr="002364F9">
              <w:rPr>
                <w:sz w:val="26"/>
                <w:szCs w:val="26"/>
                <w:lang w:val="en-GB"/>
              </w:rPr>
              <w:t>Người dùng cập nhập các thông tin còn thiếu hoặc cần sửa (trong đó có một số thông tin bắt buộc) và nhấn “Lưu”.</w:t>
            </w:r>
          </w:p>
          <w:p w14:paraId="1E75CEB2" w14:textId="77777777" w:rsidR="002364F9" w:rsidRPr="002364F9" w:rsidRDefault="002364F9" w:rsidP="00C05B9F">
            <w:pPr>
              <w:pStyle w:val="ListParagraph"/>
              <w:numPr>
                <w:ilvl w:val="0"/>
                <w:numId w:val="13"/>
              </w:numPr>
              <w:suppressAutoHyphens w:val="0"/>
              <w:spacing w:before="0" w:after="160"/>
              <w:ind w:left="322" w:hanging="322"/>
              <w:contextualSpacing/>
              <w:jc w:val="left"/>
              <w:rPr>
                <w:sz w:val="26"/>
                <w:szCs w:val="26"/>
              </w:rPr>
            </w:pPr>
            <w:r w:rsidRPr="002364F9">
              <w:rPr>
                <w:sz w:val="26"/>
                <w:szCs w:val="26"/>
                <w:lang w:val="en-GB"/>
              </w:rPr>
              <w:t>Hệ thống kiểm tra thông tin, nếu hợp lệ, thông tin nhân viên sẽ được lưu lại. (Dòng sự kiện khác: Thông tin không hợp lệ)</w:t>
            </w:r>
          </w:p>
        </w:tc>
      </w:tr>
      <w:tr w:rsidR="002364F9" w:rsidRPr="002364F9" w14:paraId="576BC6A7" w14:textId="77777777" w:rsidTr="00E91F02">
        <w:trPr>
          <w:trHeight w:val="433"/>
        </w:trPr>
        <w:tc>
          <w:tcPr>
            <w:tcW w:w="4111" w:type="dxa"/>
          </w:tcPr>
          <w:p w14:paraId="66011713" w14:textId="77777777" w:rsidR="002364F9" w:rsidRPr="00E91F02" w:rsidRDefault="002364F9" w:rsidP="00C05B9F">
            <w:pPr>
              <w:ind w:firstLine="0"/>
              <w:rPr>
                <w:sz w:val="26"/>
                <w:szCs w:val="26"/>
              </w:rPr>
            </w:pPr>
            <w:r w:rsidRPr="00E91F02">
              <w:rPr>
                <w:sz w:val="26"/>
                <w:szCs w:val="26"/>
              </w:rPr>
              <w:t>Dòng sự kiện khác</w:t>
            </w:r>
          </w:p>
        </w:tc>
        <w:tc>
          <w:tcPr>
            <w:tcW w:w="4678" w:type="dxa"/>
          </w:tcPr>
          <w:p w14:paraId="52DF311B" w14:textId="77777777" w:rsidR="002364F9" w:rsidRPr="002364F9" w:rsidRDefault="002364F9" w:rsidP="00C05B9F">
            <w:pPr>
              <w:ind w:firstLine="38"/>
              <w:rPr>
                <w:sz w:val="26"/>
                <w:szCs w:val="26"/>
              </w:rPr>
            </w:pPr>
            <w:r w:rsidRPr="002364F9">
              <w:rPr>
                <w:sz w:val="26"/>
                <w:szCs w:val="26"/>
              </w:rPr>
              <w:t>Thông tin không hợp lệ: Hệ thống hiển thị thông báo nhập lại thông tin hoặc hủy việc cập nhật thông tin nhân viên.</w:t>
            </w:r>
          </w:p>
        </w:tc>
      </w:tr>
      <w:tr w:rsidR="002364F9" w:rsidRPr="002364F9" w14:paraId="26430EFC" w14:textId="77777777" w:rsidTr="00E91F02">
        <w:tc>
          <w:tcPr>
            <w:tcW w:w="4111" w:type="dxa"/>
          </w:tcPr>
          <w:p w14:paraId="5CB0D972" w14:textId="77777777" w:rsidR="002364F9" w:rsidRPr="00E91F02" w:rsidRDefault="002364F9" w:rsidP="00C05B9F">
            <w:pPr>
              <w:ind w:firstLine="0"/>
              <w:rPr>
                <w:sz w:val="26"/>
                <w:szCs w:val="26"/>
              </w:rPr>
            </w:pPr>
            <w:r w:rsidRPr="00E91F02">
              <w:rPr>
                <w:sz w:val="26"/>
                <w:szCs w:val="26"/>
              </w:rPr>
              <w:t>Các yêu cầu đặc biệt</w:t>
            </w:r>
          </w:p>
        </w:tc>
        <w:tc>
          <w:tcPr>
            <w:tcW w:w="4678" w:type="dxa"/>
          </w:tcPr>
          <w:p w14:paraId="0792D005" w14:textId="77777777" w:rsidR="002364F9" w:rsidRPr="002364F9" w:rsidRDefault="002364F9" w:rsidP="00C05B9F">
            <w:pPr>
              <w:ind w:firstLine="38"/>
              <w:rPr>
                <w:sz w:val="26"/>
                <w:szCs w:val="26"/>
              </w:rPr>
            </w:pPr>
            <w:r w:rsidRPr="002364F9">
              <w:rPr>
                <w:sz w:val="26"/>
                <w:szCs w:val="26"/>
              </w:rPr>
              <w:t>Không có.</w:t>
            </w:r>
          </w:p>
        </w:tc>
      </w:tr>
      <w:tr w:rsidR="002364F9" w:rsidRPr="002364F9" w14:paraId="2D60C3C6" w14:textId="77777777" w:rsidTr="00E91F02">
        <w:tc>
          <w:tcPr>
            <w:tcW w:w="4111" w:type="dxa"/>
          </w:tcPr>
          <w:p w14:paraId="75A291BD" w14:textId="77777777" w:rsidR="002364F9" w:rsidRPr="00E91F02" w:rsidRDefault="002364F9" w:rsidP="00C05B9F">
            <w:pPr>
              <w:ind w:firstLine="0"/>
              <w:rPr>
                <w:sz w:val="26"/>
                <w:szCs w:val="26"/>
              </w:rPr>
            </w:pPr>
            <w:r w:rsidRPr="00E91F02">
              <w:rPr>
                <w:sz w:val="26"/>
                <w:szCs w:val="26"/>
              </w:rPr>
              <w:t>Trạng thái hệ thống khi bắt đầu thực hiện Use-case</w:t>
            </w:r>
          </w:p>
        </w:tc>
        <w:tc>
          <w:tcPr>
            <w:tcW w:w="4678" w:type="dxa"/>
          </w:tcPr>
          <w:p w14:paraId="78BE08B3" w14:textId="77777777" w:rsidR="002364F9" w:rsidRPr="002364F9" w:rsidRDefault="002364F9" w:rsidP="00C05B9F">
            <w:pPr>
              <w:ind w:firstLine="38"/>
              <w:rPr>
                <w:sz w:val="26"/>
                <w:szCs w:val="26"/>
              </w:rPr>
            </w:pPr>
            <w:r w:rsidRPr="002364F9">
              <w:rPr>
                <w:sz w:val="26"/>
                <w:szCs w:val="26"/>
              </w:rPr>
              <w:t>Người dùng phải đăng nhập vào hệ thống và có quyền sử dụng chức năng này.</w:t>
            </w:r>
          </w:p>
        </w:tc>
      </w:tr>
      <w:tr w:rsidR="002364F9" w:rsidRPr="002364F9" w14:paraId="473A1CC2" w14:textId="77777777" w:rsidTr="00E91F02">
        <w:tc>
          <w:tcPr>
            <w:tcW w:w="4111" w:type="dxa"/>
          </w:tcPr>
          <w:p w14:paraId="7443496F" w14:textId="77777777" w:rsidR="002364F9" w:rsidRPr="00E91F02" w:rsidRDefault="002364F9" w:rsidP="00C05B9F">
            <w:pPr>
              <w:ind w:firstLine="0"/>
              <w:rPr>
                <w:sz w:val="26"/>
                <w:szCs w:val="26"/>
              </w:rPr>
            </w:pPr>
            <w:r w:rsidRPr="00E91F02">
              <w:rPr>
                <w:sz w:val="26"/>
                <w:szCs w:val="26"/>
              </w:rPr>
              <w:t>Trạng thái hệ thống sau khi thực hiện Use-case</w:t>
            </w:r>
          </w:p>
        </w:tc>
        <w:tc>
          <w:tcPr>
            <w:tcW w:w="4678" w:type="dxa"/>
          </w:tcPr>
          <w:p w14:paraId="5465249A" w14:textId="77777777" w:rsidR="002364F9" w:rsidRPr="002364F9" w:rsidRDefault="002364F9" w:rsidP="00C05B9F">
            <w:pPr>
              <w:ind w:firstLine="38"/>
              <w:rPr>
                <w:sz w:val="26"/>
                <w:szCs w:val="26"/>
              </w:rPr>
            </w:pPr>
            <w:r w:rsidRPr="002364F9">
              <w:rPr>
                <w:sz w:val="26"/>
                <w:szCs w:val="26"/>
              </w:rPr>
              <w:t>Thông tin nhân viên cập nhật được lưu lại trong hệ thống.</w:t>
            </w:r>
          </w:p>
        </w:tc>
      </w:tr>
      <w:tr w:rsidR="002364F9" w:rsidRPr="002364F9" w14:paraId="13B01586" w14:textId="77777777" w:rsidTr="00E91F02">
        <w:tc>
          <w:tcPr>
            <w:tcW w:w="4111" w:type="dxa"/>
          </w:tcPr>
          <w:p w14:paraId="1B6E1F23" w14:textId="77777777" w:rsidR="002364F9" w:rsidRPr="00E91F02" w:rsidRDefault="002364F9" w:rsidP="00C05B9F">
            <w:pPr>
              <w:ind w:firstLine="0"/>
              <w:rPr>
                <w:sz w:val="26"/>
                <w:szCs w:val="26"/>
              </w:rPr>
            </w:pPr>
            <w:r w:rsidRPr="00E91F02">
              <w:rPr>
                <w:sz w:val="26"/>
                <w:szCs w:val="26"/>
              </w:rPr>
              <w:t>Điểm mở rộng</w:t>
            </w:r>
          </w:p>
        </w:tc>
        <w:tc>
          <w:tcPr>
            <w:tcW w:w="4678" w:type="dxa"/>
          </w:tcPr>
          <w:p w14:paraId="6AAD4154" w14:textId="77777777" w:rsidR="002364F9" w:rsidRPr="002364F9" w:rsidRDefault="002364F9" w:rsidP="00C05B9F">
            <w:pPr>
              <w:ind w:firstLine="38"/>
              <w:rPr>
                <w:sz w:val="26"/>
                <w:szCs w:val="26"/>
              </w:rPr>
            </w:pPr>
            <w:r w:rsidRPr="002364F9">
              <w:rPr>
                <w:sz w:val="26"/>
                <w:szCs w:val="26"/>
              </w:rPr>
              <w:t>Không có.</w:t>
            </w:r>
          </w:p>
        </w:tc>
      </w:tr>
    </w:tbl>
    <w:p w14:paraId="2EA7671E" w14:textId="0D9E662F" w:rsidR="00F212BA" w:rsidRDefault="00F212BA" w:rsidP="00C05B9F"/>
    <w:p w14:paraId="10C2D578" w14:textId="77777777" w:rsidR="00F212BA" w:rsidRDefault="00F212BA">
      <w:pPr>
        <w:suppressAutoHyphens w:val="0"/>
        <w:spacing w:before="0" w:after="0" w:line="240" w:lineRule="auto"/>
        <w:ind w:firstLine="0"/>
        <w:jc w:val="left"/>
      </w:pPr>
      <w:r>
        <w:br w:type="page"/>
      </w:r>
    </w:p>
    <w:p w14:paraId="2A43FF1B" w14:textId="77777777" w:rsidR="002364F9" w:rsidRPr="002364F9" w:rsidRDefault="002364F9" w:rsidP="00C05B9F"/>
    <w:p w14:paraId="50B91455" w14:textId="450BDEF1" w:rsidR="0095697F" w:rsidRDefault="0095697F" w:rsidP="00C05B9F">
      <w:pPr>
        <w:pStyle w:val="Heading4"/>
      </w:pPr>
      <w:r>
        <w:t>Xóa nhân viên</w:t>
      </w:r>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2364F9" w:rsidRPr="002364F9" w14:paraId="3B198FF9" w14:textId="77777777" w:rsidTr="00E91F02">
        <w:tc>
          <w:tcPr>
            <w:tcW w:w="4111" w:type="dxa"/>
          </w:tcPr>
          <w:p w14:paraId="4466354B" w14:textId="77777777" w:rsidR="002364F9" w:rsidRPr="00E91F02" w:rsidRDefault="002364F9" w:rsidP="00C05B9F">
            <w:pPr>
              <w:ind w:firstLine="34"/>
              <w:rPr>
                <w:sz w:val="26"/>
                <w:szCs w:val="26"/>
              </w:rPr>
            </w:pPr>
            <w:r w:rsidRPr="00E91F02">
              <w:rPr>
                <w:sz w:val="26"/>
                <w:szCs w:val="26"/>
              </w:rPr>
              <w:t>Tác nhân</w:t>
            </w:r>
          </w:p>
        </w:tc>
        <w:tc>
          <w:tcPr>
            <w:tcW w:w="4678" w:type="dxa"/>
          </w:tcPr>
          <w:p w14:paraId="20175B62" w14:textId="77777777" w:rsidR="002364F9" w:rsidRPr="002364F9" w:rsidRDefault="002364F9" w:rsidP="00C05B9F">
            <w:pPr>
              <w:ind w:firstLine="38"/>
              <w:rPr>
                <w:sz w:val="26"/>
                <w:szCs w:val="26"/>
              </w:rPr>
            </w:pPr>
            <w:r w:rsidRPr="002364F9">
              <w:rPr>
                <w:sz w:val="26"/>
                <w:szCs w:val="26"/>
              </w:rPr>
              <w:t>Quản lý</w:t>
            </w:r>
          </w:p>
        </w:tc>
      </w:tr>
      <w:tr w:rsidR="002364F9" w:rsidRPr="002364F9" w14:paraId="793916E4" w14:textId="77777777" w:rsidTr="00E91F02">
        <w:tc>
          <w:tcPr>
            <w:tcW w:w="4111" w:type="dxa"/>
          </w:tcPr>
          <w:p w14:paraId="5EB52756" w14:textId="77777777" w:rsidR="002364F9" w:rsidRPr="00E91F02" w:rsidRDefault="002364F9" w:rsidP="00C05B9F">
            <w:pPr>
              <w:ind w:firstLine="34"/>
              <w:rPr>
                <w:sz w:val="26"/>
                <w:szCs w:val="26"/>
              </w:rPr>
            </w:pPr>
            <w:r w:rsidRPr="00E91F02">
              <w:rPr>
                <w:sz w:val="26"/>
                <w:szCs w:val="26"/>
              </w:rPr>
              <w:t>Mục đích</w:t>
            </w:r>
          </w:p>
        </w:tc>
        <w:tc>
          <w:tcPr>
            <w:tcW w:w="4678" w:type="dxa"/>
          </w:tcPr>
          <w:p w14:paraId="66B2ECF3" w14:textId="77777777" w:rsidR="002364F9" w:rsidRPr="002364F9" w:rsidRDefault="002364F9" w:rsidP="00C05B9F">
            <w:pPr>
              <w:ind w:firstLine="38"/>
              <w:rPr>
                <w:sz w:val="26"/>
                <w:szCs w:val="26"/>
              </w:rPr>
            </w:pPr>
            <w:r w:rsidRPr="002364F9">
              <w:rPr>
                <w:sz w:val="26"/>
                <w:szCs w:val="26"/>
              </w:rPr>
              <w:t>Xóa thông tin nhân viên.</w:t>
            </w:r>
          </w:p>
        </w:tc>
      </w:tr>
      <w:tr w:rsidR="002364F9" w:rsidRPr="002364F9" w14:paraId="25360D26" w14:textId="77777777" w:rsidTr="00E91F02">
        <w:trPr>
          <w:trHeight w:val="440"/>
        </w:trPr>
        <w:tc>
          <w:tcPr>
            <w:tcW w:w="4111" w:type="dxa"/>
          </w:tcPr>
          <w:p w14:paraId="1E302942" w14:textId="77777777" w:rsidR="002364F9" w:rsidRPr="00E91F02" w:rsidRDefault="002364F9" w:rsidP="00C05B9F">
            <w:pPr>
              <w:ind w:firstLine="34"/>
              <w:rPr>
                <w:sz w:val="26"/>
                <w:szCs w:val="26"/>
              </w:rPr>
            </w:pPr>
            <w:r w:rsidRPr="00E91F02">
              <w:rPr>
                <w:sz w:val="26"/>
                <w:szCs w:val="26"/>
              </w:rPr>
              <w:t>Dòng sự kiện chính</w:t>
            </w:r>
          </w:p>
        </w:tc>
        <w:tc>
          <w:tcPr>
            <w:tcW w:w="4678" w:type="dxa"/>
          </w:tcPr>
          <w:p w14:paraId="38AB8957" w14:textId="77777777" w:rsidR="002364F9" w:rsidRPr="002364F9" w:rsidRDefault="002364F9" w:rsidP="00C05B9F">
            <w:pPr>
              <w:pStyle w:val="ListParagraph"/>
              <w:numPr>
                <w:ilvl w:val="0"/>
                <w:numId w:val="14"/>
              </w:numPr>
              <w:suppressAutoHyphens w:val="0"/>
              <w:spacing w:before="0" w:after="160"/>
              <w:ind w:left="322" w:hanging="322"/>
              <w:contextualSpacing/>
              <w:jc w:val="left"/>
              <w:rPr>
                <w:sz w:val="26"/>
                <w:szCs w:val="26"/>
              </w:rPr>
            </w:pPr>
            <w:r w:rsidRPr="002364F9">
              <w:rPr>
                <w:sz w:val="26"/>
                <w:szCs w:val="26"/>
              </w:rPr>
              <w:t>Vào mục Quản lý nhân viên, chọn nhân viên cần xóa và nhấn nút “Xóa”.</w:t>
            </w:r>
          </w:p>
          <w:p w14:paraId="27C0A992" w14:textId="77777777" w:rsidR="002364F9" w:rsidRPr="002364F9" w:rsidRDefault="002364F9" w:rsidP="00C05B9F">
            <w:pPr>
              <w:pStyle w:val="ListParagraph"/>
              <w:numPr>
                <w:ilvl w:val="0"/>
                <w:numId w:val="14"/>
              </w:numPr>
              <w:suppressAutoHyphens w:val="0"/>
              <w:spacing w:before="0" w:after="160"/>
              <w:ind w:left="322" w:hanging="322"/>
              <w:contextualSpacing/>
              <w:jc w:val="left"/>
              <w:rPr>
                <w:sz w:val="26"/>
                <w:szCs w:val="26"/>
              </w:rPr>
            </w:pPr>
            <w:r w:rsidRPr="002364F9">
              <w:rPr>
                <w:sz w:val="26"/>
                <w:szCs w:val="26"/>
              </w:rPr>
              <w:t>Hệ thống tiến hành xóa dữ liệu.(Dòng sự kiện khác: Xóa dữ liệu không thành công)</w:t>
            </w:r>
          </w:p>
        </w:tc>
      </w:tr>
      <w:tr w:rsidR="002364F9" w:rsidRPr="002364F9" w14:paraId="7310504D" w14:textId="77777777" w:rsidTr="00E91F02">
        <w:trPr>
          <w:trHeight w:val="433"/>
        </w:trPr>
        <w:tc>
          <w:tcPr>
            <w:tcW w:w="4111" w:type="dxa"/>
          </w:tcPr>
          <w:p w14:paraId="25A32CBE" w14:textId="77777777" w:rsidR="002364F9" w:rsidRPr="00E91F02" w:rsidRDefault="002364F9" w:rsidP="00C05B9F">
            <w:pPr>
              <w:ind w:firstLine="34"/>
              <w:rPr>
                <w:sz w:val="26"/>
                <w:szCs w:val="26"/>
              </w:rPr>
            </w:pPr>
            <w:r w:rsidRPr="00E91F02">
              <w:rPr>
                <w:sz w:val="26"/>
                <w:szCs w:val="26"/>
              </w:rPr>
              <w:t>Dòng sự kiện khác</w:t>
            </w:r>
          </w:p>
        </w:tc>
        <w:tc>
          <w:tcPr>
            <w:tcW w:w="4678" w:type="dxa"/>
          </w:tcPr>
          <w:p w14:paraId="7FF848DD" w14:textId="77777777" w:rsidR="002364F9" w:rsidRPr="002364F9" w:rsidRDefault="002364F9" w:rsidP="00C05B9F">
            <w:pPr>
              <w:ind w:firstLine="38"/>
              <w:rPr>
                <w:sz w:val="26"/>
                <w:szCs w:val="26"/>
              </w:rPr>
            </w:pPr>
            <w:r w:rsidRPr="002364F9">
              <w:rPr>
                <w:sz w:val="26"/>
                <w:szCs w:val="26"/>
              </w:rPr>
              <w:t>Xóa dữ liệu không thành công: thông tin nhân viên cần xóa có liên quan đến các bảng khác, không thể xóa.</w:t>
            </w:r>
          </w:p>
        </w:tc>
      </w:tr>
      <w:tr w:rsidR="002364F9" w:rsidRPr="002364F9" w14:paraId="4E340241" w14:textId="77777777" w:rsidTr="00E91F02">
        <w:tc>
          <w:tcPr>
            <w:tcW w:w="4111" w:type="dxa"/>
          </w:tcPr>
          <w:p w14:paraId="53E58A4A" w14:textId="77777777" w:rsidR="002364F9" w:rsidRPr="00E91F02" w:rsidRDefault="002364F9" w:rsidP="00C05B9F">
            <w:pPr>
              <w:ind w:firstLine="34"/>
              <w:rPr>
                <w:sz w:val="26"/>
                <w:szCs w:val="26"/>
              </w:rPr>
            </w:pPr>
            <w:r w:rsidRPr="00E91F02">
              <w:rPr>
                <w:sz w:val="26"/>
                <w:szCs w:val="26"/>
              </w:rPr>
              <w:t>Các yêu cầu đặc biệt</w:t>
            </w:r>
          </w:p>
        </w:tc>
        <w:tc>
          <w:tcPr>
            <w:tcW w:w="4678" w:type="dxa"/>
          </w:tcPr>
          <w:p w14:paraId="27F71D83" w14:textId="77777777" w:rsidR="002364F9" w:rsidRPr="002364F9" w:rsidRDefault="002364F9" w:rsidP="00C05B9F">
            <w:pPr>
              <w:ind w:firstLine="38"/>
              <w:rPr>
                <w:sz w:val="26"/>
                <w:szCs w:val="26"/>
              </w:rPr>
            </w:pPr>
            <w:r w:rsidRPr="002364F9">
              <w:rPr>
                <w:sz w:val="26"/>
                <w:szCs w:val="26"/>
              </w:rPr>
              <w:t>Không có.</w:t>
            </w:r>
          </w:p>
        </w:tc>
      </w:tr>
      <w:tr w:rsidR="002364F9" w:rsidRPr="002364F9" w14:paraId="6FAC2BDE" w14:textId="77777777" w:rsidTr="00E91F02">
        <w:tc>
          <w:tcPr>
            <w:tcW w:w="4111" w:type="dxa"/>
          </w:tcPr>
          <w:p w14:paraId="3C476562" w14:textId="77777777" w:rsidR="002364F9" w:rsidRPr="00E91F02" w:rsidRDefault="002364F9" w:rsidP="00C05B9F">
            <w:pPr>
              <w:ind w:firstLine="34"/>
              <w:rPr>
                <w:sz w:val="26"/>
                <w:szCs w:val="26"/>
              </w:rPr>
            </w:pPr>
            <w:r w:rsidRPr="00E91F02">
              <w:rPr>
                <w:sz w:val="26"/>
                <w:szCs w:val="26"/>
              </w:rPr>
              <w:t>Trạng thái hệ thống khi bắt đầu thực hiện Use-case</w:t>
            </w:r>
          </w:p>
        </w:tc>
        <w:tc>
          <w:tcPr>
            <w:tcW w:w="4678" w:type="dxa"/>
          </w:tcPr>
          <w:p w14:paraId="1A093E6A" w14:textId="77777777" w:rsidR="002364F9" w:rsidRPr="002364F9" w:rsidRDefault="002364F9" w:rsidP="00C05B9F">
            <w:pPr>
              <w:ind w:firstLine="38"/>
              <w:rPr>
                <w:sz w:val="26"/>
                <w:szCs w:val="26"/>
              </w:rPr>
            </w:pPr>
            <w:r w:rsidRPr="002364F9">
              <w:rPr>
                <w:sz w:val="26"/>
                <w:szCs w:val="26"/>
              </w:rPr>
              <w:t>Người dùng phải đăng nhập vào hệ thống và có quyền sử dụng chức năng này.</w:t>
            </w:r>
          </w:p>
        </w:tc>
      </w:tr>
      <w:tr w:rsidR="002364F9" w:rsidRPr="002364F9" w14:paraId="1652D241" w14:textId="77777777" w:rsidTr="00E91F02">
        <w:tc>
          <w:tcPr>
            <w:tcW w:w="4111" w:type="dxa"/>
          </w:tcPr>
          <w:p w14:paraId="3B1BC8CD" w14:textId="77777777" w:rsidR="002364F9" w:rsidRPr="00E91F02" w:rsidRDefault="002364F9" w:rsidP="00C05B9F">
            <w:pPr>
              <w:ind w:firstLine="34"/>
              <w:rPr>
                <w:sz w:val="26"/>
                <w:szCs w:val="26"/>
              </w:rPr>
            </w:pPr>
            <w:r w:rsidRPr="00E91F02">
              <w:rPr>
                <w:sz w:val="26"/>
                <w:szCs w:val="26"/>
              </w:rPr>
              <w:t>Trạng thái hệ thống sau khi thực hiện Use-case</w:t>
            </w:r>
          </w:p>
        </w:tc>
        <w:tc>
          <w:tcPr>
            <w:tcW w:w="4678" w:type="dxa"/>
          </w:tcPr>
          <w:p w14:paraId="33F342B4" w14:textId="77777777" w:rsidR="002364F9" w:rsidRPr="002364F9" w:rsidRDefault="002364F9" w:rsidP="00C05B9F">
            <w:pPr>
              <w:ind w:firstLine="38"/>
              <w:rPr>
                <w:sz w:val="26"/>
                <w:szCs w:val="26"/>
              </w:rPr>
            </w:pPr>
            <w:r w:rsidRPr="002364F9">
              <w:rPr>
                <w:sz w:val="26"/>
                <w:szCs w:val="26"/>
              </w:rPr>
              <w:t>Thông tin nhân viên bị xóa khỏi hệ thống.</w:t>
            </w:r>
          </w:p>
        </w:tc>
      </w:tr>
      <w:tr w:rsidR="002364F9" w:rsidRPr="002364F9" w14:paraId="3EBB5357" w14:textId="77777777" w:rsidTr="00E91F02">
        <w:tc>
          <w:tcPr>
            <w:tcW w:w="4111" w:type="dxa"/>
          </w:tcPr>
          <w:p w14:paraId="0258B972" w14:textId="77777777" w:rsidR="002364F9" w:rsidRPr="00E91F02" w:rsidRDefault="002364F9" w:rsidP="00C05B9F">
            <w:pPr>
              <w:ind w:firstLine="34"/>
              <w:rPr>
                <w:sz w:val="26"/>
                <w:szCs w:val="26"/>
              </w:rPr>
            </w:pPr>
            <w:r w:rsidRPr="00E91F02">
              <w:rPr>
                <w:sz w:val="26"/>
                <w:szCs w:val="26"/>
              </w:rPr>
              <w:t>Điểm mở rộng</w:t>
            </w:r>
          </w:p>
        </w:tc>
        <w:tc>
          <w:tcPr>
            <w:tcW w:w="4678" w:type="dxa"/>
          </w:tcPr>
          <w:p w14:paraId="20CEF5E0" w14:textId="77777777" w:rsidR="002364F9" w:rsidRPr="002364F9" w:rsidRDefault="002364F9" w:rsidP="00C05B9F">
            <w:pPr>
              <w:ind w:firstLine="38"/>
              <w:rPr>
                <w:sz w:val="26"/>
                <w:szCs w:val="26"/>
              </w:rPr>
            </w:pPr>
            <w:r w:rsidRPr="002364F9">
              <w:rPr>
                <w:sz w:val="26"/>
                <w:szCs w:val="26"/>
              </w:rPr>
              <w:t>Không có.</w:t>
            </w:r>
          </w:p>
        </w:tc>
      </w:tr>
    </w:tbl>
    <w:p w14:paraId="5BC0D1E5" w14:textId="5B384E49" w:rsidR="00F212BA" w:rsidRDefault="00F212BA" w:rsidP="00C05B9F"/>
    <w:p w14:paraId="1A202A1A" w14:textId="77777777" w:rsidR="00F212BA" w:rsidRDefault="00F212BA">
      <w:pPr>
        <w:suppressAutoHyphens w:val="0"/>
        <w:spacing w:before="0" w:after="0" w:line="240" w:lineRule="auto"/>
        <w:ind w:firstLine="0"/>
        <w:jc w:val="left"/>
      </w:pPr>
      <w:r>
        <w:br w:type="page"/>
      </w:r>
    </w:p>
    <w:p w14:paraId="6C4CD946" w14:textId="77777777" w:rsidR="002364F9" w:rsidRPr="002364F9" w:rsidRDefault="002364F9" w:rsidP="00C05B9F"/>
    <w:p w14:paraId="296F150F" w14:textId="1EA90F2B" w:rsidR="0095697F" w:rsidRDefault="0095697F" w:rsidP="00C05B9F">
      <w:pPr>
        <w:pStyle w:val="Heading3"/>
        <w:spacing w:line="360" w:lineRule="auto"/>
      </w:pPr>
      <w:bookmarkStart w:id="34" w:name="_Toc441092278"/>
      <w:r>
        <w:t>Quản lý thông tin hàng</w:t>
      </w:r>
      <w:bookmarkEnd w:id="34"/>
    </w:p>
    <w:p w14:paraId="7C4621A0" w14:textId="6EAC30D7" w:rsidR="0095697F" w:rsidRDefault="0095697F" w:rsidP="00C05B9F">
      <w:pPr>
        <w:pStyle w:val="Heading4"/>
      </w:pPr>
      <w:r>
        <w:t>Thêm thông tin hàng</w:t>
      </w:r>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2364F9" w:rsidRPr="002364F9" w14:paraId="6BB6D3A5" w14:textId="77777777" w:rsidTr="00E91F02">
        <w:tc>
          <w:tcPr>
            <w:tcW w:w="4111" w:type="dxa"/>
          </w:tcPr>
          <w:p w14:paraId="0669F9CB" w14:textId="77777777" w:rsidR="002364F9" w:rsidRPr="00E91F02" w:rsidRDefault="002364F9" w:rsidP="00C05B9F">
            <w:pPr>
              <w:ind w:firstLine="34"/>
              <w:rPr>
                <w:sz w:val="26"/>
                <w:szCs w:val="26"/>
              </w:rPr>
            </w:pPr>
            <w:r w:rsidRPr="00E91F02">
              <w:rPr>
                <w:sz w:val="26"/>
                <w:szCs w:val="26"/>
              </w:rPr>
              <w:t>Tác nhân</w:t>
            </w:r>
          </w:p>
        </w:tc>
        <w:tc>
          <w:tcPr>
            <w:tcW w:w="4678" w:type="dxa"/>
          </w:tcPr>
          <w:p w14:paraId="2AA0890F" w14:textId="77777777" w:rsidR="002364F9" w:rsidRPr="002364F9" w:rsidRDefault="002364F9" w:rsidP="00C05B9F">
            <w:pPr>
              <w:ind w:firstLine="38"/>
              <w:rPr>
                <w:sz w:val="26"/>
                <w:szCs w:val="26"/>
              </w:rPr>
            </w:pPr>
            <w:r w:rsidRPr="002364F9">
              <w:rPr>
                <w:sz w:val="26"/>
                <w:szCs w:val="26"/>
              </w:rPr>
              <w:t>Nhân viên kỹ thuật</w:t>
            </w:r>
          </w:p>
        </w:tc>
      </w:tr>
      <w:tr w:rsidR="002364F9" w:rsidRPr="002364F9" w14:paraId="2912E641" w14:textId="77777777" w:rsidTr="00E91F02">
        <w:tc>
          <w:tcPr>
            <w:tcW w:w="4111" w:type="dxa"/>
          </w:tcPr>
          <w:p w14:paraId="5FE260EB" w14:textId="77777777" w:rsidR="002364F9" w:rsidRPr="00E91F02" w:rsidRDefault="002364F9" w:rsidP="00C05B9F">
            <w:pPr>
              <w:ind w:firstLine="34"/>
              <w:rPr>
                <w:sz w:val="26"/>
                <w:szCs w:val="26"/>
              </w:rPr>
            </w:pPr>
            <w:r w:rsidRPr="00E91F02">
              <w:rPr>
                <w:sz w:val="26"/>
                <w:szCs w:val="26"/>
              </w:rPr>
              <w:t>Mục đích</w:t>
            </w:r>
          </w:p>
        </w:tc>
        <w:tc>
          <w:tcPr>
            <w:tcW w:w="4678" w:type="dxa"/>
          </w:tcPr>
          <w:p w14:paraId="0AACFA81" w14:textId="77777777" w:rsidR="002364F9" w:rsidRPr="002364F9" w:rsidRDefault="002364F9" w:rsidP="00C05B9F">
            <w:pPr>
              <w:ind w:firstLine="38"/>
              <w:rPr>
                <w:sz w:val="26"/>
                <w:szCs w:val="26"/>
              </w:rPr>
            </w:pPr>
            <w:r w:rsidRPr="002364F9">
              <w:rPr>
                <w:sz w:val="26"/>
                <w:szCs w:val="26"/>
              </w:rPr>
              <w:t>Thêm thông tin mặt hàng.</w:t>
            </w:r>
          </w:p>
        </w:tc>
      </w:tr>
      <w:tr w:rsidR="002364F9" w:rsidRPr="002364F9" w14:paraId="31CD89D3" w14:textId="77777777" w:rsidTr="00E91F02">
        <w:trPr>
          <w:trHeight w:val="440"/>
        </w:trPr>
        <w:tc>
          <w:tcPr>
            <w:tcW w:w="4111" w:type="dxa"/>
          </w:tcPr>
          <w:p w14:paraId="551818B7" w14:textId="77777777" w:rsidR="002364F9" w:rsidRPr="00E91F02" w:rsidRDefault="002364F9" w:rsidP="00C05B9F">
            <w:pPr>
              <w:ind w:firstLine="34"/>
              <w:rPr>
                <w:sz w:val="26"/>
                <w:szCs w:val="26"/>
              </w:rPr>
            </w:pPr>
            <w:r w:rsidRPr="00E91F02">
              <w:rPr>
                <w:sz w:val="26"/>
                <w:szCs w:val="26"/>
              </w:rPr>
              <w:t>Dòng sự kiện chính</w:t>
            </w:r>
          </w:p>
        </w:tc>
        <w:tc>
          <w:tcPr>
            <w:tcW w:w="4678" w:type="dxa"/>
          </w:tcPr>
          <w:p w14:paraId="1878FACD" w14:textId="77777777" w:rsidR="002364F9" w:rsidRPr="002364F9" w:rsidRDefault="002364F9" w:rsidP="00C05B9F">
            <w:pPr>
              <w:pStyle w:val="ListParagraph"/>
              <w:numPr>
                <w:ilvl w:val="0"/>
                <w:numId w:val="15"/>
              </w:numPr>
              <w:suppressAutoHyphens w:val="0"/>
              <w:spacing w:before="0" w:after="160"/>
              <w:ind w:left="322" w:hanging="322"/>
              <w:contextualSpacing/>
              <w:jc w:val="left"/>
              <w:rPr>
                <w:sz w:val="26"/>
                <w:szCs w:val="26"/>
                <w:lang w:val="en-GB"/>
              </w:rPr>
            </w:pPr>
            <w:r w:rsidRPr="002364F9">
              <w:rPr>
                <w:sz w:val="26"/>
                <w:szCs w:val="26"/>
                <w:lang w:val="en-GB"/>
              </w:rPr>
              <w:t>Vào mục Quản lý mặt hàng, nhấn nút “Thêm”.</w:t>
            </w:r>
          </w:p>
          <w:p w14:paraId="743A4789" w14:textId="77777777" w:rsidR="002364F9" w:rsidRPr="002364F9" w:rsidRDefault="002364F9" w:rsidP="00C05B9F">
            <w:pPr>
              <w:pStyle w:val="ListParagraph"/>
              <w:numPr>
                <w:ilvl w:val="0"/>
                <w:numId w:val="15"/>
              </w:numPr>
              <w:suppressAutoHyphens w:val="0"/>
              <w:spacing w:before="0" w:after="160"/>
              <w:ind w:left="322" w:hanging="322"/>
              <w:contextualSpacing/>
              <w:jc w:val="left"/>
              <w:rPr>
                <w:sz w:val="26"/>
                <w:szCs w:val="26"/>
                <w:lang w:val="en-GB"/>
              </w:rPr>
            </w:pPr>
            <w:r w:rsidRPr="002364F9">
              <w:rPr>
                <w:sz w:val="26"/>
                <w:szCs w:val="26"/>
                <w:lang w:val="en-GB"/>
              </w:rPr>
              <w:t>Người dùng nhập các thông tin cần thiết (trong đó có một số thông tin bắt buộc) và nhấn “Lưu”.</w:t>
            </w:r>
          </w:p>
          <w:p w14:paraId="7AD75464" w14:textId="77777777" w:rsidR="002364F9" w:rsidRPr="002364F9" w:rsidRDefault="002364F9" w:rsidP="00C05B9F">
            <w:pPr>
              <w:pStyle w:val="ListParagraph"/>
              <w:numPr>
                <w:ilvl w:val="0"/>
                <w:numId w:val="15"/>
              </w:numPr>
              <w:suppressAutoHyphens w:val="0"/>
              <w:spacing w:before="0" w:after="160"/>
              <w:ind w:left="322" w:hanging="322"/>
              <w:contextualSpacing/>
              <w:jc w:val="left"/>
              <w:rPr>
                <w:sz w:val="26"/>
                <w:szCs w:val="26"/>
              </w:rPr>
            </w:pPr>
            <w:r w:rsidRPr="002364F9">
              <w:rPr>
                <w:sz w:val="26"/>
                <w:szCs w:val="26"/>
                <w:lang w:val="en-GB"/>
              </w:rPr>
              <w:t>Hệ thống kiểm tra thông tin, nếu hợp lệ, thông tin mặt hàng sẽ được lưu lại. (Dòng sự kiện khác: Thông tin không hợp lệ)</w:t>
            </w:r>
          </w:p>
        </w:tc>
      </w:tr>
      <w:tr w:rsidR="002364F9" w:rsidRPr="002364F9" w14:paraId="32F0414B" w14:textId="77777777" w:rsidTr="00E91F02">
        <w:trPr>
          <w:trHeight w:val="433"/>
        </w:trPr>
        <w:tc>
          <w:tcPr>
            <w:tcW w:w="4111" w:type="dxa"/>
          </w:tcPr>
          <w:p w14:paraId="352D231E" w14:textId="77777777" w:rsidR="002364F9" w:rsidRPr="00E91F02" w:rsidRDefault="002364F9" w:rsidP="00C05B9F">
            <w:pPr>
              <w:ind w:firstLine="34"/>
              <w:rPr>
                <w:sz w:val="26"/>
                <w:szCs w:val="26"/>
              </w:rPr>
            </w:pPr>
            <w:r w:rsidRPr="00E91F02">
              <w:rPr>
                <w:sz w:val="26"/>
                <w:szCs w:val="26"/>
              </w:rPr>
              <w:t>Dòng sự kiện khác</w:t>
            </w:r>
          </w:p>
        </w:tc>
        <w:tc>
          <w:tcPr>
            <w:tcW w:w="4678" w:type="dxa"/>
          </w:tcPr>
          <w:p w14:paraId="1FA909F8" w14:textId="77777777" w:rsidR="002364F9" w:rsidRPr="002364F9" w:rsidRDefault="002364F9" w:rsidP="00C05B9F">
            <w:pPr>
              <w:ind w:firstLine="38"/>
              <w:rPr>
                <w:sz w:val="26"/>
                <w:szCs w:val="26"/>
              </w:rPr>
            </w:pPr>
            <w:r w:rsidRPr="002364F9">
              <w:rPr>
                <w:sz w:val="26"/>
                <w:szCs w:val="26"/>
              </w:rPr>
              <w:t>Thông tin không hợp lệ: Hệ thống hiển thị thông báo nhập lại thông tin hoặc hủy việc thêm thông tin hàng.</w:t>
            </w:r>
          </w:p>
        </w:tc>
      </w:tr>
      <w:tr w:rsidR="002364F9" w:rsidRPr="002364F9" w14:paraId="0E6E6B97" w14:textId="77777777" w:rsidTr="00E91F02">
        <w:tc>
          <w:tcPr>
            <w:tcW w:w="4111" w:type="dxa"/>
          </w:tcPr>
          <w:p w14:paraId="460597B0" w14:textId="77777777" w:rsidR="002364F9" w:rsidRPr="00E91F02" w:rsidRDefault="002364F9" w:rsidP="00C05B9F">
            <w:pPr>
              <w:ind w:firstLine="34"/>
              <w:rPr>
                <w:sz w:val="26"/>
                <w:szCs w:val="26"/>
              </w:rPr>
            </w:pPr>
            <w:r w:rsidRPr="00E91F02">
              <w:rPr>
                <w:sz w:val="26"/>
                <w:szCs w:val="26"/>
              </w:rPr>
              <w:t>Các yêu cầu đặc biệt</w:t>
            </w:r>
          </w:p>
        </w:tc>
        <w:tc>
          <w:tcPr>
            <w:tcW w:w="4678" w:type="dxa"/>
          </w:tcPr>
          <w:p w14:paraId="5F9912AD" w14:textId="77777777" w:rsidR="002364F9" w:rsidRPr="002364F9" w:rsidRDefault="002364F9" w:rsidP="00C05B9F">
            <w:pPr>
              <w:ind w:firstLine="38"/>
              <w:rPr>
                <w:sz w:val="26"/>
                <w:szCs w:val="26"/>
              </w:rPr>
            </w:pPr>
            <w:r w:rsidRPr="002364F9">
              <w:rPr>
                <w:sz w:val="26"/>
                <w:szCs w:val="26"/>
              </w:rPr>
              <w:t>Không có.</w:t>
            </w:r>
          </w:p>
        </w:tc>
      </w:tr>
      <w:tr w:rsidR="002364F9" w:rsidRPr="002364F9" w14:paraId="2E72C7D5" w14:textId="77777777" w:rsidTr="00E91F02">
        <w:tc>
          <w:tcPr>
            <w:tcW w:w="4111" w:type="dxa"/>
          </w:tcPr>
          <w:p w14:paraId="3D22332F" w14:textId="77777777" w:rsidR="002364F9" w:rsidRPr="00E91F02" w:rsidRDefault="002364F9" w:rsidP="00C05B9F">
            <w:pPr>
              <w:ind w:firstLine="34"/>
              <w:rPr>
                <w:sz w:val="26"/>
                <w:szCs w:val="26"/>
              </w:rPr>
            </w:pPr>
            <w:r w:rsidRPr="00E91F02">
              <w:rPr>
                <w:sz w:val="26"/>
                <w:szCs w:val="26"/>
              </w:rPr>
              <w:t>Trạng thái hệ thống khi bắt đầu thực hiện Use-case</w:t>
            </w:r>
          </w:p>
        </w:tc>
        <w:tc>
          <w:tcPr>
            <w:tcW w:w="4678" w:type="dxa"/>
          </w:tcPr>
          <w:p w14:paraId="641255CF" w14:textId="77777777" w:rsidR="002364F9" w:rsidRPr="002364F9" w:rsidRDefault="002364F9" w:rsidP="00C05B9F">
            <w:pPr>
              <w:ind w:firstLine="38"/>
              <w:rPr>
                <w:sz w:val="26"/>
                <w:szCs w:val="26"/>
              </w:rPr>
            </w:pPr>
            <w:r w:rsidRPr="002364F9">
              <w:rPr>
                <w:sz w:val="26"/>
                <w:szCs w:val="26"/>
              </w:rPr>
              <w:t>Người dùng phải đăng nhập vào hệ thống và có quyền sử dụng chức năng này.</w:t>
            </w:r>
          </w:p>
        </w:tc>
      </w:tr>
      <w:tr w:rsidR="002364F9" w:rsidRPr="002364F9" w14:paraId="7BB160E1" w14:textId="77777777" w:rsidTr="00E91F02">
        <w:tc>
          <w:tcPr>
            <w:tcW w:w="4111" w:type="dxa"/>
          </w:tcPr>
          <w:p w14:paraId="046903DC" w14:textId="77777777" w:rsidR="002364F9" w:rsidRPr="00E91F02" w:rsidRDefault="002364F9" w:rsidP="00C05B9F">
            <w:pPr>
              <w:ind w:firstLine="34"/>
              <w:rPr>
                <w:sz w:val="26"/>
                <w:szCs w:val="26"/>
              </w:rPr>
            </w:pPr>
            <w:r w:rsidRPr="00E91F02">
              <w:rPr>
                <w:sz w:val="26"/>
                <w:szCs w:val="26"/>
              </w:rPr>
              <w:t>Trạng thái hệ thống sau khi thực hiện Use-case</w:t>
            </w:r>
          </w:p>
        </w:tc>
        <w:tc>
          <w:tcPr>
            <w:tcW w:w="4678" w:type="dxa"/>
          </w:tcPr>
          <w:p w14:paraId="4BC5BB5B" w14:textId="77777777" w:rsidR="002364F9" w:rsidRPr="002364F9" w:rsidRDefault="002364F9" w:rsidP="00C05B9F">
            <w:pPr>
              <w:ind w:firstLine="38"/>
              <w:rPr>
                <w:sz w:val="26"/>
                <w:szCs w:val="26"/>
              </w:rPr>
            </w:pPr>
            <w:r w:rsidRPr="002364F9">
              <w:rPr>
                <w:sz w:val="26"/>
                <w:szCs w:val="26"/>
              </w:rPr>
              <w:t>Thông tin mặt hàng được lưu lại trong hệ thống.</w:t>
            </w:r>
          </w:p>
        </w:tc>
      </w:tr>
      <w:tr w:rsidR="002364F9" w:rsidRPr="002364F9" w14:paraId="2EB2D928" w14:textId="77777777" w:rsidTr="00E91F02">
        <w:tc>
          <w:tcPr>
            <w:tcW w:w="4111" w:type="dxa"/>
          </w:tcPr>
          <w:p w14:paraId="5EDE9B3C" w14:textId="77777777" w:rsidR="002364F9" w:rsidRPr="00E91F02" w:rsidRDefault="002364F9" w:rsidP="00C05B9F">
            <w:pPr>
              <w:ind w:firstLine="34"/>
              <w:rPr>
                <w:sz w:val="26"/>
                <w:szCs w:val="26"/>
              </w:rPr>
            </w:pPr>
            <w:r w:rsidRPr="00E91F02">
              <w:rPr>
                <w:sz w:val="26"/>
                <w:szCs w:val="26"/>
              </w:rPr>
              <w:t>Điểm mở rộng</w:t>
            </w:r>
          </w:p>
        </w:tc>
        <w:tc>
          <w:tcPr>
            <w:tcW w:w="4678" w:type="dxa"/>
          </w:tcPr>
          <w:p w14:paraId="1CF6449C" w14:textId="77777777" w:rsidR="002364F9" w:rsidRPr="002364F9" w:rsidRDefault="002364F9" w:rsidP="00C05B9F">
            <w:pPr>
              <w:ind w:firstLine="38"/>
              <w:rPr>
                <w:sz w:val="26"/>
                <w:szCs w:val="26"/>
              </w:rPr>
            </w:pPr>
            <w:r w:rsidRPr="002364F9">
              <w:rPr>
                <w:sz w:val="26"/>
                <w:szCs w:val="26"/>
              </w:rPr>
              <w:t>Không có.</w:t>
            </w:r>
          </w:p>
        </w:tc>
      </w:tr>
    </w:tbl>
    <w:p w14:paraId="29E921C1" w14:textId="77777777" w:rsidR="002364F9" w:rsidRPr="002364F9" w:rsidRDefault="002364F9" w:rsidP="00C05B9F"/>
    <w:p w14:paraId="2985020B" w14:textId="0569512C" w:rsidR="0095697F" w:rsidRDefault="0095697F" w:rsidP="00C05B9F">
      <w:pPr>
        <w:pStyle w:val="Heading4"/>
      </w:pPr>
      <w:r>
        <w:lastRenderedPageBreak/>
        <w:t>Sửa thông tin hàng</w:t>
      </w:r>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2364F9" w:rsidRPr="002364F9" w14:paraId="385C8D4F" w14:textId="77777777" w:rsidTr="00E91F02">
        <w:tc>
          <w:tcPr>
            <w:tcW w:w="4111" w:type="dxa"/>
          </w:tcPr>
          <w:p w14:paraId="2E3BC59B" w14:textId="77777777" w:rsidR="002364F9" w:rsidRPr="00E91F02" w:rsidRDefault="002364F9" w:rsidP="00C05B9F">
            <w:pPr>
              <w:ind w:firstLine="34"/>
              <w:rPr>
                <w:sz w:val="26"/>
                <w:szCs w:val="26"/>
              </w:rPr>
            </w:pPr>
            <w:r w:rsidRPr="00E91F02">
              <w:rPr>
                <w:sz w:val="26"/>
                <w:szCs w:val="26"/>
              </w:rPr>
              <w:t>Tác nhân</w:t>
            </w:r>
          </w:p>
        </w:tc>
        <w:tc>
          <w:tcPr>
            <w:tcW w:w="4678" w:type="dxa"/>
          </w:tcPr>
          <w:p w14:paraId="461896C3" w14:textId="77777777" w:rsidR="002364F9" w:rsidRPr="002364F9" w:rsidRDefault="002364F9" w:rsidP="00C05B9F">
            <w:pPr>
              <w:ind w:firstLine="38"/>
              <w:rPr>
                <w:sz w:val="26"/>
                <w:szCs w:val="26"/>
              </w:rPr>
            </w:pPr>
            <w:r w:rsidRPr="002364F9">
              <w:rPr>
                <w:sz w:val="26"/>
                <w:szCs w:val="26"/>
              </w:rPr>
              <w:t>Nhân viên kỹ thuật</w:t>
            </w:r>
          </w:p>
        </w:tc>
      </w:tr>
      <w:tr w:rsidR="002364F9" w:rsidRPr="002364F9" w14:paraId="1403E5E1" w14:textId="77777777" w:rsidTr="00E91F02">
        <w:tc>
          <w:tcPr>
            <w:tcW w:w="4111" w:type="dxa"/>
          </w:tcPr>
          <w:p w14:paraId="51A5DAB4" w14:textId="77777777" w:rsidR="002364F9" w:rsidRPr="00E91F02" w:rsidRDefault="002364F9" w:rsidP="00C05B9F">
            <w:pPr>
              <w:ind w:firstLine="34"/>
              <w:rPr>
                <w:sz w:val="26"/>
                <w:szCs w:val="26"/>
              </w:rPr>
            </w:pPr>
            <w:r w:rsidRPr="00E91F02">
              <w:rPr>
                <w:sz w:val="26"/>
                <w:szCs w:val="26"/>
              </w:rPr>
              <w:t>Mục đích</w:t>
            </w:r>
          </w:p>
        </w:tc>
        <w:tc>
          <w:tcPr>
            <w:tcW w:w="4678" w:type="dxa"/>
          </w:tcPr>
          <w:p w14:paraId="62C3FE69" w14:textId="77777777" w:rsidR="002364F9" w:rsidRPr="002364F9" w:rsidRDefault="002364F9" w:rsidP="00C05B9F">
            <w:pPr>
              <w:ind w:firstLine="38"/>
              <w:rPr>
                <w:sz w:val="26"/>
                <w:szCs w:val="26"/>
              </w:rPr>
            </w:pPr>
            <w:r w:rsidRPr="002364F9">
              <w:rPr>
                <w:sz w:val="26"/>
                <w:szCs w:val="26"/>
              </w:rPr>
              <w:t>Cập nhật thông tin mặt hàng.</w:t>
            </w:r>
          </w:p>
        </w:tc>
      </w:tr>
      <w:tr w:rsidR="002364F9" w:rsidRPr="002364F9" w14:paraId="7EC496D7" w14:textId="77777777" w:rsidTr="00E91F02">
        <w:trPr>
          <w:trHeight w:val="440"/>
        </w:trPr>
        <w:tc>
          <w:tcPr>
            <w:tcW w:w="4111" w:type="dxa"/>
          </w:tcPr>
          <w:p w14:paraId="74969325" w14:textId="77777777" w:rsidR="002364F9" w:rsidRPr="00E91F02" w:rsidRDefault="002364F9" w:rsidP="00C05B9F">
            <w:pPr>
              <w:ind w:firstLine="34"/>
              <w:rPr>
                <w:sz w:val="26"/>
                <w:szCs w:val="26"/>
              </w:rPr>
            </w:pPr>
            <w:r w:rsidRPr="00E91F02">
              <w:rPr>
                <w:sz w:val="26"/>
                <w:szCs w:val="26"/>
              </w:rPr>
              <w:t>Dòng sự kiện chính</w:t>
            </w:r>
          </w:p>
        </w:tc>
        <w:tc>
          <w:tcPr>
            <w:tcW w:w="4678" w:type="dxa"/>
          </w:tcPr>
          <w:p w14:paraId="4F97EB4D" w14:textId="77777777" w:rsidR="002364F9" w:rsidRPr="002364F9" w:rsidRDefault="002364F9" w:rsidP="00C05B9F">
            <w:pPr>
              <w:pStyle w:val="ListParagraph"/>
              <w:numPr>
                <w:ilvl w:val="0"/>
                <w:numId w:val="16"/>
              </w:numPr>
              <w:suppressAutoHyphens w:val="0"/>
              <w:spacing w:before="0" w:after="160"/>
              <w:ind w:left="322" w:hanging="322"/>
              <w:contextualSpacing/>
              <w:jc w:val="left"/>
              <w:rPr>
                <w:sz w:val="26"/>
                <w:szCs w:val="26"/>
                <w:lang w:val="en-GB"/>
              </w:rPr>
            </w:pPr>
            <w:r w:rsidRPr="002364F9">
              <w:rPr>
                <w:sz w:val="26"/>
                <w:szCs w:val="26"/>
                <w:lang w:val="en-GB"/>
              </w:rPr>
              <w:t>Vào mục Quản lý mặt hàng, nhấn hai lần liên tiếp vào mặt hàng cần cập nhật thông tin.</w:t>
            </w:r>
          </w:p>
          <w:p w14:paraId="122AC25D" w14:textId="77777777" w:rsidR="002364F9" w:rsidRPr="002364F9" w:rsidRDefault="002364F9" w:rsidP="00C05B9F">
            <w:pPr>
              <w:pStyle w:val="ListParagraph"/>
              <w:numPr>
                <w:ilvl w:val="0"/>
                <w:numId w:val="16"/>
              </w:numPr>
              <w:suppressAutoHyphens w:val="0"/>
              <w:spacing w:before="0" w:after="160"/>
              <w:ind w:left="322" w:hanging="322"/>
              <w:contextualSpacing/>
              <w:jc w:val="left"/>
              <w:rPr>
                <w:sz w:val="26"/>
                <w:szCs w:val="26"/>
                <w:lang w:val="en-GB"/>
              </w:rPr>
            </w:pPr>
            <w:r w:rsidRPr="002364F9">
              <w:rPr>
                <w:sz w:val="26"/>
                <w:szCs w:val="26"/>
                <w:lang w:val="en-GB"/>
              </w:rPr>
              <w:t>Người dùng cập nhập các thông tin còn thiếu hoặc cần sửa (trong đó có một số thông tin bắt buộc) và nhấn “Lưu”.</w:t>
            </w:r>
          </w:p>
          <w:p w14:paraId="0D6F3804" w14:textId="77777777" w:rsidR="002364F9" w:rsidRPr="002364F9" w:rsidRDefault="002364F9" w:rsidP="00C05B9F">
            <w:pPr>
              <w:pStyle w:val="ListParagraph"/>
              <w:numPr>
                <w:ilvl w:val="0"/>
                <w:numId w:val="16"/>
              </w:numPr>
              <w:suppressAutoHyphens w:val="0"/>
              <w:spacing w:before="0" w:after="160"/>
              <w:ind w:left="322" w:hanging="322"/>
              <w:contextualSpacing/>
              <w:jc w:val="left"/>
              <w:rPr>
                <w:sz w:val="26"/>
                <w:szCs w:val="26"/>
              </w:rPr>
            </w:pPr>
            <w:r w:rsidRPr="002364F9">
              <w:rPr>
                <w:sz w:val="26"/>
                <w:szCs w:val="26"/>
                <w:lang w:val="en-GB"/>
              </w:rPr>
              <w:t>Hệ thống kiểm tra thông tin, nếu hợp lệ, thông tin mặt hàng sẽ được lưu lại. (Dòng sự kiện khác: Thông tin không hợp lệ)</w:t>
            </w:r>
          </w:p>
        </w:tc>
      </w:tr>
      <w:tr w:rsidR="002364F9" w:rsidRPr="002364F9" w14:paraId="1D033DDF" w14:textId="77777777" w:rsidTr="00E91F02">
        <w:trPr>
          <w:trHeight w:val="433"/>
        </w:trPr>
        <w:tc>
          <w:tcPr>
            <w:tcW w:w="4111" w:type="dxa"/>
          </w:tcPr>
          <w:p w14:paraId="56DBA872" w14:textId="77777777" w:rsidR="002364F9" w:rsidRPr="00E91F02" w:rsidRDefault="002364F9" w:rsidP="00C05B9F">
            <w:pPr>
              <w:ind w:firstLine="34"/>
              <w:rPr>
                <w:sz w:val="26"/>
                <w:szCs w:val="26"/>
              </w:rPr>
            </w:pPr>
            <w:r w:rsidRPr="00E91F02">
              <w:rPr>
                <w:sz w:val="26"/>
                <w:szCs w:val="26"/>
              </w:rPr>
              <w:t>Dòng sự kiện khác</w:t>
            </w:r>
          </w:p>
        </w:tc>
        <w:tc>
          <w:tcPr>
            <w:tcW w:w="4678" w:type="dxa"/>
          </w:tcPr>
          <w:p w14:paraId="43D9FE72" w14:textId="77777777" w:rsidR="002364F9" w:rsidRPr="002364F9" w:rsidRDefault="002364F9" w:rsidP="00C05B9F">
            <w:pPr>
              <w:ind w:firstLine="38"/>
              <w:rPr>
                <w:sz w:val="26"/>
                <w:szCs w:val="26"/>
              </w:rPr>
            </w:pPr>
            <w:r w:rsidRPr="002364F9">
              <w:rPr>
                <w:sz w:val="26"/>
                <w:szCs w:val="26"/>
              </w:rPr>
              <w:t>Thông tin không hợp lệ: Hệ thống hiển thị thông báo nhập lại thông tin hoặc hủy việc cập nhật thông tin mặt hàng.</w:t>
            </w:r>
          </w:p>
        </w:tc>
      </w:tr>
      <w:tr w:rsidR="002364F9" w:rsidRPr="002364F9" w14:paraId="54B31530" w14:textId="77777777" w:rsidTr="00E91F02">
        <w:tc>
          <w:tcPr>
            <w:tcW w:w="4111" w:type="dxa"/>
          </w:tcPr>
          <w:p w14:paraId="2069616A" w14:textId="77777777" w:rsidR="002364F9" w:rsidRPr="00E91F02" w:rsidRDefault="002364F9" w:rsidP="00C05B9F">
            <w:pPr>
              <w:ind w:firstLine="34"/>
              <w:rPr>
                <w:sz w:val="26"/>
                <w:szCs w:val="26"/>
              </w:rPr>
            </w:pPr>
            <w:r w:rsidRPr="00E91F02">
              <w:rPr>
                <w:sz w:val="26"/>
                <w:szCs w:val="26"/>
              </w:rPr>
              <w:t>Các yêu cầu đặc biệt</w:t>
            </w:r>
          </w:p>
        </w:tc>
        <w:tc>
          <w:tcPr>
            <w:tcW w:w="4678" w:type="dxa"/>
          </w:tcPr>
          <w:p w14:paraId="05CAEB57" w14:textId="77777777" w:rsidR="002364F9" w:rsidRPr="002364F9" w:rsidRDefault="002364F9" w:rsidP="00C05B9F">
            <w:pPr>
              <w:ind w:firstLine="38"/>
              <w:rPr>
                <w:sz w:val="26"/>
                <w:szCs w:val="26"/>
              </w:rPr>
            </w:pPr>
            <w:r w:rsidRPr="002364F9">
              <w:rPr>
                <w:sz w:val="26"/>
                <w:szCs w:val="26"/>
              </w:rPr>
              <w:t>Không có.</w:t>
            </w:r>
          </w:p>
        </w:tc>
      </w:tr>
      <w:tr w:rsidR="002364F9" w:rsidRPr="002364F9" w14:paraId="5D7F5D6E" w14:textId="77777777" w:rsidTr="00E91F02">
        <w:tc>
          <w:tcPr>
            <w:tcW w:w="4111" w:type="dxa"/>
          </w:tcPr>
          <w:p w14:paraId="7540AF32" w14:textId="77777777" w:rsidR="002364F9" w:rsidRPr="00E91F02" w:rsidRDefault="002364F9" w:rsidP="00C05B9F">
            <w:pPr>
              <w:ind w:firstLine="34"/>
              <w:rPr>
                <w:sz w:val="26"/>
                <w:szCs w:val="26"/>
              </w:rPr>
            </w:pPr>
            <w:r w:rsidRPr="00E91F02">
              <w:rPr>
                <w:sz w:val="26"/>
                <w:szCs w:val="26"/>
              </w:rPr>
              <w:t>Trạng thái hệ thống khi bắt đầu thực hiện Use-case</w:t>
            </w:r>
          </w:p>
        </w:tc>
        <w:tc>
          <w:tcPr>
            <w:tcW w:w="4678" w:type="dxa"/>
          </w:tcPr>
          <w:p w14:paraId="4D8E0C6C" w14:textId="77777777" w:rsidR="002364F9" w:rsidRPr="002364F9" w:rsidRDefault="002364F9" w:rsidP="00C05B9F">
            <w:pPr>
              <w:ind w:firstLine="38"/>
              <w:rPr>
                <w:sz w:val="26"/>
                <w:szCs w:val="26"/>
              </w:rPr>
            </w:pPr>
            <w:r w:rsidRPr="002364F9">
              <w:rPr>
                <w:sz w:val="26"/>
                <w:szCs w:val="26"/>
              </w:rPr>
              <w:t>Người dùng phải đăng nhập vào hệ thống và có quyền sử dụng chức năng này.</w:t>
            </w:r>
          </w:p>
        </w:tc>
      </w:tr>
      <w:tr w:rsidR="002364F9" w:rsidRPr="002364F9" w14:paraId="12E2185E" w14:textId="77777777" w:rsidTr="00E91F02">
        <w:tc>
          <w:tcPr>
            <w:tcW w:w="4111" w:type="dxa"/>
          </w:tcPr>
          <w:p w14:paraId="7A3028C3" w14:textId="77777777" w:rsidR="002364F9" w:rsidRPr="00E91F02" w:rsidRDefault="002364F9" w:rsidP="00C05B9F">
            <w:pPr>
              <w:ind w:firstLine="34"/>
              <w:rPr>
                <w:sz w:val="26"/>
                <w:szCs w:val="26"/>
              </w:rPr>
            </w:pPr>
            <w:r w:rsidRPr="00E91F02">
              <w:rPr>
                <w:sz w:val="26"/>
                <w:szCs w:val="26"/>
              </w:rPr>
              <w:t>Trạng thái hệ thống sau khi thực hiện Use-case</w:t>
            </w:r>
          </w:p>
        </w:tc>
        <w:tc>
          <w:tcPr>
            <w:tcW w:w="4678" w:type="dxa"/>
          </w:tcPr>
          <w:p w14:paraId="2498BEF2" w14:textId="77777777" w:rsidR="002364F9" w:rsidRPr="002364F9" w:rsidRDefault="002364F9" w:rsidP="00C05B9F">
            <w:pPr>
              <w:ind w:firstLine="38"/>
              <w:rPr>
                <w:sz w:val="26"/>
                <w:szCs w:val="26"/>
              </w:rPr>
            </w:pPr>
            <w:r w:rsidRPr="002364F9">
              <w:rPr>
                <w:sz w:val="26"/>
                <w:szCs w:val="26"/>
              </w:rPr>
              <w:t>Thông tin mặt hàng cập nhật được lưu lại trong hệ thống.</w:t>
            </w:r>
          </w:p>
        </w:tc>
      </w:tr>
      <w:tr w:rsidR="002364F9" w:rsidRPr="002364F9" w14:paraId="6F4A178C" w14:textId="77777777" w:rsidTr="00E91F02">
        <w:tc>
          <w:tcPr>
            <w:tcW w:w="4111" w:type="dxa"/>
          </w:tcPr>
          <w:p w14:paraId="06CD8872" w14:textId="77777777" w:rsidR="002364F9" w:rsidRPr="00E91F02" w:rsidRDefault="002364F9" w:rsidP="00C05B9F">
            <w:pPr>
              <w:ind w:firstLine="34"/>
              <w:rPr>
                <w:sz w:val="26"/>
                <w:szCs w:val="26"/>
              </w:rPr>
            </w:pPr>
            <w:r w:rsidRPr="00E91F02">
              <w:rPr>
                <w:sz w:val="26"/>
                <w:szCs w:val="26"/>
              </w:rPr>
              <w:t>Điểm mở rộng</w:t>
            </w:r>
          </w:p>
        </w:tc>
        <w:tc>
          <w:tcPr>
            <w:tcW w:w="4678" w:type="dxa"/>
          </w:tcPr>
          <w:p w14:paraId="15F83D08" w14:textId="77777777" w:rsidR="002364F9" w:rsidRPr="002364F9" w:rsidRDefault="002364F9" w:rsidP="00C05B9F">
            <w:pPr>
              <w:ind w:firstLine="38"/>
              <w:rPr>
                <w:sz w:val="26"/>
                <w:szCs w:val="26"/>
              </w:rPr>
            </w:pPr>
            <w:r w:rsidRPr="002364F9">
              <w:rPr>
                <w:sz w:val="26"/>
                <w:szCs w:val="26"/>
              </w:rPr>
              <w:t>Không có.</w:t>
            </w:r>
          </w:p>
        </w:tc>
      </w:tr>
    </w:tbl>
    <w:p w14:paraId="3B011A41" w14:textId="1AAA77C2" w:rsidR="00F212BA" w:rsidRDefault="00F212BA" w:rsidP="00C05B9F"/>
    <w:p w14:paraId="18C11BC8" w14:textId="77777777" w:rsidR="00F212BA" w:rsidRDefault="00F212BA">
      <w:pPr>
        <w:suppressAutoHyphens w:val="0"/>
        <w:spacing w:before="0" w:after="0" w:line="240" w:lineRule="auto"/>
        <w:ind w:firstLine="0"/>
        <w:jc w:val="left"/>
      </w:pPr>
      <w:r>
        <w:br w:type="page"/>
      </w:r>
    </w:p>
    <w:p w14:paraId="0157A6E6" w14:textId="77777777" w:rsidR="002364F9" w:rsidRPr="002364F9" w:rsidRDefault="002364F9" w:rsidP="00C05B9F"/>
    <w:p w14:paraId="5EDAA7EE" w14:textId="345BB431" w:rsidR="0095697F" w:rsidRDefault="0095697F" w:rsidP="00C05B9F">
      <w:pPr>
        <w:pStyle w:val="Heading4"/>
      </w:pPr>
      <w:r>
        <w:t>Xóa thông tin hàng</w:t>
      </w:r>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2364F9" w:rsidRPr="002364F9" w14:paraId="3D748414" w14:textId="77777777" w:rsidTr="00E91F02">
        <w:tc>
          <w:tcPr>
            <w:tcW w:w="4111" w:type="dxa"/>
          </w:tcPr>
          <w:p w14:paraId="43C77575" w14:textId="77777777" w:rsidR="002364F9" w:rsidRPr="00E91F02" w:rsidRDefault="002364F9" w:rsidP="00C05B9F">
            <w:pPr>
              <w:ind w:firstLine="34"/>
              <w:rPr>
                <w:sz w:val="26"/>
                <w:szCs w:val="26"/>
              </w:rPr>
            </w:pPr>
            <w:r w:rsidRPr="00E91F02">
              <w:rPr>
                <w:sz w:val="26"/>
                <w:szCs w:val="26"/>
              </w:rPr>
              <w:t>Tác nhân</w:t>
            </w:r>
          </w:p>
        </w:tc>
        <w:tc>
          <w:tcPr>
            <w:tcW w:w="4678" w:type="dxa"/>
          </w:tcPr>
          <w:p w14:paraId="55F1EF41" w14:textId="77777777" w:rsidR="002364F9" w:rsidRPr="002364F9" w:rsidRDefault="002364F9" w:rsidP="00C05B9F">
            <w:pPr>
              <w:ind w:firstLine="38"/>
              <w:rPr>
                <w:sz w:val="26"/>
                <w:szCs w:val="26"/>
              </w:rPr>
            </w:pPr>
            <w:r w:rsidRPr="002364F9">
              <w:rPr>
                <w:sz w:val="26"/>
                <w:szCs w:val="26"/>
              </w:rPr>
              <w:t>Nhân viên kỹ thuật</w:t>
            </w:r>
          </w:p>
        </w:tc>
      </w:tr>
      <w:tr w:rsidR="002364F9" w:rsidRPr="002364F9" w14:paraId="122D1537" w14:textId="77777777" w:rsidTr="00E91F02">
        <w:tc>
          <w:tcPr>
            <w:tcW w:w="4111" w:type="dxa"/>
          </w:tcPr>
          <w:p w14:paraId="39FBC995" w14:textId="77777777" w:rsidR="002364F9" w:rsidRPr="00E91F02" w:rsidRDefault="002364F9" w:rsidP="00C05B9F">
            <w:pPr>
              <w:ind w:firstLine="34"/>
              <w:rPr>
                <w:sz w:val="26"/>
                <w:szCs w:val="26"/>
              </w:rPr>
            </w:pPr>
            <w:r w:rsidRPr="00E91F02">
              <w:rPr>
                <w:sz w:val="26"/>
                <w:szCs w:val="26"/>
              </w:rPr>
              <w:t>Mục đích</w:t>
            </w:r>
          </w:p>
        </w:tc>
        <w:tc>
          <w:tcPr>
            <w:tcW w:w="4678" w:type="dxa"/>
          </w:tcPr>
          <w:p w14:paraId="0B713C90" w14:textId="77777777" w:rsidR="002364F9" w:rsidRPr="002364F9" w:rsidRDefault="002364F9" w:rsidP="00C05B9F">
            <w:pPr>
              <w:ind w:firstLine="38"/>
              <w:rPr>
                <w:sz w:val="26"/>
                <w:szCs w:val="26"/>
              </w:rPr>
            </w:pPr>
            <w:r w:rsidRPr="002364F9">
              <w:rPr>
                <w:sz w:val="26"/>
                <w:szCs w:val="26"/>
              </w:rPr>
              <w:t>Xóa thông tin mạt hàng.</w:t>
            </w:r>
          </w:p>
        </w:tc>
      </w:tr>
      <w:tr w:rsidR="002364F9" w:rsidRPr="002364F9" w14:paraId="6647B89F" w14:textId="77777777" w:rsidTr="00E91F02">
        <w:trPr>
          <w:trHeight w:val="440"/>
        </w:trPr>
        <w:tc>
          <w:tcPr>
            <w:tcW w:w="4111" w:type="dxa"/>
          </w:tcPr>
          <w:p w14:paraId="66939B98" w14:textId="77777777" w:rsidR="002364F9" w:rsidRPr="00E91F02" w:rsidRDefault="002364F9" w:rsidP="00C05B9F">
            <w:pPr>
              <w:ind w:firstLine="34"/>
              <w:rPr>
                <w:sz w:val="26"/>
                <w:szCs w:val="26"/>
              </w:rPr>
            </w:pPr>
            <w:r w:rsidRPr="00E91F02">
              <w:rPr>
                <w:sz w:val="26"/>
                <w:szCs w:val="26"/>
              </w:rPr>
              <w:t>Dòng sự kiện chính</w:t>
            </w:r>
          </w:p>
        </w:tc>
        <w:tc>
          <w:tcPr>
            <w:tcW w:w="4678" w:type="dxa"/>
          </w:tcPr>
          <w:p w14:paraId="47C51466" w14:textId="77777777" w:rsidR="002364F9" w:rsidRPr="002364F9" w:rsidRDefault="002364F9" w:rsidP="00C05B9F">
            <w:pPr>
              <w:pStyle w:val="ListParagraph"/>
              <w:numPr>
                <w:ilvl w:val="0"/>
                <w:numId w:val="17"/>
              </w:numPr>
              <w:suppressAutoHyphens w:val="0"/>
              <w:spacing w:before="0" w:after="160"/>
              <w:ind w:left="322" w:hanging="322"/>
              <w:contextualSpacing/>
              <w:jc w:val="left"/>
              <w:rPr>
                <w:sz w:val="26"/>
                <w:szCs w:val="26"/>
              </w:rPr>
            </w:pPr>
            <w:r w:rsidRPr="002364F9">
              <w:rPr>
                <w:sz w:val="26"/>
                <w:szCs w:val="26"/>
              </w:rPr>
              <w:t>Vào mục Quản lý nhân viên, chọn mặt hàng cần xóa và nhấn nút “Xóa”.</w:t>
            </w:r>
          </w:p>
          <w:p w14:paraId="6EAC6265" w14:textId="77777777" w:rsidR="002364F9" w:rsidRPr="002364F9" w:rsidRDefault="002364F9" w:rsidP="00C05B9F">
            <w:pPr>
              <w:pStyle w:val="ListParagraph"/>
              <w:numPr>
                <w:ilvl w:val="0"/>
                <w:numId w:val="17"/>
              </w:numPr>
              <w:suppressAutoHyphens w:val="0"/>
              <w:spacing w:before="0" w:after="160"/>
              <w:ind w:left="322" w:hanging="322"/>
              <w:contextualSpacing/>
              <w:jc w:val="left"/>
              <w:rPr>
                <w:sz w:val="26"/>
                <w:szCs w:val="26"/>
              </w:rPr>
            </w:pPr>
            <w:r w:rsidRPr="002364F9">
              <w:rPr>
                <w:sz w:val="26"/>
                <w:szCs w:val="26"/>
              </w:rPr>
              <w:t>Hệ thống tiến hành xóa dữ liệu.(Dòng sự kiện khác: Xóa dữ liệu không thành công)</w:t>
            </w:r>
          </w:p>
        </w:tc>
      </w:tr>
      <w:tr w:rsidR="002364F9" w:rsidRPr="002364F9" w14:paraId="6E74CC4B" w14:textId="77777777" w:rsidTr="00E91F02">
        <w:trPr>
          <w:trHeight w:val="433"/>
        </w:trPr>
        <w:tc>
          <w:tcPr>
            <w:tcW w:w="4111" w:type="dxa"/>
          </w:tcPr>
          <w:p w14:paraId="68829662" w14:textId="77777777" w:rsidR="002364F9" w:rsidRPr="00E91F02" w:rsidRDefault="002364F9" w:rsidP="00C05B9F">
            <w:pPr>
              <w:ind w:firstLine="34"/>
              <w:rPr>
                <w:sz w:val="26"/>
                <w:szCs w:val="26"/>
              </w:rPr>
            </w:pPr>
            <w:r w:rsidRPr="00E91F02">
              <w:rPr>
                <w:sz w:val="26"/>
                <w:szCs w:val="26"/>
              </w:rPr>
              <w:t>Dòng sự kiện khác</w:t>
            </w:r>
          </w:p>
        </w:tc>
        <w:tc>
          <w:tcPr>
            <w:tcW w:w="4678" w:type="dxa"/>
          </w:tcPr>
          <w:p w14:paraId="74D019A5" w14:textId="77777777" w:rsidR="002364F9" w:rsidRPr="002364F9" w:rsidRDefault="002364F9" w:rsidP="00C05B9F">
            <w:pPr>
              <w:ind w:firstLine="38"/>
              <w:rPr>
                <w:sz w:val="26"/>
                <w:szCs w:val="26"/>
              </w:rPr>
            </w:pPr>
            <w:r w:rsidRPr="002364F9">
              <w:rPr>
                <w:sz w:val="26"/>
                <w:szCs w:val="26"/>
              </w:rPr>
              <w:t>Xóa dữ liệu không thành công: thông tin mặt hàng cần xóa có liên quan đến các bảng khác, không thể xóa.</w:t>
            </w:r>
          </w:p>
        </w:tc>
      </w:tr>
      <w:tr w:rsidR="002364F9" w:rsidRPr="002364F9" w14:paraId="28BE9161" w14:textId="77777777" w:rsidTr="00E91F02">
        <w:tc>
          <w:tcPr>
            <w:tcW w:w="4111" w:type="dxa"/>
          </w:tcPr>
          <w:p w14:paraId="11CE551B" w14:textId="77777777" w:rsidR="002364F9" w:rsidRPr="00E91F02" w:rsidRDefault="002364F9" w:rsidP="00C05B9F">
            <w:pPr>
              <w:ind w:firstLine="34"/>
              <w:rPr>
                <w:sz w:val="26"/>
                <w:szCs w:val="26"/>
              </w:rPr>
            </w:pPr>
            <w:r w:rsidRPr="00E91F02">
              <w:rPr>
                <w:sz w:val="26"/>
                <w:szCs w:val="26"/>
              </w:rPr>
              <w:t>Các yêu cầu đặc biệt</w:t>
            </w:r>
          </w:p>
        </w:tc>
        <w:tc>
          <w:tcPr>
            <w:tcW w:w="4678" w:type="dxa"/>
          </w:tcPr>
          <w:p w14:paraId="33A3AA07" w14:textId="77777777" w:rsidR="002364F9" w:rsidRPr="002364F9" w:rsidRDefault="002364F9" w:rsidP="00C05B9F">
            <w:pPr>
              <w:ind w:firstLine="38"/>
              <w:rPr>
                <w:sz w:val="26"/>
                <w:szCs w:val="26"/>
              </w:rPr>
            </w:pPr>
            <w:r w:rsidRPr="002364F9">
              <w:rPr>
                <w:sz w:val="26"/>
                <w:szCs w:val="26"/>
              </w:rPr>
              <w:t>Không có.</w:t>
            </w:r>
          </w:p>
        </w:tc>
      </w:tr>
      <w:tr w:rsidR="002364F9" w:rsidRPr="002364F9" w14:paraId="01B4E745" w14:textId="77777777" w:rsidTr="00E91F02">
        <w:tc>
          <w:tcPr>
            <w:tcW w:w="4111" w:type="dxa"/>
          </w:tcPr>
          <w:p w14:paraId="31DC10FA" w14:textId="77777777" w:rsidR="002364F9" w:rsidRPr="00E91F02" w:rsidRDefault="002364F9" w:rsidP="00C05B9F">
            <w:pPr>
              <w:ind w:firstLine="34"/>
              <w:rPr>
                <w:sz w:val="26"/>
                <w:szCs w:val="26"/>
              </w:rPr>
            </w:pPr>
            <w:r w:rsidRPr="00E91F02">
              <w:rPr>
                <w:sz w:val="26"/>
                <w:szCs w:val="26"/>
              </w:rPr>
              <w:t>Trạng thái hệ thống khi bắt đầu thực hiện Use-case</w:t>
            </w:r>
          </w:p>
        </w:tc>
        <w:tc>
          <w:tcPr>
            <w:tcW w:w="4678" w:type="dxa"/>
          </w:tcPr>
          <w:p w14:paraId="62841F62" w14:textId="77777777" w:rsidR="002364F9" w:rsidRPr="002364F9" w:rsidRDefault="002364F9" w:rsidP="00C05B9F">
            <w:pPr>
              <w:ind w:firstLine="38"/>
              <w:rPr>
                <w:sz w:val="26"/>
                <w:szCs w:val="26"/>
              </w:rPr>
            </w:pPr>
            <w:r w:rsidRPr="002364F9">
              <w:rPr>
                <w:sz w:val="26"/>
                <w:szCs w:val="26"/>
              </w:rPr>
              <w:t>Người dùng phải đăng nhập vào hệ thống và có quyền sử dụng chức năng này.</w:t>
            </w:r>
          </w:p>
        </w:tc>
      </w:tr>
      <w:tr w:rsidR="002364F9" w:rsidRPr="002364F9" w14:paraId="0848C167" w14:textId="77777777" w:rsidTr="00E91F02">
        <w:tc>
          <w:tcPr>
            <w:tcW w:w="4111" w:type="dxa"/>
          </w:tcPr>
          <w:p w14:paraId="1418EE6D" w14:textId="77777777" w:rsidR="002364F9" w:rsidRPr="00E91F02" w:rsidRDefault="002364F9" w:rsidP="00C05B9F">
            <w:pPr>
              <w:ind w:firstLine="34"/>
              <w:rPr>
                <w:sz w:val="26"/>
                <w:szCs w:val="26"/>
              </w:rPr>
            </w:pPr>
            <w:r w:rsidRPr="00E91F02">
              <w:rPr>
                <w:sz w:val="26"/>
                <w:szCs w:val="26"/>
              </w:rPr>
              <w:t>Trạng thái hệ thống sau khi thực hiện Use-case</w:t>
            </w:r>
          </w:p>
        </w:tc>
        <w:tc>
          <w:tcPr>
            <w:tcW w:w="4678" w:type="dxa"/>
          </w:tcPr>
          <w:p w14:paraId="1B7F9375" w14:textId="77777777" w:rsidR="002364F9" w:rsidRPr="002364F9" w:rsidRDefault="002364F9" w:rsidP="00C05B9F">
            <w:pPr>
              <w:ind w:firstLine="38"/>
              <w:rPr>
                <w:sz w:val="26"/>
                <w:szCs w:val="26"/>
              </w:rPr>
            </w:pPr>
            <w:r w:rsidRPr="002364F9">
              <w:rPr>
                <w:sz w:val="26"/>
                <w:szCs w:val="26"/>
              </w:rPr>
              <w:t>Thông tin mặt hàng bị xóa khỏi hệ thống.</w:t>
            </w:r>
          </w:p>
        </w:tc>
      </w:tr>
      <w:tr w:rsidR="002364F9" w:rsidRPr="002364F9" w14:paraId="12D4B4D4" w14:textId="77777777" w:rsidTr="00E91F02">
        <w:tc>
          <w:tcPr>
            <w:tcW w:w="4111" w:type="dxa"/>
          </w:tcPr>
          <w:p w14:paraId="6A305459" w14:textId="77777777" w:rsidR="002364F9" w:rsidRPr="00E91F02" w:rsidRDefault="002364F9" w:rsidP="00C05B9F">
            <w:pPr>
              <w:ind w:firstLine="34"/>
              <w:rPr>
                <w:sz w:val="26"/>
                <w:szCs w:val="26"/>
              </w:rPr>
            </w:pPr>
            <w:r w:rsidRPr="00E91F02">
              <w:rPr>
                <w:sz w:val="26"/>
                <w:szCs w:val="26"/>
              </w:rPr>
              <w:t>Điểm mở rộng</w:t>
            </w:r>
          </w:p>
        </w:tc>
        <w:tc>
          <w:tcPr>
            <w:tcW w:w="4678" w:type="dxa"/>
          </w:tcPr>
          <w:p w14:paraId="5B20C28E" w14:textId="77777777" w:rsidR="002364F9" w:rsidRPr="002364F9" w:rsidRDefault="002364F9" w:rsidP="00C05B9F">
            <w:pPr>
              <w:ind w:firstLine="38"/>
              <w:rPr>
                <w:sz w:val="26"/>
                <w:szCs w:val="26"/>
              </w:rPr>
            </w:pPr>
            <w:r w:rsidRPr="002364F9">
              <w:rPr>
                <w:sz w:val="26"/>
                <w:szCs w:val="26"/>
              </w:rPr>
              <w:t>Không có.</w:t>
            </w:r>
          </w:p>
        </w:tc>
      </w:tr>
    </w:tbl>
    <w:p w14:paraId="5FBE1895" w14:textId="0E2AEF7E" w:rsidR="00F212BA" w:rsidRDefault="00F212BA" w:rsidP="00C05B9F"/>
    <w:p w14:paraId="20325DC3" w14:textId="77777777" w:rsidR="00F212BA" w:rsidRDefault="00F212BA">
      <w:pPr>
        <w:suppressAutoHyphens w:val="0"/>
        <w:spacing w:before="0" w:after="0" w:line="240" w:lineRule="auto"/>
        <w:ind w:firstLine="0"/>
        <w:jc w:val="left"/>
      </w:pPr>
      <w:r>
        <w:br w:type="page"/>
      </w:r>
    </w:p>
    <w:p w14:paraId="74F8F70F" w14:textId="77777777" w:rsidR="002364F9" w:rsidRPr="002364F9" w:rsidRDefault="002364F9" w:rsidP="00C05B9F"/>
    <w:p w14:paraId="4974BDFA" w14:textId="523D2627" w:rsidR="0095697F" w:rsidRDefault="0095697F" w:rsidP="00C05B9F">
      <w:pPr>
        <w:pStyle w:val="Heading3"/>
        <w:spacing w:line="360" w:lineRule="auto"/>
      </w:pPr>
      <w:bookmarkStart w:id="35" w:name="_Toc441092279"/>
      <w:r>
        <w:t>Quản lý nhập hàng</w:t>
      </w:r>
      <w:bookmarkEnd w:id="35"/>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2364F9" w:rsidRPr="002364F9" w14:paraId="025309F5" w14:textId="77777777" w:rsidTr="00E91F02">
        <w:tc>
          <w:tcPr>
            <w:tcW w:w="4111" w:type="dxa"/>
          </w:tcPr>
          <w:p w14:paraId="2DF441D4" w14:textId="77777777" w:rsidR="002364F9" w:rsidRPr="00E91F02" w:rsidRDefault="002364F9" w:rsidP="00C05B9F">
            <w:pPr>
              <w:ind w:firstLine="0"/>
              <w:rPr>
                <w:sz w:val="26"/>
                <w:szCs w:val="26"/>
              </w:rPr>
            </w:pPr>
            <w:r w:rsidRPr="00E91F02">
              <w:rPr>
                <w:sz w:val="26"/>
                <w:szCs w:val="26"/>
              </w:rPr>
              <w:t>Tác nhân</w:t>
            </w:r>
          </w:p>
        </w:tc>
        <w:tc>
          <w:tcPr>
            <w:tcW w:w="4678" w:type="dxa"/>
          </w:tcPr>
          <w:p w14:paraId="0E8E40A7" w14:textId="77777777" w:rsidR="002364F9" w:rsidRPr="002364F9" w:rsidRDefault="002364F9" w:rsidP="00C05B9F">
            <w:pPr>
              <w:ind w:firstLine="38"/>
              <w:rPr>
                <w:sz w:val="26"/>
                <w:szCs w:val="26"/>
              </w:rPr>
            </w:pPr>
            <w:r w:rsidRPr="002364F9">
              <w:rPr>
                <w:sz w:val="26"/>
                <w:szCs w:val="26"/>
              </w:rPr>
              <w:t>Thủ kho, quản lý</w:t>
            </w:r>
          </w:p>
        </w:tc>
      </w:tr>
      <w:tr w:rsidR="002364F9" w:rsidRPr="002364F9" w14:paraId="559E381C" w14:textId="77777777" w:rsidTr="00E91F02">
        <w:tc>
          <w:tcPr>
            <w:tcW w:w="4111" w:type="dxa"/>
          </w:tcPr>
          <w:p w14:paraId="46B1B3D3" w14:textId="77777777" w:rsidR="002364F9" w:rsidRPr="00E91F02" w:rsidRDefault="002364F9" w:rsidP="00C05B9F">
            <w:pPr>
              <w:ind w:firstLine="0"/>
              <w:rPr>
                <w:sz w:val="26"/>
                <w:szCs w:val="26"/>
              </w:rPr>
            </w:pPr>
            <w:r w:rsidRPr="00E91F02">
              <w:rPr>
                <w:sz w:val="26"/>
                <w:szCs w:val="26"/>
              </w:rPr>
              <w:t>Mục đích</w:t>
            </w:r>
          </w:p>
        </w:tc>
        <w:tc>
          <w:tcPr>
            <w:tcW w:w="4678" w:type="dxa"/>
          </w:tcPr>
          <w:p w14:paraId="2A4C8BDC" w14:textId="77777777" w:rsidR="002364F9" w:rsidRPr="002364F9" w:rsidRDefault="002364F9" w:rsidP="00C05B9F">
            <w:pPr>
              <w:ind w:firstLine="38"/>
              <w:rPr>
                <w:sz w:val="26"/>
                <w:szCs w:val="26"/>
              </w:rPr>
            </w:pPr>
            <w:r w:rsidRPr="002364F9">
              <w:rPr>
                <w:sz w:val="26"/>
                <w:szCs w:val="26"/>
              </w:rPr>
              <w:t>Cập nhật, lưu trữ thông tin về hàng nhập và phiếu nhập.</w:t>
            </w:r>
          </w:p>
        </w:tc>
      </w:tr>
      <w:tr w:rsidR="002364F9" w:rsidRPr="002364F9" w14:paraId="4059F150" w14:textId="77777777" w:rsidTr="00E91F02">
        <w:trPr>
          <w:trHeight w:val="440"/>
        </w:trPr>
        <w:tc>
          <w:tcPr>
            <w:tcW w:w="4111" w:type="dxa"/>
          </w:tcPr>
          <w:p w14:paraId="31DB6510" w14:textId="77777777" w:rsidR="002364F9" w:rsidRPr="00E91F02" w:rsidRDefault="002364F9" w:rsidP="00C05B9F">
            <w:pPr>
              <w:ind w:firstLine="0"/>
              <w:rPr>
                <w:sz w:val="26"/>
                <w:szCs w:val="26"/>
              </w:rPr>
            </w:pPr>
            <w:r w:rsidRPr="00E91F02">
              <w:rPr>
                <w:sz w:val="26"/>
                <w:szCs w:val="26"/>
              </w:rPr>
              <w:t>Dòng sự kiện chính</w:t>
            </w:r>
          </w:p>
        </w:tc>
        <w:tc>
          <w:tcPr>
            <w:tcW w:w="4678" w:type="dxa"/>
          </w:tcPr>
          <w:p w14:paraId="48C0D6F3" w14:textId="77777777" w:rsidR="002364F9" w:rsidRPr="002364F9" w:rsidRDefault="002364F9" w:rsidP="00C05B9F">
            <w:pPr>
              <w:pStyle w:val="ListParagraph"/>
              <w:numPr>
                <w:ilvl w:val="0"/>
                <w:numId w:val="18"/>
              </w:numPr>
              <w:suppressAutoHyphens w:val="0"/>
              <w:spacing w:before="0" w:after="160"/>
              <w:ind w:left="322" w:hanging="322"/>
              <w:contextualSpacing/>
              <w:jc w:val="left"/>
              <w:rPr>
                <w:sz w:val="26"/>
                <w:szCs w:val="26"/>
              </w:rPr>
            </w:pPr>
            <w:r w:rsidRPr="002364F9">
              <w:rPr>
                <w:sz w:val="26"/>
                <w:szCs w:val="26"/>
              </w:rPr>
              <w:t>Vào mục Lập phiếu nhập hàng, chọn mặt hàng ở danh sách hàng cần nhập và nhấn nút Thêm Hàng Vào Danh Sách.</w:t>
            </w:r>
          </w:p>
          <w:p w14:paraId="290314B3" w14:textId="77777777" w:rsidR="002364F9" w:rsidRPr="002364F9" w:rsidRDefault="002364F9" w:rsidP="00C05B9F">
            <w:pPr>
              <w:pStyle w:val="ListParagraph"/>
              <w:numPr>
                <w:ilvl w:val="0"/>
                <w:numId w:val="18"/>
              </w:numPr>
              <w:suppressAutoHyphens w:val="0"/>
              <w:spacing w:before="0" w:after="160"/>
              <w:ind w:left="322" w:hanging="322"/>
              <w:contextualSpacing/>
              <w:jc w:val="left"/>
              <w:rPr>
                <w:sz w:val="26"/>
                <w:szCs w:val="26"/>
              </w:rPr>
            </w:pPr>
            <w:r w:rsidRPr="002364F9">
              <w:rPr>
                <w:sz w:val="26"/>
                <w:szCs w:val="26"/>
              </w:rPr>
              <w:t>Nhập số lượng từng mặt hàng cần nhập ở danh sách hàng nhập vừa thêm.</w:t>
            </w:r>
          </w:p>
          <w:p w14:paraId="763DEA7F" w14:textId="77777777" w:rsidR="002364F9" w:rsidRPr="002364F9" w:rsidRDefault="002364F9" w:rsidP="00C05B9F">
            <w:pPr>
              <w:pStyle w:val="ListParagraph"/>
              <w:numPr>
                <w:ilvl w:val="0"/>
                <w:numId w:val="18"/>
              </w:numPr>
              <w:suppressAutoHyphens w:val="0"/>
              <w:spacing w:before="0" w:after="160"/>
              <w:ind w:left="322" w:hanging="322"/>
              <w:contextualSpacing/>
              <w:jc w:val="left"/>
              <w:rPr>
                <w:sz w:val="26"/>
                <w:szCs w:val="26"/>
              </w:rPr>
            </w:pPr>
            <w:r w:rsidRPr="002364F9">
              <w:rPr>
                <w:sz w:val="26"/>
                <w:szCs w:val="26"/>
              </w:rPr>
              <w:t>Thông tin phiếu nhập được hệ thống tự động cập nhật, sau khi đã lập xong danh sách, nhấn nút Lưu.</w:t>
            </w:r>
          </w:p>
        </w:tc>
      </w:tr>
      <w:tr w:rsidR="002364F9" w:rsidRPr="002364F9" w14:paraId="2A6E2D78" w14:textId="77777777" w:rsidTr="00E91F02">
        <w:trPr>
          <w:trHeight w:val="433"/>
        </w:trPr>
        <w:tc>
          <w:tcPr>
            <w:tcW w:w="4111" w:type="dxa"/>
          </w:tcPr>
          <w:p w14:paraId="558B688C" w14:textId="77777777" w:rsidR="002364F9" w:rsidRPr="00E91F02" w:rsidRDefault="002364F9" w:rsidP="00C05B9F">
            <w:pPr>
              <w:ind w:firstLine="0"/>
              <w:rPr>
                <w:sz w:val="26"/>
                <w:szCs w:val="26"/>
              </w:rPr>
            </w:pPr>
            <w:r w:rsidRPr="00E91F02">
              <w:rPr>
                <w:sz w:val="26"/>
                <w:szCs w:val="26"/>
              </w:rPr>
              <w:t>Dòng sự kiện khác</w:t>
            </w:r>
          </w:p>
        </w:tc>
        <w:tc>
          <w:tcPr>
            <w:tcW w:w="4678" w:type="dxa"/>
          </w:tcPr>
          <w:p w14:paraId="60369E92" w14:textId="77777777" w:rsidR="002364F9" w:rsidRPr="002364F9" w:rsidRDefault="002364F9" w:rsidP="00C05B9F">
            <w:pPr>
              <w:ind w:firstLine="38"/>
              <w:rPr>
                <w:sz w:val="26"/>
                <w:szCs w:val="26"/>
              </w:rPr>
            </w:pPr>
            <w:r w:rsidRPr="002364F9">
              <w:rPr>
                <w:sz w:val="26"/>
                <w:szCs w:val="26"/>
              </w:rPr>
              <w:t>Trong quá trình lập phiếu nhập, có thể xóa mặt hàng không cần nhập nữa ra khỏi danh sách bằng cách chọn mặt hàng cần xóa và nhấn nút Xóa Sản Phẩm Từ Danh Sách.</w:t>
            </w:r>
          </w:p>
        </w:tc>
      </w:tr>
      <w:tr w:rsidR="002364F9" w:rsidRPr="002364F9" w14:paraId="038B4A10" w14:textId="77777777" w:rsidTr="00E91F02">
        <w:tc>
          <w:tcPr>
            <w:tcW w:w="4111" w:type="dxa"/>
          </w:tcPr>
          <w:p w14:paraId="5FD313AF" w14:textId="77777777" w:rsidR="002364F9" w:rsidRPr="00E91F02" w:rsidRDefault="002364F9" w:rsidP="00C05B9F">
            <w:pPr>
              <w:ind w:firstLine="0"/>
              <w:rPr>
                <w:sz w:val="26"/>
                <w:szCs w:val="26"/>
              </w:rPr>
            </w:pPr>
            <w:r w:rsidRPr="00E91F02">
              <w:rPr>
                <w:sz w:val="26"/>
                <w:szCs w:val="26"/>
              </w:rPr>
              <w:t>Các yêu cầu đặc biệt</w:t>
            </w:r>
          </w:p>
        </w:tc>
        <w:tc>
          <w:tcPr>
            <w:tcW w:w="4678" w:type="dxa"/>
          </w:tcPr>
          <w:p w14:paraId="3FA6F82A" w14:textId="77777777" w:rsidR="002364F9" w:rsidRPr="002364F9" w:rsidRDefault="002364F9" w:rsidP="00C05B9F">
            <w:pPr>
              <w:ind w:firstLine="38"/>
              <w:rPr>
                <w:sz w:val="26"/>
                <w:szCs w:val="26"/>
              </w:rPr>
            </w:pPr>
            <w:r w:rsidRPr="002364F9">
              <w:rPr>
                <w:sz w:val="26"/>
                <w:szCs w:val="26"/>
              </w:rPr>
              <w:t>Không có.</w:t>
            </w:r>
          </w:p>
        </w:tc>
      </w:tr>
      <w:tr w:rsidR="002364F9" w:rsidRPr="002364F9" w14:paraId="71CE282A" w14:textId="77777777" w:rsidTr="00E91F02">
        <w:tc>
          <w:tcPr>
            <w:tcW w:w="4111" w:type="dxa"/>
          </w:tcPr>
          <w:p w14:paraId="11A50362" w14:textId="77777777" w:rsidR="002364F9" w:rsidRPr="00E91F02" w:rsidRDefault="002364F9" w:rsidP="00C05B9F">
            <w:pPr>
              <w:ind w:firstLine="0"/>
              <w:rPr>
                <w:sz w:val="26"/>
                <w:szCs w:val="26"/>
              </w:rPr>
            </w:pPr>
            <w:r w:rsidRPr="00E91F02">
              <w:rPr>
                <w:sz w:val="26"/>
                <w:szCs w:val="26"/>
              </w:rPr>
              <w:t>Trạng thái hệ thống khi bắt đầu thực hiện Use-case</w:t>
            </w:r>
          </w:p>
        </w:tc>
        <w:tc>
          <w:tcPr>
            <w:tcW w:w="4678" w:type="dxa"/>
          </w:tcPr>
          <w:p w14:paraId="027F8997" w14:textId="77777777" w:rsidR="002364F9" w:rsidRPr="002364F9" w:rsidRDefault="002364F9" w:rsidP="00C05B9F">
            <w:pPr>
              <w:ind w:firstLine="38"/>
              <w:rPr>
                <w:sz w:val="26"/>
                <w:szCs w:val="26"/>
              </w:rPr>
            </w:pPr>
            <w:r w:rsidRPr="002364F9">
              <w:rPr>
                <w:sz w:val="26"/>
                <w:szCs w:val="26"/>
              </w:rPr>
              <w:t>Người dùng phải đăng nhập vào hệ thống và có quyền sử dụng chức năng này.</w:t>
            </w:r>
          </w:p>
        </w:tc>
      </w:tr>
      <w:tr w:rsidR="002364F9" w:rsidRPr="002364F9" w14:paraId="00888294" w14:textId="77777777" w:rsidTr="00E91F02">
        <w:tc>
          <w:tcPr>
            <w:tcW w:w="4111" w:type="dxa"/>
          </w:tcPr>
          <w:p w14:paraId="0CE7C9F3" w14:textId="77777777" w:rsidR="002364F9" w:rsidRPr="00E91F02" w:rsidRDefault="002364F9" w:rsidP="00C05B9F">
            <w:pPr>
              <w:ind w:firstLine="0"/>
              <w:rPr>
                <w:sz w:val="26"/>
                <w:szCs w:val="26"/>
              </w:rPr>
            </w:pPr>
            <w:r w:rsidRPr="00E91F02">
              <w:rPr>
                <w:sz w:val="26"/>
                <w:szCs w:val="26"/>
              </w:rPr>
              <w:t>Trạng thái hệ thống sau khi thực hiện Use-case</w:t>
            </w:r>
          </w:p>
        </w:tc>
        <w:tc>
          <w:tcPr>
            <w:tcW w:w="4678" w:type="dxa"/>
          </w:tcPr>
          <w:p w14:paraId="333B2F0B" w14:textId="77777777" w:rsidR="002364F9" w:rsidRPr="002364F9" w:rsidRDefault="002364F9" w:rsidP="00C05B9F">
            <w:pPr>
              <w:ind w:firstLine="38"/>
              <w:rPr>
                <w:sz w:val="26"/>
                <w:szCs w:val="26"/>
              </w:rPr>
            </w:pPr>
            <w:r w:rsidRPr="002364F9">
              <w:rPr>
                <w:sz w:val="26"/>
                <w:szCs w:val="26"/>
              </w:rPr>
              <w:t>Lập phiếu nhập thành công.</w:t>
            </w:r>
          </w:p>
        </w:tc>
      </w:tr>
      <w:tr w:rsidR="002364F9" w:rsidRPr="002364F9" w14:paraId="4E415948" w14:textId="77777777" w:rsidTr="00E91F02">
        <w:tc>
          <w:tcPr>
            <w:tcW w:w="4111" w:type="dxa"/>
          </w:tcPr>
          <w:p w14:paraId="1006297B" w14:textId="77777777" w:rsidR="002364F9" w:rsidRPr="00E91F02" w:rsidRDefault="002364F9" w:rsidP="00C05B9F">
            <w:pPr>
              <w:ind w:firstLine="0"/>
              <w:rPr>
                <w:sz w:val="26"/>
                <w:szCs w:val="26"/>
              </w:rPr>
            </w:pPr>
            <w:r w:rsidRPr="00E91F02">
              <w:rPr>
                <w:sz w:val="26"/>
                <w:szCs w:val="26"/>
              </w:rPr>
              <w:t>Điểm mở rộng</w:t>
            </w:r>
          </w:p>
        </w:tc>
        <w:tc>
          <w:tcPr>
            <w:tcW w:w="4678" w:type="dxa"/>
          </w:tcPr>
          <w:p w14:paraId="577212A0" w14:textId="77777777" w:rsidR="002364F9" w:rsidRPr="002364F9" w:rsidRDefault="002364F9" w:rsidP="00C05B9F">
            <w:pPr>
              <w:ind w:firstLine="38"/>
              <w:rPr>
                <w:sz w:val="26"/>
                <w:szCs w:val="26"/>
              </w:rPr>
            </w:pPr>
            <w:r w:rsidRPr="002364F9">
              <w:rPr>
                <w:sz w:val="26"/>
                <w:szCs w:val="26"/>
              </w:rPr>
              <w:t>Không có.</w:t>
            </w:r>
          </w:p>
        </w:tc>
      </w:tr>
    </w:tbl>
    <w:p w14:paraId="727B7869" w14:textId="77777777" w:rsidR="002364F9" w:rsidRPr="002364F9" w:rsidRDefault="002364F9" w:rsidP="00C05B9F">
      <w:pPr>
        <w:rPr>
          <w:lang w:val="x-none"/>
        </w:rPr>
      </w:pPr>
    </w:p>
    <w:p w14:paraId="1BA6349D" w14:textId="24E902CC" w:rsidR="0095697F" w:rsidRDefault="0095697F" w:rsidP="00C05B9F">
      <w:pPr>
        <w:pStyle w:val="Heading3"/>
        <w:spacing w:line="360" w:lineRule="auto"/>
      </w:pPr>
      <w:bookmarkStart w:id="36" w:name="_Toc441092280"/>
      <w:r>
        <w:lastRenderedPageBreak/>
        <w:t>Quản lý xuất hàng</w:t>
      </w:r>
      <w:bookmarkEnd w:id="36"/>
    </w:p>
    <w:p w14:paraId="3D1C7FE9" w14:textId="59582A59" w:rsidR="0095697F" w:rsidRDefault="0095697F" w:rsidP="00C05B9F">
      <w:pPr>
        <w:pStyle w:val="Heading4"/>
      </w:pPr>
      <w:r>
        <w:t>Lập hóa đơn</w:t>
      </w:r>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2364F9" w:rsidRPr="002364F9" w14:paraId="170A042F" w14:textId="77777777" w:rsidTr="00E91F02">
        <w:tc>
          <w:tcPr>
            <w:tcW w:w="4111" w:type="dxa"/>
          </w:tcPr>
          <w:p w14:paraId="25AD29A7" w14:textId="77777777" w:rsidR="002364F9" w:rsidRPr="00E91F02" w:rsidRDefault="002364F9" w:rsidP="00C05B9F">
            <w:pPr>
              <w:ind w:firstLine="34"/>
              <w:rPr>
                <w:sz w:val="26"/>
                <w:szCs w:val="26"/>
              </w:rPr>
            </w:pPr>
            <w:r w:rsidRPr="00E91F02">
              <w:rPr>
                <w:sz w:val="26"/>
                <w:szCs w:val="26"/>
              </w:rPr>
              <w:t>Tác nhân</w:t>
            </w:r>
          </w:p>
        </w:tc>
        <w:tc>
          <w:tcPr>
            <w:tcW w:w="4678" w:type="dxa"/>
          </w:tcPr>
          <w:p w14:paraId="7F23AF53" w14:textId="77777777" w:rsidR="002364F9" w:rsidRPr="002364F9" w:rsidRDefault="002364F9" w:rsidP="00C05B9F">
            <w:pPr>
              <w:ind w:firstLine="38"/>
              <w:rPr>
                <w:sz w:val="26"/>
                <w:szCs w:val="26"/>
              </w:rPr>
            </w:pPr>
            <w:r w:rsidRPr="002364F9">
              <w:rPr>
                <w:sz w:val="26"/>
                <w:szCs w:val="26"/>
              </w:rPr>
              <w:t>Thủ kho, quản lý</w:t>
            </w:r>
          </w:p>
        </w:tc>
      </w:tr>
      <w:tr w:rsidR="002364F9" w:rsidRPr="002364F9" w14:paraId="24D3AA8B" w14:textId="77777777" w:rsidTr="00E91F02">
        <w:tc>
          <w:tcPr>
            <w:tcW w:w="4111" w:type="dxa"/>
          </w:tcPr>
          <w:p w14:paraId="764F2A74" w14:textId="77777777" w:rsidR="002364F9" w:rsidRPr="00E91F02" w:rsidRDefault="002364F9" w:rsidP="00C05B9F">
            <w:pPr>
              <w:ind w:firstLine="34"/>
              <w:rPr>
                <w:sz w:val="26"/>
                <w:szCs w:val="26"/>
              </w:rPr>
            </w:pPr>
            <w:r w:rsidRPr="00E91F02">
              <w:rPr>
                <w:sz w:val="26"/>
                <w:szCs w:val="26"/>
              </w:rPr>
              <w:t>Mục đích</w:t>
            </w:r>
          </w:p>
        </w:tc>
        <w:tc>
          <w:tcPr>
            <w:tcW w:w="4678" w:type="dxa"/>
          </w:tcPr>
          <w:p w14:paraId="561CAADC" w14:textId="77777777" w:rsidR="002364F9" w:rsidRPr="002364F9" w:rsidRDefault="002364F9" w:rsidP="00C05B9F">
            <w:pPr>
              <w:ind w:firstLine="38"/>
              <w:rPr>
                <w:sz w:val="26"/>
                <w:szCs w:val="26"/>
              </w:rPr>
            </w:pPr>
            <w:r w:rsidRPr="002364F9">
              <w:rPr>
                <w:sz w:val="26"/>
                <w:szCs w:val="26"/>
              </w:rPr>
              <w:t>Cập nhật, lưu trữ thông tin hàng xuất.</w:t>
            </w:r>
          </w:p>
        </w:tc>
      </w:tr>
      <w:tr w:rsidR="002364F9" w:rsidRPr="002364F9" w14:paraId="40B86817" w14:textId="77777777" w:rsidTr="00E91F02">
        <w:trPr>
          <w:trHeight w:val="440"/>
        </w:trPr>
        <w:tc>
          <w:tcPr>
            <w:tcW w:w="4111" w:type="dxa"/>
          </w:tcPr>
          <w:p w14:paraId="67424A32" w14:textId="77777777" w:rsidR="002364F9" w:rsidRPr="00E91F02" w:rsidRDefault="002364F9" w:rsidP="00C05B9F">
            <w:pPr>
              <w:ind w:firstLine="34"/>
              <w:rPr>
                <w:sz w:val="26"/>
                <w:szCs w:val="26"/>
              </w:rPr>
            </w:pPr>
            <w:r w:rsidRPr="00E91F02">
              <w:rPr>
                <w:sz w:val="26"/>
                <w:szCs w:val="26"/>
              </w:rPr>
              <w:t>Dòng sự kiện chính</w:t>
            </w:r>
          </w:p>
        </w:tc>
        <w:tc>
          <w:tcPr>
            <w:tcW w:w="4678" w:type="dxa"/>
          </w:tcPr>
          <w:p w14:paraId="752546BD" w14:textId="77777777" w:rsidR="002364F9" w:rsidRPr="002364F9" w:rsidRDefault="002364F9" w:rsidP="00C05B9F">
            <w:pPr>
              <w:pStyle w:val="ListParagraph"/>
              <w:numPr>
                <w:ilvl w:val="0"/>
                <w:numId w:val="19"/>
              </w:numPr>
              <w:suppressAutoHyphens w:val="0"/>
              <w:spacing w:before="0" w:after="160"/>
              <w:ind w:left="322" w:hanging="284"/>
              <w:contextualSpacing/>
              <w:jc w:val="left"/>
              <w:rPr>
                <w:sz w:val="26"/>
                <w:szCs w:val="26"/>
              </w:rPr>
            </w:pPr>
            <w:r w:rsidRPr="002364F9">
              <w:rPr>
                <w:sz w:val="26"/>
                <w:szCs w:val="26"/>
              </w:rPr>
              <w:t>Vào mục Lập phiếu xuất hàng, chọn mặt hàng ở danh sách hàng cần xuất và nhấn nút Thêm Hàng Vào Danh Sách.</w:t>
            </w:r>
          </w:p>
          <w:p w14:paraId="3217B40D" w14:textId="77777777" w:rsidR="002364F9" w:rsidRPr="002364F9" w:rsidRDefault="002364F9" w:rsidP="00C05B9F">
            <w:pPr>
              <w:pStyle w:val="ListParagraph"/>
              <w:numPr>
                <w:ilvl w:val="0"/>
                <w:numId w:val="19"/>
              </w:numPr>
              <w:suppressAutoHyphens w:val="0"/>
              <w:spacing w:before="0" w:after="160"/>
              <w:ind w:left="322" w:hanging="284"/>
              <w:contextualSpacing/>
              <w:jc w:val="left"/>
              <w:rPr>
                <w:sz w:val="26"/>
                <w:szCs w:val="26"/>
              </w:rPr>
            </w:pPr>
            <w:r w:rsidRPr="002364F9">
              <w:rPr>
                <w:sz w:val="26"/>
                <w:szCs w:val="26"/>
              </w:rPr>
              <w:t>Nhập số lượng từng mặt hàng cần xuất ở danh sách hàng xuất vừa thêm.</w:t>
            </w:r>
          </w:p>
          <w:p w14:paraId="52632612" w14:textId="77777777" w:rsidR="002364F9" w:rsidRPr="002364F9" w:rsidRDefault="002364F9" w:rsidP="00C05B9F">
            <w:pPr>
              <w:pStyle w:val="ListParagraph"/>
              <w:numPr>
                <w:ilvl w:val="0"/>
                <w:numId w:val="19"/>
              </w:numPr>
              <w:suppressAutoHyphens w:val="0"/>
              <w:spacing w:before="0" w:after="160"/>
              <w:ind w:left="322" w:hanging="284"/>
              <w:contextualSpacing/>
              <w:jc w:val="left"/>
              <w:rPr>
                <w:sz w:val="26"/>
                <w:szCs w:val="26"/>
              </w:rPr>
            </w:pPr>
            <w:r w:rsidRPr="002364F9">
              <w:rPr>
                <w:sz w:val="26"/>
                <w:szCs w:val="26"/>
              </w:rPr>
              <w:t>Thông tin phiếu xuất được hệ thống tự động cập nhật, sau khi đã lập xong danh sách, nhấn nút Lưu.</w:t>
            </w:r>
          </w:p>
        </w:tc>
      </w:tr>
      <w:tr w:rsidR="002364F9" w:rsidRPr="002364F9" w14:paraId="05E31C9B" w14:textId="77777777" w:rsidTr="00E91F02">
        <w:trPr>
          <w:trHeight w:val="433"/>
        </w:trPr>
        <w:tc>
          <w:tcPr>
            <w:tcW w:w="4111" w:type="dxa"/>
          </w:tcPr>
          <w:p w14:paraId="7D7E153D" w14:textId="77777777" w:rsidR="002364F9" w:rsidRPr="00E91F02" w:rsidRDefault="002364F9" w:rsidP="00C05B9F">
            <w:pPr>
              <w:ind w:firstLine="34"/>
              <w:rPr>
                <w:sz w:val="26"/>
                <w:szCs w:val="26"/>
              </w:rPr>
            </w:pPr>
            <w:r w:rsidRPr="00E91F02">
              <w:rPr>
                <w:sz w:val="26"/>
                <w:szCs w:val="26"/>
              </w:rPr>
              <w:t>Dòng sự kiện khác</w:t>
            </w:r>
          </w:p>
        </w:tc>
        <w:tc>
          <w:tcPr>
            <w:tcW w:w="4678" w:type="dxa"/>
          </w:tcPr>
          <w:p w14:paraId="6901D206" w14:textId="77777777" w:rsidR="002364F9" w:rsidRPr="002364F9" w:rsidRDefault="002364F9" w:rsidP="00C05B9F">
            <w:pPr>
              <w:ind w:firstLine="38"/>
              <w:rPr>
                <w:sz w:val="26"/>
                <w:szCs w:val="26"/>
              </w:rPr>
            </w:pPr>
            <w:r w:rsidRPr="002364F9">
              <w:rPr>
                <w:sz w:val="26"/>
                <w:szCs w:val="26"/>
              </w:rPr>
              <w:t>Trong quá trình lập phiếu xuất, có thể xóa mặt hàng không cần xuất nữa ra khỏi danh sách bằng cách chọn mặt hàng cần xóa và nhấn nút Xóa Sản Phẩm Từ Danh Sách.</w:t>
            </w:r>
          </w:p>
        </w:tc>
      </w:tr>
      <w:tr w:rsidR="002364F9" w:rsidRPr="002364F9" w14:paraId="037D0810" w14:textId="77777777" w:rsidTr="00E91F02">
        <w:tc>
          <w:tcPr>
            <w:tcW w:w="4111" w:type="dxa"/>
          </w:tcPr>
          <w:p w14:paraId="74CD136A" w14:textId="77777777" w:rsidR="002364F9" w:rsidRPr="00E91F02" w:rsidRDefault="002364F9" w:rsidP="00C05B9F">
            <w:pPr>
              <w:ind w:firstLine="34"/>
              <w:rPr>
                <w:sz w:val="26"/>
                <w:szCs w:val="26"/>
              </w:rPr>
            </w:pPr>
            <w:r w:rsidRPr="00E91F02">
              <w:rPr>
                <w:sz w:val="26"/>
                <w:szCs w:val="26"/>
              </w:rPr>
              <w:t>Các yêu cầu đặc biệt</w:t>
            </w:r>
          </w:p>
        </w:tc>
        <w:tc>
          <w:tcPr>
            <w:tcW w:w="4678" w:type="dxa"/>
          </w:tcPr>
          <w:p w14:paraId="7A6EB0AE" w14:textId="77777777" w:rsidR="002364F9" w:rsidRPr="002364F9" w:rsidRDefault="002364F9" w:rsidP="00C05B9F">
            <w:pPr>
              <w:ind w:firstLine="38"/>
              <w:rPr>
                <w:sz w:val="26"/>
                <w:szCs w:val="26"/>
              </w:rPr>
            </w:pPr>
            <w:r w:rsidRPr="002364F9">
              <w:rPr>
                <w:sz w:val="26"/>
                <w:szCs w:val="26"/>
              </w:rPr>
              <w:t>Không có.</w:t>
            </w:r>
          </w:p>
        </w:tc>
      </w:tr>
      <w:tr w:rsidR="002364F9" w:rsidRPr="002364F9" w14:paraId="1568F323" w14:textId="77777777" w:rsidTr="00E91F02">
        <w:tc>
          <w:tcPr>
            <w:tcW w:w="4111" w:type="dxa"/>
          </w:tcPr>
          <w:p w14:paraId="6EAB033C" w14:textId="77777777" w:rsidR="002364F9" w:rsidRPr="00E91F02" w:rsidRDefault="002364F9" w:rsidP="00C05B9F">
            <w:pPr>
              <w:ind w:firstLine="34"/>
              <w:rPr>
                <w:sz w:val="26"/>
                <w:szCs w:val="26"/>
              </w:rPr>
            </w:pPr>
            <w:r w:rsidRPr="00E91F02">
              <w:rPr>
                <w:sz w:val="26"/>
                <w:szCs w:val="26"/>
              </w:rPr>
              <w:t>Trạng thái hệ thống khi bắt đầu thực hiện Use-case</w:t>
            </w:r>
          </w:p>
        </w:tc>
        <w:tc>
          <w:tcPr>
            <w:tcW w:w="4678" w:type="dxa"/>
          </w:tcPr>
          <w:p w14:paraId="31A80232" w14:textId="77777777" w:rsidR="002364F9" w:rsidRPr="002364F9" w:rsidRDefault="002364F9" w:rsidP="00C05B9F">
            <w:pPr>
              <w:ind w:firstLine="38"/>
              <w:rPr>
                <w:sz w:val="26"/>
                <w:szCs w:val="26"/>
              </w:rPr>
            </w:pPr>
            <w:r w:rsidRPr="002364F9">
              <w:rPr>
                <w:sz w:val="26"/>
                <w:szCs w:val="26"/>
              </w:rPr>
              <w:t>Người dùng phải đăng nhập vào hệ thống và có quyền sử dụng chức năng này.</w:t>
            </w:r>
          </w:p>
        </w:tc>
      </w:tr>
      <w:tr w:rsidR="002364F9" w:rsidRPr="002364F9" w14:paraId="6B4D4A27" w14:textId="77777777" w:rsidTr="00E91F02">
        <w:tc>
          <w:tcPr>
            <w:tcW w:w="4111" w:type="dxa"/>
          </w:tcPr>
          <w:p w14:paraId="76443750" w14:textId="77777777" w:rsidR="002364F9" w:rsidRPr="00E91F02" w:rsidRDefault="002364F9" w:rsidP="00C05B9F">
            <w:pPr>
              <w:ind w:firstLine="34"/>
              <w:rPr>
                <w:sz w:val="26"/>
                <w:szCs w:val="26"/>
              </w:rPr>
            </w:pPr>
            <w:r w:rsidRPr="00E91F02">
              <w:rPr>
                <w:sz w:val="26"/>
                <w:szCs w:val="26"/>
              </w:rPr>
              <w:t>Trạng thái hệ thống sau khi thực hiện Use-case</w:t>
            </w:r>
          </w:p>
        </w:tc>
        <w:tc>
          <w:tcPr>
            <w:tcW w:w="4678" w:type="dxa"/>
          </w:tcPr>
          <w:p w14:paraId="320B01B5" w14:textId="77777777" w:rsidR="002364F9" w:rsidRPr="002364F9" w:rsidRDefault="002364F9" w:rsidP="00C05B9F">
            <w:pPr>
              <w:ind w:firstLine="38"/>
              <w:rPr>
                <w:sz w:val="26"/>
                <w:szCs w:val="26"/>
              </w:rPr>
            </w:pPr>
            <w:r w:rsidRPr="002364F9">
              <w:rPr>
                <w:sz w:val="26"/>
                <w:szCs w:val="26"/>
              </w:rPr>
              <w:t>Lập phiếu xuất thành công.</w:t>
            </w:r>
          </w:p>
        </w:tc>
      </w:tr>
      <w:tr w:rsidR="002364F9" w:rsidRPr="002364F9" w14:paraId="3622AAE9" w14:textId="77777777" w:rsidTr="00E91F02">
        <w:tc>
          <w:tcPr>
            <w:tcW w:w="4111" w:type="dxa"/>
          </w:tcPr>
          <w:p w14:paraId="0F22AC5D" w14:textId="77777777" w:rsidR="002364F9" w:rsidRPr="00E91F02" w:rsidRDefault="002364F9" w:rsidP="00C05B9F">
            <w:pPr>
              <w:ind w:firstLine="34"/>
              <w:rPr>
                <w:sz w:val="26"/>
                <w:szCs w:val="26"/>
              </w:rPr>
            </w:pPr>
            <w:r w:rsidRPr="00E91F02">
              <w:rPr>
                <w:sz w:val="26"/>
                <w:szCs w:val="26"/>
              </w:rPr>
              <w:t>Điểm mở rộng</w:t>
            </w:r>
          </w:p>
        </w:tc>
        <w:tc>
          <w:tcPr>
            <w:tcW w:w="4678" w:type="dxa"/>
          </w:tcPr>
          <w:p w14:paraId="403B185E" w14:textId="77777777" w:rsidR="002364F9" w:rsidRPr="002364F9" w:rsidRDefault="002364F9" w:rsidP="00C05B9F">
            <w:pPr>
              <w:ind w:firstLine="38"/>
              <w:rPr>
                <w:sz w:val="26"/>
                <w:szCs w:val="26"/>
              </w:rPr>
            </w:pPr>
            <w:r w:rsidRPr="002364F9">
              <w:rPr>
                <w:sz w:val="26"/>
                <w:szCs w:val="26"/>
              </w:rPr>
              <w:t>Không có.</w:t>
            </w:r>
          </w:p>
        </w:tc>
      </w:tr>
    </w:tbl>
    <w:p w14:paraId="34F54377" w14:textId="779F6876" w:rsidR="00F212BA" w:rsidRDefault="00F212BA" w:rsidP="00C05B9F"/>
    <w:p w14:paraId="3977634A" w14:textId="77777777" w:rsidR="00F212BA" w:rsidRDefault="00F212BA">
      <w:pPr>
        <w:suppressAutoHyphens w:val="0"/>
        <w:spacing w:before="0" w:after="0" w:line="240" w:lineRule="auto"/>
        <w:ind w:firstLine="0"/>
        <w:jc w:val="left"/>
      </w:pPr>
      <w:r>
        <w:br w:type="page"/>
      </w:r>
    </w:p>
    <w:p w14:paraId="0D9DBE6F" w14:textId="77777777" w:rsidR="002364F9" w:rsidRPr="002364F9" w:rsidRDefault="002364F9" w:rsidP="00C05B9F"/>
    <w:p w14:paraId="0963EBC2" w14:textId="692B7C94" w:rsidR="0095697F" w:rsidRDefault="0095697F" w:rsidP="00C05B9F">
      <w:pPr>
        <w:pStyle w:val="Heading4"/>
      </w:pPr>
      <w:r>
        <w:t>Thanh toán</w:t>
      </w:r>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2364F9" w:rsidRPr="002364F9" w14:paraId="35207110" w14:textId="77777777" w:rsidTr="00E91F02">
        <w:tc>
          <w:tcPr>
            <w:tcW w:w="4111" w:type="dxa"/>
          </w:tcPr>
          <w:p w14:paraId="400D4B7D" w14:textId="77777777" w:rsidR="002364F9" w:rsidRPr="00E91F02" w:rsidRDefault="002364F9" w:rsidP="00C05B9F">
            <w:pPr>
              <w:ind w:firstLine="34"/>
              <w:rPr>
                <w:sz w:val="26"/>
                <w:szCs w:val="26"/>
              </w:rPr>
            </w:pPr>
            <w:r w:rsidRPr="00E91F02">
              <w:rPr>
                <w:sz w:val="26"/>
                <w:szCs w:val="26"/>
              </w:rPr>
              <w:t>Tác nhân</w:t>
            </w:r>
          </w:p>
        </w:tc>
        <w:tc>
          <w:tcPr>
            <w:tcW w:w="4678" w:type="dxa"/>
          </w:tcPr>
          <w:p w14:paraId="5915D1DA" w14:textId="77777777" w:rsidR="002364F9" w:rsidRPr="002364F9" w:rsidRDefault="002364F9" w:rsidP="00C05B9F">
            <w:pPr>
              <w:ind w:firstLine="38"/>
              <w:rPr>
                <w:sz w:val="26"/>
                <w:szCs w:val="26"/>
              </w:rPr>
            </w:pPr>
            <w:r w:rsidRPr="002364F9">
              <w:rPr>
                <w:sz w:val="26"/>
                <w:szCs w:val="26"/>
              </w:rPr>
              <w:t>Thủ kho, quản lý</w:t>
            </w:r>
          </w:p>
        </w:tc>
      </w:tr>
      <w:tr w:rsidR="002364F9" w:rsidRPr="002364F9" w14:paraId="77716B23" w14:textId="77777777" w:rsidTr="00E91F02">
        <w:tc>
          <w:tcPr>
            <w:tcW w:w="4111" w:type="dxa"/>
          </w:tcPr>
          <w:p w14:paraId="389E36A0" w14:textId="77777777" w:rsidR="002364F9" w:rsidRPr="00E91F02" w:rsidRDefault="002364F9" w:rsidP="00C05B9F">
            <w:pPr>
              <w:ind w:firstLine="34"/>
              <w:rPr>
                <w:sz w:val="26"/>
                <w:szCs w:val="26"/>
              </w:rPr>
            </w:pPr>
            <w:r w:rsidRPr="00E91F02">
              <w:rPr>
                <w:sz w:val="26"/>
                <w:szCs w:val="26"/>
              </w:rPr>
              <w:t>Mục đích</w:t>
            </w:r>
          </w:p>
        </w:tc>
        <w:tc>
          <w:tcPr>
            <w:tcW w:w="4678" w:type="dxa"/>
          </w:tcPr>
          <w:p w14:paraId="28A25A5D" w14:textId="77777777" w:rsidR="002364F9" w:rsidRPr="002364F9" w:rsidRDefault="002364F9" w:rsidP="00C05B9F">
            <w:pPr>
              <w:ind w:firstLine="38"/>
              <w:rPr>
                <w:sz w:val="26"/>
                <w:szCs w:val="26"/>
              </w:rPr>
            </w:pPr>
            <w:r w:rsidRPr="002364F9">
              <w:rPr>
                <w:sz w:val="26"/>
                <w:szCs w:val="26"/>
              </w:rPr>
              <w:t>Tính tổng tiền và cập nhật trạng thái thanh toán</w:t>
            </w:r>
          </w:p>
        </w:tc>
      </w:tr>
      <w:tr w:rsidR="002364F9" w:rsidRPr="002364F9" w14:paraId="634A78DB" w14:textId="77777777" w:rsidTr="00E91F02">
        <w:trPr>
          <w:trHeight w:val="440"/>
        </w:trPr>
        <w:tc>
          <w:tcPr>
            <w:tcW w:w="4111" w:type="dxa"/>
          </w:tcPr>
          <w:p w14:paraId="5528173F" w14:textId="77777777" w:rsidR="002364F9" w:rsidRPr="00E91F02" w:rsidRDefault="002364F9" w:rsidP="00C05B9F">
            <w:pPr>
              <w:ind w:firstLine="34"/>
              <w:rPr>
                <w:sz w:val="26"/>
                <w:szCs w:val="26"/>
              </w:rPr>
            </w:pPr>
            <w:r w:rsidRPr="00E91F02">
              <w:rPr>
                <w:sz w:val="26"/>
                <w:szCs w:val="26"/>
              </w:rPr>
              <w:t>Dòng sự kiện chính</w:t>
            </w:r>
          </w:p>
        </w:tc>
        <w:tc>
          <w:tcPr>
            <w:tcW w:w="4678" w:type="dxa"/>
          </w:tcPr>
          <w:p w14:paraId="7E10BDB3" w14:textId="77777777" w:rsidR="002364F9" w:rsidRPr="002364F9" w:rsidRDefault="002364F9" w:rsidP="00C05B9F">
            <w:pPr>
              <w:ind w:left="-38" w:firstLine="38"/>
              <w:rPr>
                <w:sz w:val="26"/>
                <w:szCs w:val="26"/>
              </w:rPr>
            </w:pPr>
            <w:r w:rsidRPr="002364F9">
              <w:rPr>
                <w:sz w:val="26"/>
                <w:szCs w:val="26"/>
              </w:rPr>
              <w:t>Vào mục Thanh toán, cập nhật trạng thái Đã thanh toán hoặc Chưa thanh toán và nhấn nút “Lưu”.</w:t>
            </w:r>
          </w:p>
        </w:tc>
      </w:tr>
      <w:tr w:rsidR="002364F9" w:rsidRPr="002364F9" w14:paraId="68737B68" w14:textId="77777777" w:rsidTr="00E91F02">
        <w:trPr>
          <w:trHeight w:val="433"/>
        </w:trPr>
        <w:tc>
          <w:tcPr>
            <w:tcW w:w="4111" w:type="dxa"/>
          </w:tcPr>
          <w:p w14:paraId="3B0B5B13" w14:textId="77777777" w:rsidR="002364F9" w:rsidRPr="00E91F02" w:rsidRDefault="002364F9" w:rsidP="00C05B9F">
            <w:pPr>
              <w:ind w:firstLine="34"/>
              <w:rPr>
                <w:sz w:val="26"/>
                <w:szCs w:val="26"/>
              </w:rPr>
            </w:pPr>
            <w:r w:rsidRPr="00E91F02">
              <w:rPr>
                <w:sz w:val="26"/>
                <w:szCs w:val="26"/>
              </w:rPr>
              <w:t>Dòng sự kiện khác</w:t>
            </w:r>
          </w:p>
        </w:tc>
        <w:tc>
          <w:tcPr>
            <w:tcW w:w="4678" w:type="dxa"/>
          </w:tcPr>
          <w:p w14:paraId="3DB1C8DC" w14:textId="77777777" w:rsidR="002364F9" w:rsidRPr="002364F9" w:rsidRDefault="002364F9" w:rsidP="00C05B9F">
            <w:pPr>
              <w:ind w:firstLine="38"/>
              <w:rPr>
                <w:sz w:val="26"/>
                <w:szCs w:val="26"/>
              </w:rPr>
            </w:pPr>
            <w:r w:rsidRPr="002364F9">
              <w:rPr>
                <w:sz w:val="26"/>
                <w:szCs w:val="26"/>
              </w:rPr>
              <w:t>Không có.</w:t>
            </w:r>
          </w:p>
        </w:tc>
      </w:tr>
      <w:tr w:rsidR="002364F9" w:rsidRPr="002364F9" w14:paraId="5FD6D8DE" w14:textId="77777777" w:rsidTr="00E91F02">
        <w:tc>
          <w:tcPr>
            <w:tcW w:w="4111" w:type="dxa"/>
          </w:tcPr>
          <w:p w14:paraId="31523CAB" w14:textId="77777777" w:rsidR="002364F9" w:rsidRPr="00E91F02" w:rsidRDefault="002364F9" w:rsidP="00C05B9F">
            <w:pPr>
              <w:ind w:firstLine="34"/>
              <w:rPr>
                <w:sz w:val="26"/>
                <w:szCs w:val="26"/>
              </w:rPr>
            </w:pPr>
            <w:r w:rsidRPr="00E91F02">
              <w:rPr>
                <w:sz w:val="26"/>
                <w:szCs w:val="26"/>
              </w:rPr>
              <w:t>Các yêu cầu đặc biệt</w:t>
            </w:r>
          </w:p>
        </w:tc>
        <w:tc>
          <w:tcPr>
            <w:tcW w:w="4678" w:type="dxa"/>
          </w:tcPr>
          <w:p w14:paraId="3AEE3793" w14:textId="77777777" w:rsidR="002364F9" w:rsidRPr="002364F9" w:rsidRDefault="002364F9" w:rsidP="00C05B9F">
            <w:pPr>
              <w:ind w:firstLine="38"/>
              <w:rPr>
                <w:sz w:val="26"/>
                <w:szCs w:val="26"/>
              </w:rPr>
            </w:pPr>
            <w:r w:rsidRPr="002364F9">
              <w:rPr>
                <w:sz w:val="26"/>
                <w:szCs w:val="26"/>
              </w:rPr>
              <w:t>Không có.</w:t>
            </w:r>
          </w:p>
        </w:tc>
      </w:tr>
      <w:tr w:rsidR="002364F9" w:rsidRPr="002364F9" w14:paraId="6C1FDFAF" w14:textId="77777777" w:rsidTr="00E91F02">
        <w:tc>
          <w:tcPr>
            <w:tcW w:w="4111" w:type="dxa"/>
          </w:tcPr>
          <w:p w14:paraId="504AAE04" w14:textId="77777777" w:rsidR="002364F9" w:rsidRPr="00E91F02" w:rsidRDefault="002364F9" w:rsidP="00C05B9F">
            <w:pPr>
              <w:ind w:firstLine="34"/>
              <w:rPr>
                <w:sz w:val="26"/>
                <w:szCs w:val="26"/>
              </w:rPr>
            </w:pPr>
            <w:r w:rsidRPr="00E91F02">
              <w:rPr>
                <w:sz w:val="26"/>
                <w:szCs w:val="26"/>
              </w:rPr>
              <w:t>Trạng thái hệ thống khi bắt đầu thực hiện Use-case</w:t>
            </w:r>
          </w:p>
        </w:tc>
        <w:tc>
          <w:tcPr>
            <w:tcW w:w="4678" w:type="dxa"/>
          </w:tcPr>
          <w:p w14:paraId="5C02A279" w14:textId="77777777" w:rsidR="002364F9" w:rsidRPr="002364F9" w:rsidRDefault="002364F9" w:rsidP="00C05B9F">
            <w:pPr>
              <w:ind w:firstLine="38"/>
              <w:rPr>
                <w:sz w:val="26"/>
                <w:szCs w:val="26"/>
              </w:rPr>
            </w:pPr>
            <w:r w:rsidRPr="002364F9">
              <w:rPr>
                <w:sz w:val="26"/>
                <w:szCs w:val="26"/>
              </w:rPr>
              <w:t>Người dùng phải đăng nhập vào hệ thống và có quyền sử dụng chức năng này.</w:t>
            </w:r>
          </w:p>
        </w:tc>
      </w:tr>
      <w:tr w:rsidR="002364F9" w:rsidRPr="002364F9" w14:paraId="4C56E317" w14:textId="77777777" w:rsidTr="00E91F02">
        <w:tc>
          <w:tcPr>
            <w:tcW w:w="4111" w:type="dxa"/>
          </w:tcPr>
          <w:p w14:paraId="1DD533B6" w14:textId="77777777" w:rsidR="002364F9" w:rsidRPr="00E91F02" w:rsidRDefault="002364F9" w:rsidP="00C05B9F">
            <w:pPr>
              <w:ind w:firstLine="34"/>
              <w:rPr>
                <w:sz w:val="26"/>
                <w:szCs w:val="26"/>
              </w:rPr>
            </w:pPr>
            <w:r w:rsidRPr="00E91F02">
              <w:rPr>
                <w:sz w:val="26"/>
                <w:szCs w:val="26"/>
              </w:rPr>
              <w:t>Trạng thái hệ thống sau khi thực hiện Use-case</w:t>
            </w:r>
          </w:p>
        </w:tc>
        <w:tc>
          <w:tcPr>
            <w:tcW w:w="4678" w:type="dxa"/>
          </w:tcPr>
          <w:p w14:paraId="172D9FC4" w14:textId="77777777" w:rsidR="002364F9" w:rsidRPr="002364F9" w:rsidRDefault="002364F9" w:rsidP="00C05B9F">
            <w:pPr>
              <w:ind w:firstLine="38"/>
              <w:rPr>
                <w:sz w:val="26"/>
                <w:szCs w:val="26"/>
              </w:rPr>
            </w:pPr>
            <w:r w:rsidRPr="002364F9">
              <w:rPr>
                <w:sz w:val="26"/>
                <w:szCs w:val="26"/>
              </w:rPr>
              <w:t>Thông tin thanh toán được lưu lại trong hệ thống.</w:t>
            </w:r>
          </w:p>
        </w:tc>
      </w:tr>
      <w:tr w:rsidR="002364F9" w:rsidRPr="002364F9" w14:paraId="3F956C4B" w14:textId="77777777" w:rsidTr="00E91F02">
        <w:tc>
          <w:tcPr>
            <w:tcW w:w="4111" w:type="dxa"/>
          </w:tcPr>
          <w:p w14:paraId="3C52CEBC" w14:textId="77777777" w:rsidR="002364F9" w:rsidRPr="00E91F02" w:rsidRDefault="002364F9" w:rsidP="00C05B9F">
            <w:pPr>
              <w:ind w:firstLine="34"/>
              <w:rPr>
                <w:sz w:val="26"/>
                <w:szCs w:val="26"/>
              </w:rPr>
            </w:pPr>
            <w:r w:rsidRPr="00E91F02">
              <w:rPr>
                <w:sz w:val="26"/>
                <w:szCs w:val="26"/>
              </w:rPr>
              <w:t>Điểm mở rộng</w:t>
            </w:r>
          </w:p>
        </w:tc>
        <w:tc>
          <w:tcPr>
            <w:tcW w:w="4678" w:type="dxa"/>
          </w:tcPr>
          <w:p w14:paraId="4FD1D2EB" w14:textId="77777777" w:rsidR="002364F9" w:rsidRPr="002364F9" w:rsidRDefault="002364F9" w:rsidP="00C05B9F">
            <w:pPr>
              <w:ind w:firstLine="38"/>
              <w:rPr>
                <w:sz w:val="26"/>
                <w:szCs w:val="26"/>
              </w:rPr>
            </w:pPr>
            <w:r w:rsidRPr="002364F9">
              <w:rPr>
                <w:sz w:val="26"/>
                <w:szCs w:val="26"/>
              </w:rPr>
              <w:t>Không có.</w:t>
            </w:r>
          </w:p>
        </w:tc>
      </w:tr>
    </w:tbl>
    <w:p w14:paraId="4D6EF384" w14:textId="77777777" w:rsidR="002364F9" w:rsidRPr="002364F9" w:rsidRDefault="002364F9" w:rsidP="00C05B9F"/>
    <w:p w14:paraId="265D6D01" w14:textId="445722F7" w:rsidR="0095697F" w:rsidRDefault="0095697F" w:rsidP="00C05B9F">
      <w:pPr>
        <w:pStyle w:val="Heading4"/>
      </w:pPr>
      <w:r>
        <w:t>Giao hàng</w:t>
      </w:r>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2364F9" w:rsidRPr="002364F9" w14:paraId="7EBD9690" w14:textId="77777777" w:rsidTr="00E91F02">
        <w:tc>
          <w:tcPr>
            <w:tcW w:w="4111" w:type="dxa"/>
          </w:tcPr>
          <w:p w14:paraId="1F47C11C" w14:textId="77777777" w:rsidR="002364F9" w:rsidRPr="00E91F02" w:rsidRDefault="002364F9" w:rsidP="00C05B9F">
            <w:pPr>
              <w:ind w:firstLine="34"/>
              <w:rPr>
                <w:sz w:val="26"/>
                <w:szCs w:val="26"/>
              </w:rPr>
            </w:pPr>
            <w:r w:rsidRPr="00E91F02">
              <w:rPr>
                <w:sz w:val="26"/>
                <w:szCs w:val="26"/>
              </w:rPr>
              <w:t>Tác nhân</w:t>
            </w:r>
          </w:p>
        </w:tc>
        <w:tc>
          <w:tcPr>
            <w:tcW w:w="4678" w:type="dxa"/>
          </w:tcPr>
          <w:p w14:paraId="1EC82198" w14:textId="77777777" w:rsidR="002364F9" w:rsidRPr="002364F9" w:rsidRDefault="002364F9" w:rsidP="00C05B9F">
            <w:pPr>
              <w:ind w:firstLine="38"/>
              <w:rPr>
                <w:sz w:val="26"/>
                <w:szCs w:val="26"/>
              </w:rPr>
            </w:pPr>
            <w:r w:rsidRPr="002364F9">
              <w:rPr>
                <w:sz w:val="26"/>
                <w:szCs w:val="26"/>
              </w:rPr>
              <w:t>Thủ kho, quản lý</w:t>
            </w:r>
          </w:p>
        </w:tc>
      </w:tr>
      <w:tr w:rsidR="002364F9" w:rsidRPr="002364F9" w14:paraId="23F0755C" w14:textId="77777777" w:rsidTr="00E91F02">
        <w:tc>
          <w:tcPr>
            <w:tcW w:w="4111" w:type="dxa"/>
          </w:tcPr>
          <w:p w14:paraId="4A46040E" w14:textId="77777777" w:rsidR="002364F9" w:rsidRPr="00E91F02" w:rsidRDefault="002364F9" w:rsidP="00C05B9F">
            <w:pPr>
              <w:ind w:firstLine="34"/>
              <w:rPr>
                <w:sz w:val="26"/>
                <w:szCs w:val="26"/>
              </w:rPr>
            </w:pPr>
            <w:r w:rsidRPr="00E91F02">
              <w:rPr>
                <w:sz w:val="26"/>
                <w:szCs w:val="26"/>
              </w:rPr>
              <w:t>Mục đích</w:t>
            </w:r>
          </w:p>
        </w:tc>
        <w:tc>
          <w:tcPr>
            <w:tcW w:w="4678" w:type="dxa"/>
          </w:tcPr>
          <w:p w14:paraId="7B165CBB" w14:textId="77777777" w:rsidR="002364F9" w:rsidRPr="002364F9" w:rsidRDefault="002364F9" w:rsidP="00C05B9F">
            <w:pPr>
              <w:ind w:firstLine="38"/>
              <w:rPr>
                <w:sz w:val="26"/>
                <w:szCs w:val="26"/>
              </w:rPr>
            </w:pPr>
            <w:r w:rsidRPr="002364F9">
              <w:rPr>
                <w:sz w:val="26"/>
                <w:szCs w:val="26"/>
              </w:rPr>
              <w:t>Cập nhật thông tin giao hàng</w:t>
            </w:r>
          </w:p>
        </w:tc>
      </w:tr>
      <w:tr w:rsidR="002364F9" w:rsidRPr="002364F9" w14:paraId="04421ACA" w14:textId="77777777" w:rsidTr="00E91F02">
        <w:trPr>
          <w:trHeight w:val="440"/>
        </w:trPr>
        <w:tc>
          <w:tcPr>
            <w:tcW w:w="4111" w:type="dxa"/>
          </w:tcPr>
          <w:p w14:paraId="5AD314F9" w14:textId="77777777" w:rsidR="002364F9" w:rsidRPr="00E91F02" w:rsidRDefault="002364F9" w:rsidP="00C05B9F">
            <w:pPr>
              <w:ind w:firstLine="34"/>
              <w:rPr>
                <w:sz w:val="26"/>
                <w:szCs w:val="26"/>
              </w:rPr>
            </w:pPr>
            <w:r w:rsidRPr="00E91F02">
              <w:rPr>
                <w:sz w:val="26"/>
                <w:szCs w:val="26"/>
              </w:rPr>
              <w:t>Dòng sự kiện chính</w:t>
            </w:r>
          </w:p>
        </w:tc>
        <w:tc>
          <w:tcPr>
            <w:tcW w:w="4678" w:type="dxa"/>
          </w:tcPr>
          <w:p w14:paraId="6ED88A64" w14:textId="77777777" w:rsidR="002364F9" w:rsidRPr="002364F9" w:rsidRDefault="002364F9" w:rsidP="00C05B9F">
            <w:pPr>
              <w:ind w:left="-38" w:firstLine="38"/>
              <w:rPr>
                <w:sz w:val="26"/>
                <w:szCs w:val="26"/>
              </w:rPr>
            </w:pPr>
            <w:r w:rsidRPr="002364F9">
              <w:rPr>
                <w:sz w:val="26"/>
                <w:szCs w:val="26"/>
              </w:rPr>
              <w:t>Vào mục Giao hàng, cập nhật trạng thái Đã giao hàng hoặc Chưa giao hàng và nhấn nút “Lưu”.</w:t>
            </w:r>
          </w:p>
        </w:tc>
      </w:tr>
      <w:tr w:rsidR="002364F9" w:rsidRPr="002364F9" w14:paraId="66C8D402" w14:textId="77777777" w:rsidTr="00E91F02">
        <w:trPr>
          <w:trHeight w:val="433"/>
        </w:trPr>
        <w:tc>
          <w:tcPr>
            <w:tcW w:w="4111" w:type="dxa"/>
          </w:tcPr>
          <w:p w14:paraId="770A5F9E" w14:textId="77777777" w:rsidR="002364F9" w:rsidRPr="00E91F02" w:rsidRDefault="002364F9" w:rsidP="00C05B9F">
            <w:pPr>
              <w:ind w:firstLine="34"/>
              <w:rPr>
                <w:sz w:val="26"/>
                <w:szCs w:val="26"/>
              </w:rPr>
            </w:pPr>
            <w:r w:rsidRPr="00E91F02">
              <w:rPr>
                <w:sz w:val="26"/>
                <w:szCs w:val="26"/>
              </w:rPr>
              <w:t>Dòng sự kiện khác</w:t>
            </w:r>
          </w:p>
        </w:tc>
        <w:tc>
          <w:tcPr>
            <w:tcW w:w="4678" w:type="dxa"/>
          </w:tcPr>
          <w:p w14:paraId="64031EFE" w14:textId="77777777" w:rsidR="002364F9" w:rsidRPr="002364F9" w:rsidRDefault="002364F9" w:rsidP="00C05B9F">
            <w:pPr>
              <w:ind w:firstLine="38"/>
              <w:rPr>
                <w:sz w:val="26"/>
                <w:szCs w:val="26"/>
              </w:rPr>
            </w:pPr>
            <w:r w:rsidRPr="002364F9">
              <w:rPr>
                <w:sz w:val="26"/>
                <w:szCs w:val="26"/>
              </w:rPr>
              <w:t>Không có.</w:t>
            </w:r>
          </w:p>
        </w:tc>
      </w:tr>
      <w:tr w:rsidR="002364F9" w:rsidRPr="002364F9" w14:paraId="4A173EB6" w14:textId="77777777" w:rsidTr="00E91F02">
        <w:tc>
          <w:tcPr>
            <w:tcW w:w="4111" w:type="dxa"/>
          </w:tcPr>
          <w:p w14:paraId="417A337B" w14:textId="77777777" w:rsidR="002364F9" w:rsidRPr="00E91F02" w:rsidRDefault="002364F9" w:rsidP="00C05B9F">
            <w:pPr>
              <w:ind w:firstLine="34"/>
              <w:rPr>
                <w:sz w:val="26"/>
                <w:szCs w:val="26"/>
              </w:rPr>
            </w:pPr>
            <w:r w:rsidRPr="00E91F02">
              <w:rPr>
                <w:sz w:val="26"/>
                <w:szCs w:val="26"/>
              </w:rPr>
              <w:lastRenderedPageBreak/>
              <w:t>Các yêu cầu đặc biệt</w:t>
            </w:r>
          </w:p>
        </w:tc>
        <w:tc>
          <w:tcPr>
            <w:tcW w:w="4678" w:type="dxa"/>
          </w:tcPr>
          <w:p w14:paraId="0815DEF6" w14:textId="77777777" w:rsidR="002364F9" w:rsidRPr="002364F9" w:rsidRDefault="002364F9" w:rsidP="00C05B9F">
            <w:pPr>
              <w:ind w:firstLine="38"/>
              <w:rPr>
                <w:sz w:val="26"/>
                <w:szCs w:val="26"/>
              </w:rPr>
            </w:pPr>
            <w:r w:rsidRPr="002364F9">
              <w:rPr>
                <w:sz w:val="26"/>
                <w:szCs w:val="26"/>
              </w:rPr>
              <w:t>Không có.</w:t>
            </w:r>
          </w:p>
        </w:tc>
      </w:tr>
      <w:tr w:rsidR="002364F9" w:rsidRPr="002364F9" w14:paraId="19CEF343" w14:textId="77777777" w:rsidTr="00E91F02">
        <w:tc>
          <w:tcPr>
            <w:tcW w:w="4111" w:type="dxa"/>
          </w:tcPr>
          <w:p w14:paraId="78CDA08F" w14:textId="77777777" w:rsidR="002364F9" w:rsidRPr="00E91F02" w:rsidRDefault="002364F9" w:rsidP="00C05B9F">
            <w:pPr>
              <w:ind w:firstLine="34"/>
              <w:rPr>
                <w:sz w:val="26"/>
                <w:szCs w:val="26"/>
              </w:rPr>
            </w:pPr>
            <w:r w:rsidRPr="00E91F02">
              <w:rPr>
                <w:sz w:val="26"/>
                <w:szCs w:val="26"/>
              </w:rPr>
              <w:t>Trạng thái hệ thống khi bắt đầu thực hiện Use-case</w:t>
            </w:r>
          </w:p>
        </w:tc>
        <w:tc>
          <w:tcPr>
            <w:tcW w:w="4678" w:type="dxa"/>
          </w:tcPr>
          <w:p w14:paraId="039582FE" w14:textId="77777777" w:rsidR="002364F9" w:rsidRPr="002364F9" w:rsidRDefault="002364F9" w:rsidP="00C05B9F">
            <w:pPr>
              <w:ind w:firstLine="38"/>
              <w:rPr>
                <w:sz w:val="26"/>
                <w:szCs w:val="26"/>
              </w:rPr>
            </w:pPr>
            <w:r w:rsidRPr="002364F9">
              <w:rPr>
                <w:sz w:val="26"/>
                <w:szCs w:val="26"/>
              </w:rPr>
              <w:t>Người dùng phải đăng nhập vào hệ thống và có quyền sử dụng chức năng này.</w:t>
            </w:r>
          </w:p>
        </w:tc>
      </w:tr>
      <w:tr w:rsidR="002364F9" w:rsidRPr="002364F9" w14:paraId="64FA53F6" w14:textId="77777777" w:rsidTr="00E91F02">
        <w:tc>
          <w:tcPr>
            <w:tcW w:w="4111" w:type="dxa"/>
          </w:tcPr>
          <w:p w14:paraId="33571287" w14:textId="77777777" w:rsidR="002364F9" w:rsidRPr="00E91F02" w:rsidRDefault="002364F9" w:rsidP="00C05B9F">
            <w:pPr>
              <w:ind w:firstLine="34"/>
              <w:rPr>
                <w:sz w:val="26"/>
                <w:szCs w:val="26"/>
              </w:rPr>
            </w:pPr>
            <w:r w:rsidRPr="00E91F02">
              <w:rPr>
                <w:sz w:val="26"/>
                <w:szCs w:val="26"/>
              </w:rPr>
              <w:t>Trạng thái hệ thống sau khi thực hiện Use-case</w:t>
            </w:r>
          </w:p>
        </w:tc>
        <w:tc>
          <w:tcPr>
            <w:tcW w:w="4678" w:type="dxa"/>
          </w:tcPr>
          <w:p w14:paraId="2E6E9FEF" w14:textId="77777777" w:rsidR="002364F9" w:rsidRPr="002364F9" w:rsidRDefault="002364F9" w:rsidP="00C05B9F">
            <w:pPr>
              <w:ind w:firstLine="38"/>
              <w:rPr>
                <w:sz w:val="26"/>
                <w:szCs w:val="26"/>
              </w:rPr>
            </w:pPr>
            <w:r w:rsidRPr="002364F9">
              <w:rPr>
                <w:sz w:val="26"/>
                <w:szCs w:val="26"/>
              </w:rPr>
              <w:t>Thông tin giao hàng được lưu lại trong hệ thống.</w:t>
            </w:r>
          </w:p>
        </w:tc>
      </w:tr>
      <w:tr w:rsidR="002364F9" w:rsidRPr="002364F9" w14:paraId="649CBA85" w14:textId="77777777" w:rsidTr="00E91F02">
        <w:tc>
          <w:tcPr>
            <w:tcW w:w="4111" w:type="dxa"/>
          </w:tcPr>
          <w:p w14:paraId="7273F0C9" w14:textId="77777777" w:rsidR="002364F9" w:rsidRPr="00E91F02" w:rsidRDefault="002364F9" w:rsidP="00C05B9F">
            <w:pPr>
              <w:ind w:firstLine="34"/>
              <w:rPr>
                <w:sz w:val="26"/>
                <w:szCs w:val="26"/>
              </w:rPr>
            </w:pPr>
            <w:r w:rsidRPr="00E91F02">
              <w:rPr>
                <w:sz w:val="26"/>
                <w:szCs w:val="26"/>
              </w:rPr>
              <w:t>Điểm mở rộng</w:t>
            </w:r>
          </w:p>
        </w:tc>
        <w:tc>
          <w:tcPr>
            <w:tcW w:w="4678" w:type="dxa"/>
          </w:tcPr>
          <w:p w14:paraId="64E948DA" w14:textId="77777777" w:rsidR="002364F9" w:rsidRPr="002364F9" w:rsidRDefault="002364F9" w:rsidP="00C05B9F">
            <w:pPr>
              <w:ind w:firstLine="38"/>
              <w:rPr>
                <w:sz w:val="26"/>
                <w:szCs w:val="26"/>
              </w:rPr>
            </w:pPr>
            <w:r w:rsidRPr="002364F9">
              <w:rPr>
                <w:sz w:val="26"/>
                <w:szCs w:val="26"/>
              </w:rPr>
              <w:t>Không có.</w:t>
            </w:r>
          </w:p>
        </w:tc>
      </w:tr>
    </w:tbl>
    <w:p w14:paraId="0188042F" w14:textId="77777777" w:rsidR="002364F9" w:rsidRPr="002364F9" w:rsidRDefault="002364F9" w:rsidP="00C05B9F"/>
    <w:p w14:paraId="3B2210BD" w14:textId="250ABDDF" w:rsidR="0095697F" w:rsidRDefault="0095697F" w:rsidP="00C05B9F">
      <w:pPr>
        <w:pStyle w:val="Heading3"/>
        <w:spacing w:line="360" w:lineRule="auto"/>
      </w:pPr>
      <w:bookmarkStart w:id="37" w:name="_Toc441092281"/>
      <w:r>
        <w:t>Báo cáo thống kê</w:t>
      </w:r>
      <w:bookmarkEnd w:id="37"/>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2364F9" w:rsidRPr="002364F9" w14:paraId="5F1E242D" w14:textId="77777777" w:rsidTr="00E91F02">
        <w:tc>
          <w:tcPr>
            <w:tcW w:w="4111" w:type="dxa"/>
          </w:tcPr>
          <w:p w14:paraId="1B69CC20" w14:textId="77777777" w:rsidR="002364F9" w:rsidRPr="00E91F02" w:rsidRDefault="002364F9" w:rsidP="00C05B9F">
            <w:pPr>
              <w:ind w:firstLine="34"/>
              <w:rPr>
                <w:sz w:val="26"/>
                <w:szCs w:val="26"/>
              </w:rPr>
            </w:pPr>
            <w:r w:rsidRPr="00E91F02">
              <w:rPr>
                <w:sz w:val="26"/>
                <w:szCs w:val="26"/>
              </w:rPr>
              <w:t>Tác nhân</w:t>
            </w:r>
          </w:p>
        </w:tc>
        <w:tc>
          <w:tcPr>
            <w:tcW w:w="4678" w:type="dxa"/>
          </w:tcPr>
          <w:p w14:paraId="44C89C3A" w14:textId="77777777" w:rsidR="002364F9" w:rsidRPr="002364F9" w:rsidRDefault="002364F9" w:rsidP="00C05B9F">
            <w:pPr>
              <w:ind w:firstLine="0"/>
              <w:rPr>
                <w:sz w:val="26"/>
                <w:szCs w:val="26"/>
              </w:rPr>
            </w:pPr>
            <w:r w:rsidRPr="002364F9">
              <w:rPr>
                <w:sz w:val="26"/>
                <w:szCs w:val="26"/>
              </w:rPr>
              <w:t>Nhân viên kế toán, thủ kho, quản lý</w:t>
            </w:r>
          </w:p>
        </w:tc>
      </w:tr>
      <w:tr w:rsidR="002364F9" w:rsidRPr="002364F9" w14:paraId="422F0376" w14:textId="77777777" w:rsidTr="00E91F02">
        <w:tc>
          <w:tcPr>
            <w:tcW w:w="4111" w:type="dxa"/>
          </w:tcPr>
          <w:p w14:paraId="225EBAA6" w14:textId="77777777" w:rsidR="002364F9" w:rsidRPr="00E91F02" w:rsidRDefault="002364F9" w:rsidP="00C05B9F">
            <w:pPr>
              <w:ind w:firstLine="34"/>
              <w:rPr>
                <w:sz w:val="26"/>
                <w:szCs w:val="26"/>
              </w:rPr>
            </w:pPr>
            <w:r w:rsidRPr="00E91F02">
              <w:rPr>
                <w:sz w:val="26"/>
                <w:szCs w:val="26"/>
              </w:rPr>
              <w:t>Mục đích</w:t>
            </w:r>
          </w:p>
        </w:tc>
        <w:tc>
          <w:tcPr>
            <w:tcW w:w="4678" w:type="dxa"/>
          </w:tcPr>
          <w:p w14:paraId="272B4627" w14:textId="77777777" w:rsidR="002364F9" w:rsidRPr="002364F9" w:rsidRDefault="002364F9" w:rsidP="00C05B9F">
            <w:pPr>
              <w:ind w:firstLine="0"/>
              <w:rPr>
                <w:sz w:val="26"/>
                <w:szCs w:val="26"/>
              </w:rPr>
            </w:pPr>
            <w:r w:rsidRPr="002364F9">
              <w:rPr>
                <w:sz w:val="26"/>
                <w:szCs w:val="26"/>
              </w:rPr>
              <w:t>Đưa ra thống kê về doanh thu, doanh số bán hàng, hàng nhập, hàng xuất, hàng tồn kho.</w:t>
            </w:r>
          </w:p>
        </w:tc>
      </w:tr>
      <w:tr w:rsidR="002364F9" w:rsidRPr="002364F9" w14:paraId="728DB6BE" w14:textId="77777777" w:rsidTr="00E91F02">
        <w:trPr>
          <w:trHeight w:val="440"/>
        </w:trPr>
        <w:tc>
          <w:tcPr>
            <w:tcW w:w="4111" w:type="dxa"/>
          </w:tcPr>
          <w:p w14:paraId="20A48FAC" w14:textId="77777777" w:rsidR="002364F9" w:rsidRPr="00E91F02" w:rsidRDefault="002364F9" w:rsidP="00C05B9F">
            <w:pPr>
              <w:ind w:firstLine="34"/>
              <w:rPr>
                <w:sz w:val="26"/>
                <w:szCs w:val="26"/>
              </w:rPr>
            </w:pPr>
            <w:r w:rsidRPr="00E91F02">
              <w:rPr>
                <w:sz w:val="26"/>
                <w:szCs w:val="26"/>
              </w:rPr>
              <w:t>Dòng sự kiện chính</w:t>
            </w:r>
          </w:p>
        </w:tc>
        <w:tc>
          <w:tcPr>
            <w:tcW w:w="4678" w:type="dxa"/>
          </w:tcPr>
          <w:p w14:paraId="64289019" w14:textId="77777777" w:rsidR="002364F9" w:rsidRPr="002364F9" w:rsidRDefault="002364F9" w:rsidP="00C05B9F">
            <w:pPr>
              <w:pStyle w:val="ListParagraph"/>
              <w:numPr>
                <w:ilvl w:val="0"/>
                <w:numId w:val="20"/>
              </w:numPr>
              <w:suppressAutoHyphens w:val="0"/>
              <w:spacing w:before="0" w:after="160"/>
              <w:ind w:left="322" w:hanging="322"/>
              <w:contextualSpacing/>
              <w:jc w:val="left"/>
              <w:rPr>
                <w:sz w:val="26"/>
                <w:szCs w:val="26"/>
              </w:rPr>
            </w:pPr>
            <w:r w:rsidRPr="002364F9">
              <w:rPr>
                <w:sz w:val="26"/>
                <w:szCs w:val="26"/>
              </w:rPr>
              <w:t>Vào mục Thống kê báo cáo, chọn một trong số các mục: Doanh Số Bán Hàng, Doanh Số Nhập Hàng, Doanh Thu Bán Hàng, Chi Nhập Hàng để xem các báo cáo thống kê tương ứng.</w:t>
            </w:r>
          </w:p>
          <w:p w14:paraId="032D0E64" w14:textId="77777777" w:rsidR="002364F9" w:rsidRPr="002364F9" w:rsidRDefault="002364F9" w:rsidP="00C05B9F">
            <w:pPr>
              <w:pStyle w:val="ListParagraph"/>
              <w:numPr>
                <w:ilvl w:val="0"/>
                <w:numId w:val="20"/>
              </w:numPr>
              <w:suppressAutoHyphens w:val="0"/>
              <w:spacing w:before="0" w:after="160"/>
              <w:ind w:left="322" w:hanging="322"/>
              <w:contextualSpacing/>
              <w:jc w:val="left"/>
              <w:rPr>
                <w:sz w:val="26"/>
                <w:szCs w:val="26"/>
              </w:rPr>
            </w:pPr>
            <w:r w:rsidRPr="002364F9">
              <w:rPr>
                <w:sz w:val="26"/>
                <w:szCs w:val="26"/>
              </w:rPr>
              <w:t>Chọn điều kiện thống kê báo cáo: Trong một khoảng ngày cố định hoặc theo tháng và năm sau đó nhấn nút “Xem”.</w:t>
            </w:r>
          </w:p>
        </w:tc>
      </w:tr>
      <w:tr w:rsidR="002364F9" w:rsidRPr="002364F9" w14:paraId="72CC8829" w14:textId="77777777" w:rsidTr="00E91F02">
        <w:trPr>
          <w:trHeight w:val="433"/>
        </w:trPr>
        <w:tc>
          <w:tcPr>
            <w:tcW w:w="4111" w:type="dxa"/>
          </w:tcPr>
          <w:p w14:paraId="41A87B81" w14:textId="77777777" w:rsidR="002364F9" w:rsidRPr="00E91F02" w:rsidRDefault="002364F9" w:rsidP="00C05B9F">
            <w:pPr>
              <w:ind w:firstLine="34"/>
              <w:rPr>
                <w:sz w:val="26"/>
                <w:szCs w:val="26"/>
              </w:rPr>
            </w:pPr>
            <w:r w:rsidRPr="00E91F02">
              <w:rPr>
                <w:sz w:val="26"/>
                <w:szCs w:val="26"/>
              </w:rPr>
              <w:t>Dòng sự kiện khác</w:t>
            </w:r>
          </w:p>
        </w:tc>
        <w:tc>
          <w:tcPr>
            <w:tcW w:w="4678" w:type="dxa"/>
          </w:tcPr>
          <w:p w14:paraId="7796E498" w14:textId="77777777" w:rsidR="002364F9" w:rsidRPr="002364F9" w:rsidRDefault="002364F9" w:rsidP="00C05B9F">
            <w:pPr>
              <w:ind w:firstLine="0"/>
              <w:rPr>
                <w:sz w:val="26"/>
                <w:szCs w:val="26"/>
              </w:rPr>
            </w:pPr>
            <w:r w:rsidRPr="002364F9">
              <w:rPr>
                <w:sz w:val="26"/>
                <w:szCs w:val="26"/>
              </w:rPr>
              <w:t>Nếu người dùng nhập ngày xem không hợp lệ hoặc khoảng thời gian chưa có báo cáo thì hệ thống hiển thị thông báo chọn lại điều kiện xem báo cáo thống kê.</w:t>
            </w:r>
          </w:p>
        </w:tc>
      </w:tr>
      <w:tr w:rsidR="002364F9" w:rsidRPr="002364F9" w14:paraId="248FD441" w14:textId="77777777" w:rsidTr="00E91F02">
        <w:tc>
          <w:tcPr>
            <w:tcW w:w="4111" w:type="dxa"/>
          </w:tcPr>
          <w:p w14:paraId="2B90914B" w14:textId="77777777" w:rsidR="002364F9" w:rsidRPr="00E91F02" w:rsidRDefault="002364F9" w:rsidP="00C05B9F">
            <w:pPr>
              <w:ind w:firstLine="34"/>
              <w:rPr>
                <w:sz w:val="26"/>
                <w:szCs w:val="26"/>
              </w:rPr>
            </w:pPr>
            <w:r w:rsidRPr="00E91F02">
              <w:rPr>
                <w:sz w:val="26"/>
                <w:szCs w:val="26"/>
              </w:rPr>
              <w:t>Các yêu cầu đặc biệt</w:t>
            </w:r>
          </w:p>
        </w:tc>
        <w:tc>
          <w:tcPr>
            <w:tcW w:w="4678" w:type="dxa"/>
          </w:tcPr>
          <w:p w14:paraId="6422C296" w14:textId="77777777" w:rsidR="002364F9" w:rsidRPr="002364F9" w:rsidRDefault="002364F9" w:rsidP="00C05B9F">
            <w:pPr>
              <w:ind w:firstLine="0"/>
              <w:rPr>
                <w:sz w:val="26"/>
                <w:szCs w:val="26"/>
              </w:rPr>
            </w:pPr>
            <w:r w:rsidRPr="002364F9">
              <w:rPr>
                <w:sz w:val="26"/>
                <w:szCs w:val="26"/>
              </w:rPr>
              <w:t>Không có.</w:t>
            </w:r>
          </w:p>
        </w:tc>
      </w:tr>
      <w:tr w:rsidR="002364F9" w:rsidRPr="002364F9" w14:paraId="76CA6B47" w14:textId="77777777" w:rsidTr="00E91F02">
        <w:tc>
          <w:tcPr>
            <w:tcW w:w="4111" w:type="dxa"/>
          </w:tcPr>
          <w:p w14:paraId="3CCE7A56" w14:textId="77777777" w:rsidR="002364F9" w:rsidRPr="00E91F02" w:rsidRDefault="002364F9" w:rsidP="00C05B9F">
            <w:pPr>
              <w:ind w:firstLine="34"/>
              <w:rPr>
                <w:sz w:val="26"/>
                <w:szCs w:val="26"/>
              </w:rPr>
            </w:pPr>
            <w:r w:rsidRPr="00E91F02">
              <w:rPr>
                <w:sz w:val="26"/>
                <w:szCs w:val="26"/>
              </w:rPr>
              <w:lastRenderedPageBreak/>
              <w:t>Trạng thái hệ thống khi bắt đầu thực hiện Use-case</w:t>
            </w:r>
          </w:p>
        </w:tc>
        <w:tc>
          <w:tcPr>
            <w:tcW w:w="4678" w:type="dxa"/>
          </w:tcPr>
          <w:p w14:paraId="5837FBF9" w14:textId="77777777" w:rsidR="002364F9" w:rsidRPr="002364F9" w:rsidRDefault="002364F9" w:rsidP="00C05B9F">
            <w:pPr>
              <w:ind w:firstLine="0"/>
              <w:rPr>
                <w:sz w:val="26"/>
                <w:szCs w:val="26"/>
              </w:rPr>
            </w:pPr>
            <w:r w:rsidRPr="002364F9">
              <w:rPr>
                <w:sz w:val="26"/>
                <w:szCs w:val="26"/>
              </w:rPr>
              <w:t>Người dùng phải đăng nhập vào hệ thống và có quyền sử dụng chức năng này.</w:t>
            </w:r>
          </w:p>
        </w:tc>
      </w:tr>
      <w:tr w:rsidR="002364F9" w:rsidRPr="002364F9" w14:paraId="7F194A7C" w14:textId="77777777" w:rsidTr="00E91F02">
        <w:tc>
          <w:tcPr>
            <w:tcW w:w="4111" w:type="dxa"/>
          </w:tcPr>
          <w:p w14:paraId="4E826B3E" w14:textId="77777777" w:rsidR="002364F9" w:rsidRPr="00E91F02" w:rsidRDefault="002364F9" w:rsidP="00C05B9F">
            <w:pPr>
              <w:ind w:firstLine="34"/>
              <w:rPr>
                <w:sz w:val="26"/>
                <w:szCs w:val="26"/>
              </w:rPr>
            </w:pPr>
            <w:r w:rsidRPr="00E91F02">
              <w:rPr>
                <w:sz w:val="26"/>
                <w:szCs w:val="26"/>
              </w:rPr>
              <w:t>Trạng thái hệ thống sau khi thực hiện Use-case</w:t>
            </w:r>
          </w:p>
        </w:tc>
        <w:tc>
          <w:tcPr>
            <w:tcW w:w="4678" w:type="dxa"/>
          </w:tcPr>
          <w:p w14:paraId="7C590B74" w14:textId="77777777" w:rsidR="002364F9" w:rsidRPr="002364F9" w:rsidRDefault="002364F9" w:rsidP="00C05B9F">
            <w:pPr>
              <w:ind w:firstLine="0"/>
              <w:rPr>
                <w:sz w:val="26"/>
                <w:szCs w:val="26"/>
              </w:rPr>
            </w:pPr>
            <w:r w:rsidRPr="002364F9">
              <w:rPr>
                <w:sz w:val="26"/>
                <w:szCs w:val="26"/>
              </w:rPr>
              <w:t>Hệ thống hiển thị ra thống kê báo cáo.</w:t>
            </w:r>
          </w:p>
        </w:tc>
      </w:tr>
      <w:tr w:rsidR="002364F9" w:rsidRPr="002364F9" w14:paraId="6FE50820" w14:textId="77777777" w:rsidTr="00E91F02">
        <w:tc>
          <w:tcPr>
            <w:tcW w:w="4111" w:type="dxa"/>
          </w:tcPr>
          <w:p w14:paraId="084B863D" w14:textId="77777777" w:rsidR="002364F9" w:rsidRPr="00E91F02" w:rsidRDefault="002364F9" w:rsidP="00C05B9F">
            <w:pPr>
              <w:ind w:firstLine="34"/>
              <w:rPr>
                <w:sz w:val="26"/>
                <w:szCs w:val="26"/>
              </w:rPr>
            </w:pPr>
            <w:r w:rsidRPr="00E91F02">
              <w:rPr>
                <w:sz w:val="26"/>
                <w:szCs w:val="26"/>
              </w:rPr>
              <w:t>Điểm mở rộng</w:t>
            </w:r>
          </w:p>
        </w:tc>
        <w:tc>
          <w:tcPr>
            <w:tcW w:w="4678" w:type="dxa"/>
          </w:tcPr>
          <w:p w14:paraId="54698A21" w14:textId="77777777" w:rsidR="002364F9" w:rsidRPr="002364F9" w:rsidRDefault="002364F9" w:rsidP="00C05B9F">
            <w:pPr>
              <w:ind w:firstLine="0"/>
              <w:rPr>
                <w:sz w:val="26"/>
                <w:szCs w:val="26"/>
              </w:rPr>
            </w:pPr>
            <w:r w:rsidRPr="002364F9">
              <w:rPr>
                <w:sz w:val="26"/>
                <w:szCs w:val="26"/>
              </w:rPr>
              <w:t>Không có.</w:t>
            </w:r>
          </w:p>
        </w:tc>
      </w:tr>
    </w:tbl>
    <w:p w14:paraId="6D5950BF" w14:textId="77777777" w:rsidR="002364F9" w:rsidRPr="002364F9" w:rsidRDefault="002364F9" w:rsidP="00C05B9F">
      <w:pPr>
        <w:rPr>
          <w:lang w:val="x-none"/>
        </w:rPr>
      </w:pPr>
    </w:p>
    <w:p w14:paraId="0309ABA6" w14:textId="57EA5AEB" w:rsidR="0095697F" w:rsidRDefault="0095697F" w:rsidP="00C05B9F">
      <w:pPr>
        <w:pStyle w:val="Heading3"/>
        <w:spacing w:line="360" w:lineRule="auto"/>
      </w:pPr>
      <w:bookmarkStart w:id="38" w:name="_Toc441092282"/>
      <w:r>
        <w:t>Tìm kiếm</w:t>
      </w:r>
      <w:bookmarkEnd w:id="38"/>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2364F9" w:rsidRPr="002364F9" w14:paraId="3C2C1BB8" w14:textId="77777777" w:rsidTr="00E91F02">
        <w:tc>
          <w:tcPr>
            <w:tcW w:w="4111" w:type="dxa"/>
          </w:tcPr>
          <w:p w14:paraId="5164C410" w14:textId="77777777" w:rsidR="002364F9" w:rsidRPr="00E91F02" w:rsidRDefault="002364F9" w:rsidP="00C05B9F">
            <w:pPr>
              <w:ind w:firstLine="0"/>
              <w:rPr>
                <w:sz w:val="26"/>
                <w:szCs w:val="26"/>
              </w:rPr>
            </w:pPr>
            <w:r w:rsidRPr="00E91F02">
              <w:rPr>
                <w:sz w:val="26"/>
                <w:szCs w:val="26"/>
              </w:rPr>
              <w:t>Tác nhân</w:t>
            </w:r>
          </w:p>
        </w:tc>
        <w:tc>
          <w:tcPr>
            <w:tcW w:w="4678" w:type="dxa"/>
          </w:tcPr>
          <w:p w14:paraId="21C275C0" w14:textId="77777777" w:rsidR="002364F9" w:rsidRPr="002364F9" w:rsidRDefault="002364F9" w:rsidP="00C05B9F">
            <w:pPr>
              <w:ind w:firstLine="38"/>
              <w:rPr>
                <w:sz w:val="26"/>
                <w:szCs w:val="26"/>
              </w:rPr>
            </w:pPr>
            <w:r w:rsidRPr="002364F9">
              <w:rPr>
                <w:sz w:val="26"/>
                <w:szCs w:val="26"/>
              </w:rPr>
              <w:t>Tất cả người dùng</w:t>
            </w:r>
          </w:p>
        </w:tc>
      </w:tr>
      <w:tr w:rsidR="002364F9" w:rsidRPr="002364F9" w14:paraId="16947960" w14:textId="77777777" w:rsidTr="00E91F02">
        <w:tc>
          <w:tcPr>
            <w:tcW w:w="4111" w:type="dxa"/>
          </w:tcPr>
          <w:p w14:paraId="03303AF0" w14:textId="77777777" w:rsidR="002364F9" w:rsidRPr="00E91F02" w:rsidRDefault="002364F9" w:rsidP="00C05B9F">
            <w:pPr>
              <w:ind w:firstLine="0"/>
              <w:rPr>
                <w:sz w:val="26"/>
                <w:szCs w:val="26"/>
              </w:rPr>
            </w:pPr>
            <w:r w:rsidRPr="00E91F02">
              <w:rPr>
                <w:sz w:val="26"/>
                <w:szCs w:val="26"/>
              </w:rPr>
              <w:t>Mục đích</w:t>
            </w:r>
          </w:p>
        </w:tc>
        <w:tc>
          <w:tcPr>
            <w:tcW w:w="4678" w:type="dxa"/>
          </w:tcPr>
          <w:p w14:paraId="6C51BB89" w14:textId="77777777" w:rsidR="002364F9" w:rsidRPr="002364F9" w:rsidRDefault="002364F9" w:rsidP="00C05B9F">
            <w:pPr>
              <w:ind w:firstLine="38"/>
              <w:rPr>
                <w:sz w:val="26"/>
                <w:szCs w:val="26"/>
              </w:rPr>
            </w:pPr>
            <w:r w:rsidRPr="002364F9">
              <w:rPr>
                <w:sz w:val="26"/>
                <w:szCs w:val="26"/>
              </w:rPr>
              <w:t>Tìm kiếm thông tin.</w:t>
            </w:r>
          </w:p>
        </w:tc>
      </w:tr>
      <w:tr w:rsidR="002364F9" w:rsidRPr="002364F9" w14:paraId="273C1963" w14:textId="77777777" w:rsidTr="00E91F02">
        <w:trPr>
          <w:trHeight w:val="440"/>
        </w:trPr>
        <w:tc>
          <w:tcPr>
            <w:tcW w:w="4111" w:type="dxa"/>
          </w:tcPr>
          <w:p w14:paraId="590112FE" w14:textId="77777777" w:rsidR="002364F9" w:rsidRPr="00E91F02" w:rsidRDefault="002364F9" w:rsidP="00C05B9F">
            <w:pPr>
              <w:ind w:firstLine="0"/>
              <w:rPr>
                <w:sz w:val="26"/>
                <w:szCs w:val="26"/>
              </w:rPr>
            </w:pPr>
            <w:r w:rsidRPr="00E91F02">
              <w:rPr>
                <w:sz w:val="26"/>
                <w:szCs w:val="26"/>
              </w:rPr>
              <w:t>Dòng sự kiện chính</w:t>
            </w:r>
          </w:p>
        </w:tc>
        <w:tc>
          <w:tcPr>
            <w:tcW w:w="4678" w:type="dxa"/>
          </w:tcPr>
          <w:p w14:paraId="1942802E" w14:textId="77777777" w:rsidR="002364F9" w:rsidRPr="002364F9" w:rsidRDefault="002364F9" w:rsidP="00C05B9F">
            <w:pPr>
              <w:ind w:firstLine="38"/>
              <w:rPr>
                <w:sz w:val="26"/>
                <w:szCs w:val="26"/>
              </w:rPr>
            </w:pPr>
            <w:r w:rsidRPr="002364F9">
              <w:rPr>
                <w:sz w:val="26"/>
                <w:szCs w:val="26"/>
              </w:rPr>
              <w:t>Người dùng có thể tìm kiếm thông tin bằng cách nhập thông tin cần tìm vào ô tìm kiếm ở các mục tương ứng và nhấn nút “Find” trên thanh tìm kiếm.</w:t>
            </w:r>
          </w:p>
        </w:tc>
      </w:tr>
      <w:tr w:rsidR="002364F9" w:rsidRPr="002364F9" w14:paraId="719437C7" w14:textId="77777777" w:rsidTr="00E91F02">
        <w:trPr>
          <w:trHeight w:val="433"/>
        </w:trPr>
        <w:tc>
          <w:tcPr>
            <w:tcW w:w="4111" w:type="dxa"/>
          </w:tcPr>
          <w:p w14:paraId="47A6B90A" w14:textId="77777777" w:rsidR="002364F9" w:rsidRPr="00E91F02" w:rsidRDefault="002364F9" w:rsidP="00C05B9F">
            <w:pPr>
              <w:ind w:firstLine="0"/>
              <w:rPr>
                <w:sz w:val="26"/>
                <w:szCs w:val="26"/>
              </w:rPr>
            </w:pPr>
            <w:r w:rsidRPr="00E91F02">
              <w:rPr>
                <w:sz w:val="26"/>
                <w:szCs w:val="26"/>
              </w:rPr>
              <w:t>Dòng sự kiện khác</w:t>
            </w:r>
          </w:p>
        </w:tc>
        <w:tc>
          <w:tcPr>
            <w:tcW w:w="4678" w:type="dxa"/>
          </w:tcPr>
          <w:p w14:paraId="621598CF" w14:textId="77777777" w:rsidR="002364F9" w:rsidRPr="002364F9" w:rsidRDefault="002364F9" w:rsidP="00C05B9F">
            <w:pPr>
              <w:ind w:firstLine="38"/>
              <w:rPr>
                <w:sz w:val="26"/>
                <w:szCs w:val="26"/>
              </w:rPr>
            </w:pPr>
            <w:r w:rsidRPr="002364F9">
              <w:rPr>
                <w:sz w:val="26"/>
                <w:szCs w:val="26"/>
              </w:rPr>
              <w:t>Người dùng có thể xóa hoặc thay đổi nội dung tìm kiếm bằng cách xóa trực tiếp hoặc nhấn nút “Clear” trên thanh tìm kiếm.</w:t>
            </w:r>
          </w:p>
        </w:tc>
      </w:tr>
      <w:tr w:rsidR="002364F9" w:rsidRPr="002364F9" w14:paraId="56974746" w14:textId="77777777" w:rsidTr="00E91F02">
        <w:tc>
          <w:tcPr>
            <w:tcW w:w="4111" w:type="dxa"/>
          </w:tcPr>
          <w:p w14:paraId="5E2CD3CA" w14:textId="77777777" w:rsidR="002364F9" w:rsidRPr="00E91F02" w:rsidRDefault="002364F9" w:rsidP="00C05B9F">
            <w:pPr>
              <w:ind w:firstLine="0"/>
              <w:rPr>
                <w:sz w:val="26"/>
                <w:szCs w:val="26"/>
              </w:rPr>
            </w:pPr>
            <w:r w:rsidRPr="00E91F02">
              <w:rPr>
                <w:sz w:val="26"/>
                <w:szCs w:val="26"/>
              </w:rPr>
              <w:t>Các yêu cầu đặc biệt</w:t>
            </w:r>
          </w:p>
        </w:tc>
        <w:tc>
          <w:tcPr>
            <w:tcW w:w="4678" w:type="dxa"/>
          </w:tcPr>
          <w:p w14:paraId="78C5C804" w14:textId="77777777" w:rsidR="002364F9" w:rsidRPr="002364F9" w:rsidRDefault="002364F9" w:rsidP="00C05B9F">
            <w:pPr>
              <w:ind w:firstLine="38"/>
              <w:rPr>
                <w:sz w:val="26"/>
                <w:szCs w:val="26"/>
              </w:rPr>
            </w:pPr>
            <w:r w:rsidRPr="002364F9">
              <w:rPr>
                <w:sz w:val="26"/>
                <w:szCs w:val="26"/>
              </w:rPr>
              <w:t>Không có.</w:t>
            </w:r>
          </w:p>
        </w:tc>
      </w:tr>
      <w:tr w:rsidR="002364F9" w:rsidRPr="002364F9" w14:paraId="03CD16E0" w14:textId="77777777" w:rsidTr="00E91F02">
        <w:tc>
          <w:tcPr>
            <w:tcW w:w="4111" w:type="dxa"/>
          </w:tcPr>
          <w:p w14:paraId="04963228" w14:textId="77777777" w:rsidR="002364F9" w:rsidRPr="00E91F02" w:rsidRDefault="002364F9" w:rsidP="00C05B9F">
            <w:pPr>
              <w:ind w:firstLine="0"/>
              <w:rPr>
                <w:sz w:val="26"/>
                <w:szCs w:val="26"/>
              </w:rPr>
            </w:pPr>
            <w:r w:rsidRPr="00E91F02">
              <w:rPr>
                <w:sz w:val="26"/>
                <w:szCs w:val="26"/>
              </w:rPr>
              <w:t>Trạng thái hệ thống khi bắt đầu thực hiện Use-case</w:t>
            </w:r>
          </w:p>
        </w:tc>
        <w:tc>
          <w:tcPr>
            <w:tcW w:w="4678" w:type="dxa"/>
          </w:tcPr>
          <w:p w14:paraId="110EE753" w14:textId="77777777" w:rsidR="002364F9" w:rsidRPr="002364F9" w:rsidRDefault="002364F9" w:rsidP="00C05B9F">
            <w:pPr>
              <w:ind w:firstLine="38"/>
              <w:rPr>
                <w:sz w:val="26"/>
                <w:szCs w:val="26"/>
              </w:rPr>
            </w:pPr>
            <w:r w:rsidRPr="002364F9">
              <w:rPr>
                <w:sz w:val="26"/>
                <w:szCs w:val="26"/>
              </w:rPr>
              <w:t>Người dùng phải đăng nhập vào hệ thống.</w:t>
            </w:r>
          </w:p>
        </w:tc>
      </w:tr>
      <w:tr w:rsidR="002364F9" w:rsidRPr="002364F9" w14:paraId="2219C320" w14:textId="77777777" w:rsidTr="00E91F02">
        <w:tc>
          <w:tcPr>
            <w:tcW w:w="4111" w:type="dxa"/>
          </w:tcPr>
          <w:p w14:paraId="6DF339EF" w14:textId="77777777" w:rsidR="002364F9" w:rsidRPr="00E91F02" w:rsidRDefault="002364F9" w:rsidP="00C05B9F">
            <w:pPr>
              <w:ind w:firstLine="0"/>
              <w:rPr>
                <w:sz w:val="26"/>
                <w:szCs w:val="26"/>
              </w:rPr>
            </w:pPr>
            <w:r w:rsidRPr="00E91F02">
              <w:rPr>
                <w:sz w:val="26"/>
                <w:szCs w:val="26"/>
              </w:rPr>
              <w:t>Trạng thái hệ thống sau khi thực hiện Use-case</w:t>
            </w:r>
          </w:p>
        </w:tc>
        <w:tc>
          <w:tcPr>
            <w:tcW w:w="4678" w:type="dxa"/>
          </w:tcPr>
          <w:p w14:paraId="27026642" w14:textId="77777777" w:rsidR="002364F9" w:rsidRPr="002364F9" w:rsidRDefault="002364F9" w:rsidP="00C05B9F">
            <w:pPr>
              <w:ind w:firstLine="38"/>
              <w:rPr>
                <w:sz w:val="26"/>
                <w:szCs w:val="26"/>
              </w:rPr>
            </w:pPr>
            <w:r w:rsidRPr="002364F9">
              <w:rPr>
                <w:sz w:val="26"/>
                <w:szCs w:val="26"/>
              </w:rPr>
              <w:t>Hệ thống hiển thị ra các thông tin phù hợp với nội dung tìm kiếm.</w:t>
            </w:r>
          </w:p>
        </w:tc>
      </w:tr>
      <w:tr w:rsidR="002364F9" w:rsidRPr="002364F9" w14:paraId="72982729" w14:textId="77777777" w:rsidTr="00E91F02">
        <w:tc>
          <w:tcPr>
            <w:tcW w:w="4111" w:type="dxa"/>
          </w:tcPr>
          <w:p w14:paraId="515F7199" w14:textId="77777777" w:rsidR="002364F9" w:rsidRPr="00E91F02" w:rsidRDefault="002364F9" w:rsidP="00C05B9F">
            <w:pPr>
              <w:ind w:firstLine="0"/>
              <w:rPr>
                <w:sz w:val="26"/>
                <w:szCs w:val="26"/>
              </w:rPr>
            </w:pPr>
            <w:r w:rsidRPr="00E91F02">
              <w:rPr>
                <w:sz w:val="26"/>
                <w:szCs w:val="26"/>
              </w:rPr>
              <w:t>Điểm mở rộng</w:t>
            </w:r>
          </w:p>
        </w:tc>
        <w:tc>
          <w:tcPr>
            <w:tcW w:w="4678" w:type="dxa"/>
          </w:tcPr>
          <w:p w14:paraId="5595E5A7" w14:textId="77777777" w:rsidR="002364F9" w:rsidRPr="002364F9" w:rsidRDefault="002364F9" w:rsidP="00C05B9F">
            <w:pPr>
              <w:ind w:firstLine="38"/>
              <w:rPr>
                <w:sz w:val="26"/>
                <w:szCs w:val="26"/>
              </w:rPr>
            </w:pPr>
            <w:r w:rsidRPr="002364F9">
              <w:rPr>
                <w:sz w:val="26"/>
                <w:szCs w:val="26"/>
              </w:rPr>
              <w:t>Không có.</w:t>
            </w:r>
          </w:p>
        </w:tc>
      </w:tr>
    </w:tbl>
    <w:p w14:paraId="27345B5F" w14:textId="77777777" w:rsidR="002364F9" w:rsidRPr="002364F9" w:rsidRDefault="002364F9" w:rsidP="00C05B9F">
      <w:pPr>
        <w:rPr>
          <w:lang w:val="x-none"/>
        </w:rPr>
      </w:pPr>
    </w:p>
    <w:p w14:paraId="1F213491" w14:textId="27339021" w:rsidR="0095697F" w:rsidRDefault="0095697F" w:rsidP="00C05B9F">
      <w:pPr>
        <w:pStyle w:val="Heading3"/>
        <w:spacing w:line="360" w:lineRule="auto"/>
      </w:pPr>
      <w:bookmarkStart w:id="39" w:name="_Toc441092283"/>
      <w:r>
        <w:lastRenderedPageBreak/>
        <w:t>Bảo hành</w:t>
      </w:r>
      <w:bookmarkEnd w:id="39"/>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2364F9" w:rsidRPr="002364F9" w14:paraId="6FFAF2E7" w14:textId="77777777" w:rsidTr="00E91F02">
        <w:tc>
          <w:tcPr>
            <w:tcW w:w="4111" w:type="dxa"/>
          </w:tcPr>
          <w:p w14:paraId="6BB1E0F8" w14:textId="77777777" w:rsidR="002364F9" w:rsidRPr="00E91F02" w:rsidRDefault="002364F9" w:rsidP="00C05B9F">
            <w:pPr>
              <w:ind w:firstLine="34"/>
              <w:rPr>
                <w:sz w:val="26"/>
                <w:szCs w:val="26"/>
              </w:rPr>
            </w:pPr>
            <w:r w:rsidRPr="00E91F02">
              <w:rPr>
                <w:sz w:val="26"/>
                <w:szCs w:val="26"/>
              </w:rPr>
              <w:t>Tác nhân</w:t>
            </w:r>
          </w:p>
        </w:tc>
        <w:tc>
          <w:tcPr>
            <w:tcW w:w="4678" w:type="dxa"/>
          </w:tcPr>
          <w:p w14:paraId="22108CEC" w14:textId="77777777" w:rsidR="002364F9" w:rsidRPr="002364F9" w:rsidRDefault="002364F9" w:rsidP="00C05B9F">
            <w:pPr>
              <w:ind w:firstLine="38"/>
              <w:rPr>
                <w:sz w:val="26"/>
                <w:szCs w:val="26"/>
              </w:rPr>
            </w:pPr>
            <w:r w:rsidRPr="002364F9">
              <w:rPr>
                <w:sz w:val="26"/>
                <w:szCs w:val="26"/>
              </w:rPr>
              <w:t>Nhân viên kỹ thuật</w:t>
            </w:r>
          </w:p>
        </w:tc>
      </w:tr>
      <w:tr w:rsidR="002364F9" w:rsidRPr="002364F9" w14:paraId="15959CCF" w14:textId="77777777" w:rsidTr="00E91F02">
        <w:tc>
          <w:tcPr>
            <w:tcW w:w="4111" w:type="dxa"/>
          </w:tcPr>
          <w:p w14:paraId="09457877" w14:textId="77777777" w:rsidR="002364F9" w:rsidRPr="00E91F02" w:rsidRDefault="002364F9" w:rsidP="00C05B9F">
            <w:pPr>
              <w:ind w:firstLine="34"/>
              <w:rPr>
                <w:sz w:val="26"/>
                <w:szCs w:val="26"/>
              </w:rPr>
            </w:pPr>
            <w:r w:rsidRPr="00E91F02">
              <w:rPr>
                <w:sz w:val="26"/>
                <w:szCs w:val="26"/>
              </w:rPr>
              <w:t>Mục đích</w:t>
            </w:r>
          </w:p>
        </w:tc>
        <w:tc>
          <w:tcPr>
            <w:tcW w:w="4678" w:type="dxa"/>
          </w:tcPr>
          <w:p w14:paraId="492B1A1D" w14:textId="77777777" w:rsidR="002364F9" w:rsidRPr="002364F9" w:rsidRDefault="002364F9" w:rsidP="00C05B9F">
            <w:pPr>
              <w:ind w:firstLine="38"/>
              <w:rPr>
                <w:sz w:val="26"/>
                <w:szCs w:val="26"/>
              </w:rPr>
            </w:pPr>
            <w:r w:rsidRPr="002364F9">
              <w:rPr>
                <w:sz w:val="26"/>
                <w:szCs w:val="26"/>
              </w:rPr>
              <w:t>Cập nhật và lưu trữ thông tin bảo hành cho sản phẩm của khách hàng.</w:t>
            </w:r>
          </w:p>
        </w:tc>
      </w:tr>
      <w:tr w:rsidR="002364F9" w:rsidRPr="002364F9" w14:paraId="46833C54" w14:textId="77777777" w:rsidTr="00E91F02">
        <w:trPr>
          <w:trHeight w:val="440"/>
        </w:trPr>
        <w:tc>
          <w:tcPr>
            <w:tcW w:w="4111" w:type="dxa"/>
          </w:tcPr>
          <w:p w14:paraId="27AD759C" w14:textId="77777777" w:rsidR="002364F9" w:rsidRPr="00E91F02" w:rsidRDefault="002364F9" w:rsidP="00C05B9F">
            <w:pPr>
              <w:ind w:firstLine="34"/>
              <w:rPr>
                <w:sz w:val="26"/>
                <w:szCs w:val="26"/>
              </w:rPr>
            </w:pPr>
            <w:r w:rsidRPr="00E91F02">
              <w:rPr>
                <w:sz w:val="26"/>
                <w:szCs w:val="26"/>
              </w:rPr>
              <w:t>Dòng sự kiện chính</w:t>
            </w:r>
          </w:p>
        </w:tc>
        <w:tc>
          <w:tcPr>
            <w:tcW w:w="4678" w:type="dxa"/>
          </w:tcPr>
          <w:p w14:paraId="4485B54B" w14:textId="77777777" w:rsidR="002364F9" w:rsidRPr="002364F9" w:rsidRDefault="002364F9" w:rsidP="00C05B9F">
            <w:pPr>
              <w:pStyle w:val="ListParagraph"/>
              <w:numPr>
                <w:ilvl w:val="0"/>
                <w:numId w:val="21"/>
              </w:numPr>
              <w:suppressAutoHyphens w:val="0"/>
              <w:spacing w:before="0" w:after="160"/>
              <w:ind w:left="335" w:hanging="335"/>
              <w:contextualSpacing/>
              <w:jc w:val="left"/>
              <w:rPr>
                <w:sz w:val="26"/>
                <w:szCs w:val="26"/>
              </w:rPr>
            </w:pPr>
            <w:r w:rsidRPr="002364F9">
              <w:rPr>
                <w:sz w:val="26"/>
                <w:szCs w:val="26"/>
              </w:rPr>
              <w:t>Lấy thông tin từ bảng phiếu xuất và bảng mặt hàng.</w:t>
            </w:r>
          </w:p>
          <w:p w14:paraId="5888CCFF" w14:textId="77777777" w:rsidR="002364F9" w:rsidRPr="002364F9" w:rsidRDefault="002364F9" w:rsidP="00C05B9F">
            <w:pPr>
              <w:pStyle w:val="ListParagraph"/>
              <w:numPr>
                <w:ilvl w:val="0"/>
                <w:numId w:val="21"/>
              </w:numPr>
              <w:suppressAutoHyphens w:val="0"/>
              <w:spacing w:before="0" w:after="160"/>
              <w:ind w:left="335" w:hanging="335"/>
              <w:contextualSpacing/>
              <w:jc w:val="left"/>
              <w:rPr>
                <w:sz w:val="26"/>
                <w:szCs w:val="26"/>
              </w:rPr>
            </w:pPr>
            <w:r w:rsidRPr="002364F9">
              <w:rPr>
                <w:sz w:val="26"/>
                <w:szCs w:val="26"/>
              </w:rPr>
              <w:t>Thêm thông tin mã máy vào phiếu bảo hành và lưu.</w:t>
            </w:r>
          </w:p>
          <w:p w14:paraId="132D28CF" w14:textId="77777777" w:rsidR="002364F9" w:rsidRPr="002364F9" w:rsidRDefault="002364F9" w:rsidP="00C05B9F">
            <w:pPr>
              <w:pStyle w:val="ListParagraph"/>
              <w:numPr>
                <w:ilvl w:val="0"/>
                <w:numId w:val="21"/>
              </w:numPr>
              <w:suppressAutoHyphens w:val="0"/>
              <w:spacing w:before="0" w:after="160"/>
              <w:ind w:left="335" w:hanging="335"/>
              <w:contextualSpacing/>
              <w:jc w:val="left"/>
              <w:rPr>
                <w:sz w:val="26"/>
                <w:szCs w:val="26"/>
              </w:rPr>
            </w:pPr>
            <w:r w:rsidRPr="002364F9">
              <w:rPr>
                <w:sz w:val="26"/>
                <w:szCs w:val="26"/>
              </w:rPr>
              <w:t>In phiếu bảo hành cho khách hàng.</w:t>
            </w:r>
          </w:p>
        </w:tc>
      </w:tr>
      <w:tr w:rsidR="002364F9" w:rsidRPr="002364F9" w14:paraId="6C917B37" w14:textId="77777777" w:rsidTr="00E91F02">
        <w:trPr>
          <w:trHeight w:val="433"/>
        </w:trPr>
        <w:tc>
          <w:tcPr>
            <w:tcW w:w="4111" w:type="dxa"/>
          </w:tcPr>
          <w:p w14:paraId="33AE4605" w14:textId="77777777" w:rsidR="002364F9" w:rsidRPr="00E91F02" w:rsidRDefault="002364F9" w:rsidP="00C05B9F">
            <w:pPr>
              <w:ind w:firstLine="34"/>
              <w:rPr>
                <w:sz w:val="26"/>
                <w:szCs w:val="26"/>
              </w:rPr>
            </w:pPr>
            <w:r w:rsidRPr="00E91F02">
              <w:rPr>
                <w:sz w:val="26"/>
                <w:szCs w:val="26"/>
              </w:rPr>
              <w:t>Dòng sự kiện khác</w:t>
            </w:r>
          </w:p>
        </w:tc>
        <w:tc>
          <w:tcPr>
            <w:tcW w:w="4678" w:type="dxa"/>
          </w:tcPr>
          <w:p w14:paraId="3FC1100C" w14:textId="77777777" w:rsidR="002364F9" w:rsidRPr="002364F9" w:rsidRDefault="002364F9" w:rsidP="00C05B9F">
            <w:pPr>
              <w:ind w:firstLine="38"/>
              <w:rPr>
                <w:sz w:val="26"/>
                <w:szCs w:val="26"/>
              </w:rPr>
            </w:pPr>
            <w:r w:rsidRPr="002364F9">
              <w:rPr>
                <w:sz w:val="26"/>
                <w:szCs w:val="26"/>
              </w:rPr>
              <w:t>Không có.</w:t>
            </w:r>
          </w:p>
        </w:tc>
      </w:tr>
      <w:tr w:rsidR="002364F9" w:rsidRPr="002364F9" w14:paraId="4661400D" w14:textId="77777777" w:rsidTr="00E91F02">
        <w:tc>
          <w:tcPr>
            <w:tcW w:w="4111" w:type="dxa"/>
          </w:tcPr>
          <w:p w14:paraId="2430EB89" w14:textId="77777777" w:rsidR="002364F9" w:rsidRPr="00E91F02" w:rsidRDefault="002364F9" w:rsidP="00C05B9F">
            <w:pPr>
              <w:ind w:firstLine="34"/>
              <w:rPr>
                <w:sz w:val="26"/>
                <w:szCs w:val="26"/>
              </w:rPr>
            </w:pPr>
            <w:r w:rsidRPr="00E91F02">
              <w:rPr>
                <w:sz w:val="26"/>
                <w:szCs w:val="26"/>
              </w:rPr>
              <w:t>Các yêu cầu đặc biệt</w:t>
            </w:r>
          </w:p>
        </w:tc>
        <w:tc>
          <w:tcPr>
            <w:tcW w:w="4678" w:type="dxa"/>
          </w:tcPr>
          <w:p w14:paraId="03C8B8AC" w14:textId="77777777" w:rsidR="002364F9" w:rsidRPr="002364F9" w:rsidRDefault="002364F9" w:rsidP="00C05B9F">
            <w:pPr>
              <w:ind w:firstLine="38"/>
              <w:rPr>
                <w:sz w:val="26"/>
                <w:szCs w:val="26"/>
              </w:rPr>
            </w:pPr>
            <w:r w:rsidRPr="002364F9">
              <w:rPr>
                <w:sz w:val="26"/>
                <w:szCs w:val="26"/>
              </w:rPr>
              <w:t>Không có.</w:t>
            </w:r>
          </w:p>
        </w:tc>
      </w:tr>
      <w:tr w:rsidR="002364F9" w:rsidRPr="002364F9" w14:paraId="3F9F24F2" w14:textId="77777777" w:rsidTr="00E91F02">
        <w:tc>
          <w:tcPr>
            <w:tcW w:w="4111" w:type="dxa"/>
          </w:tcPr>
          <w:p w14:paraId="1BE31AF3" w14:textId="77777777" w:rsidR="002364F9" w:rsidRPr="00E91F02" w:rsidRDefault="002364F9" w:rsidP="00C05B9F">
            <w:pPr>
              <w:ind w:firstLine="34"/>
              <w:rPr>
                <w:sz w:val="26"/>
                <w:szCs w:val="26"/>
              </w:rPr>
            </w:pPr>
            <w:r w:rsidRPr="00E91F02">
              <w:rPr>
                <w:sz w:val="26"/>
                <w:szCs w:val="26"/>
              </w:rPr>
              <w:t>Trạng thái hệ thống khi bắt đầu thực hiện Use-case</w:t>
            </w:r>
          </w:p>
        </w:tc>
        <w:tc>
          <w:tcPr>
            <w:tcW w:w="4678" w:type="dxa"/>
          </w:tcPr>
          <w:p w14:paraId="728DA927" w14:textId="77777777" w:rsidR="002364F9" w:rsidRPr="002364F9" w:rsidRDefault="002364F9" w:rsidP="00C05B9F">
            <w:pPr>
              <w:ind w:firstLine="38"/>
              <w:rPr>
                <w:sz w:val="26"/>
                <w:szCs w:val="26"/>
              </w:rPr>
            </w:pPr>
            <w:r w:rsidRPr="002364F9">
              <w:rPr>
                <w:sz w:val="26"/>
                <w:szCs w:val="26"/>
              </w:rPr>
              <w:t>Người dùng phải đăng nhập vào hệ thống và có quyền sử dụng chức năng này.</w:t>
            </w:r>
          </w:p>
        </w:tc>
      </w:tr>
      <w:tr w:rsidR="002364F9" w:rsidRPr="002364F9" w14:paraId="40A0EE3F" w14:textId="77777777" w:rsidTr="00E91F02">
        <w:tc>
          <w:tcPr>
            <w:tcW w:w="4111" w:type="dxa"/>
          </w:tcPr>
          <w:p w14:paraId="5759216B" w14:textId="77777777" w:rsidR="002364F9" w:rsidRPr="00E91F02" w:rsidRDefault="002364F9" w:rsidP="00C05B9F">
            <w:pPr>
              <w:ind w:firstLine="34"/>
              <w:rPr>
                <w:sz w:val="26"/>
                <w:szCs w:val="26"/>
              </w:rPr>
            </w:pPr>
            <w:r w:rsidRPr="00E91F02">
              <w:rPr>
                <w:sz w:val="26"/>
                <w:szCs w:val="26"/>
              </w:rPr>
              <w:t>Trạng thái hệ thống sau khi thực hiện Use-case</w:t>
            </w:r>
          </w:p>
        </w:tc>
        <w:tc>
          <w:tcPr>
            <w:tcW w:w="4678" w:type="dxa"/>
          </w:tcPr>
          <w:p w14:paraId="1163E6FB" w14:textId="77777777" w:rsidR="002364F9" w:rsidRPr="002364F9" w:rsidRDefault="002364F9" w:rsidP="00C05B9F">
            <w:pPr>
              <w:ind w:firstLine="38"/>
              <w:rPr>
                <w:sz w:val="26"/>
                <w:szCs w:val="26"/>
              </w:rPr>
            </w:pPr>
            <w:r w:rsidRPr="002364F9">
              <w:rPr>
                <w:sz w:val="26"/>
                <w:szCs w:val="26"/>
              </w:rPr>
              <w:t>Thông tin bảo hành được lưu vào hệ thống.</w:t>
            </w:r>
          </w:p>
        </w:tc>
      </w:tr>
      <w:tr w:rsidR="002364F9" w:rsidRPr="002364F9" w14:paraId="6691C726" w14:textId="77777777" w:rsidTr="00E91F02">
        <w:tc>
          <w:tcPr>
            <w:tcW w:w="4111" w:type="dxa"/>
          </w:tcPr>
          <w:p w14:paraId="78E0B02A" w14:textId="77777777" w:rsidR="002364F9" w:rsidRPr="00E91F02" w:rsidRDefault="002364F9" w:rsidP="00C05B9F">
            <w:pPr>
              <w:ind w:firstLine="34"/>
              <w:rPr>
                <w:sz w:val="26"/>
                <w:szCs w:val="26"/>
              </w:rPr>
            </w:pPr>
            <w:r w:rsidRPr="00E91F02">
              <w:rPr>
                <w:sz w:val="26"/>
                <w:szCs w:val="26"/>
              </w:rPr>
              <w:t>Điểm mở rộng</w:t>
            </w:r>
          </w:p>
        </w:tc>
        <w:tc>
          <w:tcPr>
            <w:tcW w:w="4678" w:type="dxa"/>
          </w:tcPr>
          <w:p w14:paraId="5ED32DD2" w14:textId="77777777" w:rsidR="002364F9" w:rsidRPr="002364F9" w:rsidRDefault="002364F9" w:rsidP="00C05B9F">
            <w:pPr>
              <w:ind w:firstLine="38"/>
              <w:rPr>
                <w:sz w:val="26"/>
                <w:szCs w:val="26"/>
              </w:rPr>
            </w:pPr>
            <w:r w:rsidRPr="002364F9">
              <w:rPr>
                <w:sz w:val="26"/>
                <w:szCs w:val="26"/>
              </w:rPr>
              <w:t>Không có.</w:t>
            </w:r>
          </w:p>
        </w:tc>
      </w:tr>
    </w:tbl>
    <w:p w14:paraId="0F94F4F9" w14:textId="77777777" w:rsidR="002364F9" w:rsidRPr="002364F9" w:rsidRDefault="002364F9" w:rsidP="00C05B9F">
      <w:pPr>
        <w:rPr>
          <w:lang w:val="x-none"/>
        </w:rPr>
      </w:pPr>
    </w:p>
    <w:p w14:paraId="29DD3B2A" w14:textId="54E9383E" w:rsidR="0095697F" w:rsidRDefault="0095697F" w:rsidP="00C05B9F">
      <w:pPr>
        <w:pStyle w:val="Heading3"/>
        <w:spacing w:line="360" w:lineRule="auto"/>
      </w:pPr>
      <w:bookmarkStart w:id="40" w:name="_Toc441092284"/>
      <w:r>
        <w:t>Phân quyền</w:t>
      </w:r>
      <w:bookmarkEnd w:id="40"/>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2364F9" w:rsidRPr="002364F9" w14:paraId="23DC0FEF" w14:textId="77777777" w:rsidTr="00E91F02">
        <w:tc>
          <w:tcPr>
            <w:tcW w:w="4111" w:type="dxa"/>
          </w:tcPr>
          <w:p w14:paraId="6A652CBC" w14:textId="77777777" w:rsidR="002364F9" w:rsidRPr="00E91F02" w:rsidRDefault="002364F9" w:rsidP="00C05B9F">
            <w:pPr>
              <w:ind w:firstLine="34"/>
              <w:rPr>
                <w:sz w:val="26"/>
                <w:szCs w:val="26"/>
              </w:rPr>
            </w:pPr>
            <w:r w:rsidRPr="00E91F02">
              <w:rPr>
                <w:sz w:val="26"/>
                <w:szCs w:val="26"/>
              </w:rPr>
              <w:t>Tác nhân</w:t>
            </w:r>
          </w:p>
        </w:tc>
        <w:tc>
          <w:tcPr>
            <w:tcW w:w="4678" w:type="dxa"/>
          </w:tcPr>
          <w:p w14:paraId="46722401" w14:textId="77777777" w:rsidR="002364F9" w:rsidRPr="002364F9" w:rsidRDefault="002364F9" w:rsidP="00C05B9F">
            <w:pPr>
              <w:ind w:firstLine="38"/>
              <w:rPr>
                <w:sz w:val="26"/>
                <w:szCs w:val="26"/>
              </w:rPr>
            </w:pPr>
            <w:r w:rsidRPr="002364F9">
              <w:rPr>
                <w:sz w:val="26"/>
                <w:szCs w:val="26"/>
              </w:rPr>
              <w:t>Quản lý</w:t>
            </w:r>
          </w:p>
        </w:tc>
      </w:tr>
      <w:tr w:rsidR="002364F9" w:rsidRPr="002364F9" w14:paraId="5420650F" w14:textId="77777777" w:rsidTr="00E91F02">
        <w:tc>
          <w:tcPr>
            <w:tcW w:w="4111" w:type="dxa"/>
          </w:tcPr>
          <w:p w14:paraId="4C5C07EF" w14:textId="77777777" w:rsidR="002364F9" w:rsidRPr="00E91F02" w:rsidRDefault="002364F9" w:rsidP="00C05B9F">
            <w:pPr>
              <w:ind w:firstLine="34"/>
              <w:rPr>
                <w:sz w:val="26"/>
                <w:szCs w:val="26"/>
              </w:rPr>
            </w:pPr>
            <w:r w:rsidRPr="00E91F02">
              <w:rPr>
                <w:sz w:val="26"/>
                <w:szCs w:val="26"/>
              </w:rPr>
              <w:t>Mục đích</w:t>
            </w:r>
          </w:p>
        </w:tc>
        <w:tc>
          <w:tcPr>
            <w:tcW w:w="4678" w:type="dxa"/>
          </w:tcPr>
          <w:p w14:paraId="01A939F0" w14:textId="77777777" w:rsidR="002364F9" w:rsidRPr="002364F9" w:rsidRDefault="002364F9" w:rsidP="00C05B9F">
            <w:pPr>
              <w:ind w:firstLine="38"/>
              <w:rPr>
                <w:sz w:val="26"/>
                <w:szCs w:val="26"/>
              </w:rPr>
            </w:pPr>
            <w:r w:rsidRPr="002364F9">
              <w:rPr>
                <w:sz w:val="26"/>
                <w:szCs w:val="26"/>
              </w:rPr>
              <w:t>Phân chia quyền hạn sử dụng phần mềm cho người dùng.</w:t>
            </w:r>
          </w:p>
        </w:tc>
      </w:tr>
      <w:tr w:rsidR="002364F9" w:rsidRPr="002364F9" w14:paraId="05D844E3" w14:textId="77777777" w:rsidTr="00E91F02">
        <w:trPr>
          <w:trHeight w:val="440"/>
        </w:trPr>
        <w:tc>
          <w:tcPr>
            <w:tcW w:w="4111" w:type="dxa"/>
          </w:tcPr>
          <w:p w14:paraId="79D1C51E" w14:textId="77777777" w:rsidR="002364F9" w:rsidRPr="00E91F02" w:rsidRDefault="002364F9" w:rsidP="00C05B9F">
            <w:pPr>
              <w:ind w:firstLine="34"/>
              <w:rPr>
                <w:sz w:val="26"/>
                <w:szCs w:val="26"/>
              </w:rPr>
            </w:pPr>
            <w:r w:rsidRPr="00E91F02">
              <w:rPr>
                <w:sz w:val="26"/>
                <w:szCs w:val="26"/>
              </w:rPr>
              <w:t>Dòng sự kiện chính</w:t>
            </w:r>
          </w:p>
        </w:tc>
        <w:tc>
          <w:tcPr>
            <w:tcW w:w="4678" w:type="dxa"/>
          </w:tcPr>
          <w:p w14:paraId="7F83FEF0" w14:textId="77777777" w:rsidR="002364F9" w:rsidRPr="002364F9" w:rsidRDefault="002364F9" w:rsidP="00C05B9F">
            <w:pPr>
              <w:ind w:firstLine="38"/>
              <w:rPr>
                <w:sz w:val="26"/>
                <w:szCs w:val="26"/>
              </w:rPr>
            </w:pPr>
            <w:r w:rsidRPr="002364F9">
              <w:rPr>
                <w:sz w:val="26"/>
                <w:szCs w:val="26"/>
              </w:rPr>
              <w:t xml:space="preserve">Vào mục Quản lý phân quyền, chọn phòng ban ở danh sách phòng ban và đánh dấu </w:t>
            </w:r>
            <w:r w:rsidRPr="002364F9">
              <w:rPr>
                <w:sz w:val="26"/>
                <w:szCs w:val="26"/>
              </w:rPr>
              <w:lastRenderedPageBreak/>
              <w:t>quyền hạn có thể sử dụng của phòng ban đó ở danh sách quyền và nhân nút “Lưu”.</w:t>
            </w:r>
          </w:p>
        </w:tc>
      </w:tr>
      <w:tr w:rsidR="002364F9" w:rsidRPr="002364F9" w14:paraId="64DE4CB8" w14:textId="77777777" w:rsidTr="00E91F02">
        <w:trPr>
          <w:trHeight w:val="433"/>
        </w:trPr>
        <w:tc>
          <w:tcPr>
            <w:tcW w:w="4111" w:type="dxa"/>
          </w:tcPr>
          <w:p w14:paraId="54D76A24" w14:textId="77777777" w:rsidR="002364F9" w:rsidRPr="00E91F02" w:rsidRDefault="002364F9" w:rsidP="00C05B9F">
            <w:pPr>
              <w:ind w:firstLine="34"/>
              <w:rPr>
                <w:sz w:val="26"/>
                <w:szCs w:val="26"/>
              </w:rPr>
            </w:pPr>
            <w:r w:rsidRPr="00E91F02">
              <w:rPr>
                <w:sz w:val="26"/>
                <w:szCs w:val="26"/>
              </w:rPr>
              <w:lastRenderedPageBreak/>
              <w:t>Dòng sự kiện khác</w:t>
            </w:r>
          </w:p>
        </w:tc>
        <w:tc>
          <w:tcPr>
            <w:tcW w:w="4678" w:type="dxa"/>
          </w:tcPr>
          <w:p w14:paraId="670FD153" w14:textId="77777777" w:rsidR="002364F9" w:rsidRPr="002364F9" w:rsidRDefault="002364F9" w:rsidP="00C05B9F">
            <w:pPr>
              <w:ind w:firstLine="38"/>
              <w:rPr>
                <w:sz w:val="26"/>
                <w:szCs w:val="26"/>
              </w:rPr>
            </w:pPr>
            <w:r w:rsidRPr="002364F9">
              <w:rPr>
                <w:sz w:val="26"/>
                <w:szCs w:val="26"/>
              </w:rPr>
              <w:t>Không có.</w:t>
            </w:r>
          </w:p>
        </w:tc>
      </w:tr>
      <w:tr w:rsidR="002364F9" w:rsidRPr="002364F9" w14:paraId="6147995D" w14:textId="77777777" w:rsidTr="00E91F02">
        <w:tc>
          <w:tcPr>
            <w:tcW w:w="4111" w:type="dxa"/>
          </w:tcPr>
          <w:p w14:paraId="3F321A71" w14:textId="77777777" w:rsidR="002364F9" w:rsidRPr="00E91F02" w:rsidRDefault="002364F9" w:rsidP="00C05B9F">
            <w:pPr>
              <w:ind w:firstLine="34"/>
              <w:rPr>
                <w:sz w:val="26"/>
                <w:szCs w:val="26"/>
              </w:rPr>
            </w:pPr>
            <w:r w:rsidRPr="00E91F02">
              <w:rPr>
                <w:sz w:val="26"/>
                <w:szCs w:val="26"/>
              </w:rPr>
              <w:t>Các yêu cầu đặc biệt</w:t>
            </w:r>
          </w:p>
        </w:tc>
        <w:tc>
          <w:tcPr>
            <w:tcW w:w="4678" w:type="dxa"/>
          </w:tcPr>
          <w:p w14:paraId="002D349A" w14:textId="77777777" w:rsidR="002364F9" w:rsidRPr="002364F9" w:rsidRDefault="002364F9" w:rsidP="00C05B9F">
            <w:pPr>
              <w:ind w:firstLine="38"/>
              <w:rPr>
                <w:sz w:val="26"/>
                <w:szCs w:val="26"/>
              </w:rPr>
            </w:pPr>
            <w:r w:rsidRPr="002364F9">
              <w:rPr>
                <w:sz w:val="26"/>
                <w:szCs w:val="26"/>
              </w:rPr>
              <w:t>Không có.</w:t>
            </w:r>
          </w:p>
        </w:tc>
      </w:tr>
      <w:tr w:rsidR="002364F9" w:rsidRPr="002364F9" w14:paraId="7BD45B02" w14:textId="77777777" w:rsidTr="00E91F02">
        <w:tc>
          <w:tcPr>
            <w:tcW w:w="4111" w:type="dxa"/>
          </w:tcPr>
          <w:p w14:paraId="12D35F14" w14:textId="77777777" w:rsidR="002364F9" w:rsidRPr="00E91F02" w:rsidRDefault="002364F9" w:rsidP="00C05B9F">
            <w:pPr>
              <w:ind w:firstLine="34"/>
              <w:rPr>
                <w:sz w:val="26"/>
                <w:szCs w:val="26"/>
              </w:rPr>
            </w:pPr>
            <w:r w:rsidRPr="00E91F02">
              <w:rPr>
                <w:sz w:val="26"/>
                <w:szCs w:val="26"/>
              </w:rPr>
              <w:t>Trạng thái hệ thống khi bắt đầu thực hiện Use-case</w:t>
            </w:r>
          </w:p>
        </w:tc>
        <w:tc>
          <w:tcPr>
            <w:tcW w:w="4678" w:type="dxa"/>
          </w:tcPr>
          <w:p w14:paraId="51F33F68" w14:textId="77777777" w:rsidR="002364F9" w:rsidRPr="002364F9" w:rsidRDefault="002364F9" w:rsidP="00C05B9F">
            <w:pPr>
              <w:ind w:firstLine="38"/>
              <w:rPr>
                <w:sz w:val="26"/>
                <w:szCs w:val="26"/>
              </w:rPr>
            </w:pPr>
            <w:r w:rsidRPr="002364F9">
              <w:rPr>
                <w:sz w:val="26"/>
                <w:szCs w:val="26"/>
              </w:rPr>
              <w:t>Người dùng phải đăng nhập được vào hệ thống và có quyền sử dụng chức năng này.</w:t>
            </w:r>
          </w:p>
        </w:tc>
      </w:tr>
      <w:tr w:rsidR="002364F9" w:rsidRPr="002364F9" w14:paraId="2054E729" w14:textId="77777777" w:rsidTr="00E91F02">
        <w:tc>
          <w:tcPr>
            <w:tcW w:w="4111" w:type="dxa"/>
          </w:tcPr>
          <w:p w14:paraId="1CB460F4" w14:textId="77777777" w:rsidR="002364F9" w:rsidRPr="00E91F02" w:rsidRDefault="002364F9" w:rsidP="00C05B9F">
            <w:pPr>
              <w:ind w:firstLine="34"/>
              <w:rPr>
                <w:sz w:val="26"/>
                <w:szCs w:val="26"/>
              </w:rPr>
            </w:pPr>
            <w:r w:rsidRPr="00E91F02">
              <w:rPr>
                <w:sz w:val="26"/>
                <w:szCs w:val="26"/>
              </w:rPr>
              <w:t>Trạng thái hệ thống sau khi thực hiện Use-case</w:t>
            </w:r>
          </w:p>
        </w:tc>
        <w:tc>
          <w:tcPr>
            <w:tcW w:w="4678" w:type="dxa"/>
          </w:tcPr>
          <w:p w14:paraId="4EF8229E" w14:textId="77777777" w:rsidR="002364F9" w:rsidRPr="002364F9" w:rsidRDefault="002364F9" w:rsidP="00C05B9F">
            <w:pPr>
              <w:ind w:firstLine="38"/>
              <w:rPr>
                <w:sz w:val="26"/>
                <w:szCs w:val="26"/>
              </w:rPr>
            </w:pPr>
            <w:r w:rsidRPr="002364F9">
              <w:rPr>
                <w:sz w:val="26"/>
                <w:szCs w:val="26"/>
              </w:rPr>
              <w:t>Xác định được quyền sử dụng của từng người dùng thuộc phòng ban tương ứng.</w:t>
            </w:r>
          </w:p>
        </w:tc>
      </w:tr>
      <w:tr w:rsidR="002364F9" w:rsidRPr="002364F9" w14:paraId="4DA109CF" w14:textId="77777777" w:rsidTr="00E91F02">
        <w:tc>
          <w:tcPr>
            <w:tcW w:w="4111" w:type="dxa"/>
          </w:tcPr>
          <w:p w14:paraId="7434C89D" w14:textId="77777777" w:rsidR="002364F9" w:rsidRPr="00E91F02" w:rsidRDefault="002364F9" w:rsidP="00C05B9F">
            <w:pPr>
              <w:ind w:firstLine="34"/>
              <w:rPr>
                <w:sz w:val="26"/>
                <w:szCs w:val="26"/>
              </w:rPr>
            </w:pPr>
            <w:r w:rsidRPr="00E91F02">
              <w:rPr>
                <w:sz w:val="26"/>
                <w:szCs w:val="26"/>
              </w:rPr>
              <w:t>Điểm mở rộng</w:t>
            </w:r>
          </w:p>
        </w:tc>
        <w:tc>
          <w:tcPr>
            <w:tcW w:w="4678" w:type="dxa"/>
          </w:tcPr>
          <w:p w14:paraId="28011C22" w14:textId="77777777" w:rsidR="002364F9" w:rsidRPr="002364F9" w:rsidRDefault="002364F9" w:rsidP="00C05B9F">
            <w:pPr>
              <w:ind w:firstLine="38"/>
              <w:rPr>
                <w:sz w:val="26"/>
                <w:szCs w:val="26"/>
              </w:rPr>
            </w:pPr>
            <w:r w:rsidRPr="002364F9">
              <w:rPr>
                <w:sz w:val="26"/>
                <w:szCs w:val="26"/>
              </w:rPr>
              <w:t>Không có.</w:t>
            </w:r>
          </w:p>
        </w:tc>
      </w:tr>
    </w:tbl>
    <w:p w14:paraId="76B93338" w14:textId="77777777" w:rsidR="002364F9" w:rsidRPr="002364F9" w:rsidRDefault="002364F9" w:rsidP="00C05B9F">
      <w:pPr>
        <w:rPr>
          <w:lang w:val="x-none"/>
        </w:rPr>
      </w:pPr>
    </w:p>
    <w:p w14:paraId="037D6BDE" w14:textId="102F175C" w:rsidR="00327074" w:rsidRDefault="0095697F" w:rsidP="00C05B9F">
      <w:pPr>
        <w:pStyle w:val="Heading3"/>
        <w:spacing w:line="360" w:lineRule="auto"/>
      </w:pPr>
      <w:bookmarkStart w:id="41" w:name="_Toc441092285"/>
      <w:r>
        <w:t>Sao lưu/Phục hồi</w:t>
      </w:r>
      <w:bookmarkEnd w:id="41"/>
    </w:p>
    <w:p w14:paraId="5B66C20B" w14:textId="0632ACD3" w:rsidR="0095697F" w:rsidRDefault="0095697F" w:rsidP="00C05B9F">
      <w:pPr>
        <w:pStyle w:val="Heading4"/>
      </w:pPr>
      <w:r>
        <w:t>Sao lưu</w:t>
      </w:r>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2364F9" w:rsidRPr="002364F9" w14:paraId="69E8E901" w14:textId="77777777" w:rsidTr="00E91F02">
        <w:tc>
          <w:tcPr>
            <w:tcW w:w="4111" w:type="dxa"/>
          </w:tcPr>
          <w:p w14:paraId="4F1F4FC4" w14:textId="77777777" w:rsidR="002364F9" w:rsidRPr="00E91F02" w:rsidRDefault="002364F9" w:rsidP="00C05B9F">
            <w:pPr>
              <w:ind w:firstLine="34"/>
              <w:rPr>
                <w:sz w:val="26"/>
                <w:szCs w:val="26"/>
              </w:rPr>
            </w:pPr>
            <w:r w:rsidRPr="00E91F02">
              <w:rPr>
                <w:sz w:val="26"/>
                <w:szCs w:val="26"/>
              </w:rPr>
              <w:t>Tác nhân</w:t>
            </w:r>
          </w:p>
        </w:tc>
        <w:tc>
          <w:tcPr>
            <w:tcW w:w="4678" w:type="dxa"/>
          </w:tcPr>
          <w:p w14:paraId="7F43DFAD" w14:textId="77777777" w:rsidR="002364F9" w:rsidRPr="002364F9" w:rsidRDefault="002364F9" w:rsidP="00C05B9F">
            <w:pPr>
              <w:ind w:firstLine="38"/>
              <w:rPr>
                <w:sz w:val="26"/>
                <w:szCs w:val="26"/>
              </w:rPr>
            </w:pPr>
            <w:r w:rsidRPr="002364F9">
              <w:rPr>
                <w:sz w:val="26"/>
                <w:szCs w:val="26"/>
              </w:rPr>
              <w:t>Quản lý</w:t>
            </w:r>
          </w:p>
        </w:tc>
      </w:tr>
      <w:tr w:rsidR="002364F9" w:rsidRPr="002364F9" w14:paraId="123C0AB0" w14:textId="77777777" w:rsidTr="00E91F02">
        <w:tc>
          <w:tcPr>
            <w:tcW w:w="4111" w:type="dxa"/>
          </w:tcPr>
          <w:p w14:paraId="273FC0A1" w14:textId="77777777" w:rsidR="002364F9" w:rsidRPr="00E91F02" w:rsidRDefault="002364F9" w:rsidP="00C05B9F">
            <w:pPr>
              <w:ind w:firstLine="34"/>
              <w:rPr>
                <w:sz w:val="26"/>
                <w:szCs w:val="26"/>
              </w:rPr>
            </w:pPr>
            <w:r w:rsidRPr="00E91F02">
              <w:rPr>
                <w:sz w:val="26"/>
                <w:szCs w:val="26"/>
              </w:rPr>
              <w:t>Mục đích</w:t>
            </w:r>
          </w:p>
        </w:tc>
        <w:tc>
          <w:tcPr>
            <w:tcW w:w="4678" w:type="dxa"/>
          </w:tcPr>
          <w:p w14:paraId="53CD9E3A" w14:textId="77777777" w:rsidR="002364F9" w:rsidRPr="002364F9" w:rsidRDefault="002364F9" w:rsidP="00C05B9F">
            <w:pPr>
              <w:ind w:firstLine="38"/>
              <w:rPr>
                <w:sz w:val="26"/>
                <w:szCs w:val="26"/>
              </w:rPr>
            </w:pPr>
            <w:r w:rsidRPr="002364F9">
              <w:rPr>
                <w:sz w:val="26"/>
                <w:szCs w:val="26"/>
              </w:rPr>
              <w:t>Sao lưu cơ sở dữ liệu</w:t>
            </w:r>
          </w:p>
        </w:tc>
      </w:tr>
      <w:tr w:rsidR="002364F9" w:rsidRPr="002364F9" w14:paraId="748D0099" w14:textId="77777777" w:rsidTr="00E91F02">
        <w:trPr>
          <w:trHeight w:val="440"/>
        </w:trPr>
        <w:tc>
          <w:tcPr>
            <w:tcW w:w="4111" w:type="dxa"/>
          </w:tcPr>
          <w:p w14:paraId="2472BFD5" w14:textId="77777777" w:rsidR="002364F9" w:rsidRPr="00E91F02" w:rsidRDefault="002364F9" w:rsidP="00C05B9F">
            <w:pPr>
              <w:ind w:firstLine="34"/>
              <w:rPr>
                <w:sz w:val="26"/>
                <w:szCs w:val="26"/>
              </w:rPr>
            </w:pPr>
            <w:r w:rsidRPr="00E91F02">
              <w:rPr>
                <w:sz w:val="26"/>
                <w:szCs w:val="26"/>
              </w:rPr>
              <w:t>Dòng sự kiện chính</w:t>
            </w:r>
          </w:p>
        </w:tc>
        <w:tc>
          <w:tcPr>
            <w:tcW w:w="4678" w:type="dxa"/>
          </w:tcPr>
          <w:p w14:paraId="61360334" w14:textId="77777777" w:rsidR="002364F9" w:rsidRPr="002364F9" w:rsidRDefault="002364F9" w:rsidP="00C05B9F">
            <w:pPr>
              <w:pStyle w:val="ListParagraph"/>
              <w:numPr>
                <w:ilvl w:val="0"/>
                <w:numId w:val="22"/>
              </w:numPr>
              <w:suppressAutoHyphens w:val="0"/>
              <w:spacing w:before="0" w:after="160"/>
              <w:ind w:left="322" w:hanging="322"/>
              <w:contextualSpacing/>
              <w:jc w:val="left"/>
              <w:rPr>
                <w:sz w:val="26"/>
                <w:szCs w:val="26"/>
                <w:lang w:val="en-GB"/>
              </w:rPr>
            </w:pPr>
            <w:r w:rsidRPr="002364F9">
              <w:rPr>
                <w:sz w:val="26"/>
                <w:szCs w:val="26"/>
                <w:lang w:val="en-GB"/>
              </w:rPr>
              <w:t>Vào mục Hệ thống nhấn nút “Sao lưu”.</w:t>
            </w:r>
          </w:p>
          <w:p w14:paraId="7025BDE6" w14:textId="77777777" w:rsidR="002364F9" w:rsidRPr="002364F9" w:rsidRDefault="002364F9" w:rsidP="00C05B9F">
            <w:pPr>
              <w:pStyle w:val="ListParagraph"/>
              <w:numPr>
                <w:ilvl w:val="0"/>
                <w:numId w:val="22"/>
              </w:numPr>
              <w:suppressAutoHyphens w:val="0"/>
              <w:spacing w:before="0" w:after="160"/>
              <w:ind w:left="322" w:hanging="322"/>
              <w:contextualSpacing/>
              <w:jc w:val="left"/>
              <w:rPr>
                <w:sz w:val="26"/>
                <w:szCs w:val="26"/>
                <w:lang w:val="en-GB"/>
              </w:rPr>
            </w:pPr>
            <w:r w:rsidRPr="002364F9">
              <w:rPr>
                <w:sz w:val="26"/>
                <w:szCs w:val="26"/>
                <w:lang w:val="en-GB"/>
              </w:rPr>
              <w:t>Chọn đường dẫn cho file</w:t>
            </w:r>
          </w:p>
          <w:p w14:paraId="72F322DA" w14:textId="77777777" w:rsidR="002364F9" w:rsidRPr="002364F9" w:rsidRDefault="002364F9" w:rsidP="00C05B9F">
            <w:pPr>
              <w:pStyle w:val="ListParagraph"/>
              <w:numPr>
                <w:ilvl w:val="0"/>
                <w:numId w:val="22"/>
              </w:numPr>
              <w:suppressAutoHyphens w:val="0"/>
              <w:spacing w:before="0" w:after="160"/>
              <w:ind w:left="322" w:hanging="322"/>
              <w:contextualSpacing/>
              <w:jc w:val="left"/>
              <w:rPr>
                <w:sz w:val="26"/>
                <w:szCs w:val="26"/>
              </w:rPr>
            </w:pPr>
            <w:r w:rsidRPr="002364F9">
              <w:rPr>
                <w:sz w:val="26"/>
                <w:szCs w:val="26"/>
                <w:lang w:val="en-GB"/>
              </w:rPr>
              <w:t>Hệ thống lưu dữ liệu ra file .bak và thông báo thành công.</w:t>
            </w:r>
          </w:p>
        </w:tc>
      </w:tr>
      <w:tr w:rsidR="002364F9" w:rsidRPr="002364F9" w14:paraId="1F6D4361" w14:textId="77777777" w:rsidTr="00E91F02">
        <w:trPr>
          <w:trHeight w:val="433"/>
        </w:trPr>
        <w:tc>
          <w:tcPr>
            <w:tcW w:w="4111" w:type="dxa"/>
          </w:tcPr>
          <w:p w14:paraId="605CF414" w14:textId="77777777" w:rsidR="002364F9" w:rsidRPr="00E91F02" w:rsidRDefault="002364F9" w:rsidP="00C05B9F">
            <w:pPr>
              <w:ind w:firstLine="34"/>
              <w:rPr>
                <w:sz w:val="26"/>
                <w:szCs w:val="26"/>
              </w:rPr>
            </w:pPr>
            <w:r w:rsidRPr="00E91F02">
              <w:rPr>
                <w:sz w:val="26"/>
                <w:szCs w:val="26"/>
              </w:rPr>
              <w:t>Dòng sự kiện khác</w:t>
            </w:r>
          </w:p>
        </w:tc>
        <w:tc>
          <w:tcPr>
            <w:tcW w:w="4678" w:type="dxa"/>
          </w:tcPr>
          <w:p w14:paraId="690C7EE7" w14:textId="77777777" w:rsidR="002364F9" w:rsidRPr="002364F9" w:rsidRDefault="002364F9" w:rsidP="00C05B9F">
            <w:pPr>
              <w:ind w:firstLine="38"/>
              <w:rPr>
                <w:sz w:val="26"/>
                <w:szCs w:val="26"/>
              </w:rPr>
            </w:pPr>
            <w:r w:rsidRPr="002364F9">
              <w:rPr>
                <w:sz w:val="26"/>
                <w:szCs w:val="26"/>
              </w:rPr>
              <w:t>Không có.</w:t>
            </w:r>
          </w:p>
        </w:tc>
      </w:tr>
      <w:tr w:rsidR="002364F9" w:rsidRPr="002364F9" w14:paraId="41D07F99" w14:textId="77777777" w:rsidTr="00E91F02">
        <w:tc>
          <w:tcPr>
            <w:tcW w:w="4111" w:type="dxa"/>
          </w:tcPr>
          <w:p w14:paraId="3DBEA373" w14:textId="77777777" w:rsidR="002364F9" w:rsidRPr="00E91F02" w:rsidRDefault="002364F9" w:rsidP="00C05B9F">
            <w:pPr>
              <w:ind w:firstLine="34"/>
              <w:rPr>
                <w:sz w:val="26"/>
                <w:szCs w:val="26"/>
              </w:rPr>
            </w:pPr>
            <w:r w:rsidRPr="00E91F02">
              <w:rPr>
                <w:sz w:val="26"/>
                <w:szCs w:val="26"/>
              </w:rPr>
              <w:t>Các yêu cầu đặc biệt</w:t>
            </w:r>
          </w:p>
        </w:tc>
        <w:tc>
          <w:tcPr>
            <w:tcW w:w="4678" w:type="dxa"/>
          </w:tcPr>
          <w:p w14:paraId="559149FE" w14:textId="77777777" w:rsidR="002364F9" w:rsidRPr="002364F9" w:rsidRDefault="002364F9" w:rsidP="00C05B9F">
            <w:pPr>
              <w:ind w:firstLine="38"/>
              <w:rPr>
                <w:sz w:val="26"/>
                <w:szCs w:val="26"/>
              </w:rPr>
            </w:pPr>
            <w:r w:rsidRPr="002364F9">
              <w:rPr>
                <w:sz w:val="26"/>
                <w:szCs w:val="26"/>
              </w:rPr>
              <w:t>Không có.</w:t>
            </w:r>
          </w:p>
        </w:tc>
      </w:tr>
      <w:tr w:rsidR="002364F9" w:rsidRPr="002364F9" w14:paraId="3C89FBDA" w14:textId="77777777" w:rsidTr="00E91F02">
        <w:tc>
          <w:tcPr>
            <w:tcW w:w="4111" w:type="dxa"/>
          </w:tcPr>
          <w:p w14:paraId="76BBE0C1" w14:textId="77777777" w:rsidR="002364F9" w:rsidRPr="00E91F02" w:rsidRDefault="002364F9" w:rsidP="00C05B9F">
            <w:pPr>
              <w:ind w:firstLine="34"/>
              <w:rPr>
                <w:sz w:val="26"/>
                <w:szCs w:val="26"/>
              </w:rPr>
            </w:pPr>
            <w:r w:rsidRPr="00E91F02">
              <w:rPr>
                <w:sz w:val="26"/>
                <w:szCs w:val="26"/>
              </w:rPr>
              <w:t>Trạng thái hệ thống khi bắt đầu thực hiện Use-case</w:t>
            </w:r>
          </w:p>
        </w:tc>
        <w:tc>
          <w:tcPr>
            <w:tcW w:w="4678" w:type="dxa"/>
          </w:tcPr>
          <w:p w14:paraId="20AA3397" w14:textId="77777777" w:rsidR="002364F9" w:rsidRPr="002364F9" w:rsidRDefault="002364F9" w:rsidP="00C05B9F">
            <w:pPr>
              <w:ind w:firstLine="38"/>
              <w:rPr>
                <w:sz w:val="26"/>
                <w:szCs w:val="26"/>
              </w:rPr>
            </w:pPr>
            <w:r w:rsidRPr="002364F9">
              <w:rPr>
                <w:sz w:val="26"/>
                <w:szCs w:val="26"/>
              </w:rPr>
              <w:t>Người dùng phải đăng nhập được vào hệ thống và có quyền sử dụng chức năng này.</w:t>
            </w:r>
          </w:p>
        </w:tc>
      </w:tr>
      <w:tr w:rsidR="002364F9" w:rsidRPr="002364F9" w14:paraId="12A7E444" w14:textId="77777777" w:rsidTr="00E91F02">
        <w:tc>
          <w:tcPr>
            <w:tcW w:w="4111" w:type="dxa"/>
          </w:tcPr>
          <w:p w14:paraId="148FA56D" w14:textId="77777777" w:rsidR="002364F9" w:rsidRPr="00E91F02" w:rsidRDefault="002364F9" w:rsidP="00C05B9F">
            <w:pPr>
              <w:ind w:firstLine="34"/>
              <w:rPr>
                <w:sz w:val="26"/>
                <w:szCs w:val="26"/>
              </w:rPr>
            </w:pPr>
            <w:r w:rsidRPr="00E91F02">
              <w:rPr>
                <w:sz w:val="26"/>
                <w:szCs w:val="26"/>
              </w:rPr>
              <w:lastRenderedPageBreak/>
              <w:t>Trạng thái hệ thống sau khi thực hiện Use-case</w:t>
            </w:r>
          </w:p>
        </w:tc>
        <w:tc>
          <w:tcPr>
            <w:tcW w:w="4678" w:type="dxa"/>
          </w:tcPr>
          <w:p w14:paraId="65CA0828" w14:textId="77777777" w:rsidR="002364F9" w:rsidRPr="002364F9" w:rsidRDefault="002364F9" w:rsidP="00C05B9F">
            <w:pPr>
              <w:ind w:firstLine="38"/>
              <w:rPr>
                <w:sz w:val="26"/>
                <w:szCs w:val="26"/>
              </w:rPr>
            </w:pPr>
            <w:r w:rsidRPr="002364F9">
              <w:rPr>
                <w:sz w:val="26"/>
                <w:szCs w:val="26"/>
              </w:rPr>
              <w:t>Hệ thống sao lưu dữ liệu ra file .bak</w:t>
            </w:r>
          </w:p>
        </w:tc>
      </w:tr>
      <w:tr w:rsidR="002364F9" w:rsidRPr="002364F9" w14:paraId="6FD54694" w14:textId="77777777" w:rsidTr="00E91F02">
        <w:tc>
          <w:tcPr>
            <w:tcW w:w="4111" w:type="dxa"/>
          </w:tcPr>
          <w:p w14:paraId="4DECB03C" w14:textId="77777777" w:rsidR="002364F9" w:rsidRPr="00E91F02" w:rsidRDefault="002364F9" w:rsidP="00C05B9F">
            <w:pPr>
              <w:ind w:firstLine="34"/>
              <w:rPr>
                <w:sz w:val="26"/>
                <w:szCs w:val="26"/>
              </w:rPr>
            </w:pPr>
            <w:r w:rsidRPr="00E91F02">
              <w:rPr>
                <w:sz w:val="26"/>
                <w:szCs w:val="26"/>
              </w:rPr>
              <w:t>Điểm mở rộng</w:t>
            </w:r>
          </w:p>
        </w:tc>
        <w:tc>
          <w:tcPr>
            <w:tcW w:w="4678" w:type="dxa"/>
          </w:tcPr>
          <w:p w14:paraId="0C31DC18" w14:textId="77777777" w:rsidR="002364F9" w:rsidRPr="002364F9" w:rsidRDefault="002364F9" w:rsidP="00C05B9F">
            <w:pPr>
              <w:ind w:firstLine="38"/>
              <w:rPr>
                <w:sz w:val="26"/>
                <w:szCs w:val="26"/>
              </w:rPr>
            </w:pPr>
            <w:r w:rsidRPr="002364F9">
              <w:rPr>
                <w:sz w:val="26"/>
                <w:szCs w:val="26"/>
              </w:rPr>
              <w:t>Không có.</w:t>
            </w:r>
          </w:p>
        </w:tc>
      </w:tr>
    </w:tbl>
    <w:p w14:paraId="1F9D5723" w14:textId="77777777" w:rsidR="002364F9" w:rsidRPr="002364F9" w:rsidRDefault="002364F9" w:rsidP="00C05B9F"/>
    <w:p w14:paraId="799FE575" w14:textId="6AA4B108" w:rsidR="0095697F" w:rsidRDefault="0095697F" w:rsidP="00C05B9F">
      <w:pPr>
        <w:pStyle w:val="Heading4"/>
      </w:pPr>
      <w:r>
        <w:t>Phục hồi</w:t>
      </w:r>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678"/>
      </w:tblGrid>
      <w:tr w:rsidR="002364F9" w:rsidRPr="002364F9" w14:paraId="4EFAA967" w14:textId="77777777" w:rsidTr="00E91F02">
        <w:tc>
          <w:tcPr>
            <w:tcW w:w="4111" w:type="dxa"/>
          </w:tcPr>
          <w:p w14:paraId="264C0D88" w14:textId="77777777" w:rsidR="002364F9" w:rsidRPr="00E91F02" w:rsidRDefault="002364F9" w:rsidP="00C05B9F">
            <w:pPr>
              <w:ind w:firstLine="34"/>
              <w:rPr>
                <w:sz w:val="26"/>
                <w:szCs w:val="26"/>
              </w:rPr>
            </w:pPr>
            <w:r w:rsidRPr="00E91F02">
              <w:rPr>
                <w:sz w:val="26"/>
                <w:szCs w:val="26"/>
              </w:rPr>
              <w:t>Tác nhân</w:t>
            </w:r>
          </w:p>
        </w:tc>
        <w:tc>
          <w:tcPr>
            <w:tcW w:w="4678" w:type="dxa"/>
          </w:tcPr>
          <w:p w14:paraId="4EAFF299" w14:textId="77777777" w:rsidR="002364F9" w:rsidRPr="002364F9" w:rsidRDefault="002364F9" w:rsidP="00C05B9F">
            <w:pPr>
              <w:ind w:firstLine="38"/>
              <w:rPr>
                <w:sz w:val="26"/>
                <w:szCs w:val="26"/>
              </w:rPr>
            </w:pPr>
            <w:r w:rsidRPr="002364F9">
              <w:rPr>
                <w:sz w:val="26"/>
                <w:szCs w:val="26"/>
              </w:rPr>
              <w:t>Quản lý</w:t>
            </w:r>
          </w:p>
        </w:tc>
      </w:tr>
      <w:tr w:rsidR="002364F9" w:rsidRPr="002364F9" w14:paraId="26CD8D04" w14:textId="77777777" w:rsidTr="00E91F02">
        <w:tc>
          <w:tcPr>
            <w:tcW w:w="4111" w:type="dxa"/>
          </w:tcPr>
          <w:p w14:paraId="0141BBC0" w14:textId="77777777" w:rsidR="002364F9" w:rsidRPr="00E91F02" w:rsidRDefault="002364F9" w:rsidP="00C05B9F">
            <w:pPr>
              <w:ind w:firstLine="34"/>
              <w:rPr>
                <w:sz w:val="26"/>
                <w:szCs w:val="26"/>
              </w:rPr>
            </w:pPr>
            <w:r w:rsidRPr="00E91F02">
              <w:rPr>
                <w:sz w:val="26"/>
                <w:szCs w:val="26"/>
              </w:rPr>
              <w:t>Mục đích</w:t>
            </w:r>
          </w:p>
        </w:tc>
        <w:tc>
          <w:tcPr>
            <w:tcW w:w="4678" w:type="dxa"/>
          </w:tcPr>
          <w:p w14:paraId="51CC545E" w14:textId="77777777" w:rsidR="002364F9" w:rsidRPr="002364F9" w:rsidRDefault="002364F9" w:rsidP="00C05B9F">
            <w:pPr>
              <w:ind w:firstLine="38"/>
              <w:rPr>
                <w:sz w:val="26"/>
                <w:szCs w:val="26"/>
              </w:rPr>
            </w:pPr>
            <w:r w:rsidRPr="002364F9">
              <w:rPr>
                <w:sz w:val="26"/>
                <w:szCs w:val="26"/>
              </w:rPr>
              <w:t>Phục hồi cơ sở dữ liệu</w:t>
            </w:r>
          </w:p>
        </w:tc>
      </w:tr>
      <w:tr w:rsidR="002364F9" w:rsidRPr="002364F9" w14:paraId="29402470" w14:textId="77777777" w:rsidTr="00E91F02">
        <w:trPr>
          <w:trHeight w:val="440"/>
        </w:trPr>
        <w:tc>
          <w:tcPr>
            <w:tcW w:w="4111" w:type="dxa"/>
          </w:tcPr>
          <w:p w14:paraId="36A7A2DA" w14:textId="77777777" w:rsidR="002364F9" w:rsidRPr="00E91F02" w:rsidRDefault="002364F9" w:rsidP="00C05B9F">
            <w:pPr>
              <w:ind w:firstLine="34"/>
              <w:rPr>
                <w:sz w:val="26"/>
                <w:szCs w:val="26"/>
              </w:rPr>
            </w:pPr>
            <w:r w:rsidRPr="00E91F02">
              <w:rPr>
                <w:sz w:val="26"/>
                <w:szCs w:val="26"/>
              </w:rPr>
              <w:t>Dòng sự kiện chính</w:t>
            </w:r>
          </w:p>
        </w:tc>
        <w:tc>
          <w:tcPr>
            <w:tcW w:w="4678" w:type="dxa"/>
          </w:tcPr>
          <w:p w14:paraId="581F5B36" w14:textId="77777777" w:rsidR="002364F9" w:rsidRPr="002364F9" w:rsidRDefault="002364F9" w:rsidP="00C05B9F">
            <w:pPr>
              <w:pStyle w:val="ListParagraph"/>
              <w:numPr>
                <w:ilvl w:val="0"/>
                <w:numId w:val="23"/>
              </w:numPr>
              <w:suppressAutoHyphens w:val="0"/>
              <w:spacing w:before="0" w:after="160"/>
              <w:ind w:left="322" w:hanging="322"/>
              <w:contextualSpacing/>
              <w:jc w:val="left"/>
              <w:rPr>
                <w:sz w:val="26"/>
                <w:szCs w:val="26"/>
                <w:lang w:val="en-GB"/>
              </w:rPr>
            </w:pPr>
            <w:r w:rsidRPr="002364F9">
              <w:rPr>
                <w:sz w:val="26"/>
                <w:szCs w:val="26"/>
                <w:lang w:val="en-GB"/>
              </w:rPr>
              <w:t>Vào mục Hệ thống nhấn nút “Phục hồi”.</w:t>
            </w:r>
          </w:p>
          <w:p w14:paraId="45FB1489" w14:textId="77777777" w:rsidR="002364F9" w:rsidRPr="002364F9" w:rsidRDefault="002364F9" w:rsidP="00C05B9F">
            <w:pPr>
              <w:pStyle w:val="ListParagraph"/>
              <w:numPr>
                <w:ilvl w:val="0"/>
                <w:numId w:val="23"/>
              </w:numPr>
              <w:suppressAutoHyphens w:val="0"/>
              <w:spacing w:before="0" w:after="160"/>
              <w:ind w:left="322" w:hanging="322"/>
              <w:contextualSpacing/>
              <w:jc w:val="left"/>
              <w:rPr>
                <w:sz w:val="26"/>
                <w:szCs w:val="26"/>
                <w:lang w:val="en-GB"/>
              </w:rPr>
            </w:pPr>
            <w:r w:rsidRPr="002364F9">
              <w:rPr>
                <w:sz w:val="26"/>
                <w:szCs w:val="26"/>
                <w:lang w:val="en-GB"/>
              </w:rPr>
              <w:t>Chọn đường dẫn tới file .bak</w:t>
            </w:r>
          </w:p>
          <w:p w14:paraId="4C4FB784" w14:textId="77777777" w:rsidR="002364F9" w:rsidRPr="002364F9" w:rsidRDefault="002364F9" w:rsidP="00C05B9F">
            <w:pPr>
              <w:pStyle w:val="ListParagraph"/>
              <w:numPr>
                <w:ilvl w:val="0"/>
                <w:numId w:val="23"/>
              </w:numPr>
              <w:suppressAutoHyphens w:val="0"/>
              <w:spacing w:before="0" w:after="160"/>
              <w:ind w:left="322" w:hanging="322"/>
              <w:contextualSpacing/>
              <w:jc w:val="left"/>
              <w:rPr>
                <w:sz w:val="26"/>
                <w:szCs w:val="26"/>
              </w:rPr>
            </w:pPr>
            <w:r w:rsidRPr="002364F9">
              <w:rPr>
                <w:sz w:val="26"/>
                <w:szCs w:val="26"/>
                <w:lang w:val="en-GB"/>
              </w:rPr>
              <w:t>Hệ thống phục hồi lại cơ sở dữ liệu.</w:t>
            </w:r>
          </w:p>
        </w:tc>
      </w:tr>
      <w:tr w:rsidR="002364F9" w:rsidRPr="002364F9" w14:paraId="4AA5583F" w14:textId="77777777" w:rsidTr="00E91F02">
        <w:trPr>
          <w:trHeight w:val="433"/>
        </w:trPr>
        <w:tc>
          <w:tcPr>
            <w:tcW w:w="4111" w:type="dxa"/>
          </w:tcPr>
          <w:p w14:paraId="1CC29C3B" w14:textId="77777777" w:rsidR="002364F9" w:rsidRPr="00E91F02" w:rsidRDefault="002364F9" w:rsidP="00C05B9F">
            <w:pPr>
              <w:ind w:firstLine="34"/>
              <w:rPr>
                <w:sz w:val="26"/>
                <w:szCs w:val="26"/>
              </w:rPr>
            </w:pPr>
            <w:r w:rsidRPr="00E91F02">
              <w:rPr>
                <w:sz w:val="26"/>
                <w:szCs w:val="26"/>
              </w:rPr>
              <w:t>Dòng sự kiện khác</w:t>
            </w:r>
          </w:p>
        </w:tc>
        <w:tc>
          <w:tcPr>
            <w:tcW w:w="4678" w:type="dxa"/>
          </w:tcPr>
          <w:p w14:paraId="70F0381B" w14:textId="77777777" w:rsidR="002364F9" w:rsidRPr="002364F9" w:rsidRDefault="002364F9" w:rsidP="00C05B9F">
            <w:pPr>
              <w:ind w:firstLine="38"/>
              <w:rPr>
                <w:sz w:val="26"/>
                <w:szCs w:val="26"/>
              </w:rPr>
            </w:pPr>
            <w:r w:rsidRPr="002364F9">
              <w:rPr>
                <w:sz w:val="26"/>
                <w:szCs w:val="26"/>
              </w:rPr>
              <w:t>Không có.</w:t>
            </w:r>
          </w:p>
        </w:tc>
      </w:tr>
      <w:tr w:rsidR="002364F9" w:rsidRPr="002364F9" w14:paraId="6AC32B9A" w14:textId="77777777" w:rsidTr="00E91F02">
        <w:tc>
          <w:tcPr>
            <w:tcW w:w="4111" w:type="dxa"/>
          </w:tcPr>
          <w:p w14:paraId="44374D37" w14:textId="77777777" w:rsidR="002364F9" w:rsidRPr="00E91F02" w:rsidRDefault="002364F9" w:rsidP="00C05B9F">
            <w:pPr>
              <w:ind w:firstLine="34"/>
              <w:rPr>
                <w:sz w:val="26"/>
                <w:szCs w:val="26"/>
              </w:rPr>
            </w:pPr>
            <w:r w:rsidRPr="00E91F02">
              <w:rPr>
                <w:sz w:val="26"/>
                <w:szCs w:val="26"/>
              </w:rPr>
              <w:t>Các yêu cầu đặc biệt</w:t>
            </w:r>
          </w:p>
        </w:tc>
        <w:tc>
          <w:tcPr>
            <w:tcW w:w="4678" w:type="dxa"/>
          </w:tcPr>
          <w:p w14:paraId="189A1924" w14:textId="77777777" w:rsidR="002364F9" w:rsidRPr="002364F9" w:rsidRDefault="002364F9" w:rsidP="00C05B9F">
            <w:pPr>
              <w:ind w:firstLine="38"/>
              <w:rPr>
                <w:sz w:val="26"/>
                <w:szCs w:val="26"/>
              </w:rPr>
            </w:pPr>
            <w:r w:rsidRPr="002364F9">
              <w:rPr>
                <w:sz w:val="26"/>
                <w:szCs w:val="26"/>
              </w:rPr>
              <w:t>Không có.</w:t>
            </w:r>
          </w:p>
        </w:tc>
      </w:tr>
      <w:tr w:rsidR="002364F9" w:rsidRPr="002364F9" w14:paraId="45DDEA1A" w14:textId="77777777" w:rsidTr="00E91F02">
        <w:tc>
          <w:tcPr>
            <w:tcW w:w="4111" w:type="dxa"/>
          </w:tcPr>
          <w:p w14:paraId="5C6CB59E" w14:textId="77777777" w:rsidR="002364F9" w:rsidRPr="00E91F02" w:rsidRDefault="002364F9" w:rsidP="00C05B9F">
            <w:pPr>
              <w:ind w:firstLine="34"/>
              <w:rPr>
                <w:sz w:val="26"/>
                <w:szCs w:val="26"/>
              </w:rPr>
            </w:pPr>
            <w:r w:rsidRPr="00E91F02">
              <w:rPr>
                <w:sz w:val="26"/>
                <w:szCs w:val="26"/>
              </w:rPr>
              <w:t>Trạng thái hệ thống khi bắt đầu thực hiện Use-case</w:t>
            </w:r>
          </w:p>
        </w:tc>
        <w:tc>
          <w:tcPr>
            <w:tcW w:w="4678" w:type="dxa"/>
          </w:tcPr>
          <w:p w14:paraId="51806635" w14:textId="77777777" w:rsidR="002364F9" w:rsidRPr="002364F9" w:rsidRDefault="002364F9" w:rsidP="00C05B9F">
            <w:pPr>
              <w:ind w:firstLine="38"/>
              <w:rPr>
                <w:sz w:val="26"/>
                <w:szCs w:val="26"/>
              </w:rPr>
            </w:pPr>
            <w:r w:rsidRPr="002364F9">
              <w:rPr>
                <w:sz w:val="26"/>
                <w:szCs w:val="26"/>
              </w:rPr>
              <w:t>Người dùng phải đăng nhập được vào hệ thống và có quyền sử dụng chức năng này.</w:t>
            </w:r>
          </w:p>
        </w:tc>
      </w:tr>
      <w:tr w:rsidR="002364F9" w:rsidRPr="002364F9" w14:paraId="0090571A" w14:textId="77777777" w:rsidTr="00E91F02">
        <w:tc>
          <w:tcPr>
            <w:tcW w:w="4111" w:type="dxa"/>
          </w:tcPr>
          <w:p w14:paraId="6D6AC208" w14:textId="77777777" w:rsidR="002364F9" w:rsidRPr="00E91F02" w:rsidRDefault="002364F9" w:rsidP="00C05B9F">
            <w:pPr>
              <w:ind w:firstLine="34"/>
              <w:rPr>
                <w:sz w:val="26"/>
                <w:szCs w:val="26"/>
              </w:rPr>
            </w:pPr>
            <w:r w:rsidRPr="00E91F02">
              <w:rPr>
                <w:sz w:val="26"/>
                <w:szCs w:val="26"/>
              </w:rPr>
              <w:t>Trạng thái hệ thống sau khi thực hiện Use-case</w:t>
            </w:r>
          </w:p>
        </w:tc>
        <w:tc>
          <w:tcPr>
            <w:tcW w:w="4678" w:type="dxa"/>
          </w:tcPr>
          <w:p w14:paraId="33A29DE6" w14:textId="77777777" w:rsidR="002364F9" w:rsidRPr="002364F9" w:rsidRDefault="002364F9" w:rsidP="00C05B9F">
            <w:pPr>
              <w:ind w:firstLine="38"/>
              <w:rPr>
                <w:sz w:val="26"/>
                <w:szCs w:val="26"/>
              </w:rPr>
            </w:pPr>
            <w:r w:rsidRPr="002364F9">
              <w:rPr>
                <w:sz w:val="26"/>
                <w:szCs w:val="26"/>
              </w:rPr>
              <w:t>Dữ liệu của hệ thống được phục hồi.</w:t>
            </w:r>
          </w:p>
        </w:tc>
      </w:tr>
      <w:tr w:rsidR="002364F9" w:rsidRPr="002364F9" w14:paraId="4BBF2A1D" w14:textId="77777777" w:rsidTr="00E91F02">
        <w:tc>
          <w:tcPr>
            <w:tcW w:w="4111" w:type="dxa"/>
          </w:tcPr>
          <w:p w14:paraId="3C6A2C0E" w14:textId="77777777" w:rsidR="002364F9" w:rsidRPr="00E91F02" w:rsidRDefault="002364F9" w:rsidP="00C05B9F">
            <w:pPr>
              <w:ind w:firstLine="34"/>
              <w:rPr>
                <w:sz w:val="26"/>
                <w:szCs w:val="26"/>
              </w:rPr>
            </w:pPr>
            <w:r w:rsidRPr="00E91F02">
              <w:rPr>
                <w:sz w:val="26"/>
                <w:szCs w:val="26"/>
              </w:rPr>
              <w:t>Điểm mở rộng</w:t>
            </w:r>
          </w:p>
        </w:tc>
        <w:tc>
          <w:tcPr>
            <w:tcW w:w="4678" w:type="dxa"/>
          </w:tcPr>
          <w:p w14:paraId="5028E3FC" w14:textId="77777777" w:rsidR="002364F9" w:rsidRPr="002364F9" w:rsidRDefault="002364F9" w:rsidP="00C05B9F">
            <w:pPr>
              <w:ind w:firstLine="38"/>
              <w:rPr>
                <w:sz w:val="26"/>
                <w:szCs w:val="26"/>
              </w:rPr>
            </w:pPr>
            <w:r w:rsidRPr="002364F9">
              <w:rPr>
                <w:sz w:val="26"/>
                <w:szCs w:val="26"/>
              </w:rPr>
              <w:t>Không có.</w:t>
            </w:r>
          </w:p>
        </w:tc>
      </w:tr>
    </w:tbl>
    <w:p w14:paraId="1B38EBAE" w14:textId="77777777" w:rsidR="002364F9" w:rsidRPr="002364F9" w:rsidRDefault="002364F9" w:rsidP="00C05B9F"/>
    <w:p w14:paraId="037D6BDF" w14:textId="734A9FAD" w:rsidR="00327074" w:rsidRPr="002B3D69" w:rsidRDefault="00FE4DCE" w:rsidP="00F52282">
      <w:pPr>
        <w:pStyle w:val="Heading1"/>
      </w:pPr>
      <w:bookmarkStart w:id="42" w:name="_Toc441092286"/>
      <w:r>
        <w:lastRenderedPageBreak/>
        <w:t>PHÂN TÍCH</w:t>
      </w:r>
      <w:bookmarkEnd w:id="42"/>
    </w:p>
    <w:p w14:paraId="409F0655" w14:textId="1DCB25F4" w:rsidR="002364F9" w:rsidRPr="002364F9" w:rsidRDefault="00327074" w:rsidP="00C05B9F">
      <w:pPr>
        <w:pStyle w:val="Heading2"/>
      </w:pPr>
      <w:bookmarkStart w:id="43" w:name="_Toc441092287"/>
      <w:r w:rsidRPr="002B3D69">
        <w:t>Sơ đồ lớp</w:t>
      </w:r>
      <w:bookmarkEnd w:id="43"/>
    </w:p>
    <w:p w14:paraId="037D6BE1" w14:textId="77777777" w:rsidR="00327074" w:rsidRDefault="00327074" w:rsidP="00C05B9F">
      <w:pPr>
        <w:pStyle w:val="Heading3"/>
        <w:spacing w:line="360" w:lineRule="auto"/>
      </w:pPr>
      <w:bookmarkStart w:id="44" w:name="_Toc441092288"/>
      <w:r w:rsidRPr="002B3D69">
        <w:t>Sơ đồ lớp</w:t>
      </w:r>
      <w:bookmarkEnd w:id="44"/>
    </w:p>
    <w:p w14:paraId="0D0BC272" w14:textId="6401C677" w:rsidR="002364F9" w:rsidRPr="002364F9" w:rsidRDefault="002364F9" w:rsidP="00C05B9F">
      <w:pPr>
        <w:rPr>
          <w:lang w:val="x-none"/>
        </w:rPr>
      </w:pPr>
      <w:r w:rsidRPr="00802115">
        <w:rPr>
          <w:noProof/>
          <w:lang w:eastAsia="en-US"/>
        </w:rPr>
        <w:drawing>
          <wp:inline distT="0" distB="0" distL="0" distR="0" wp14:anchorId="3327BCB1" wp14:editId="74F85816">
            <wp:extent cx="5281683" cy="4284345"/>
            <wp:effectExtent l="0" t="0" r="0" b="1905"/>
            <wp:docPr id="16" name="Picture 16" descr="C:\Users\phanb\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b\Desktop\Untitl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4767" cy="4286847"/>
                    </a:xfrm>
                    <a:prstGeom prst="rect">
                      <a:avLst/>
                    </a:prstGeom>
                    <a:noFill/>
                    <a:ln>
                      <a:noFill/>
                    </a:ln>
                  </pic:spPr>
                </pic:pic>
              </a:graphicData>
            </a:graphic>
          </wp:inline>
        </w:drawing>
      </w:r>
    </w:p>
    <w:p w14:paraId="037D6BE2" w14:textId="77777777" w:rsidR="00327074" w:rsidRDefault="00327074" w:rsidP="00C05B9F">
      <w:pPr>
        <w:pStyle w:val="Heading3"/>
        <w:spacing w:line="360" w:lineRule="auto"/>
      </w:pPr>
      <w:bookmarkStart w:id="45" w:name="_Toc441092289"/>
      <w:r w:rsidRPr="002B3D69">
        <w:t>Danh sách các đối tượng và quan hệ</w:t>
      </w:r>
      <w:bookmarkEnd w:id="45"/>
    </w:p>
    <w:p w14:paraId="3A1BDDEA" w14:textId="316114A1" w:rsidR="00621CF5" w:rsidRDefault="00621CF5" w:rsidP="00C05B9F">
      <w:pPr>
        <w:pStyle w:val="Heading4"/>
      </w:pPr>
      <w:r>
        <w:t>Danh sách lớp</w:t>
      </w:r>
    </w:p>
    <w:p w14:paraId="724A1446" w14:textId="77777777" w:rsidR="002364F9" w:rsidRPr="002364F9" w:rsidRDefault="002364F9" w:rsidP="00C05B9F">
      <w:pPr>
        <w:pStyle w:val="ListParagraph"/>
        <w:numPr>
          <w:ilvl w:val="0"/>
          <w:numId w:val="24"/>
        </w:numPr>
        <w:suppressAutoHyphens w:val="0"/>
        <w:spacing w:before="0" w:after="160"/>
        <w:ind w:left="1843"/>
        <w:contextualSpacing/>
        <w:jc w:val="left"/>
        <w:rPr>
          <w:sz w:val="26"/>
          <w:szCs w:val="26"/>
        </w:rPr>
      </w:pPr>
      <w:r w:rsidRPr="002364F9">
        <w:rPr>
          <w:sz w:val="26"/>
          <w:szCs w:val="26"/>
        </w:rPr>
        <w:t>NHANVIEN</w:t>
      </w:r>
    </w:p>
    <w:p w14:paraId="1EF8A84F" w14:textId="77777777" w:rsidR="002364F9" w:rsidRPr="002364F9" w:rsidRDefault="002364F9" w:rsidP="00C05B9F">
      <w:pPr>
        <w:pStyle w:val="ListParagraph"/>
        <w:numPr>
          <w:ilvl w:val="0"/>
          <w:numId w:val="24"/>
        </w:numPr>
        <w:suppressAutoHyphens w:val="0"/>
        <w:spacing w:before="0" w:after="160"/>
        <w:ind w:left="1843"/>
        <w:contextualSpacing/>
        <w:jc w:val="left"/>
        <w:rPr>
          <w:sz w:val="26"/>
          <w:szCs w:val="26"/>
        </w:rPr>
      </w:pPr>
      <w:r w:rsidRPr="002364F9">
        <w:rPr>
          <w:sz w:val="26"/>
          <w:szCs w:val="26"/>
        </w:rPr>
        <w:t>MATHANG</w:t>
      </w:r>
    </w:p>
    <w:p w14:paraId="445DA14F" w14:textId="77777777" w:rsidR="002364F9" w:rsidRPr="002364F9" w:rsidRDefault="002364F9" w:rsidP="00C05B9F">
      <w:pPr>
        <w:pStyle w:val="ListParagraph"/>
        <w:numPr>
          <w:ilvl w:val="0"/>
          <w:numId w:val="24"/>
        </w:numPr>
        <w:suppressAutoHyphens w:val="0"/>
        <w:spacing w:before="0" w:after="160"/>
        <w:ind w:left="1843"/>
        <w:contextualSpacing/>
        <w:jc w:val="left"/>
        <w:rPr>
          <w:sz w:val="26"/>
          <w:szCs w:val="26"/>
        </w:rPr>
      </w:pPr>
      <w:r w:rsidRPr="002364F9">
        <w:rPr>
          <w:sz w:val="26"/>
          <w:szCs w:val="26"/>
        </w:rPr>
        <w:t>LOAIHANG</w:t>
      </w:r>
    </w:p>
    <w:p w14:paraId="57023FE5" w14:textId="77777777" w:rsidR="002364F9" w:rsidRPr="002364F9" w:rsidRDefault="002364F9" w:rsidP="00C05B9F">
      <w:pPr>
        <w:pStyle w:val="ListParagraph"/>
        <w:numPr>
          <w:ilvl w:val="0"/>
          <w:numId w:val="24"/>
        </w:numPr>
        <w:suppressAutoHyphens w:val="0"/>
        <w:spacing w:before="0" w:after="160"/>
        <w:ind w:left="1843"/>
        <w:contextualSpacing/>
        <w:jc w:val="left"/>
        <w:rPr>
          <w:sz w:val="26"/>
          <w:szCs w:val="26"/>
        </w:rPr>
      </w:pPr>
      <w:r w:rsidRPr="002364F9">
        <w:rPr>
          <w:sz w:val="26"/>
          <w:szCs w:val="26"/>
        </w:rPr>
        <w:t>NHASANXUAT</w:t>
      </w:r>
    </w:p>
    <w:p w14:paraId="0C5A1920" w14:textId="77777777" w:rsidR="002364F9" w:rsidRPr="002364F9" w:rsidRDefault="002364F9" w:rsidP="00C05B9F">
      <w:pPr>
        <w:pStyle w:val="ListParagraph"/>
        <w:numPr>
          <w:ilvl w:val="0"/>
          <w:numId w:val="24"/>
        </w:numPr>
        <w:suppressAutoHyphens w:val="0"/>
        <w:spacing w:before="0" w:after="160"/>
        <w:ind w:left="1843"/>
        <w:contextualSpacing/>
        <w:jc w:val="left"/>
        <w:rPr>
          <w:sz w:val="26"/>
          <w:szCs w:val="26"/>
        </w:rPr>
      </w:pPr>
      <w:r w:rsidRPr="002364F9">
        <w:rPr>
          <w:sz w:val="26"/>
          <w:szCs w:val="26"/>
        </w:rPr>
        <w:t>PHIEUNHAP</w:t>
      </w:r>
    </w:p>
    <w:p w14:paraId="7782876F" w14:textId="77777777" w:rsidR="002364F9" w:rsidRPr="002364F9" w:rsidRDefault="002364F9" w:rsidP="00C05B9F">
      <w:pPr>
        <w:pStyle w:val="ListParagraph"/>
        <w:numPr>
          <w:ilvl w:val="0"/>
          <w:numId w:val="24"/>
        </w:numPr>
        <w:suppressAutoHyphens w:val="0"/>
        <w:spacing w:before="0" w:after="160"/>
        <w:ind w:left="1843"/>
        <w:contextualSpacing/>
        <w:jc w:val="left"/>
        <w:rPr>
          <w:sz w:val="26"/>
          <w:szCs w:val="26"/>
        </w:rPr>
      </w:pPr>
      <w:r w:rsidRPr="002364F9">
        <w:rPr>
          <w:sz w:val="26"/>
          <w:szCs w:val="26"/>
        </w:rPr>
        <w:t>CHITIETPHIEUNHAP</w:t>
      </w:r>
    </w:p>
    <w:p w14:paraId="6592B0F9" w14:textId="77777777" w:rsidR="002364F9" w:rsidRPr="002364F9" w:rsidRDefault="002364F9" w:rsidP="00C05B9F">
      <w:pPr>
        <w:pStyle w:val="ListParagraph"/>
        <w:numPr>
          <w:ilvl w:val="0"/>
          <w:numId w:val="24"/>
        </w:numPr>
        <w:suppressAutoHyphens w:val="0"/>
        <w:spacing w:before="0" w:after="160"/>
        <w:ind w:left="1843"/>
        <w:contextualSpacing/>
        <w:jc w:val="left"/>
        <w:rPr>
          <w:sz w:val="26"/>
          <w:szCs w:val="26"/>
        </w:rPr>
      </w:pPr>
      <w:r w:rsidRPr="002364F9">
        <w:rPr>
          <w:sz w:val="26"/>
          <w:szCs w:val="26"/>
        </w:rPr>
        <w:t>PHIEUXUAT</w:t>
      </w:r>
    </w:p>
    <w:p w14:paraId="479C1FD7" w14:textId="77777777" w:rsidR="002364F9" w:rsidRPr="002364F9" w:rsidRDefault="002364F9" w:rsidP="00C05B9F">
      <w:pPr>
        <w:pStyle w:val="ListParagraph"/>
        <w:numPr>
          <w:ilvl w:val="0"/>
          <w:numId w:val="24"/>
        </w:numPr>
        <w:suppressAutoHyphens w:val="0"/>
        <w:spacing w:before="0" w:after="160"/>
        <w:ind w:left="1843"/>
        <w:contextualSpacing/>
        <w:jc w:val="left"/>
        <w:rPr>
          <w:sz w:val="26"/>
          <w:szCs w:val="26"/>
        </w:rPr>
      </w:pPr>
      <w:r w:rsidRPr="002364F9">
        <w:rPr>
          <w:sz w:val="26"/>
          <w:szCs w:val="26"/>
        </w:rPr>
        <w:t>CHITIETPHIEUXUAT</w:t>
      </w:r>
    </w:p>
    <w:p w14:paraId="4B7E5DB6" w14:textId="77777777" w:rsidR="002364F9" w:rsidRPr="002364F9" w:rsidRDefault="002364F9" w:rsidP="00C05B9F">
      <w:pPr>
        <w:pStyle w:val="ListParagraph"/>
        <w:numPr>
          <w:ilvl w:val="0"/>
          <w:numId w:val="24"/>
        </w:numPr>
        <w:suppressAutoHyphens w:val="0"/>
        <w:spacing w:before="0" w:after="160"/>
        <w:ind w:left="1843"/>
        <w:contextualSpacing/>
        <w:jc w:val="left"/>
        <w:rPr>
          <w:sz w:val="26"/>
          <w:szCs w:val="26"/>
        </w:rPr>
      </w:pPr>
      <w:r w:rsidRPr="002364F9">
        <w:rPr>
          <w:sz w:val="26"/>
          <w:szCs w:val="26"/>
        </w:rPr>
        <w:lastRenderedPageBreak/>
        <w:t>TRANGTHAITHANHTOAN</w:t>
      </w:r>
    </w:p>
    <w:p w14:paraId="49DDEA74" w14:textId="77777777" w:rsidR="002364F9" w:rsidRPr="002364F9" w:rsidRDefault="002364F9" w:rsidP="00C05B9F">
      <w:pPr>
        <w:pStyle w:val="ListParagraph"/>
        <w:numPr>
          <w:ilvl w:val="0"/>
          <w:numId w:val="24"/>
        </w:numPr>
        <w:suppressAutoHyphens w:val="0"/>
        <w:spacing w:before="0" w:after="160"/>
        <w:ind w:left="1843"/>
        <w:contextualSpacing/>
        <w:jc w:val="left"/>
        <w:rPr>
          <w:sz w:val="26"/>
          <w:szCs w:val="26"/>
        </w:rPr>
      </w:pPr>
      <w:r w:rsidRPr="002364F9">
        <w:rPr>
          <w:sz w:val="26"/>
          <w:szCs w:val="26"/>
        </w:rPr>
        <w:t>TRANGTHAIGIAOHANG</w:t>
      </w:r>
    </w:p>
    <w:p w14:paraId="61784E16" w14:textId="77777777" w:rsidR="002364F9" w:rsidRPr="002364F9" w:rsidRDefault="002364F9" w:rsidP="00C05B9F">
      <w:pPr>
        <w:pStyle w:val="ListParagraph"/>
        <w:numPr>
          <w:ilvl w:val="0"/>
          <w:numId w:val="24"/>
        </w:numPr>
        <w:suppressAutoHyphens w:val="0"/>
        <w:spacing w:before="0" w:after="160"/>
        <w:ind w:left="1843"/>
        <w:contextualSpacing/>
        <w:jc w:val="left"/>
        <w:rPr>
          <w:sz w:val="26"/>
          <w:szCs w:val="26"/>
        </w:rPr>
      </w:pPr>
      <w:r w:rsidRPr="002364F9">
        <w:rPr>
          <w:sz w:val="26"/>
          <w:szCs w:val="26"/>
        </w:rPr>
        <w:t>PHIEUBAOHANH</w:t>
      </w:r>
    </w:p>
    <w:p w14:paraId="5F589C0C" w14:textId="77777777" w:rsidR="002364F9" w:rsidRPr="002364F9" w:rsidRDefault="002364F9" w:rsidP="00C05B9F">
      <w:pPr>
        <w:pStyle w:val="ListParagraph"/>
        <w:numPr>
          <w:ilvl w:val="0"/>
          <w:numId w:val="24"/>
        </w:numPr>
        <w:suppressAutoHyphens w:val="0"/>
        <w:spacing w:before="0" w:after="160"/>
        <w:ind w:left="1843"/>
        <w:contextualSpacing/>
        <w:jc w:val="left"/>
        <w:rPr>
          <w:sz w:val="26"/>
          <w:szCs w:val="26"/>
        </w:rPr>
      </w:pPr>
      <w:r w:rsidRPr="002364F9">
        <w:rPr>
          <w:sz w:val="26"/>
          <w:szCs w:val="26"/>
        </w:rPr>
        <w:t>PHIEUTIEPNHANBAOHANH</w:t>
      </w:r>
    </w:p>
    <w:p w14:paraId="65677470" w14:textId="77777777" w:rsidR="002364F9" w:rsidRPr="002364F9" w:rsidRDefault="002364F9" w:rsidP="00C05B9F">
      <w:pPr>
        <w:pStyle w:val="ListParagraph"/>
        <w:numPr>
          <w:ilvl w:val="0"/>
          <w:numId w:val="24"/>
        </w:numPr>
        <w:suppressAutoHyphens w:val="0"/>
        <w:spacing w:before="0" w:after="160"/>
        <w:ind w:left="1843"/>
        <w:contextualSpacing/>
        <w:jc w:val="left"/>
        <w:rPr>
          <w:sz w:val="26"/>
          <w:szCs w:val="26"/>
        </w:rPr>
      </w:pPr>
      <w:r w:rsidRPr="002364F9">
        <w:rPr>
          <w:sz w:val="26"/>
          <w:szCs w:val="26"/>
        </w:rPr>
        <w:t>PHONGBAN</w:t>
      </w:r>
    </w:p>
    <w:p w14:paraId="4CEAE519" w14:textId="77777777" w:rsidR="002364F9" w:rsidRPr="002364F9" w:rsidRDefault="002364F9" w:rsidP="00C05B9F">
      <w:pPr>
        <w:pStyle w:val="ListParagraph"/>
        <w:numPr>
          <w:ilvl w:val="0"/>
          <w:numId w:val="24"/>
        </w:numPr>
        <w:suppressAutoHyphens w:val="0"/>
        <w:spacing w:before="0" w:after="160"/>
        <w:ind w:left="1843"/>
        <w:contextualSpacing/>
        <w:jc w:val="left"/>
        <w:rPr>
          <w:sz w:val="26"/>
          <w:szCs w:val="26"/>
        </w:rPr>
      </w:pPr>
      <w:r w:rsidRPr="002364F9">
        <w:rPr>
          <w:sz w:val="26"/>
          <w:szCs w:val="26"/>
        </w:rPr>
        <w:t>CHITIETPHONGBAN</w:t>
      </w:r>
    </w:p>
    <w:p w14:paraId="6A63C5F3" w14:textId="77777777" w:rsidR="002364F9" w:rsidRPr="002364F9" w:rsidRDefault="002364F9" w:rsidP="00C05B9F">
      <w:pPr>
        <w:pStyle w:val="ListParagraph"/>
        <w:numPr>
          <w:ilvl w:val="0"/>
          <w:numId w:val="24"/>
        </w:numPr>
        <w:suppressAutoHyphens w:val="0"/>
        <w:spacing w:before="0" w:after="160"/>
        <w:ind w:left="1843"/>
        <w:contextualSpacing/>
        <w:jc w:val="left"/>
        <w:rPr>
          <w:sz w:val="26"/>
          <w:szCs w:val="26"/>
        </w:rPr>
      </w:pPr>
      <w:r w:rsidRPr="002364F9">
        <w:rPr>
          <w:sz w:val="26"/>
          <w:szCs w:val="26"/>
        </w:rPr>
        <w:t>QUYEN</w:t>
      </w:r>
    </w:p>
    <w:p w14:paraId="650104B4" w14:textId="10ADDB44" w:rsidR="002364F9" w:rsidRPr="002364F9" w:rsidRDefault="002364F9" w:rsidP="00C05B9F">
      <w:pPr>
        <w:pStyle w:val="ListParagraph"/>
        <w:numPr>
          <w:ilvl w:val="0"/>
          <w:numId w:val="24"/>
        </w:numPr>
        <w:ind w:left="1843"/>
        <w:rPr>
          <w:sz w:val="26"/>
          <w:szCs w:val="26"/>
        </w:rPr>
      </w:pPr>
      <w:r w:rsidRPr="002364F9">
        <w:rPr>
          <w:sz w:val="26"/>
          <w:szCs w:val="26"/>
        </w:rPr>
        <w:t>CHITIETQUYEN</w:t>
      </w:r>
    </w:p>
    <w:p w14:paraId="5CA497D1" w14:textId="5F0513B8" w:rsidR="00621CF5" w:rsidRDefault="00621CF5" w:rsidP="00C05B9F">
      <w:pPr>
        <w:pStyle w:val="Heading4"/>
      </w:pPr>
      <w:r>
        <w:t>Danh sách quan hệ</w:t>
      </w:r>
    </w:p>
    <w:p w14:paraId="0A48B8A0" w14:textId="77777777" w:rsidR="002364F9" w:rsidRPr="002364F9" w:rsidRDefault="002364F9" w:rsidP="00C05B9F">
      <w:pPr>
        <w:pStyle w:val="ListParagraph"/>
        <w:numPr>
          <w:ilvl w:val="0"/>
          <w:numId w:val="25"/>
        </w:numPr>
        <w:suppressAutoHyphens w:val="0"/>
        <w:spacing w:before="0" w:after="160"/>
        <w:ind w:left="1843"/>
        <w:contextualSpacing/>
        <w:jc w:val="left"/>
        <w:rPr>
          <w:sz w:val="26"/>
          <w:szCs w:val="26"/>
        </w:rPr>
      </w:pPr>
      <w:r w:rsidRPr="002364F9">
        <w:rPr>
          <w:sz w:val="26"/>
          <w:szCs w:val="26"/>
        </w:rPr>
        <w:t>NHANVIEN_CHITIETPHONGBAN</w:t>
      </w:r>
    </w:p>
    <w:p w14:paraId="22DF85E7" w14:textId="77777777" w:rsidR="002364F9" w:rsidRPr="002364F9" w:rsidRDefault="002364F9" w:rsidP="00C05B9F">
      <w:pPr>
        <w:pStyle w:val="ListParagraph"/>
        <w:numPr>
          <w:ilvl w:val="0"/>
          <w:numId w:val="25"/>
        </w:numPr>
        <w:suppressAutoHyphens w:val="0"/>
        <w:spacing w:before="0" w:after="160"/>
        <w:ind w:left="1843"/>
        <w:contextualSpacing/>
        <w:jc w:val="left"/>
        <w:rPr>
          <w:sz w:val="26"/>
          <w:szCs w:val="26"/>
        </w:rPr>
      </w:pPr>
      <w:r w:rsidRPr="002364F9">
        <w:rPr>
          <w:sz w:val="26"/>
          <w:szCs w:val="26"/>
        </w:rPr>
        <w:t>NHANVIEN_PHIEUNHAP</w:t>
      </w:r>
    </w:p>
    <w:p w14:paraId="7420B619" w14:textId="77777777" w:rsidR="002364F9" w:rsidRPr="002364F9" w:rsidRDefault="002364F9" w:rsidP="00C05B9F">
      <w:pPr>
        <w:pStyle w:val="ListParagraph"/>
        <w:numPr>
          <w:ilvl w:val="0"/>
          <w:numId w:val="25"/>
        </w:numPr>
        <w:suppressAutoHyphens w:val="0"/>
        <w:spacing w:before="0" w:after="160"/>
        <w:ind w:left="1843"/>
        <w:contextualSpacing/>
        <w:jc w:val="left"/>
        <w:rPr>
          <w:sz w:val="26"/>
          <w:szCs w:val="26"/>
        </w:rPr>
      </w:pPr>
      <w:r w:rsidRPr="002364F9">
        <w:rPr>
          <w:sz w:val="26"/>
          <w:szCs w:val="26"/>
        </w:rPr>
        <w:t>MATHANG_LOAIHANG</w:t>
      </w:r>
    </w:p>
    <w:p w14:paraId="25F6CC5A" w14:textId="77777777" w:rsidR="002364F9" w:rsidRPr="002364F9" w:rsidRDefault="002364F9" w:rsidP="00C05B9F">
      <w:pPr>
        <w:pStyle w:val="ListParagraph"/>
        <w:numPr>
          <w:ilvl w:val="0"/>
          <w:numId w:val="25"/>
        </w:numPr>
        <w:suppressAutoHyphens w:val="0"/>
        <w:spacing w:before="0" w:after="160"/>
        <w:ind w:left="1843"/>
        <w:contextualSpacing/>
        <w:jc w:val="left"/>
        <w:rPr>
          <w:sz w:val="26"/>
          <w:szCs w:val="26"/>
        </w:rPr>
      </w:pPr>
      <w:r w:rsidRPr="002364F9">
        <w:rPr>
          <w:sz w:val="26"/>
          <w:szCs w:val="26"/>
        </w:rPr>
        <w:t>MATHANG_NHASANXUAT</w:t>
      </w:r>
    </w:p>
    <w:p w14:paraId="080A687F" w14:textId="77777777" w:rsidR="002364F9" w:rsidRPr="002364F9" w:rsidRDefault="002364F9" w:rsidP="00C05B9F">
      <w:pPr>
        <w:pStyle w:val="ListParagraph"/>
        <w:numPr>
          <w:ilvl w:val="0"/>
          <w:numId w:val="25"/>
        </w:numPr>
        <w:suppressAutoHyphens w:val="0"/>
        <w:spacing w:before="0" w:after="160"/>
        <w:ind w:left="1843"/>
        <w:contextualSpacing/>
        <w:jc w:val="left"/>
        <w:rPr>
          <w:sz w:val="26"/>
          <w:szCs w:val="26"/>
        </w:rPr>
      </w:pPr>
      <w:r w:rsidRPr="002364F9">
        <w:rPr>
          <w:sz w:val="26"/>
          <w:szCs w:val="26"/>
        </w:rPr>
        <w:t>MATHANG_CHITIETPHIEUNHAP</w:t>
      </w:r>
    </w:p>
    <w:p w14:paraId="125794C6" w14:textId="77777777" w:rsidR="002364F9" w:rsidRPr="002364F9" w:rsidRDefault="002364F9" w:rsidP="00C05B9F">
      <w:pPr>
        <w:pStyle w:val="ListParagraph"/>
        <w:numPr>
          <w:ilvl w:val="0"/>
          <w:numId w:val="25"/>
        </w:numPr>
        <w:suppressAutoHyphens w:val="0"/>
        <w:spacing w:before="0" w:after="160"/>
        <w:ind w:left="1843"/>
        <w:contextualSpacing/>
        <w:jc w:val="left"/>
        <w:rPr>
          <w:sz w:val="26"/>
          <w:szCs w:val="26"/>
        </w:rPr>
      </w:pPr>
      <w:r w:rsidRPr="002364F9">
        <w:rPr>
          <w:sz w:val="26"/>
          <w:szCs w:val="26"/>
        </w:rPr>
        <w:t>MATHANG_CHITIETPHIEUXUAT</w:t>
      </w:r>
    </w:p>
    <w:p w14:paraId="44F33217" w14:textId="77777777" w:rsidR="002364F9" w:rsidRPr="002364F9" w:rsidRDefault="002364F9" w:rsidP="00C05B9F">
      <w:pPr>
        <w:pStyle w:val="ListParagraph"/>
        <w:numPr>
          <w:ilvl w:val="0"/>
          <w:numId w:val="25"/>
        </w:numPr>
        <w:suppressAutoHyphens w:val="0"/>
        <w:spacing w:before="0" w:after="160"/>
        <w:ind w:left="1843"/>
        <w:contextualSpacing/>
        <w:jc w:val="left"/>
        <w:rPr>
          <w:sz w:val="26"/>
          <w:szCs w:val="26"/>
        </w:rPr>
      </w:pPr>
      <w:r w:rsidRPr="002364F9">
        <w:rPr>
          <w:sz w:val="26"/>
          <w:szCs w:val="26"/>
        </w:rPr>
        <w:t>MATHANG_PHIEUBAOHANH</w:t>
      </w:r>
    </w:p>
    <w:p w14:paraId="40D5851B" w14:textId="77777777" w:rsidR="002364F9" w:rsidRPr="002364F9" w:rsidRDefault="002364F9" w:rsidP="00C05B9F">
      <w:pPr>
        <w:pStyle w:val="ListParagraph"/>
        <w:numPr>
          <w:ilvl w:val="0"/>
          <w:numId w:val="25"/>
        </w:numPr>
        <w:suppressAutoHyphens w:val="0"/>
        <w:spacing w:before="0" w:after="160"/>
        <w:ind w:left="1843"/>
        <w:contextualSpacing/>
        <w:jc w:val="left"/>
        <w:rPr>
          <w:sz w:val="26"/>
          <w:szCs w:val="26"/>
        </w:rPr>
      </w:pPr>
      <w:r w:rsidRPr="002364F9">
        <w:rPr>
          <w:sz w:val="26"/>
          <w:szCs w:val="26"/>
        </w:rPr>
        <w:t>PHIEUNHAP_CHITIETPHIEUNHAP</w:t>
      </w:r>
    </w:p>
    <w:p w14:paraId="5A603419" w14:textId="77777777" w:rsidR="002364F9" w:rsidRPr="002364F9" w:rsidRDefault="002364F9" w:rsidP="00C05B9F">
      <w:pPr>
        <w:pStyle w:val="ListParagraph"/>
        <w:numPr>
          <w:ilvl w:val="0"/>
          <w:numId w:val="25"/>
        </w:numPr>
        <w:suppressAutoHyphens w:val="0"/>
        <w:spacing w:before="0" w:after="160"/>
        <w:ind w:left="1843"/>
        <w:contextualSpacing/>
        <w:jc w:val="left"/>
        <w:rPr>
          <w:sz w:val="26"/>
          <w:szCs w:val="26"/>
        </w:rPr>
      </w:pPr>
      <w:r w:rsidRPr="002364F9">
        <w:rPr>
          <w:sz w:val="26"/>
          <w:szCs w:val="26"/>
        </w:rPr>
        <w:t>PHIEUXUAT_TRANGTHAITHANHTOAN</w:t>
      </w:r>
    </w:p>
    <w:p w14:paraId="37BB9460" w14:textId="77777777" w:rsidR="002364F9" w:rsidRPr="002364F9" w:rsidRDefault="002364F9" w:rsidP="00C05B9F">
      <w:pPr>
        <w:pStyle w:val="ListParagraph"/>
        <w:numPr>
          <w:ilvl w:val="0"/>
          <w:numId w:val="25"/>
        </w:numPr>
        <w:suppressAutoHyphens w:val="0"/>
        <w:spacing w:before="0" w:after="160"/>
        <w:ind w:left="1843"/>
        <w:contextualSpacing/>
        <w:jc w:val="left"/>
        <w:rPr>
          <w:sz w:val="26"/>
          <w:szCs w:val="26"/>
        </w:rPr>
      </w:pPr>
      <w:r w:rsidRPr="002364F9">
        <w:rPr>
          <w:sz w:val="26"/>
          <w:szCs w:val="26"/>
        </w:rPr>
        <w:t>PHIEUXUAT_TRANGTHAIGIAOHANG</w:t>
      </w:r>
    </w:p>
    <w:p w14:paraId="3237F2EE" w14:textId="77777777" w:rsidR="002364F9" w:rsidRPr="002364F9" w:rsidRDefault="002364F9" w:rsidP="00C05B9F">
      <w:pPr>
        <w:pStyle w:val="ListParagraph"/>
        <w:numPr>
          <w:ilvl w:val="0"/>
          <w:numId w:val="25"/>
        </w:numPr>
        <w:suppressAutoHyphens w:val="0"/>
        <w:spacing w:before="0" w:after="160"/>
        <w:ind w:left="1843"/>
        <w:contextualSpacing/>
        <w:jc w:val="left"/>
        <w:rPr>
          <w:sz w:val="26"/>
          <w:szCs w:val="26"/>
        </w:rPr>
      </w:pPr>
      <w:r w:rsidRPr="002364F9">
        <w:rPr>
          <w:sz w:val="26"/>
          <w:szCs w:val="26"/>
        </w:rPr>
        <w:t>PHIEUXUAT_PHIEUBAOHANH</w:t>
      </w:r>
    </w:p>
    <w:p w14:paraId="276F55F3" w14:textId="77777777" w:rsidR="002364F9" w:rsidRPr="002364F9" w:rsidRDefault="002364F9" w:rsidP="00C05B9F">
      <w:pPr>
        <w:pStyle w:val="ListParagraph"/>
        <w:numPr>
          <w:ilvl w:val="0"/>
          <w:numId w:val="25"/>
        </w:numPr>
        <w:suppressAutoHyphens w:val="0"/>
        <w:spacing w:before="0" w:after="160"/>
        <w:ind w:left="1843"/>
        <w:contextualSpacing/>
        <w:jc w:val="left"/>
        <w:rPr>
          <w:sz w:val="26"/>
          <w:szCs w:val="26"/>
        </w:rPr>
      </w:pPr>
      <w:r w:rsidRPr="002364F9">
        <w:rPr>
          <w:sz w:val="26"/>
          <w:szCs w:val="26"/>
        </w:rPr>
        <w:t>PHIEUXUAT_CHITIETPHIEUXUAT</w:t>
      </w:r>
    </w:p>
    <w:p w14:paraId="75411BAC" w14:textId="77777777" w:rsidR="002364F9" w:rsidRPr="002364F9" w:rsidRDefault="002364F9" w:rsidP="00C05B9F">
      <w:pPr>
        <w:pStyle w:val="ListParagraph"/>
        <w:numPr>
          <w:ilvl w:val="0"/>
          <w:numId w:val="25"/>
        </w:numPr>
        <w:suppressAutoHyphens w:val="0"/>
        <w:spacing w:before="0" w:after="160"/>
        <w:ind w:left="1843"/>
        <w:contextualSpacing/>
        <w:jc w:val="left"/>
        <w:rPr>
          <w:sz w:val="26"/>
          <w:szCs w:val="26"/>
        </w:rPr>
      </w:pPr>
      <w:r w:rsidRPr="002364F9">
        <w:rPr>
          <w:sz w:val="26"/>
          <w:szCs w:val="26"/>
        </w:rPr>
        <w:t>PHIEUXUAT_CHITIETPHONGBAN</w:t>
      </w:r>
    </w:p>
    <w:p w14:paraId="5DCF91DD" w14:textId="77777777" w:rsidR="002364F9" w:rsidRPr="002364F9" w:rsidRDefault="002364F9" w:rsidP="00C05B9F">
      <w:pPr>
        <w:pStyle w:val="ListParagraph"/>
        <w:numPr>
          <w:ilvl w:val="0"/>
          <w:numId w:val="25"/>
        </w:numPr>
        <w:suppressAutoHyphens w:val="0"/>
        <w:spacing w:before="0" w:after="160"/>
        <w:ind w:left="1843"/>
        <w:contextualSpacing/>
        <w:jc w:val="left"/>
        <w:rPr>
          <w:sz w:val="26"/>
          <w:szCs w:val="26"/>
        </w:rPr>
      </w:pPr>
      <w:r w:rsidRPr="002364F9">
        <w:rPr>
          <w:sz w:val="26"/>
          <w:szCs w:val="26"/>
        </w:rPr>
        <w:t>PHIEUBAOHANH_PHIEUTIEPNHANBAOHANH</w:t>
      </w:r>
    </w:p>
    <w:p w14:paraId="7F1BB934" w14:textId="77777777" w:rsidR="002364F9" w:rsidRPr="002364F9" w:rsidRDefault="002364F9" w:rsidP="00C05B9F">
      <w:pPr>
        <w:pStyle w:val="ListParagraph"/>
        <w:numPr>
          <w:ilvl w:val="0"/>
          <w:numId w:val="25"/>
        </w:numPr>
        <w:suppressAutoHyphens w:val="0"/>
        <w:spacing w:before="0" w:after="160"/>
        <w:ind w:left="1843"/>
        <w:contextualSpacing/>
        <w:jc w:val="left"/>
        <w:rPr>
          <w:sz w:val="26"/>
          <w:szCs w:val="26"/>
        </w:rPr>
      </w:pPr>
      <w:r w:rsidRPr="002364F9">
        <w:rPr>
          <w:sz w:val="26"/>
          <w:szCs w:val="26"/>
        </w:rPr>
        <w:t>PHONGBAN_CHITIETPHONGBAN</w:t>
      </w:r>
    </w:p>
    <w:p w14:paraId="659CEBA3" w14:textId="77777777" w:rsidR="002364F9" w:rsidRPr="002364F9" w:rsidRDefault="002364F9" w:rsidP="00C05B9F">
      <w:pPr>
        <w:pStyle w:val="ListParagraph"/>
        <w:numPr>
          <w:ilvl w:val="0"/>
          <w:numId w:val="25"/>
        </w:numPr>
        <w:suppressAutoHyphens w:val="0"/>
        <w:spacing w:before="0" w:after="160"/>
        <w:ind w:left="1843"/>
        <w:contextualSpacing/>
        <w:jc w:val="left"/>
        <w:rPr>
          <w:sz w:val="26"/>
          <w:szCs w:val="26"/>
        </w:rPr>
      </w:pPr>
      <w:r w:rsidRPr="002364F9">
        <w:rPr>
          <w:sz w:val="26"/>
          <w:szCs w:val="26"/>
        </w:rPr>
        <w:t>PHONGBAN_CHITIETQUYEN</w:t>
      </w:r>
    </w:p>
    <w:p w14:paraId="0335F604" w14:textId="29CE40BD" w:rsidR="00F212BA" w:rsidRDefault="002364F9" w:rsidP="00C05B9F">
      <w:pPr>
        <w:pStyle w:val="ListParagraph"/>
        <w:numPr>
          <w:ilvl w:val="0"/>
          <w:numId w:val="26"/>
        </w:numPr>
        <w:suppressAutoHyphens w:val="0"/>
        <w:spacing w:before="0" w:after="160"/>
        <w:ind w:left="1843"/>
        <w:contextualSpacing/>
        <w:jc w:val="left"/>
        <w:rPr>
          <w:sz w:val="26"/>
          <w:szCs w:val="26"/>
        </w:rPr>
      </w:pPr>
      <w:r w:rsidRPr="002364F9">
        <w:rPr>
          <w:sz w:val="26"/>
          <w:szCs w:val="26"/>
        </w:rPr>
        <w:t>QUYEN_CHITIETQUYEN</w:t>
      </w:r>
    </w:p>
    <w:p w14:paraId="68966322" w14:textId="77777777" w:rsidR="00F212BA" w:rsidRDefault="00F212BA">
      <w:pPr>
        <w:suppressAutoHyphens w:val="0"/>
        <w:spacing w:before="0" w:after="0" w:line="240" w:lineRule="auto"/>
        <w:ind w:firstLine="0"/>
        <w:jc w:val="left"/>
        <w:rPr>
          <w:sz w:val="26"/>
          <w:szCs w:val="26"/>
        </w:rPr>
      </w:pPr>
      <w:r>
        <w:rPr>
          <w:sz w:val="26"/>
          <w:szCs w:val="26"/>
        </w:rPr>
        <w:br w:type="page"/>
      </w:r>
    </w:p>
    <w:p w14:paraId="6472F92E" w14:textId="77777777" w:rsidR="002364F9" w:rsidRPr="002364F9" w:rsidRDefault="002364F9" w:rsidP="00C05B9F">
      <w:pPr>
        <w:pStyle w:val="ListParagraph"/>
        <w:numPr>
          <w:ilvl w:val="0"/>
          <w:numId w:val="26"/>
        </w:numPr>
        <w:suppressAutoHyphens w:val="0"/>
        <w:spacing w:before="0" w:after="160"/>
        <w:ind w:left="1843"/>
        <w:contextualSpacing/>
        <w:jc w:val="left"/>
        <w:rPr>
          <w:sz w:val="26"/>
          <w:szCs w:val="26"/>
        </w:rPr>
      </w:pPr>
    </w:p>
    <w:p w14:paraId="037D6BE3" w14:textId="65488243" w:rsidR="00327074" w:rsidRDefault="00327074" w:rsidP="00C05B9F">
      <w:pPr>
        <w:pStyle w:val="Heading3"/>
        <w:spacing w:line="360" w:lineRule="auto"/>
      </w:pPr>
      <w:bookmarkStart w:id="46" w:name="_Toc441092290"/>
      <w:r w:rsidRPr="002B3D69">
        <w:t xml:space="preserve">Mô tả chi tiết từng </w:t>
      </w:r>
      <w:r w:rsidR="00621CF5">
        <w:rPr>
          <w:lang w:val="en-US"/>
        </w:rPr>
        <w:t xml:space="preserve">lớp </w:t>
      </w:r>
      <w:r w:rsidRPr="002B3D69">
        <w:t>đối tượng</w:t>
      </w:r>
      <w:bookmarkEnd w:id="46"/>
    </w:p>
    <w:tbl>
      <w:tblPr>
        <w:tblpPr w:leftFromText="180" w:rightFromText="180" w:vertAnchor="text" w:tblpY="1"/>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7"/>
        <w:gridCol w:w="1760"/>
        <w:gridCol w:w="1276"/>
        <w:gridCol w:w="992"/>
        <w:gridCol w:w="2126"/>
        <w:gridCol w:w="1843"/>
      </w:tblGrid>
      <w:tr w:rsidR="00143DF4" w:rsidRPr="002364F9" w14:paraId="2A98BC6B" w14:textId="77777777" w:rsidTr="00E91F02">
        <w:tc>
          <w:tcPr>
            <w:tcW w:w="787" w:type="dxa"/>
          </w:tcPr>
          <w:p w14:paraId="53D09E22" w14:textId="77777777" w:rsidR="00143DF4" w:rsidRPr="002364F9" w:rsidRDefault="00143DF4" w:rsidP="00C05B9F">
            <w:pPr>
              <w:ind w:firstLine="29"/>
              <w:rPr>
                <w:sz w:val="26"/>
                <w:szCs w:val="26"/>
              </w:rPr>
            </w:pPr>
            <w:r w:rsidRPr="002364F9">
              <w:rPr>
                <w:sz w:val="26"/>
                <w:szCs w:val="26"/>
              </w:rPr>
              <w:t>STT</w:t>
            </w:r>
          </w:p>
        </w:tc>
        <w:tc>
          <w:tcPr>
            <w:tcW w:w="1760" w:type="dxa"/>
          </w:tcPr>
          <w:p w14:paraId="054F557F" w14:textId="77777777" w:rsidR="00143DF4" w:rsidRPr="002364F9" w:rsidRDefault="00143DF4" w:rsidP="00C05B9F">
            <w:pPr>
              <w:ind w:firstLine="0"/>
              <w:rPr>
                <w:sz w:val="26"/>
                <w:szCs w:val="26"/>
              </w:rPr>
            </w:pPr>
            <w:r w:rsidRPr="002364F9">
              <w:rPr>
                <w:sz w:val="26"/>
                <w:szCs w:val="26"/>
              </w:rPr>
              <w:t>Lớp</w:t>
            </w:r>
          </w:p>
        </w:tc>
        <w:tc>
          <w:tcPr>
            <w:tcW w:w="1276" w:type="dxa"/>
          </w:tcPr>
          <w:p w14:paraId="4F8FA621" w14:textId="77777777" w:rsidR="00143DF4" w:rsidRPr="002364F9" w:rsidRDefault="00143DF4" w:rsidP="00C05B9F">
            <w:pPr>
              <w:ind w:firstLine="34"/>
              <w:rPr>
                <w:sz w:val="26"/>
                <w:szCs w:val="26"/>
              </w:rPr>
            </w:pPr>
            <w:r w:rsidRPr="002364F9">
              <w:rPr>
                <w:sz w:val="26"/>
                <w:szCs w:val="26"/>
              </w:rPr>
              <w:t>Mô tả</w:t>
            </w:r>
          </w:p>
        </w:tc>
        <w:tc>
          <w:tcPr>
            <w:tcW w:w="3118" w:type="dxa"/>
            <w:gridSpan w:val="2"/>
          </w:tcPr>
          <w:p w14:paraId="54E51448" w14:textId="77777777" w:rsidR="00143DF4" w:rsidRPr="002364F9" w:rsidRDefault="00143DF4" w:rsidP="00C05B9F">
            <w:pPr>
              <w:ind w:firstLine="0"/>
              <w:rPr>
                <w:sz w:val="26"/>
                <w:szCs w:val="26"/>
              </w:rPr>
            </w:pPr>
            <w:r w:rsidRPr="002364F9">
              <w:rPr>
                <w:sz w:val="26"/>
                <w:szCs w:val="26"/>
              </w:rPr>
              <w:t>Thuộc tính và Hàm</w:t>
            </w:r>
          </w:p>
        </w:tc>
        <w:tc>
          <w:tcPr>
            <w:tcW w:w="1843" w:type="dxa"/>
          </w:tcPr>
          <w:p w14:paraId="7347F541" w14:textId="77777777" w:rsidR="00143DF4" w:rsidRPr="002364F9" w:rsidRDefault="00143DF4" w:rsidP="00C05B9F">
            <w:pPr>
              <w:ind w:firstLine="34"/>
              <w:rPr>
                <w:sz w:val="26"/>
                <w:szCs w:val="26"/>
              </w:rPr>
            </w:pPr>
            <w:r w:rsidRPr="002364F9">
              <w:rPr>
                <w:sz w:val="26"/>
                <w:szCs w:val="26"/>
              </w:rPr>
              <w:t>Diễn giải</w:t>
            </w:r>
          </w:p>
        </w:tc>
      </w:tr>
      <w:tr w:rsidR="00143DF4" w:rsidRPr="002364F9" w14:paraId="75F9762A" w14:textId="77777777" w:rsidTr="00E91F02">
        <w:tc>
          <w:tcPr>
            <w:tcW w:w="787" w:type="dxa"/>
            <w:vMerge w:val="restart"/>
          </w:tcPr>
          <w:p w14:paraId="40812DD0" w14:textId="77777777" w:rsidR="00143DF4" w:rsidRPr="002364F9" w:rsidRDefault="00143DF4" w:rsidP="00C05B9F">
            <w:pPr>
              <w:ind w:firstLine="29"/>
              <w:rPr>
                <w:sz w:val="26"/>
                <w:szCs w:val="26"/>
              </w:rPr>
            </w:pPr>
            <w:r w:rsidRPr="002364F9">
              <w:rPr>
                <w:sz w:val="26"/>
                <w:szCs w:val="26"/>
              </w:rPr>
              <w:t>1</w:t>
            </w:r>
          </w:p>
        </w:tc>
        <w:tc>
          <w:tcPr>
            <w:tcW w:w="1760" w:type="dxa"/>
            <w:vMerge w:val="restart"/>
          </w:tcPr>
          <w:p w14:paraId="36C74F58" w14:textId="77777777" w:rsidR="00143DF4" w:rsidRPr="002364F9" w:rsidRDefault="00143DF4" w:rsidP="00C05B9F">
            <w:pPr>
              <w:ind w:firstLine="0"/>
              <w:jc w:val="left"/>
              <w:rPr>
                <w:sz w:val="26"/>
                <w:szCs w:val="26"/>
              </w:rPr>
            </w:pPr>
            <w:r w:rsidRPr="002364F9">
              <w:rPr>
                <w:sz w:val="26"/>
                <w:szCs w:val="26"/>
              </w:rPr>
              <w:t>NHANVIEN</w:t>
            </w:r>
          </w:p>
        </w:tc>
        <w:tc>
          <w:tcPr>
            <w:tcW w:w="1276" w:type="dxa"/>
            <w:vMerge w:val="restart"/>
          </w:tcPr>
          <w:p w14:paraId="173BA116" w14:textId="77777777" w:rsidR="00143DF4" w:rsidRPr="002364F9" w:rsidRDefault="00143DF4" w:rsidP="00C05B9F">
            <w:pPr>
              <w:ind w:firstLine="34"/>
              <w:jc w:val="left"/>
              <w:rPr>
                <w:sz w:val="26"/>
                <w:szCs w:val="26"/>
              </w:rPr>
            </w:pPr>
            <w:r w:rsidRPr="002364F9">
              <w:rPr>
                <w:sz w:val="26"/>
                <w:szCs w:val="26"/>
              </w:rPr>
              <w:t>Lưu thông tin nhân viên</w:t>
            </w:r>
          </w:p>
        </w:tc>
        <w:tc>
          <w:tcPr>
            <w:tcW w:w="992" w:type="dxa"/>
            <w:vMerge w:val="restart"/>
          </w:tcPr>
          <w:p w14:paraId="659F92B8" w14:textId="77777777" w:rsidR="00143DF4" w:rsidRPr="002364F9" w:rsidRDefault="00143DF4" w:rsidP="00C05B9F">
            <w:pPr>
              <w:ind w:firstLine="33"/>
              <w:jc w:val="left"/>
              <w:rPr>
                <w:sz w:val="26"/>
                <w:szCs w:val="26"/>
              </w:rPr>
            </w:pPr>
            <w:r w:rsidRPr="002364F9">
              <w:rPr>
                <w:sz w:val="26"/>
                <w:szCs w:val="26"/>
              </w:rPr>
              <w:t>Thuộc tính</w:t>
            </w:r>
          </w:p>
        </w:tc>
        <w:tc>
          <w:tcPr>
            <w:tcW w:w="2126" w:type="dxa"/>
          </w:tcPr>
          <w:p w14:paraId="35CC92DB" w14:textId="77777777" w:rsidR="00143DF4" w:rsidRPr="002364F9" w:rsidRDefault="00143DF4" w:rsidP="00C05B9F">
            <w:pPr>
              <w:ind w:firstLine="34"/>
              <w:jc w:val="left"/>
              <w:rPr>
                <w:sz w:val="26"/>
                <w:szCs w:val="26"/>
              </w:rPr>
            </w:pPr>
            <w:r w:rsidRPr="002364F9">
              <w:rPr>
                <w:sz w:val="26"/>
                <w:szCs w:val="26"/>
              </w:rPr>
              <w:t>MaNhanVien</w:t>
            </w:r>
          </w:p>
        </w:tc>
        <w:tc>
          <w:tcPr>
            <w:tcW w:w="1843" w:type="dxa"/>
          </w:tcPr>
          <w:p w14:paraId="042AB8A0" w14:textId="77777777" w:rsidR="00143DF4" w:rsidRPr="002364F9" w:rsidRDefault="00143DF4" w:rsidP="00C05B9F">
            <w:pPr>
              <w:ind w:firstLine="34"/>
              <w:jc w:val="left"/>
              <w:rPr>
                <w:sz w:val="26"/>
                <w:szCs w:val="26"/>
              </w:rPr>
            </w:pPr>
            <w:r w:rsidRPr="002364F9">
              <w:rPr>
                <w:sz w:val="26"/>
                <w:szCs w:val="26"/>
              </w:rPr>
              <w:t>Mã nhân viên</w:t>
            </w:r>
          </w:p>
        </w:tc>
      </w:tr>
      <w:tr w:rsidR="00143DF4" w:rsidRPr="002364F9" w14:paraId="1EA93A1F" w14:textId="77777777" w:rsidTr="00E91F02">
        <w:tc>
          <w:tcPr>
            <w:tcW w:w="787" w:type="dxa"/>
            <w:vMerge/>
          </w:tcPr>
          <w:p w14:paraId="7E371141" w14:textId="77777777" w:rsidR="00143DF4" w:rsidRPr="002364F9" w:rsidRDefault="00143DF4" w:rsidP="00C05B9F">
            <w:pPr>
              <w:ind w:firstLine="29"/>
              <w:rPr>
                <w:sz w:val="26"/>
                <w:szCs w:val="26"/>
              </w:rPr>
            </w:pPr>
          </w:p>
        </w:tc>
        <w:tc>
          <w:tcPr>
            <w:tcW w:w="1760" w:type="dxa"/>
            <w:vMerge/>
          </w:tcPr>
          <w:p w14:paraId="219DEF50" w14:textId="77777777" w:rsidR="00143DF4" w:rsidRPr="002364F9" w:rsidRDefault="00143DF4" w:rsidP="00C05B9F">
            <w:pPr>
              <w:ind w:firstLine="0"/>
              <w:jc w:val="left"/>
              <w:rPr>
                <w:sz w:val="26"/>
                <w:szCs w:val="26"/>
              </w:rPr>
            </w:pPr>
          </w:p>
        </w:tc>
        <w:tc>
          <w:tcPr>
            <w:tcW w:w="1276" w:type="dxa"/>
            <w:vMerge/>
          </w:tcPr>
          <w:p w14:paraId="42F29DEA" w14:textId="77777777" w:rsidR="00143DF4" w:rsidRPr="002364F9" w:rsidRDefault="00143DF4" w:rsidP="00C05B9F">
            <w:pPr>
              <w:ind w:firstLine="34"/>
              <w:jc w:val="left"/>
              <w:rPr>
                <w:sz w:val="26"/>
                <w:szCs w:val="26"/>
              </w:rPr>
            </w:pPr>
          </w:p>
        </w:tc>
        <w:tc>
          <w:tcPr>
            <w:tcW w:w="992" w:type="dxa"/>
            <w:vMerge/>
          </w:tcPr>
          <w:p w14:paraId="70A0E948" w14:textId="77777777" w:rsidR="00143DF4" w:rsidRPr="002364F9" w:rsidRDefault="00143DF4" w:rsidP="00C05B9F">
            <w:pPr>
              <w:ind w:firstLine="33"/>
              <w:jc w:val="left"/>
              <w:rPr>
                <w:sz w:val="26"/>
                <w:szCs w:val="26"/>
              </w:rPr>
            </w:pPr>
          </w:p>
        </w:tc>
        <w:tc>
          <w:tcPr>
            <w:tcW w:w="2126" w:type="dxa"/>
          </w:tcPr>
          <w:p w14:paraId="68224FBD" w14:textId="77777777" w:rsidR="00143DF4" w:rsidRPr="002364F9" w:rsidRDefault="00143DF4" w:rsidP="00C05B9F">
            <w:pPr>
              <w:ind w:firstLine="34"/>
              <w:jc w:val="left"/>
              <w:rPr>
                <w:sz w:val="26"/>
                <w:szCs w:val="26"/>
              </w:rPr>
            </w:pPr>
            <w:r w:rsidRPr="002364F9">
              <w:rPr>
                <w:sz w:val="26"/>
                <w:szCs w:val="26"/>
              </w:rPr>
              <w:t>TenNhanVien</w:t>
            </w:r>
          </w:p>
        </w:tc>
        <w:tc>
          <w:tcPr>
            <w:tcW w:w="1843" w:type="dxa"/>
          </w:tcPr>
          <w:p w14:paraId="0759E4BF" w14:textId="77777777" w:rsidR="00143DF4" w:rsidRPr="002364F9" w:rsidRDefault="00143DF4" w:rsidP="00C05B9F">
            <w:pPr>
              <w:ind w:firstLine="34"/>
              <w:jc w:val="left"/>
              <w:rPr>
                <w:sz w:val="26"/>
                <w:szCs w:val="26"/>
              </w:rPr>
            </w:pPr>
            <w:r w:rsidRPr="002364F9">
              <w:rPr>
                <w:sz w:val="26"/>
                <w:szCs w:val="26"/>
              </w:rPr>
              <w:t>Tên nhân viên</w:t>
            </w:r>
          </w:p>
        </w:tc>
      </w:tr>
      <w:tr w:rsidR="00143DF4" w:rsidRPr="002364F9" w14:paraId="3F0B29C6" w14:textId="77777777" w:rsidTr="00E91F02">
        <w:tc>
          <w:tcPr>
            <w:tcW w:w="787" w:type="dxa"/>
            <w:vMerge/>
          </w:tcPr>
          <w:p w14:paraId="5D277CB8" w14:textId="77777777" w:rsidR="00143DF4" w:rsidRPr="002364F9" w:rsidRDefault="00143DF4" w:rsidP="00C05B9F">
            <w:pPr>
              <w:ind w:firstLine="29"/>
              <w:rPr>
                <w:sz w:val="26"/>
                <w:szCs w:val="26"/>
              </w:rPr>
            </w:pPr>
          </w:p>
        </w:tc>
        <w:tc>
          <w:tcPr>
            <w:tcW w:w="1760" w:type="dxa"/>
            <w:vMerge/>
          </w:tcPr>
          <w:p w14:paraId="4EE8874B" w14:textId="77777777" w:rsidR="00143DF4" w:rsidRPr="002364F9" w:rsidRDefault="00143DF4" w:rsidP="00C05B9F">
            <w:pPr>
              <w:ind w:firstLine="0"/>
              <w:jc w:val="left"/>
              <w:rPr>
                <w:sz w:val="26"/>
                <w:szCs w:val="26"/>
              </w:rPr>
            </w:pPr>
          </w:p>
        </w:tc>
        <w:tc>
          <w:tcPr>
            <w:tcW w:w="1276" w:type="dxa"/>
            <w:vMerge/>
          </w:tcPr>
          <w:p w14:paraId="499B2A07" w14:textId="77777777" w:rsidR="00143DF4" w:rsidRPr="002364F9" w:rsidRDefault="00143DF4" w:rsidP="00C05B9F">
            <w:pPr>
              <w:ind w:firstLine="34"/>
              <w:jc w:val="left"/>
              <w:rPr>
                <w:sz w:val="26"/>
                <w:szCs w:val="26"/>
              </w:rPr>
            </w:pPr>
          </w:p>
        </w:tc>
        <w:tc>
          <w:tcPr>
            <w:tcW w:w="992" w:type="dxa"/>
            <w:vMerge/>
          </w:tcPr>
          <w:p w14:paraId="60A829F4" w14:textId="77777777" w:rsidR="00143DF4" w:rsidRPr="002364F9" w:rsidRDefault="00143DF4" w:rsidP="00C05B9F">
            <w:pPr>
              <w:ind w:firstLine="33"/>
              <w:jc w:val="left"/>
              <w:rPr>
                <w:sz w:val="26"/>
                <w:szCs w:val="26"/>
              </w:rPr>
            </w:pPr>
          </w:p>
        </w:tc>
        <w:tc>
          <w:tcPr>
            <w:tcW w:w="2126" w:type="dxa"/>
          </w:tcPr>
          <w:p w14:paraId="2E5E668F" w14:textId="77777777" w:rsidR="00143DF4" w:rsidRPr="002364F9" w:rsidRDefault="00143DF4" w:rsidP="00C05B9F">
            <w:pPr>
              <w:ind w:firstLine="34"/>
              <w:jc w:val="left"/>
              <w:rPr>
                <w:sz w:val="26"/>
                <w:szCs w:val="26"/>
              </w:rPr>
            </w:pPr>
            <w:r w:rsidRPr="002364F9">
              <w:rPr>
                <w:sz w:val="26"/>
                <w:szCs w:val="26"/>
              </w:rPr>
              <w:t>CMND</w:t>
            </w:r>
          </w:p>
        </w:tc>
        <w:tc>
          <w:tcPr>
            <w:tcW w:w="1843" w:type="dxa"/>
          </w:tcPr>
          <w:p w14:paraId="76914B85" w14:textId="77777777" w:rsidR="00143DF4" w:rsidRPr="002364F9" w:rsidRDefault="00143DF4" w:rsidP="00C05B9F">
            <w:pPr>
              <w:ind w:firstLine="34"/>
              <w:jc w:val="left"/>
              <w:rPr>
                <w:sz w:val="26"/>
                <w:szCs w:val="26"/>
              </w:rPr>
            </w:pPr>
            <w:r w:rsidRPr="002364F9">
              <w:rPr>
                <w:sz w:val="26"/>
                <w:szCs w:val="26"/>
              </w:rPr>
              <w:t>Số CMND của nhân viên</w:t>
            </w:r>
          </w:p>
        </w:tc>
      </w:tr>
      <w:tr w:rsidR="00143DF4" w:rsidRPr="002364F9" w14:paraId="5A6BEE50" w14:textId="77777777" w:rsidTr="00E91F02">
        <w:tc>
          <w:tcPr>
            <w:tcW w:w="787" w:type="dxa"/>
            <w:vMerge/>
          </w:tcPr>
          <w:p w14:paraId="2A4E5F88" w14:textId="77777777" w:rsidR="00143DF4" w:rsidRPr="002364F9" w:rsidRDefault="00143DF4" w:rsidP="00C05B9F">
            <w:pPr>
              <w:ind w:firstLine="29"/>
              <w:rPr>
                <w:sz w:val="26"/>
                <w:szCs w:val="26"/>
              </w:rPr>
            </w:pPr>
          </w:p>
        </w:tc>
        <w:tc>
          <w:tcPr>
            <w:tcW w:w="1760" w:type="dxa"/>
            <w:vMerge/>
          </w:tcPr>
          <w:p w14:paraId="1BB3ACA4" w14:textId="77777777" w:rsidR="00143DF4" w:rsidRPr="002364F9" w:rsidRDefault="00143DF4" w:rsidP="00C05B9F">
            <w:pPr>
              <w:ind w:firstLine="0"/>
              <w:jc w:val="left"/>
              <w:rPr>
                <w:sz w:val="26"/>
                <w:szCs w:val="26"/>
              </w:rPr>
            </w:pPr>
          </w:p>
        </w:tc>
        <w:tc>
          <w:tcPr>
            <w:tcW w:w="1276" w:type="dxa"/>
            <w:vMerge/>
          </w:tcPr>
          <w:p w14:paraId="56F2C6F3" w14:textId="77777777" w:rsidR="00143DF4" w:rsidRPr="002364F9" w:rsidRDefault="00143DF4" w:rsidP="00C05B9F">
            <w:pPr>
              <w:ind w:firstLine="34"/>
              <w:jc w:val="left"/>
              <w:rPr>
                <w:sz w:val="26"/>
                <w:szCs w:val="26"/>
              </w:rPr>
            </w:pPr>
          </w:p>
        </w:tc>
        <w:tc>
          <w:tcPr>
            <w:tcW w:w="992" w:type="dxa"/>
            <w:vMerge/>
          </w:tcPr>
          <w:p w14:paraId="3AC73B09" w14:textId="77777777" w:rsidR="00143DF4" w:rsidRPr="002364F9" w:rsidRDefault="00143DF4" w:rsidP="00C05B9F">
            <w:pPr>
              <w:ind w:firstLine="33"/>
              <w:jc w:val="left"/>
              <w:rPr>
                <w:sz w:val="26"/>
                <w:szCs w:val="26"/>
              </w:rPr>
            </w:pPr>
          </w:p>
        </w:tc>
        <w:tc>
          <w:tcPr>
            <w:tcW w:w="2126" w:type="dxa"/>
          </w:tcPr>
          <w:p w14:paraId="08308B2F" w14:textId="77777777" w:rsidR="00143DF4" w:rsidRPr="002364F9" w:rsidRDefault="00143DF4" w:rsidP="00C05B9F">
            <w:pPr>
              <w:ind w:firstLine="34"/>
              <w:jc w:val="left"/>
              <w:rPr>
                <w:sz w:val="26"/>
                <w:szCs w:val="26"/>
              </w:rPr>
            </w:pPr>
            <w:r w:rsidRPr="002364F9">
              <w:rPr>
                <w:sz w:val="26"/>
                <w:szCs w:val="26"/>
              </w:rPr>
              <w:t>NgaySinh</w:t>
            </w:r>
          </w:p>
        </w:tc>
        <w:tc>
          <w:tcPr>
            <w:tcW w:w="1843" w:type="dxa"/>
          </w:tcPr>
          <w:p w14:paraId="4958456B" w14:textId="77777777" w:rsidR="00143DF4" w:rsidRPr="002364F9" w:rsidRDefault="00143DF4" w:rsidP="00C05B9F">
            <w:pPr>
              <w:ind w:firstLine="34"/>
              <w:jc w:val="left"/>
              <w:rPr>
                <w:sz w:val="26"/>
                <w:szCs w:val="26"/>
              </w:rPr>
            </w:pPr>
            <w:r w:rsidRPr="002364F9">
              <w:rPr>
                <w:sz w:val="26"/>
                <w:szCs w:val="26"/>
              </w:rPr>
              <w:t>Ngày sinh của nhân viên</w:t>
            </w:r>
          </w:p>
        </w:tc>
      </w:tr>
      <w:tr w:rsidR="00143DF4" w:rsidRPr="002364F9" w14:paraId="00388A3F" w14:textId="77777777" w:rsidTr="00E91F02">
        <w:tc>
          <w:tcPr>
            <w:tcW w:w="787" w:type="dxa"/>
            <w:vMerge/>
          </w:tcPr>
          <w:p w14:paraId="79A26819" w14:textId="77777777" w:rsidR="00143DF4" w:rsidRPr="002364F9" w:rsidRDefault="00143DF4" w:rsidP="00C05B9F">
            <w:pPr>
              <w:ind w:firstLine="29"/>
              <w:rPr>
                <w:sz w:val="26"/>
                <w:szCs w:val="26"/>
              </w:rPr>
            </w:pPr>
          </w:p>
        </w:tc>
        <w:tc>
          <w:tcPr>
            <w:tcW w:w="1760" w:type="dxa"/>
            <w:vMerge/>
          </w:tcPr>
          <w:p w14:paraId="66807CA4" w14:textId="77777777" w:rsidR="00143DF4" w:rsidRPr="002364F9" w:rsidRDefault="00143DF4" w:rsidP="00C05B9F">
            <w:pPr>
              <w:ind w:firstLine="0"/>
              <w:jc w:val="left"/>
              <w:rPr>
                <w:sz w:val="26"/>
                <w:szCs w:val="26"/>
              </w:rPr>
            </w:pPr>
          </w:p>
        </w:tc>
        <w:tc>
          <w:tcPr>
            <w:tcW w:w="1276" w:type="dxa"/>
            <w:vMerge/>
          </w:tcPr>
          <w:p w14:paraId="6A3A9FA1" w14:textId="77777777" w:rsidR="00143DF4" w:rsidRPr="002364F9" w:rsidRDefault="00143DF4" w:rsidP="00C05B9F">
            <w:pPr>
              <w:ind w:firstLine="34"/>
              <w:jc w:val="left"/>
              <w:rPr>
                <w:sz w:val="26"/>
                <w:szCs w:val="26"/>
              </w:rPr>
            </w:pPr>
          </w:p>
        </w:tc>
        <w:tc>
          <w:tcPr>
            <w:tcW w:w="992" w:type="dxa"/>
            <w:vMerge/>
          </w:tcPr>
          <w:p w14:paraId="660ACD96" w14:textId="77777777" w:rsidR="00143DF4" w:rsidRPr="002364F9" w:rsidRDefault="00143DF4" w:rsidP="00C05B9F">
            <w:pPr>
              <w:ind w:firstLine="33"/>
              <w:jc w:val="left"/>
              <w:rPr>
                <w:sz w:val="26"/>
                <w:szCs w:val="26"/>
              </w:rPr>
            </w:pPr>
          </w:p>
        </w:tc>
        <w:tc>
          <w:tcPr>
            <w:tcW w:w="2126" w:type="dxa"/>
          </w:tcPr>
          <w:p w14:paraId="477DD520" w14:textId="77777777" w:rsidR="00143DF4" w:rsidRPr="002364F9" w:rsidRDefault="00143DF4" w:rsidP="00C05B9F">
            <w:pPr>
              <w:ind w:firstLine="34"/>
              <w:jc w:val="left"/>
              <w:rPr>
                <w:sz w:val="26"/>
                <w:szCs w:val="26"/>
              </w:rPr>
            </w:pPr>
            <w:r w:rsidRPr="002364F9">
              <w:rPr>
                <w:sz w:val="26"/>
                <w:szCs w:val="26"/>
              </w:rPr>
              <w:t>TenDangNhap</w:t>
            </w:r>
          </w:p>
        </w:tc>
        <w:tc>
          <w:tcPr>
            <w:tcW w:w="1843" w:type="dxa"/>
          </w:tcPr>
          <w:p w14:paraId="4165FA1A" w14:textId="77777777" w:rsidR="00143DF4" w:rsidRPr="002364F9" w:rsidRDefault="00143DF4" w:rsidP="00C05B9F">
            <w:pPr>
              <w:ind w:firstLine="34"/>
              <w:jc w:val="left"/>
              <w:rPr>
                <w:sz w:val="26"/>
                <w:szCs w:val="26"/>
              </w:rPr>
            </w:pPr>
            <w:r w:rsidRPr="002364F9">
              <w:rPr>
                <w:sz w:val="26"/>
                <w:szCs w:val="26"/>
              </w:rPr>
              <w:t>Tên đăng nhập của nhân viên</w:t>
            </w:r>
          </w:p>
        </w:tc>
      </w:tr>
      <w:tr w:rsidR="00143DF4" w:rsidRPr="002364F9" w14:paraId="59F975FD" w14:textId="77777777" w:rsidTr="00E91F02">
        <w:tc>
          <w:tcPr>
            <w:tcW w:w="787" w:type="dxa"/>
            <w:vMerge/>
          </w:tcPr>
          <w:p w14:paraId="141C3B5A" w14:textId="77777777" w:rsidR="00143DF4" w:rsidRPr="002364F9" w:rsidRDefault="00143DF4" w:rsidP="00C05B9F">
            <w:pPr>
              <w:ind w:firstLine="29"/>
              <w:rPr>
                <w:sz w:val="26"/>
                <w:szCs w:val="26"/>
              </w:rPr>
            </w:pPr>
          </w:p>
        </w:tc>
        <w:tc>
          <w:tcPr>
            <w:tcW w:w="1760" w:type="dxa"/>
            <w:vMerge/>
          </w:tcPr>
          <w:p w14:paraId="1A1DA279" w14:textId="77777777" w:rsidR="00143DF4" w:rsidRPr="002364F9" w:rsidRDefault="00143DF4" w:rsidP="00C05B9F">
            <w:pPr>
              <w:ind w:firstLine="0"/>
              <w:jc w:val="left"/>
              <w:rPr>
                <w:sz w:val="26"/>
                <w:szCs w:val="26"/>
              </w:rPr>
            </w:pPr>
          </w:p>
        </w:tc>
        <w:tc>
          <w:tcPr>
            <w:tcW w:w="1276" w:type="dxa"/>
            <w:vMerge/>
          </w:tcPr>
          <w:p w14:paraId="7DEEB554" w14:textId="77777777" w:rsidR="00143DF4" w:rsidRPr="002364F9" w:rsidRDefault="00143DF4" w:rsidP="00C05B9F">
            <w:pPr>
              <w:ind w:firstLine="34"/>
              <w:jc w:val="left"/>
              <w:rPr>
                <w:sz w:val="26"/>
                <w:szCs w:val="26"/>
              </w:rPr>
            </w:pPr>
          </w:p>
        </w:tc>
        <w:tc>
          <w:tcPr>
            <w:tcW w:w="992" w:type="dxa"/>
            <w:vMerge/>
          </w:tcPr>
          <w:p w14:paraId="49AF64D0" w14:textId="77777777" w:rsidR="00143DF4" w:rsidRPr="002364F9" w:rsidRDefault="00143DF4" w:rsidP="00C05B9F">
            <w:pPr>
              <w:ind w:firstLine="33"/>
              <w:jc w:val="left"/>
              <w:rPr>
                <w:sz w:val="26"/>
                <w:szCs w:val="26"/>
              </w:rPr>
            </w:pPr>
          </w:p>
        </w:tc>
        <w:tc>
          <w:tcPr>
            <w:tcW w:w="2126" w:type="dxa"/>
          </w:tcPr>
          <w:p w14:paraId="68BB5102" w14:textId="77777777" w:rsidR="00143DF4" w:rsidRPr="002364F9" w:rsidRDefault="00143DF4" w:rsidP="00C05B9F">
            <w:pPr>
              <w:ind w:firstLine="34"/>
              <w:jc w:val="left"/>
              <w:rPr>
                <w:sz w:val="26"/>
                <w:szCs w:val="26"/>
              </w:rPr>
            </w:pPr>
            <w:r w:rsidRPr="002364F9">
              <w:rPr>
                <w:sz w:val="26"/>
                <w:szCs w:val="26"/>
              </w:rPr>
              <w:t>MatKhau</w:t>
            </w:r>
          </w:p>
        </w:tc>
        <w:tc>
          <w:tcPr>
            <w:tcW w:w="1843" w:type="dxa"/>
          </w:tcPr>
          <w:p w14:paraId="751FA492" w14:textId="77777777" w:rsidR="00143DF4" w:rsidRPr="002364F9" w:rsidRDefault="00143DF4" w:rsidP="00C05B9F">
            <w:pPr>
              <w:ind w:firstLine="34"/>
              <w:jc w:val="left"/>
              <w:rPr>
                <w:sz w:val="26"/>
                <w:szCs w:val="26"/>
              </w:rPr>
            </w:pPr>
            <w:r w:rsidRPr="002364F9">
              <w:rPr>
                <w:sz w:val="26"/>
                <w:szCs w:val="26"/>
              </w:rPr>
              <w:t>Mật khẩu</w:t>
            </w:r>
          </w:p>
        </w:tc>
      </w:tr>
      <w:tr w:rsidR="00143DF4" w:rsidRPr="002364F9" w14:paraId="2D466EE1" w14:textId="77777777" w:rsidTr="00E91F02">
        <w:tc>
          <w:tcPr>
            <w:tcW w:w="787" w:type="dxa"/>
            <w:vMerge/>
          </w:tcPr>
          <w:p w14:paraId="52305BFA" w14:textId="77777777" w:rsidR="00143DF4" w:rsidRPr="002364F9" w:rsidRDefault="00143DF4" w:rsidP="00C05B9F">
            <w:pPr>
              <w:ind w:firstLine="29"/>
              <w:rPr>
                <w:sz w:val="26"/>
                <w:szCs w:val="26"/>
              </w:rPr>
            </w:pPr>
          </w:p>
        </w:tc>
        <w:tc>
          <w:tcPr>
            <w:tcW w:w="1760" w:type="dxa"/>
            <w:vMerge/>
          </w:tcPr>
          <w:p w14:paraId="24456355" w14:textId="77777777" w:rsidR="00143DF4" w:rsidRPr="002364F9" w:rsidRDefault="00143DF4" w:rsidP="00C05B9F">
            <w:pPr>
              <w:ind w:firstLine="0"/>
              <w:jc w:val="left"/>
              <w:rPr>
                <w:sz w:val="26"/>
                <w:szCs w:val="26"/>
              </w:rPr>
            </w:pPr>
          </w:p>
        </w:tc>
        <w:tc>
          <w:tcPr>
            <w:tcW w:w="1276" w:type="dxa"/>
            <w:vMerge/>
          </w:tcPr>
          <w:p w14:paraId="150081BB" w14:textId="77777777" w:rsidR="00143DF4" w:rsidRPr="002364F9" w:rsidRDefault="00143DF4" w:rsidP="00C05B9F">
            <w:pPr>
              <w:ind w:firstLine="34"/>
              <w:jc w:val="left"/>
              <w:rPr>
                <w:sz w:val="26"/>
                <w:szCs w:val="26"/>
              </w:rPr>
            </w:pPr>
          </w:p>
        </w:tc>
        <w:tc>
          <w:tcPr>
            <w:tcW w:w="992" w:type="dxa"/>
            <w:vMerge w:val="restart"/>
          </w:tcPr>
          <w:p w14:paraId="4F7DB235" w14:textId="77777777" w:rsidR="00143DF4" w:rsidRPr="002364F9" w:rsidRDefault="00143DF4" w:rsidP="00C05B9F">
            <w:pPr>
              <w:ind w:firstLine="33"/>
              <w:jc w:val="left"/>
              <w:rPr>
                <w:sz w:val="26"/>
                <w:szCs w:val="26"/>
              </w:rPr>
            </w:pPr>
            <w:r w:rsidRPr="002364F9">
              <w:rPr>
                <w:sz w:val="26"/>
                <w:szCs w:val="26"/>
              </w:rPr>
              <w:t>Hàm</w:t>
            </w:r>
          </w:p>
        </w:tc>
        <w:tc>
          <w:tcPr>
            <w:tcW w:w="2126" w:type="dxa"/>
          </w:tcPr>
          <w:p w14:paraId="242A7BD7" w14:textId="77777777" w:rsidR="00143DF4" w:rsidRPr="002364F9" w:rsidRDefault="00143DF4" w:rsidP="00C05B9F">
            <w:pPr>
              <w:ind w:firstLine="34"/>
              <w:jc w:val="left"/>
              <w:rPr>
                <w:sz w:val="26"/>
                <w:szCs w:val="26"/>
              </w:rPr>
            </w:pPr>
            <w:r w:rsidRPr="002364F9">
              <w:rPr>
                <w:sz w:val="26"/>
                <w:szCs w:val="26"/>
              </w:rPr>
              <w:t>HienThi()</w:t>
            </w:r>
          </w:p>
        </w:tc>
        <w:tc>
          <w:tcPr>
            <w:tcW w:w="1843" w:type="dxa"/>
          </w:tcPr>
          <w:p w14:paraId="0CDD9FC1" w14:textId="77777777" w:rsidR="00143DF4" w:rsidRPr="002364F9" w:rsidRDefault="00143DF4" w:rsidP="00C05B9F">
            <w:pPr>
              <w:ind w:firstLine="34"/>
              <w:jc w:val="left"/>
              <w:rPr>
                <w:sz w:val="26"/>
                <w:szCs w:val="26"/>
              </w:rPr>
            </w:pPr>
            <w:r w:rsidRPr="002364F9">
              <w:rPr>
                <w:sz w:val="26"/>
                <w:szCs w:val="26"/>
              </w:rPr>
              <w:t>Hiển thị thông tin nhân viên</w:t>
            </w:r>
          </w:p>
        </w:tc>
      </w:tr>
      <w:tr w:rsidR="00143DF4" w:rsidRPr="002364F9" w14:paraId="5183E260" w14:textId="77777777" w:rsidTr="00E91F02">
        <w:tc>
          <w:tcPr>
            <w:tcW w:w="787" w:type="dxa"/>
            <w:vMerge/>
          </w:tcPr>
          <w:p w14:paraId="02187752" w14:textId="77777777" w:rsidR="00143DF4" w:rsidRPr="002364F9" w:rsidRDefault="00143DF4" w:rsidP="00C05B9F">
            <w:pPr>
              <w:ind w:firstLine="29"/>
              <w:rPr>
                <w:sz w:val="26"/>
                <w:szCs w:val="26"/>
              </w:rPr>
            </w:pPr>
          </w:p>
        </w:tc>
        <w:tc>
          <w:tcPr>
            <w:tcW w:w="1760" w:type="dxa"/>
            <w:vMerge/>
          </w:tcPr>
          <w:p w14:paraId="7FA6467F" w14:textId="77777777" w:rsidR="00143DF4" w:rsidRPr="002364F9" w:rsidRDefault="00143DF4" w:rsidP="00C05B9F">
            <w:pPr>
              <w:ind w:firstLine="0"/>
              <w:jc w:val="left"/>
              <w:rPr>
                <w:sz w:val="26"/>
                <w:szCs w:val="26"/>
              </w:rPr>
            </w:pPr>
          </w:p>
        </w:tc>
        <w:tc>
          <w:tcPr>
            <w:tcW w:w="1276" w:type="dxa"/>
            <w:vMerge/>
          </w:tcPr>
          <w:p w14:paraId="28EB81CF" w14:textId="77777777" w:rsidR="00143DF4" w:rsidRPr="002364F9" w:rsidRDefault="00143DF4" w:rsidP="00C05B9F">
            <w:pPr>
              <w:ind w:firstLine="34"/>
              <w:jc w:val="left"/>
              <w:rPr>
                <w:sz w:val="26"/>
                <w:szCs w:val="26"/>
              </w:rPr>
            </w:pPr>
          </w:p>
        </w:tc>
        <w:tc>
          <w:tcPr>
            <w:tcW w:w="992" w:type="dxa"/>
            <w:vMerge/>
          </w:tcPr>
          <w:p w14:paraId="6DDF9C91" w14:textId="77777777" w:rsidR="00143DF4" w:rsidRPr="002364F9" w:rsidRDefault="00143DF4" w:rsidP="00C05B9F">
            <w:pPr>
              <w:ind w:firstLine="33"/>
              <w:jc w:val="left"/>
              <w:rPr>
                <w:sz w:val="26"/>
                <w:szCs w:val="26"/>
              </w:rPr>
            </w:pPr>
          </w:p>
        </w:tc>
        <w:tc>
          <w:tcPr>
            <w:tcW w:w="2126" w:type="dxa"/>
          </w:tcPr>
          <w:p w14:paraId="3686539F" w14:textId="77777777" w:rsidR="00143DF4" w:rsidRPr="002364F9" w:rsidRDefault="00143DF4" w:rsidP="00C05B9F">
            <w:pPr>
              <w:ind w:firstLine="34"/>
              <w:jc w:val="left"/>
              <w:rPr>
                <w:sz w:val="26"/>
                <w:szCs w:val="26"/>
              </w:rPr>
            </w:pPr>
            <w:r w:rsidRPr="002364F9">
              <w:rPr>
                <w:sz w:val="26"/>
                <w:szCs w:val="26"/>
              </w:rPr>
              <w:t>Them()</w:t>
            </w:r>
          </w:p>
        </w:tc>
        <w:tc>
          <w:tcPr>
            <w:tcW w:w="1843" w:type="dxa"/>
          </w:tcPr>
          <w:p w14:paraId="5A42D8CC" w14:textId="77777777" w:rsidR="00143DF4" w:rsidRPr="002364F9" w:rsidRDefault="00143DF4" w:rsidP="00C05B9F">
            <w:pPr>
              <w:ind w:firstLine="34"/>
              <w:jc w:val="left"/>
              <w:rPr>
                <w:sz w:val="26"/>
                <w:szCs w:val="26"/>
              </w:rPr>
            </w:pPr>
            <w:r w:rsidRPr="002364F9">
              <w:rPr>
                <w:sz w:val="26"/>
                <w:szCs w:val="26"/>
              </w:rPr>
              <w:t>Thêm thông tin nhân viên</w:t>
            </w:r>
          </w:p>
        </w:tc>
      </w:tr>
      <w:tr w:rsidR="00143DF4" w:rsidRPr="002364F9" w14:paraId="6AE647EB" w14:textId="77777777" w:rsidTr="00E91F02">
        <w:tc>
          <w:tcPr>
            <w:tcW w:w="787" w:type="dxa"/>
            <w:vMerge/>
          </w:tcPr>
          <w:p w14:paraId="4B9055AA" w14:textId="77777777" w:rsidR="00143DF4" w:rsidRPr="002364F9" w:rsidRDefault="00143DF4" w:rsidP="00C05B9F">
            <w:pPr>
              <w:ind w:firstLine="29"/>
              <w:rPr>
                <w:sz w:val="26"/>
                <w:szCs w:val="26"/>
              </w:rPr>
            </w:pPr>
          </w:p>
        </w:tc>
        <w:tc>
          <w:tcPr>
            <w:tcW w:w="1760" w:type="dxa"/>
            <w:vMerge/>
          </w:tcPr>
          <w:p w14:paraId="7B333DF6" w14:textId="77777777" w:rsidR="00143DF4" w:rsidRPr="002364F9" w:rsidRDefault="00143DF4" w:rsidP="00C05B9F">
            <w:pPr>
              <w:ind w:firstLine="0"/>
              <w:jc w:val="left"/>
              <w:rPr>
                <w:sz w:val="26"/>
                <w:szCs w:val="26"/>
              </w:rPr>
            </w:pPr>
          </w:p>
        </w:tc>
        <w:tc>
          <w:tcPr>
            <w:tcW w:w="1276" w:type="dxa"/>
            <w:vMerge/>
          </w:tcPr>
          <w:p w14:paraId="77DCF316" w14:textId="77777777" w:rsidR="00143DF4" w:rsidRPr="002364F9" w:rsidRDefault="00143DF4" w:rsidP="00C05B9F">
            <w:pPr>
              <w:ind w:firstLine="34"/>
              <w:jc w:val="left"/>
              <w:rPr>
                <w:sz w:val="26"/>
                <w:szCs w:val="26"/>
              </w:rPr>
            </w:pPr>
          </w:p>
        </w:tc>
        <w:tc>
          <w:tcPr>
            <w:tcW w:w="992" w:type="dxa"/>
            <w:vMerge/>
          </w:tcPr>
          <w:p w14:paraId="72668268" w14:textId="77777777" w:rsidR="00143DF4" w:rsidRPr="002364F9" w:rsidRDefault="00143DF4" w:rsidP="00C05B9F">
            <w:pPr>
              <w:ind w:firstLine="33"/>
              <w:jc w:val="left"/>
              <w:rPr>
                <w:sz w:val="26"/>
                <w:szCs w:val="26"/>
              </w:rPr>
            </w:pPr>
          </w:p>
        </w:tc>
        <w:tc>
          <w:tcPr>
            <w:tcW w:w="2126" w:type="dxa"/>
          </w:tcPr>
          <w:p w14:paraId="61A5D3E1" w14:textId="77777777" w:rsidR="00143DF4" w:rsidRPr="002364F9" w:rsidRDefault="00143DF4" w:rsidP="00C05B9F">
            <w:pPr>
              <w:ind w:firstLine="34"/>
              <w:jc w:val="left"/>
              <w:rPr>
                <w:sz w:val="26"/>
                <w:szCs w:val="26"/>
              </w:rPr>
            </w:pPr>
            <w:r w:rsidRPr="002364F9">
              <w:rPr>
                <w:sz w:val="26"/>
                <w:szCs w:val="26"/>
              </w:rPr>
              <w:t>Sua()</w:t>
            </w:r>
          </w:p>
        </w:tc>
        <w:tc>
          <w:tcPr>
            <w:tcW w:w="1843" w:type="dxa"/>
          </w:tcPr>
          <w:p w14:paraId="31BE4192" w14:textId="77777777" w:rsidR="00143DF4" w:rsidRPr="002364F9" w:rsidRDefault="00143DF4" w:rsidP="00C05B9F">
            <w:pPr>
              <w:ind w:firstLine="34"/>
              <w:jc w:val="left"/>
              <w:rPr>
                <w:sz w:val="26"/>
                <w:szCs w:val="26"/>
              </w:rPr>
            </w:pPr>
            <w:r w:rsidRPr="002364F9">
              <w:rPr>
                <w:sz w:val="26"/>
                <w:szCs w:val="26"/>
              </w:rPr>
              <w:t>Sửa thông tin nhân viên</w:t>
            </w:r>
          </w:p>
        </w:tc>
      </w:tr>
      <w:tr w:rsidR="00143DF4" w:rsidRPr="002364F9" w14:paraId="01CF4B28" w14:textId="77777777" w:rsidTr="00E91F02">
        <w:tc>
          <w:tcPr>
            <w:tcW w:w="787" w:type="dxa"/>
            <w:vMerge/>
          </w:tcPr>
          <w:p w14:paraId="1F61DFF5" w14:textId="77777777" w:rsidR="00143DF4" w:rsidRPr="002364F9" w:rsidRDefault="00143DF4" w:rsidP="00C05B9F">
            <w:pPr>
              <w:ind w:firstLine="29"/>
              <w:rPr>
                <w:sz w:val="26"/>
                <w:szCs w:val="26"/>
              </w:rPr>
            </w:pPr>
          </w:p>
        </w:tc>
        <w:tc>
          <w:tcPr>
            <w:tcW w:w="1760" w:type="dxa"/>
            <w:vMerge/>
          </w:tcPr>
          <w:p w14:paraId="08D98EE7" w14:textId="77777777" w:rsidR="00143DF4" w:rsidRPr="002364F9" w:rsidRDefault="00143DF4" w:rsidP="00C05B9F">
            <w:pPr>
              <w:ind w:firstLine="0"/>
              <w:jc w:val="left"/>
              <w:rPr>
                <w:sz w:val="26"/>
                <w:szCs w:val="26"/>
              </w:rPr>
            </w:pPr>
          </w:p>
        </w:tc>
        <w:tc>
          <w:tcPr>
            <w:tcW w:w="1276" w:type="dxa"/>
            <w:vMerge/>
          </w:tcPr>
          <w:p w14:paraId="1D4BDFAE" w14:textId="77777777" w:rsidR="00143DF4" w:rsidRPr="002364F9" w:rsidRDefault="00143DF4" w:rsidP="00C05B9F">
            <w:pPr>
              <w:ind w:firstLine="34"/>
              <w:jc w:val="left"/>
              <w:rPr>
                <w:sz w:val="26"/>
                <w:szCs w:val="26"/>
              </w:rPr>
            </w:pPr>
          </w:p>
        </w:tc>
        <w:tc>
          <w:tcPr>
            <w:tcW w:w="992" w:type="dxa"/>
            <w:vMerge/>
          </w:tcPr>
          <w:p w14:paraId="02D0CCB0" w14:textId="77777777" w:rsidR="00143DF4" w:rsidRPr="002364F9" w:rsidRDefault="00143DF4" w:rsidP="00C05B9F">
            <w:pPr>
              <w:ind w:firstLine="33"/>
              <w:jc w:val="left"/>
              <w:rPr>
                <w:sz w:val="26"/>
                <w:szCs w:val="26"/>
              </w:rPr>
            </w:pPr>
          </w:p>
        </w:tc>
        <w:tc>
          <w:tcPr>
            <w:tcW w:w="2126" w:type="dxa"/>
          </w:tcPr>
          <w:p w14:paraId="1F493170" w14:textId="77777777" w:rsidR="00143DF4" w:rsidRPr="002364F9" w:rsidRDefault="00143DF4" w:rsidP="00C05B9F">
            <w:pPr>
              <w:ind w:firstLine="34"/>
              <w:jc w:val="left"/>
              <w:rPr>
                <w:sz w:val="26"/>
                <w:szCs w:val="26"/>
              </w:rPr>
            </w:pPr>
            <w:r w:rsidRPr="002364F9">
              <w:rPr>
                <w:sz w:val="26"/>
                <w:szCs w:val="26"/>
              </w:rPr>
              <w:t>Xoa()</w:t>
            </w:r>
          </w:p>
        </w:tc>
        <w:tc>
          <w:tcPr>
            <w:tcW w:w="1843" w:type="dxa"/>
          </w:tcPr>
          <w:p w14:paraId="55FA63B0" w14:textId="77777777" w:rsidR="00143DF4" w:rsidRPr="002364F9" w:rsidRDefault="00143DF4" w:rsidP="00C05B9F">
            <w:pPr>
              <w:ind w:firstLine="34"/>
              <w:jc w:val="left"/>
              <w:rPr>
                <w:sz w:val="26"/>
                <w:szCs w:val="26"/>
              </w:rPr>
            </w:pPr>
            <w:r w:rsidRPr="002364F9">
              <w:rPr>
                <w:sz w:val="26"/>
                <w:szCs w:val="26"/>
              </w:rPr>
              <w:t>Xóa thông tin nhân viên</w:t>
            </w:r>
          </w:p>
        </w:tc>
      </w:tr>
      <w:tr w:rsidR="00143DF4" w:rsidRPr="002364F9" w14:paraId="01A545FF" w14:textId="77777777" w:rsidTr="00E91F02">
        <w:tc>
          <w:tcPr>
            <w:tcW w:w="787" w:type="dxa"/>
            <w:vMerge w:val="restart"/>
          </w:tcPr>
          <w:p w14:paraId="0882E672" w14:textId="77777777" w:rsidR="00143DF4" w:rsidRPr="002364F9" w:rsidRDefault="00143DF4" w:rsidP="00C05B9F">
            <w:pPr>
              <w:ind w:firstLine="29"/>
              <w:rPr>
                <w:sz w:val="26"/>
                <w:szCs w:val="26"/>
              </w:rPr>
            </w:pPr>
            <w:r w:rsidRPr="002364F9">
              <w:rPr>
                <w:sz w:val="26"/>
                <w:szCs w:val="26"/>
              </w:rPr>
              <w:t>2</w:t>
            </w:r>
          </w:p>
        </w:tc>
        <w:tc>
          <w:tcPr>
            <w:tcW w:w="1760" w:type="dxa"/>
            <w:vMerge w:val="restart"/>
          </w:tcPr>
          <w:p w14:paraId="20CF5DA3" w14:textId="77777777" w:rsidR="00143DF4" w:rsidRPr="002364F9" w:rsidRDefault="00143DF4" w:rsidP="00C05B9F">
            <w:pPr>
              <w:ind w:firstLine="0"/>
              <w:jc w:val="left"/>
              <w:rPr>
                <w:sz w:val="26"/>
                <w:szCs w:val="26"/>
              </w:rPr>
            </w:pPr>
            <w:r w:rsidRPr="002364F9">
              <w:rPr>
                <w:sz w:val="26"/>
                <w:szCs w:val="26"/>
              </w:rPr>
              <w:t>MATHANG</w:t>
            </w:r>
          </w:p>
        </w:tc>
        <w:tc>
          <w:tcPr>
            <w:tcW w:w="1276" w:type="dxa"/>
            <w:vMerge w:val="restart"/>
          </w:tcPr>
          <w:p w14:paraId="4E4805DB" w14:textId="77777777" w:rsidR="00143DF4" w:rsidRPr="002364F9" w:rsidRDefault="00143DF4" w:rsidP="00C05B9F">
            <w:pPr>
              <w:ind w:firstLine="34"/>
              <w:jc w:val="left"/>
              <w:rPr>
                <w:sz w:val="26"/>
                <w:szCs w:val="26"/>
              </w:rPr>
            </w:pPr>
            <w:r w:rsidRPr="002364F9">
              <w:rPr>
                <w:sz w:val="26"/>
                <w:szCs w:val="26"/>
              </w:rPr>
              <w:t>Lưu thông tin mặt hàng</w:t>
            </w:r>
          </w:p>
        </w:tc>
        <w:tc>
          <w:tcPr>
            <w:tcW w:w="992" w:type="dxa"/>
            <w:vMerge w:val="restart"/>
          </w:tcPr>
          <w:p w14:paraId="3C15705F" w14:textId="77777777" w:rsidR="00143DF4" w:rsidRPr="002364F9" w:rsidRDefault="00143DF4" w:rsidP="00C05B9F">
            <w:pPr>
              <w:ind w:firstLine="33"/>
              <w:jc w:val="left"/>
              <w:rPr>
                <w:sz w:val="26"/>
                <w:szCs w:val="26"/>
              </w:rPr>
            </w:pPr>
            <w:r w:rsidRPr="002364F9">
              <w:rPr>
                <w:sz w:val="26"/>
                <w:szCs w:val="26"/>
              </w:rPr>
              <w:t>Thuộc tính</w:t>
            </w:r>
          </w:p>
        </w:tc>
        <w:tc>
          <w:tcPr>
            <w:tcW w:w="2126" w:type="dxa"/>
          </w:tcPr>
          <w:p w14:paraId="1D84CB86" w14:textId="77777777" w:rsidR="00143DF4" w:rsidRPr="002364F9" w:rsidRDefault="00143DF4" w:rsidP="00C05B9F">
            <w:pPr>
              <w:ind w:firstLine="34"/>
              <w:jc w:val="left"/>
              <w:rPr>
                <w:sz w:val="26"/>
                <w:szCs w:val="26"/>
              </w:rPr>
            </w:pPr>
            <w:r w:rsidRPr="002364F9">
              <w:rPr>
                <w:sz w:val="26"/>
                <w:szCs w:val="26"/>
              </w:rPr>
              <w:t>MaMatHang</w:t>
            </w:r>
          </w:p>
        </w:tc>
        <w:tc>
          <w:tcPr>
            <w:tcW w:w="1843" w:type="dxa"/>
          </w:tcPr>
          <w:p w14:paraId="0A809372" w14:textId="77777777" w:rsidR="00143DF4" w:rsidRPr="002364F9" w:rsidRDefault="00143DF4" w:rsidP="00C05B9F">
            <w:pPr>
              <w:ind w:firstLine="34"/>
              <w:jc w:val="left"/>
              <w:rPr>
                <w:sz w:val="26"/>
                <w:szCs w:val="26"/>
              </w:rPr>
            </w:pPr>
            <w:r w:rsidRPr="002364F9">
              <w:rPr>
                <w:sz w:val="26"/>
                <w:szCs w:val="26"/>
              </w:rPr>
              <w:t>Mã mặt hàng</w:t>
            </w:r>
          </w:p>
        </w:tc>
      </w:tr>
      <w:tr w:rsidR="00143DF4" w:rsidRPr="002364F9" w14:paraId="617572F4" w14:textId="77777777" w:rsidTr="00E91F02">
        <w:tc>
          <w:tcPr>
            <w:tcW w:w="787" w:type="dxa"/>
            <w:vMerge/>
          </w:tcPr>
          <w:p w14:paraId="3C7B0959" w14:textId="77777777" w:rsidR="00143DF4" w:rsidRPr="002364F9" w:rsidRDefault="00143DF4" w:rsidP="00C05B9F">
            <w:pPr>
              <w:ind w:firstLine="29"/>
              <w:rPr>
                <w:sz w:val="26"/>
                <w:szCs w:val="26"/>
              </w:rPr>
            </w:pPr>
          </w:p>
        </w:tc>
        <w:tc>
          <w:tcPr>
            <w:tcW w:w="1760" w:type="dxa"/>
            <w:vMerge/>
          </w:tcPr>
          <w:p w14:paraId="572280A3" w14:textId="77777777" w:rsidR="00143DF4" w:rsidRPr="002364F9" w:rsidRDefault="00143DF4" w:rsidP="00C05B9F">
            <w:pPr>
              <w:ind w:firstLine="0"/>
              <w:jc w:val="left"/>
              <w:rPr>
                <w:sz w:val="26"/>
                <w:szCs w:val="26"/>
              </w:rPr>
            </w:pPr>
          </w:p>
        </w:tc>
        <w:tc>
          <w:tcPr>
            <w:tcW w:w="1276" w:type="dxa"/>
            <w:vMerge/>
          </w:tcPr>
          <w:p w14:paraId="61ADC255" w14:textId="77777777" w:rsidR="00143DF4" w:rsidRPr="002364F9" w:rsidRDefault="00143DF4" w:rsidP="00C05B9F">
            <w:pPr>
              <w:ind w:firstLine="34"/>
              <w:jc w:val="left"/>
              <w:rPr>
                <w:sz w:val="26"/>
                <w:szCs w:val="26"/>
              </w:rPr>
            </w:pPr>
          </w:p>
        </w:tc>
        <w:tc>
          <w:tcPr>
            <w:tcW w:w="992" w:type="dxa"/>
            <w:vMerge/>
          </w:tcPr>
          <w:p w14:paraId="62051DE7" w14:textId="77777777" w:rsidR="00143DF4" w:rsidRPr="002364F9" w:rsidRDefault="00143DF4" w:rsidP="00C05B9F">
            <w:pPr>
              <w:ind w:firstLine="33"/>
              <w:jc w:val="left"/>
              <w:rPr>
                <w:sz w:val="26"/>
                <w:szCs w:val="26"/>
              </w:rPr>
            </w:pPr>
          </w:p>
        </w:tc>
        <w:tc>
          <w:tcPr>
            <w:tcW w:w="2126" w:type="dxa"/>
          </w:tcPr>
          <w:p w14:paraId="79591DC0" w14:textId="77777777" w:rsidR="00143DF4" w:rsidRPr="002364F9" w:rsidRDefault="00143DF4" w:rsidP="00C05B9F">
            <w:pPr>
              <w:ind w:firstLine="34"/>
              <w:jc w:val="left"/>
              <w:rPr>
                <w:sz w:val="26"/>
                <w:szCs w:val="26"/>
              </w:rPr>
            </w:pPr>
            <w:r w:rsidRPr="002364F9">
              <w:rPr>
                <w:sz w:val="26"/>
                <w:szCs w:val="26"/>
              </w:rPr>
              <w:t>TenMatHang</w:t>
            </w:r>
          </w:p>
        </w:tc>
        <w:tc>
          <w:tcPr>
            <w:tcW w:w="1843" w:type="dxa"/>
          </w:tcPr>
          <w:p w14:paraId="6AD75219" w14:textId="77777777" w:rsidR="00143DF4" w:rsidRPr="002364F9" w:rsidRDefault="00143DF4" w:rsidP="00C05B9F">
            <w:pPr>
              <w:ind w:firstLine="34"/>
              <w:jc w:val="left"/>
              <w:rPr>
                <w:sz w:val="26"/>
                <w:szCs w:val="26"/>
              </w:rPr>
            </w:pPr>
            <w:r w:rsidRPr="002364F9">
              <w:rPr>
                <w:sz w:val="26"/>
                <w:szCs w:val="26"/>
              </w:rPr>
              <w:t>Tên mặt hàng</w:t>
            </w:r>
          </w:p>
        </w:tc>
      </w:tr>
      <w:tr w:rsidR="00143DF4" w:rsidRPr="002364F9" w14:paraId="0E4A4C57" w14:textId="77777777" w:rsidTr="00E91F02">
        <w:tc>
          <w:tcPr>
            <w:tcW w:w="787" w:type="dxa"/>
            <w:vMerge/>
          </w:tcPr>
          <w:p w14:paraId="71C7EDCD" w14:textId="77777777" w:rsidR="00143DF4" w:rsidRPr="002364F9" w:rsidRDefault="00143DF4" w:rsidP="00C05B9F">
            <w:pPr>
              <w:ind w:firstLine="29"/>
              <w:rPr>
                <w:sz w:val="26"/>
                <w:szCs w:val="26"/>
              </w:rPr>
            </w:pPr>
          </w:p>
        </w:tc>
        <w:tc>
          <w:tcPr>
            <w:tcW w:w="1760" w:type="dxa"/>
            <w:vMerge/>
          </w:tcPr>
          <w:p w14:paraId="1DFAD8A5" w14:textId="77777777" w:rsidR="00143DF4" w:rsidRPr="002364F9" w:rsidRDefault="00143DF4" w:rsidP="00C05B9F">
            <w:pPr>
              <w:ind w:firstLine="0"/>
              <w:jc w:val="left"/>
              <w:rPr>
                <w:sz w:val="26"/>
                <w:szCs w:val="26"/>
              </w:rPr>
            </w:pPr>
          </w:p>
        </w:tc>
        <w:tc>
          <w:tcPr>
            <w:tcW w:w="1276" w:type="dxa"/>
            <w:vMerge/>
          </w:tcPr>
          <w:p w14:paraId="3B55FF7E" w14:textId="77777777" w:rsidR="00143DF4" w:rsidRPr="002364F9" w:rsidRDefault="00143DF4" w:rsidP="00C05B9F">
            <w:pPr>
              <w:ind w:firstLine="34"/>
              <w:jc w:val="left"/>
              <w:rPr>
                <w:sz w:val="26"/>
                <w:szCs w:val="26"/>
              </w:rPr>
            </w:pPr>
          </w:p>
        </w:tc>
        <w:tc>
          <w:tcPr>
            <w:tcW w:w="992" w:type="dxa"/>
            <w:vMerge/>
          </w:tcPr>
          <w:p w14:paraId="6D375E89" w14:textId="77777777" w:rsidR="00143DF4" w:rsidRPr="002364F9" w:rsidRDefault="00143DF4" w:rsidP="00C05B9F">
            <w:pPr>
              <w:ind w:firstLine="33"/>
              <w:jc w:val="left"/>
              <w:rPr>
                <w:sz w:val="26"/>
                <w:szCs w:val="26"/>
              </w:rPr>
            </w:pPr>
          </w:p>
        </w:tc>
        <w:tc>
          <w:tcPr>
            <w:tcW w:w="2126" w:type="dxa"/>
          </w:tcPr>
          <w:p w14:paraId="00329ED7" w14:textId="77777777" w:rsidR="00143DF4" w:rsidRPr="002364F9" w:rsidRDefault="00143DF4" w:rsidP="00C05B9F">
            <w:pPr>
              <w:ind w:firstLine="34"/>
              <w:jc w:val="left"/>
              <w:rPr>
                <w:sz w:val="26"/>
                <w:szCs w:val="26"/>
              </w:rPr>
            </w:pPr>
            <w:r w:rsidRPr="002364F9">
              <w:rPr>
                <w:sz w:val="26"/>
                <w:szCs w:val="26"/>
              </w:rPr>
              <w:t>ThoiGianBaoHanh</w:t>
            </w:r>
          </w:p>
        </w:tc>
        <w:tc>
          <w:tcPr>
            <w:tcW w:w="1843" w:type="dxa"/>
          </w:tcPr>
          <w:p w14:paraId="31045554" w14:textId="77777777" w:rsidR="00143DF4" w:rsidRPr="002364F9" w:rsidRDefault="00143DF4" w:rsidP="00C05B9F">
            <w:pPr>
              <w:ind w:firstLine="34"/>
              <w:jc w:val="left"/>
              <w:rPr>
                <w:sz w:val="26"/>
                <w:szCs w:val="26"/>
              </w:rPr>
            </w:pPr>
            <w:r w:rsidRPr="002364F9">
              <w:rPr>
                <w:sz w:val="26"/>
                <w:szCs w:val="26"/>
              </w:rPr>
              <w:t>Thời gian bảo hành</w:t>
            </w:r>
          </w:p>
        </w:tc>
      </w:tr>
      <w:tr w:rsidR="00143DF4" w:rsidRPr="002364F9" w14:paraId="6019CAAD" w14:textId="77777777" w:rsidTr="00E91F02">
        <w:tc>
          <w:tcPr>
            <w:tcW w:w="787" w:type="dxa"/>
            <w:vMerge/>
          </w:tcPr>
          <w:p w14:paraId="535F58C8" w14:textId="77777777" w:rsidR="00143DF4" w:rsidRPr="002364F9" w:rsidRDefault="00143DF4" w:rsidP="00C05B9F">
            <w:pPr>
              <w:ind w:firstLine="29"/>
              <w:rPr>
                <w:sz w:val="26"/>
                <w:szCs w:val="26"/>
              </w:rPr>
            </w:pPr>
          </w:p>
        </w:tc>
        <w:tc>
          <w:tcPr>
            <w:tcW w:w="1760" w:type="dxa"/>
            <w:vMerge/>
          </w:tcPr>
          <w:p w14:paraId="0BDDCCD2" w14:textId="77777777" w:rsidR="00143DF4" w:rsidRPr="002364F9" w:rsidRDefault="00143DF4" w:rsidP="00C05B9F">
            <w:pPr>
              <w:ind w:firstLine="0"/>
              <w:jc w:val="left"/>
              <w:rPr>
                <w:sz w:val="26"/>
                <w:szCs w:val="26"/>
              </w:rPr>
            </w:pPr>
          </w:p>
        </w:tc>
        <w:tc>
          <w:tcPr>
            <w:tcW w:w="1276" w:type="dxa"/>
            <w:vMerge/>
          </w:tcPr>
          <w:p w14:paraId="570757CC" w14:textId="77777777" w:rsidR="00143DF4" w:rsidRPr="002364F9" w:rsidRDefault="00143DF4" w:rsidP="00C05B9F">
            <w:pPr>
              <w:ind w:firstLine="34"/>
              <w:jc w:val="left"/>
              <w:rPr>
                <w:sz w:val="26"/>
                <w:szCs w:val="26"/>
              </w:rPr>
            </w:pPr>
          </w:p>
        </w:tc>
        <w:tc>
          <w:tcPr>
            <w:tcW w:w="992" w:type="dxa"/>
            <w:vMerge/>
          </w:tcPr>
          <w:p w14:paraId="4FC02033" w14:textId="77777777" w:rsidR="00143DF4" w:rsidRPr="002364F9" w:rsidRDefault="00143DF4" w:rsidP="00C05B9F">
            <w:pPr>
              <w:ind w:firstLine="33"/>
              <w:jc w:val="left"/>
              <w:rPr>
                <w:sz w:val="26"/>
                <w:szCs w:val="26"/>
              </w:rPr>
            </w:pPr>
          </w:p>
        </w:tc>
        <w:tc>
          <w:tcPr>
            <w:tcW w:w="2126" w:type="dxa"/>
          </w:tcPr>
          <w:p w14:paraId="18A01E5E" w14:textId="77777777" w:rsidR="00143DF4" w:rsidRPr="002364F9" w:rsidRDefault="00143DF4" w:rsidP="00C05B9F">
            <w:pPr>
              <w:ind w:firstLine="34"/>
              <w:jc w:val="left"/>
              <w:rPr>
                <w:sz w:val="26"/>
                <w:szCs w:val="26"/>
              </w:rPr>
            </w:pPr>
            <w:r w:rsidRPr="002364F9">
              <w:rPr>
                <w:sz w:val="26"/>
                <w:szCs w:val="26"/>
              </w:rPr>
              <w:t>Gia</w:t>
            </w:r>
          </w:p>
        </w:tc>
        <w:tc>
          <w:tcPr>
            <w:tcW w:w="1843" w:type="dxa"/>
          </w:tcPr>
          <w:p w14:paraId="51B9CDD2" w14:textId="77777777" w:rsidR="00143DF4" w:rsidRPr="002364F9" w:rsidRDefault="00143DF4" w:rsidP="00C05B9F">
            <w:pPr>
              <w:ind w:firstLine="34"/>
              <w:jc w:val="left"/>
              <w:rPr>
                <w:sz w:val="26"/>
                <w:szCs w:val="26"/>
              </w:rPr>
            </w:pPr>
            <w:r w:rsidRPr="002364F9">
              <w:rPr>
                <w:sz w:val="26"/>
                <w:szCs w:val="26"/>
              </w:rPr>
              <w:t>Giá</w:t>
            </w:r>
          </w:p>
        </w:tc>
      </w:tr>
      <w:tr w:rsidR="00143DF4" w:rsidRPr="002364F9" w14:paraId="4F7798FB" w14:textId="77777777" w:rsidTr="00E91F02">
        <w:tc>
          <w:tcPr>
            <w:tcW w:w="787" w:type="dxa"/>
            <w:vMerge/>
          </w:tcPr>
          <w:p w14:paraId="5881436F" w14:textId="77777777" w:rsidR="00143DF4" w:rsidRPr="002364F9" w:rsidRDefault="00143DF4" w:rsidP="00C05B9F">
            <w:pPr>
              <w:ind w:firstLine="29"/>
              <w:rPr>
                <w:sz w:val="26"/>
                <w:szCs w:val="26"/>
              </w:rPr>
            </w:pPr>
          </w:p>
        </w:tc>
        <w:tc>
          <w:tcPr>
            <w:tcW w:w="1760" w:type="dxa"/>
            <w:vMerge/>
          </w:tcPr>
          <w:p w14:paraId="7204EB70" w14:textId="77777777" w:rsidR="00143DF4" w:rsidRPr="002364F9" w:rsidRDefault="00143DF4" w:rsidP="00C05B9F">
            <w:pPr>
              <w:ind w:firstLine="0"/>
              <w:jc w:val="left"/>
              <w:rPr>
                <w:sz w:val="26"/>
                <w:szCs w:val="26"/>
              </w:rPr>
            </w:pPr>
          </w:p>
        </w:tc>
        <w:tc>
          <w:tcPr>
            <w:tcW w:w="1276" w:type="dxa"/>
            <w:vMerge/>
          </w:tcPr>
          <w:p w14:paraId="41C91A07" w14:textId="77777777" w:rsidR="00143DF4" w:rsidRPr="002364F9" w:rsidRDefault="00143DF4" w:rsidP="00C05B9F">
            <w:pPr>
              <w:ind w:firstLine="34"/>
              <w:jc w:val="left"/>
              <w:rPr>
                <w:sz w:val="26"/>
                <w:szCs w:val="26"/>
              </w:rPr>
            </w:pPr>
          </w:p>
        </w:tc>
        <w:tc>
          <w:tcPr>
            <w:tcW w:w="992" w:type="dxa"/>
            <w:vMerge/>
          </w:tcPr>
          <w:p w14:paraId="5AF85F93" w14:textId="77777777" w:rsidR="00143DF4" w:rsidRPr="002364F9" w:rsidRDefault="00143DF4" w:rsidP="00C05B9F">
            <w:pPr>
              <w:ind w:firstLine="33"/>
              <w:jc w:val="left"/>
              <w:rPr>
                <w:sz w:val="26"/>
                <w:szCs w:val="26"/>
              </w:rPr>
            </w:pPr>
          </w:p>
        </w:tc>
        <w:tc>
          <w:tcPr>
            <w:tcW w:w="2126" w:type="dxa"/>
          </w:tcPr>
          <w:p w14:paraId="05776CDD" w14:textId="77777777" w:rsidR="00143DF4" w:rsidRPr="002364F9" w:rsidRDefault="00143DF4" w:rsidP="00C05B9F">
            <w:pPr>
              <w:ind w:firstLine="34"/>
              <w:jc w:val="left"/>
              <w:rPr>
                <w:sz w:val="26"/>
                <w:szCs w:val="26"/>
              </w:rPr>
            </w:pPr>
            <w:r w:rsidRPr="002364F9">
              <w:rPr>
                <w:sz w:val="26"/>
                <w:szCs w:val="26"/>
              </w:rPr>
              <w:t>LoaiHang</w:t>
            </w:r>
          </w:p>
        </w:tc>
        <w:tc>
          <w:tcPr>
            <w:tcW w:w="1843" w:type="dxa"/>
          </w:tcPr>
          <w:p w14:paraId="51980152" w14:textId="77777777" w:rsidR="00143DF4" w:rsidRPr="002364F9" w:rsidRDefault="00143DF4" w:rsidP="00C05B9F">
            <w:pPr>
              <w:ind w:firstLine="34"/>
              <w:jc w:val="left"/>
              <w:rPr>
                <w:sz w:val="26"/>
                <w:szCs w:val="26"/>
              </w:rPr>
            </w:pPr>
            <w:r w:rsidRPr="002364F9">
              <w:rPr>
                <w:sz w:val="26"/>
                <w:szCs w:val="26"/>
              </w:rPr>
              <w:t>Loại hàng</w:t>
            </w:r>
          </w:p>
        </w:tc>
      </w:tr>
      <w:tr w:rsidR="00143DF4" w:rsidRPr="002364F9" w14:paraId="25937D94" w14:textId="77777777" w:rsidTr="00E91F02">
        <w:tc>
          <w:tcPr>
            <w:tcW w:w="787" w:type="dxa"/>
            <w:vMerge/>
          </w:tcPr>
          <w:p w14:paraId="3A34A821" w14:textId="77777777" w:rsidR="00143DF4" w:rsidRPr="002364F9" w:rsidRDefault="00143DF4" w:rsidP="00C05B9F">
            <w:pPr>
              <w:ind w:firstLine="29"/>
              <w:rPr>
                <w:sz w:val="26"/>
                <w:szCs w:val="26"/>
              </w:rPr>
            </w:pPr>
          </w:p>
        </w:tc>
        <w:tc>
          <w:tcPr>
            <w:tcW w:w="1760" w:type="dxa"/>
            <w:vMerge/>
          </w:tcPr>
          <w:p w14:paraId="1122D6C1" w14:textId="77777777" w:rsidR="00143DF4" w:rsidRPr="002364F9" w:rsidRDefault="00143DF4" w:rsidP="00C05B9F">
            <w:pPr>
              <w:ind w:firstLine="0"/>
              <w:jc w:val="left"/>
              <w:rPr>
                <w:sz w:val="26"/>
                <w:szCs w:val="26"/>
              </w:rPr>
            </w:pPr>
          </w:p>
        </w:tc>
        <w:tc>
          <w:tcPr>
            <w:tcW w:w="1276" w:type="dxa"/>
            <w:vMerge/>
          </w:tcPr>
          <w:p w14:paraId="009558A6" w14:textId="77777777" w:rsidR="00143DF4" w:rsidRPr="002364F9" w:rsidRDefault="00143DF4" w:rsidP="00C05B9F">
            <w:pPr>
              <w:ind w:firstLine="34"/>
              <w:jc w:val="left"/>
              <w:rPr>
                <w:sz w:val="26"/>
                <w:szCs w:val="26"/>
              </w:rPr>
            </w:pPr>
          </w:p>
        </w:tc>
        <w:tc>
          <w:tcPr>
            <w:tcW w:w="992" w:type="dxa"/>
            <w:vMerge/>
          </w:tcPr>
          <w:p w14:paraId="7C76840F" w14:textId="77777777" w:rsidR="00143DF4" w:rsidRPr="002364F9" w:rsidRDefault="00143DF4" w:rsidP="00C05B9F">
            <w:pPr>
              <w:ind w:firstLine="33"/>
              <w:jc w:val="left"/>
              <w:rPr>
                <w:sz w:val="26"/>
                <w:szCs w:val="26"/>
              </w:rPr>
            </w:pPr>
          </w:p>
        </w:tc>
        <w:tc>
          <w:tcPr>
            <w:tcW w:w="2126" w:type="dxa"/>
          </w:tcPr>
          <w:p w14:paraId="69B536A6" w14:textId="77777777" w:rsidR="00143DF4" w:rsidRPr="002364F9" w:rsidRDefault="00143DF4" w:rsidP="00C05B9F">
            <w:pPr>
              <w:ind w:firstLine="34"/>
              <w:jc w:val="left"/>
              <w:rPr>
                <w:sz w:val="26"/>
                <w:szCs w:val="26"/>
              </w:rPr>
            </w:pPr>
            <w:r w:rsidRPr="002364F9">
              <w:rPr>
                <w:sz w:val="26"/>
                <w:szCs w:val="26"/>
              </w:rPr>
              <w:t>NhaSanXuat</w:t>
            </w:r>
          </w:p>
        </w:tc>
        <w:tc>
          <w:tcPr>
            <w:tcW w:w="1843" w:type="dxa"/>
          </w:tcPr>
          <w:p w14:paraId="67FE65C7" w14:textId="77777777" w:rsidR="00143DF4" w:rsidRPr="002364F9" w:rsidRDefault="00143DF4" w:rsidP="00C05B9F">
            <w:pPr>
              <w:ind w:firstLine="34"/>
              <w:jc w:val="left"/>
              <w:rPr>
                <w:sz w:val="26"/>
                <w:szCs w:val="26"/>
              </w:rPr>
            </w:pPr>
            <w:r w:rsidRPr="002364F9">
              <w:rPr>
                <w:sz w:val="26"/>
                <w:szCs w:val="26"/>
              </w:rPr>
              <w:t>Nhà sản xuất</w:t>
            </w:r>
          </w:p>
        </w:tc>
      </w:tr>
      <w:tr w:rsidR="00143DF4" w:rsidRPr="002364F9" w14:paraId="6147CAE6" w14:textId="77777777" w:rsidTr="00E91F02">
        <w:tc>
          <w:tcPr>
            <w:tcW w:w="787" w:type="dxa"/>
            <w:vMerge/>
          </w:tcPr>
          <w:p w14:paraId="26455B07" w14:textId="77777777" w:rsidR="00143DF4" w:rsidRPr="002364F9" w:rsidRDefault="00143DF4" w:rsidP="00C05B9F">
            <w:pPr>
              <w:ind w:firstLine="29"/>
              <w:rPr>
                <w:sz w:val="26"/>
                <w:szCs w:val="26"/>
              </w:rPr>
            </w:pPr>
          </w:p>
        </w:tc>
        <w:tc>
          <w:tcPr>
            <w:tcW w:w="1760" w:type="dxa"/>
            <w:vMerge/>
          </w:tcPr>
          <w:p w14:paraId="4DC1E13A" w14:textId="77777777" w:rsidR="00143DF4" w:rsidRPr="002364F9" w:rsidRDefault="00143DF4" w:rsidP="00C05B9F">
            <w:pPr>
              <w:ind w:firstLine="0"/>
              <w:jc w:val="left"/>
              <w:rPr>
                <w:sz w:val="26"/>
                <w:szCs w:val="26"/>
              </w:rPr>
            </w:pPr>
          </w:p>
        </w:tc>
        <w:tc>
          <w:tcPr>
            <w:tcW w:w="1276" w:type="dxa"/>
            <w:vMerge/>
          </w:tcPr>
          <w:p w14:paraId="21EA4510" w14:textId="77777777" w:rsidR="00143DF4" w:rsidRPr="002364F9" w:rsidRDefault="00143DF4" w:rsidP="00C05B9F">
            <w:pPr>
              <w:ind w:firstLine="34"/>
              <w:jc w:val="left"/>
              <w:rPr>
                <w:sz w:val="26"/>
                <w:szCs w:val="26"/>
              </w:rPr>
            </w:pPr>
          </w:p>
        </w:tc>
        <w:tc>
          <w:tcPr>
            <w:tcW w:w="992" w:type="dxa"/>
            <w:vMerge/>
          </w:tcPr>
          <w:p w14:paraId="33684C3B" w14:textId="77777777" w:rsidR="00143DF4" w:rsidRPr="002364F9" w:rsidRDefault="00143DF4" w:rsidP="00C05B9F">
            <w:pPr>
              <w:ind w:firstLine="33"/>
              <w:jc w:val="left"/>
              <w:rPr>
                <w:sz w:val="26"/>
                <w:szCs w:val="26"/>
              </w:rPr>
            </w:pPr>
          </w:p>
        </w:tc>
        <w:tc>
          <w:tcPr>
            <w:tcW w:w="2126" w:type="dxa"/>
          </w:tcPr>
          <w:p w14:paraId="43414FF8" w14:textId="77777777" w:rsidR="00143DF4" w:rsidRPr="002364F9" w:rsidRDefault="00143DF4" w:rsidP="00C05B9F">
            <w:pPr>
              <w:ind w:firstLine="34"/>
              <w:jc w:val="left"/>
              <w:rPr>
                <w:sz w:val="26"/>
                <w:szCs w:val="26"/>
              </w:rPr>
            </w:pPr>
            <w:r w:rsidRPr="002364F9">
              <w:rPr>
                <w:sz w:val="26"/>
                <w:szCs w:val="26"/>
              </w:rPr>
              <w:t>ThongTin</w:t>
            </w:r>
          </w:p>
        </w:tc>
        <w:tc>
          <w:tcPr>
            <w:tcW w:w="1843" w:type="dxa"/>
          </w:tcPr>
          <w:p w14:paraId="3BA5C372" w14:textId="77777777" w:rsidR="00143DF4" w:rsidRPr="002364F9" w:rsidRDefault="00143DF4" w:rsidP="00C05B9F">
            <w:pPr>
              <w:ind w:firstLine="34"/>
              <w:jc w:val="left"/>
              <w:rPr>
                <w:sz w:val="26"/>
                <w:szCs w:val="26"/>
              </w:rPr>
            </w:pPr>
            <w:r w:rsidRPr="002364F9">
              <w:rPr>
                <w:sz w:val="26"/>
                <w:szCs w:val="26"/>
              </w:rPr>
              <w:t>Thông tin mặt hàng</w:t>
            </w:r>
          </w:p>
        </w:tc>
      </w:tr>
      <w:tr w:rsidR="00143DF4" w:rsidRPr="002364F9" w14:paraId="324D610C" w14:textId="77777777" w:rsidTr="00E91F02">
        <w:tc>
          <w:tcPr>
            <w:tcW w:w="787" w:type="dxa"/>
            <w:vMerge/>
          </w:tcPr>
          <w:p w14:paraId="1A3FB545" w14:textId="77777777" w:rsidR="00143DF4" w:rsidRPr="002364F9" w:rsidRDefault="00143DF4" w:rsidP="00C05B9F">
            <w:pPr>
              <w:ind w:firstLine="29"/>
              <w:rPr>
                <w:sz w:val="26"/>
                <w:szCs w:val="26"/>
              </w:rPr>
            </w:pPr>
          </w:p>
        </w:tc>
        <w:tc>
          <w:tcPr>
            <w:tcW w:w="1760" w:type="dxa"/>
            <w:vMerge/>
          </w:tcPr>
          <w:p w14:paraId="1919D822" w14:textId="77777777" w:rsidR="00143DF4" w:rsidRPr="002364F9" w:rsidRDefault="00143DF4" w:rsidP="00C05B9F">
            <w:pPr>
              <w:ind w:firstLine="0"/>
              <w:jc w:val="left"/>
              <w:rPr>
                <w:sz w:val="26"/>
                <w:szCs w:val="26"/>
              </w:rPr>
            </w:pPr>
          </w:p>
        </w:tc>
        <w:tc>
          <w:tcPr>
            <w:tcW w:w="1276" w:type="dxa"/>
            <w:vMerge/>
          </w:tcPr>
          <w:p w14:paraId="0F854F72" w14:textId="77777777" w:rsidR="00143DF4" w:rsidRPr="002364F9" w:rsidRDefault="00143DF4" w:rsidP="00C05B9F">
            <w:pPr>
              <w:ind w:firstLine="34"/>
              <w:jc w:val="left"/>
              <w:rPr>
                <w:sz w:val="26"/>
                <w:szCs w:val="26"/>
              </w:rPr>
            </w:pPr>
          </w:p>
        </w:tc>
        <w:tc>
          <w:tcPr>
            <w:tcW w:w="992" w:type="dxa"/>
            <w:vMerge w:val="restart"/>
          </w:tcPr>
          <w:p w14:paraId="084579A5" w14:textId="77777777" w:rsidR="00143DF4" w:rsidRPr="002364F9" w:rsidRDefault="00143DF4" w:rsidP="00C05B9F">
            <w:pPr>
              <w:ind w:firstLine="33"/>
              <w:jc w:val="left"/>
              <w:rPr>
                <w:sz w:val="26"/>
                <w:szCs w:val="26"/>
              </w:rPr>
            </w:pPr>
            <w:r w:rsidRPr="002364F9">
              <w:rPr>
                <w:sz w:val="26"/>
                <w:szCs w:val="26"/>
              </w:rPr>
              <w:t>Hàm</w:t>
            </w:r>
          </w:p>
        </w:tc>
        <w:tc>
          <w:tcPr>
            <w:tcW w:w="2126" w:type="dxa"/>
          </w:tcPr>
          <w:p w14:paraId="6C586F61" w14:textId="77777777" w:rsidR="00143DF4" w:rsidRPr="002364F9" w:rsidRDefault="00143DF4" w:rsidP="00C05B9F">
            <w:pPr>
              <w:ind w:firstLine="34"/>
              <w:jc w:val="left"/>
              <w:rPr>
                <w:sz w:val="26"/>
                <w:szCs w:val="26"/>
              </w:rPr>
            </w:pPr>
            <w:r w:rsidRPr="002364F9">
              <w:rPr>
                <w:sz w:val="26"/>
                <w:szCs w:val="26"/>
              </w:rPr>
              <w:t>HienThi()</w:t>
            </w:r>
          </w:p>
        </w:tc>
        <w:tc>
          <w:tcPr>
            <w:tcW w:w="1843" w:type="dxa"/>
          </w:tcPr>
          <w:p w14:paraId="17B5BE2C" w14:textId="77777777" w:rsidR="00143DF4" w:rsidRPr="002364F9" w:rsidRDefault="00143DF4" w:rsidP="00C05B9F">
            <w:pPr>
              <w:ind w:firstLine="34"/>
              <w:jc w:val="left"/>
              <w:rPr>
                <w:sz w:val="26"/>
                <w:szCs w:val="26"/>
              </w:rPr>
            </w:pPr>
            <w:r w:rsidRPr="002364F9">
              <w:rPr>
                <w:sz w:val="26"/>
                <w:szCs w:val="26"/>
              </w:rPr>
              <w:t>Hiển thị thông tin mặt hàng</w:t>
            </w:r>
          </w:p>
        </w:tc>
      </w:tr>
      <w:tr w:rsidR="00143DF4" w:rsidRPr="002364F9" w14:paraId="7427C617" w14:textId="77777777" w:rsidTr="00E91F02">
        <w:tc>
          <w:tcPr>
            <w:tcW w:w="787" w:type="dxa"/>
            <w:vMerge/>
          </w:tcPr>
          <w:p w14:paraId="5D90D2A3" w14:textId="77777777" w:rsidR="00143DF4" w:rsidRPr="002364F9" w:rsidRDefault="00143DF4" w:rsidP="00C05B9F">
            <w:pPr>
              <w:ind w:firstLine="29"/>
              <w:rPr>
                <w:sz w:val="26"/>
                <w:szCs w:val="26"/>
              </w:rPr>
            </w:pPr>
          </w:p>
        </w:tc>
        <w:tc>
          <w:tcPr>
            <w:tcW w:w="1760" w:type="dxa"/>
            <w:vMerge/>
          </w:tcPr>
          <w:p w14:paraId="17EDA9C8" w14:textId="77777777" w:rsidR="00143DF4" w:rsidRPr="002364F9" w:rsidRDefault="00143DF4" w:rsidP="00C05B9F">
            <w:pPr>
              <w:ind w:firstLine="0"/>
              <w:jc w:val="left"/>
              <w:rPr>
                <w:sz w:val="26"/>
                <w:szCs w:val="26"/>
              </w:rPr>
            </w:pPr>
          </w:p>
        </w:tc>
        <w:tc>
          <w:tcPr>
            <w:tcW w:w="1276" w:type="dxa"/>
            <w:vMerge/>
          </w:tcPr>
          <w:p w14:paraId="13972D15" w14:textId="77777777" w:rsidR="00143DF4" w:rsidRPr="002364F9" w:rsidRDefault="00143DF4" w:rsidP="00C05B9F">
            <w:pPr>
              <w:ind w:firstLine="34"/>
              <w:jc w:val="left"/>
              <w:rPr>
                <w:sz w:val="26"/>
                <w:szCs w:val="26"/>
              </w:rPr>
            </w:pPr>
          </w:p>
        </w:tc>
        <w:tc>
          <w:tcPr>
            <w:tcW w:w="992" w:type="dxa"/>
            <w:vMerge/>
          </w:tcPr>
          <w:p w14:paraId="29A946C9" w14:textId="77777777" w:rsidR="00143DF4" w:rsidRPr="002364F9" w:rsidRDefault="00143DF4" w:rsidP="00C05B9F">
            <w:pPr>
              <w:ind w:firstLine="33"/>
              <w:jc w:val="left"/>
              <w:rPr>
                <w:sz w:val="26"/>
                <w:szCs w:val="26"/>
              </w:rPr>
            </w:pPr>
          </w:p>
        </w:tc>
        <w:tc>
          <w:tcPr>
            <w:tcW w:w="2126" w:type="dxa"/>
          </w:tcPr>
          <w:p w14:paraId="5E0D63C9" w14:textId="77777777" w:rsidR="00143DF4" w:rsidRPr="002364F9" w:rsidRDefault="00143DF4" w:rsidP="00C05B9F">
            <w:pPr>
              <w:ind w:firstLine="34"/>
              <w:jc w:val="left"/>
              <w:rPr>
                <w:sz w:val="26"/>
                <w:szCs w:val="26"/>
              </w:rPr>
            </w:pPr>
            <w:r w:rsidRPr="002364F9">
              <w:rPr>
                <w:sz w:val="26"/>
                <w:szCs w:val="26"/>
              </w:rPr>
              <w:t>Them()</w:t>
            </w:r>
          </w:p>
        </w:tc>
        <w:tc>
          <w:tcPr>
            <w:tcW w:w="1843" w:type="dxa"/>
          </w:tcPr>
          <w:p w14:paraId="42B9FCE5" w14:textId="77777777" w:rsidR="00143DF4" w:rsidRPr="002364F9" w:rsidRDefault="00143DF4" w:rsidP="00C05B9F">
            <w:pPr>
              <w:ind w:firstLine="34"/>
              <w:jc w:val="left"/>
              <w:rPr>
                <w:sz w:val="26"/>
                <w:szCs w:val="26"/>
              </w:rPr>
            </w:pPr>
            <w:r w:rsidRPr="002364F9">
              <w:rPr>
                <w:sz w:val="26"/>
                <w:szCs w:val="26"/>
              </w:rPr>
              <w:t>Thêm thông tin hàng</w:t>
            </w:r>
          </w:p>
        </w:tc>
      </w:tr>
      <w:tr w:rsidR="00143DF4" w:rsidRPr="002364F9" w14:paraId="14A91B68" w14:textId="77777777" w:rsidTr="00E91F02">
        <w:tc>
          <w:tcPr>
            <w:tcW w:w="787" w:type="dxa"/>
            <w:vMerge/>
          </w:tcPr>
          <w:p w14:paraId="34E74596" w14:textId="77777777" w:rsidR="00143DF4" w:rsidRPr="002364F9" w:rsidRDefault="00143DF4" w:rsidP="00C05B9F">
            <w:pPr>
              <w:ind w:firstLine="29"/>
              <w:rPr>
                <w:sz w:val="26"/>
                <w:szCs w:val="26"/>
              </w:rPr>
            </w:pPr>
          </w:p>
        </w:tc>
        <w:tc>
          <w:tcPr>
            <w:tcW w:w="1760" w:type="dxa"/>
            <w:vMerge/>
          </w:tcPr>
          <w:p w14:paraId="27654E41" w14:textId="77777777" w:rsidR="00143DF4" w:rsidRPr="002364F9" w:rsidRDefault="00143DF4" w:rsidP="00C05B9F">
            <w:pPr>
              <w:ind w:firstLine="0"/>
              <w:jc w:val="left"/>
              <w:rPr>
                <w:sz w:val="26"/>
                <w:szCs w:val="26"/>
              </w:rPr>
            </w:pPr>
          </w:p>
        </w:tc>
        <w:tc>
          <w:tcPr>
            <w:tcW w:w="1276" w:type="dxa"/>
            <w:vMerge/>
          </w:tcPr>
          <w:p w14:paraId="7477E761" w14:textId="77777777" w:rsidR="00143DF4" w:rsidRPr="002364F9" w:rsidRDefault="00143DF4" w:rsidP="00C05B9F">
            <w:pPr>
              <w:ind w:firstLine="34"/>
              <w:jc w:val="left"/>
              <w:rPr>
                <w:sz w:val="26"/>
                <w:szCs w:val="26"/>
              </w:rPr>
            </w:pPr>
          </w:p>
        </w:tc>
        <w:tc>
          <w:tcPr>
            <w:tcW w:w="992" w:type="dxa"/>
            <w:vMerge/>
          </w:tcPr>
          <w:p w14:paraId="36F4774A" w14:textId="77777777" w:rsidR="00143DF4" w:rsidRPr="002364F9" w:rsidRDefault="00143DF4" w:rsidP="00C05B9F">
            <w:pPr>
              <w:ind w:firstLine="33"/>
              <w:jc w:val="left"/>
              <w:rPr>
                <w:sz w:val="26"/>
                <w:szCs w:val="26"/>
              </w:rPr>
            </w:pPr>
          </w:p>
        </w:tc>
        <w:tc>
          <w:tcPr>
            <w:tcW w:w="2126" w:type="dxa"/>
          </w:tcPr>
          <w:p w14:paraId="5B911FE2" w14:textId="77777777" w:rsidR="00143DF4" w:rsidRPr="002364F9" w:rsidRDefault="00143DF4" w:rsidP="00C05B9F">
            <w:pPr>
              <w:ind w:firstLine="34"/>
              <w:jc w:val="left"/>
              <w:rPr>
                <w:sz w:val="26"/>
                <w:szCs w:val="26"/>
              </w:rPr>
            </w:pPr>
            <w:r w:rsidRPr="002364F9">
              <w:rPr>
                <w:sz w:val="26"/>
                <w:szCs w:val="26"/>
              </w:rPr>
              <w:t>Sua()</w:t>
            </w:r>
          </w:p>
        </w:tc>
        <w:tc>
          <w:tcPr>
            <w:tcW w:w="1843" w:type="dxa"/>
          </w:tcPr>
          <w:p w14:paraId="6980FE4F" w14:textId="77777777" w:rsidR="00143DF4" w:rsidRPr="002364F9" w:rsidRDefault="00143DF4" w:rsidP="00C05B9F">
            <w:pPr>
              <w:ind w:firstLine="34"/>
              <w:jc w:val="left"/>
              <w:rPr>
                <w:sz w:val="26"/>
                <w:szCs w:val="26"/>
              </w:rPr>
            </w:pPr>
            <w:r w:rsidRPr="002364F9">
              <w:rPr>
                <w:sz w:val="26"/>
                <w:szCs w:val="26"/>
              </w:rPr>
              <w:t>Sửa thông tin hàng</w:t>
            </w:r>
          </w:p>
        </w:tc>
      </w:tr>
      <w:tr w:rsidR="00143DF4" w:rsidRPr="002364F9" w14:paraId="510152E4" w14:textId="77777777" w:rsidTr="00E91F02">
        <w:tc>
          <w:tcPr>
            <w:tcW w:w="787" w:type="dxa"/>
            <w:vMerge/>
          </w:tcPr>
          <w:p w14:paraId="368D1E2D" w14:textId="77777777" w:rsidR="00143DF4" w:rsidRPr="002364F9" w:rsidRDefault="00143DF4" w:rsidP="00C05B9F">
            <w:pPr>
              <w:ind w:firstLine="29"/>
              <w:rPr>
                <w:sz w:val="26"/>
                <w:szCs w:val="26"/>
              </w:rPr>
            </w:pPr>
          </w:p>
        </w:tc>
        <w:tc>
          <w:tcPr>
            <w:tcW w:w="1760" w:type="dxa"/>
            <w:vMerge/>
          </w:tcPr>
          <w:p w14:paraId="5ECB836E" w14:textId="77777777" w:rsidR="00143DF4" w:rsidRPr="002364F9" w:rsidRDefault="00143DF4" w:rsidP="00C05B9F">
            <w:pPr>
              <w:ind w:firstLine="0"/>
              <w:jc w:val="left"/>
              <w:rPr>
                <w:sz w:val="26"/>
                <w:szCs w:val="26"/>
              </w:rPr>
            </w:pPr>
          </w:p>
        </w:tc>
        <w:tc>
          <w:tcPr>
            <w:tcW w:w="1276" w:type="dxa"/>
            <w:vMerge/>
          </w:tcPr>
          <w:p w14:paraId="407E000F" w14:textId="77777777" w:rsidR="00143DF4" w:rsidRPr="002364F9" w:rsidRDefault="00143DF4" w:rsidP="00C05B9F">
            <w:pPr>
              <w:ind w:firstLine="34"/>
              <w:jc w:val="left"/>
              <w:rPr>
                <w:sz w:val="26"/>
                <w:szCs w:val="26"/>
              </w:rPr>
            </w:pPr>
          </w:p>
        </w:tc>
        <w:tc>
          <w:tcPr>
            <w:tcW w:w="992" w:type="dxa"/>
            <w:vMerge/>
          </w:tcPr>
          <w:p w14:paraId="3CD504E9" w14:textId="77777777" w:rsidR="00143DF4" w:rsidRPr="002364F9" w:rsidRDefault="00143DF4" w:rsidP="00C05B9F">
            <w:pPr>
              <w:ind w:firstLine="33"/>
              <w:jc w:val="left"/>
              <w:rPr>
                <w:sz w:val="26"/>
                <w:szCs w:val="26"/>
              </w:rPr>
            </w:pPr>
          </w:p>
        </w:tc>
        <w:tc>
          <w:tcPr>
            <w:tcW w:w="2126" w:type="dxa"/>
          </w:tcPr>
          <w:p w14:paraId="532A20BB" w14:textId="77777777" w:rsidR="00143DF4" w:rsidRPr="002364F9" w:rsidRDefault="00143DF4" w:rsidP="00C05B9F">
            <w:pPr>
              <w:ind w:firstLine="34"/>
              <w:jc w:val="left"/>
              <w:rPr>
                <w:sz w:val="26"/>
                <w:szCs w:val="26"/>
              </w:rPr>
            </w:pPr>
            <w:r w:rsidRPr="002364F9">
              <w:rPr>
                <w:sz w:val="26"/>
                <w:szCs w:val="26"/>
              </w:rPr>
              <w:t>Xoa()</w:t>
            </w:r>
          </w:p>
        </w:tc>
        <w:tc>
          <w:tcPr>
            <w:tcW w:w="1843" w:type="dxa"/>
          </w:tcPr>
          <w:p w14:paraId="123687B8" w14:textId="77777777" w:rsidR="00143DF4" w:rsidRPr="002364F9" w:rsidRDefault="00143DF4" w:rsidP="00C05B9F">
            <w:pPr>
              <w:ind w:firstLine="34"/>
              <w:jc w:val="left"/>
              <w:rPr>
                <w:sz w:val="26"/>
                <w:szCs w:val="26"/>
              </w:rPr>
            </w:pPr>
            <w:r w:rsidRPr="002364F9">
              <w:rPr>
                <w:sz w:val="26"/>
                <w:szCs w:val="26"/>
              </w:rPr>
              <w:t xml:space="preserve">Xóa thông tin hàng </w:t>
            </w:r>
          </w:p>
        </w:tc>
      </w:tr>
      <w:tr w:rsidR="00143DF4" w:rsidRPr="002364F9" w14:paraId="5A6D5684" w14:textId="77777777" w:rsidTr="00E91F02">
        <w:tc>
          <w:tcPr>
            <w:tcW w:w="787" w:type="dxa"/>
            <w:vMerge w:val="restart"/>
          </w:tcPr>
          <w:p w14:paraId="3AD5E5BF" w14:textId="77777777" w:rsidR="00143DF4" w:rsidRPr="002364F9" w:rsidRDefault="00143DF4" w:rsidP="00C05B9F">
            <w:pPr>
              <w:ind w:firstLine="29"/>
              <w:rPr>
                <w:sz w:val="26"/>
                <w:szCs w:val="26"/>
              </w:rPr>
            </w:pPr>
            <w:r w:rsidRPr="002364F9">
              <w:rPr>
                <w:sz w:val="26"/>
                <w:szCs w:val="26"/>
              </w:rPr>
              <w:t>3</w:t>
            </w:r>
          </w:p>
        </w:tc>
        <w:tc>
          <w:tcPr>
            <w:tcW w:w="1760" w:type="dxa"/>
            <w:vMerge w:val="restart"/>
          </w:tcPr>
          <w:p w14:paraId="3ADB9FF6" w14:textId="77777777" w:rsidR="00143DF4" w:rsidRPr="002364F9" w:rsidRDefault="00143DF4" w:rsidP="00C05B9F">
            <w:pPr>
              <w:ind w:firstLine="0"/>
              <w:jc w:val="left"/>
              <w:rPr>
                <w:sz w:val="26"/>
                <w:szCs w:val="26"/>
              </w:rPr>
            </w:pPr>
            <w:r w:rsidRPr="002364F9">
              <w:rPr>
                <w:sz w:val="26"/>
                <w:szCs w:val="26"/>
              </w:rPr>
              <w:t>LOAIHANG</w:t>
            </w:r>
          </w:p>
        </w:tc>
        <w:tc>
          <w:tcPr>
            <w:tcW w:w="1276" w:type="dxa"/>
            <w:vMerge w:val="restart"/>
          </w:tcPr>
          <w:p w14:paraId="16947676" w14:textId="77777777" w:rsidR="00143DF4" w:rsidRPr="002364F9" w:rsidRDefault="00143DF4" w:rsidP="00C05B9F">
            <w:pPr>
              <w:ind w:firstLine="34"/>
              <w:jc w:val="left"/>
              <w:rPr>
                <w:sz w:val="26"/>
                <w:szCs w:val="26"/>
              </w:rPr>
            </w:pPr>
            <w:r w:rsidRPr="002364F9">
              <w:rPr>
                <w:sz w:val="26"/>
                <w:szCs w:val="26"/>
              </w:rPr>
              <w:t>Lưu thông tin loại hàng</w:t>
            </w:r>
          </w:p>
        </w:tc>
        <w:tc>
          <w:tcPr>
            <w:tcW w:w="992" w:type="dxa"/>
            <w:vMerge w:val="restart"/>
          </w:tcPr>
          <w:p w14:paraId="58915B64" w14:textId="77777777" w:rsidR="00143DF4" w:rsidRPr="002364F9" w:rsidRDefault="00143DF4" w:rsidP="00C05B9F">
            <w:pPr>
              <w:ind w:firstLine="33"/>
              <w:jc w:val="left"/>
              <w:rPr>
                <w:sz w:val="26"/>
                <w:szCs w:val="26"/>
              </w:rPr>
            </w:pPr>
            <w:r w:rsidRPr="002364F9">
              <w:rPr>
                <w:sz w:val="26"/>
                <w:szCs w:val="26"/>
              </w:rPr>
              <w:t>Thuộc tính</w:t>
            </w:r>
          </w:p>
        </w:tc>
        <w:tc>
          <w:tcPr>
            <w:tcW w:w="2126" w:type="dxa"/>
          </w:tcPr>
          <w:p w14:paraId="5B6BF2F4" w14:textId="77777777" w:rsidR="00143DF4" w:rsidRPr="002364F9" w:rsidRDefault="00143DF4" w:rsidP="00C05B9F">
            <w:pPr>
              <w:ind w:firstLine="34"/>
              <w:jc w:val="left"/>
              <w:rPr>
                <w:sz w:val="26"/>
                <w:szCs w:val="26"/>
              </w:rPr>
            </w:pPr>
            <w:r w:rsidRPr="002364F9">
              <w:rPr>
                <w:sz w:val="26"/>
                <w:szCs w:val="26"/>
              </w:rPr>
              <w:t>MaLoai</w:t>
            </w:r>
          </w:p>
        </w:tc>
        <w:tc>
          <w:tcPr>
            <w:tcW w:w="1843" w:type="dxa"/>
          </w:tcPr>
          <w:p w14:paraId="57545C7F" w14:textId="77777777" w:rsidR="00143DF4" w:rsidRPr="002364F9" w:rsidRDefault="00143DF4" w:rsidP="00C05B9F">
            <w:pPr>
              <w:ind w:firstLine="34"/>
              <w:jc w:val="left"/>
              <w:rPr>
                <w:sz w:val="26"/>
                <w:szCs w:val="26"/>
              </w:rPr>
            </w:pPr>
            <w:r w:rsidRPr="002364F9">
              <w:rPr>
                <w:sz w:val="26"/>
                <w:szCs w:val="26"/>
              </w:rPr>
              <w:t>Mã loại hàng</w:t>
            </w:r>
          </w:p>
        </w:tc>
      </w:tr>
      <w:tr w:rsidR="00143DF4" w:rsidRPr="002364F9" w14:paraId="62392409" w14:textId="77777777" w:rsidTr="00E91F02">
        <w:tc>
          <w:tcPr>
            <w:tcW w:w="787" w:type="dxa"/>
            <w:vMerge/>
          </w:tcPr>
          <w:p w14:paraId="2F9CF2C0" w14:textId="77777777" w:rsidR="00143DF4" w:rsidRPr="002364F9" w:rsidRDefault="00143DF4" w:rsidP="00C05B9F">
            <w:pPr>
              <w:ind w:firstLine="29"/>
              <w:rPr>
                <w:sz w:val="26"/>
                <w:szCs w:val="26"/>
              </w:rPr>
            </w:pPr>
          </w:p>
        </w:tc>
        <w:tc>
          <w:tcPr>
            <w:tcW w:w="1760" w:type="dxa"/>
            <w:vMerge/>
          </w:tcPr>
          <w:p w14:paraId="33197FB3" w14:textId="77777777" w:rsidR="00143DF4" w:rsidRPr="002364F9" w:rsidRDefault="00143DF4" w:rsidP="00C05B9F">
            <w:pPr>
              <w:ind w:firstLine="0"/>
              <w:jc w:val="left"/>
              <w:rPr>
                <w:sz w:val="26"/>
                <w:szCs w:val="26"/>
              </w:rPr>
            </w:pPr>
          </w:p>
        </w:tc>
        <w:tc>
          <w:tcPr>
            <w:tcW w:w="1276" w:type="dxa"/>
            <w:vMerge/>
          </w:tcPr>
          <w:p w14:paraId="7444C898" w14:textId="77777777" w:rsidR="00143DF4" w:rsidRPr="002364F9" w:rsidRDefault="00143DF4" w:rsidP="00C05B9F">
            <w:pPr>
              <w:ind w:firstLine="34"/>
              <w:jc w:val="left"/>
              <w:rPr>
                <w:sz w:val="26"/>
                <w:szCs w:val="26"/>
              </w:rPr>
            </w:pPr>
          </w:p>
        </w:tc>
        <w:tc>
          <w:tcPr>
            <w:tcW w:w="992" w:type="dxa"/>
            <w:vMerge/>
          </w:tcPr>
          <w:p w14:paraId="0DD075DE" w14:textId="77777777" w:rsidR="00143DF4" w:rsidRPr="002364F9" w:rsidRDefault="00143DF4" w:rsidP="00C05B9F">
            <w:pPr>
              <w:ind w:firstLine="33"/>
              <w:jc w:val="left"/>
              <w:rPr>
                <w:sz w:val="26"/>
                <w:szCs w:val="26"/>
              </w:rPr>
            </w:pPr>
          </w:p>
        </w:tc>
        <w:tc>
          <w:tcPr>
            <w:tcW w:w="2126" w:type="dxa"/>
          </w:tcPr>
          <w:p w14:paraId="114688DD" w14:textId="77777777" w:rsidR="00143DF4" w:rsidRPr="002364F9" w:rsidRDefault="00143DF4" w:rsidP="00C05B9F">
            <w:pPr>
              <w:ind w:firstLine="34"/>
              <w:jc w:val="left"/>
              <w:rPr>
                <w:sz w:val="26"/>
                <w:szCs w:val="26"/>
              </w:rPr>
            </w:pPr>
            <w:r w:rsidRPr="002364F9">
              <w:rPr>
                <w:sz w:val="26"/>
                <w:szCs w:val="26"/>
              </w:rPr>
              <w:t>TenLoai</w:t>
            </w:r>
          </w:p>
        </w:tc>
        <w:tc>
          <w:tcPr>
            <w:tcW w:w="1843" w:type="dxa"/>
          </w:tcPr>
          <w:p w14:paraId="59FD3723" w14:textId="77777777" w:rsidR="00143DF4" w:rsidRPr="002364F9" w:rsidRDefault="00143DF4" w:rsidP="00C05B9F">
            <w:pPr>
              <w:ind w:firstLine="34"/>
              <w:jc w:val="left"/>
              <w:rPr>
                <w:sz w:val="26"/>
                <w:szCs w:val="26"/>
              </w:rPr>
            </w:pPr>
            <w:r w:rsidRPr="002364F9">
              <w:rPr>
                <w:sz w:val="26"/>
                <w:szCs w:val="26"/>
              </w:rPr>
              <w:t>Tên loại hàng</w:t>
            </w:r>
          </w:p>
        </w:tc>
      </w:tr>
      <w:tr w:rsidR="00143DF4" w:rsidRPr="002364F9" w14:paraId="7A66B607" w14:textId="77777777" w:rsidTr="00E91F02">
        <w:tc>
          <w:tcPr>
            <w:tcW w:w="787" w:type="dxa"/>
            <w:vMerge/>
          </w:tcPr>
          <w:p w14:paraId="452863CE" w14:textId="77777777" w:rsidR="00143DF4" w:rsidRPr="002364F9" w:rsidRDefault="00143DF4" w:rsidP="00C05B9F">
            <w:pPr>
              <w:ind w:firstLine="29"/>
              <w:rPr>
                <w:sz w:val="26"/>
                <w:szCs w:val="26"/>
              </w:rPr>
            </w:pPr>
          </w:p>
        </w:tc>
        <w:tc>
          <w:tcPr>
            <w:tcW w:w="1760" w:type="dxa"/>
            <w:vMerge/>
          </w:tcPr>
          <w:p w14:paraId="3989BD50" w14:textId="77777777" w:rsidR="00143DF4" w:rsidRPr="002364F9" w:rsidRDefault="00143DF4" w:rsidP="00C05B9F">
            <w:pPr>
              <w:ind w:firstLine="0"/>
              <w:jc w:val="left"/>
              <w:rPr>
                <w:sz w:val="26"/>
                <w:szCs w:val="26"/>
              </w:rPr>
            </w:pPr>
          </w:p>
        </w:tc>
        <w:tc>
          <w:tcPr>
            <w:tcW w:w="1276" w:type="dxa"/>
            <w:vMerge/>
          </w:tcPr>
          <w:p w14:paraId="743079FB" w14:textId="77777777" w:rsidR="00143DF4" w:rsidRPr="002364F9" w:rsidRDefault="00143DF4" w:rsidP="00C05B9F">
            <w:pPr>
              <w:ind w:firstLine="34"/>
              <w:jc w:val="left"/>
              <w:rPr>
                <w:sz w:val="26"/>
                <w:szCs w:val="26"/>
              </w:rPr>
            </w:pPr>
          </w:p>
        </w:tc>
        <w:tc>
          <w:tcPr>
            <w:tcW w:w="992" w:type="dxa"/>
            <w:vMerge w:val="restart"/>
          </w:tcPr>
          <w:p w14:paraId="02C47CD0" w14:textId="77777777" w:rsidR="00143DF4" w:rsidRPr="002364F9" w:rsidRDefault="00143DF4" w:rsidP="00C05B9F">
            <w:pPr>
              <w:ind w:firstLine="33"/>
              <w:jc w:val="left"/>
              <w:rPr>
                <w:sz w:val="26"/>
                <w:szCs w:val="26"/>
              </w:rPr>
            </w:pPr>
            <w:r w:rsidRPr="002364F9">
              <w:rPr>
                <w:sz w:val="26"/>
                <w:szCs w:val="26"/>
              </w:rPr>
              <w:t>Hàm</w:t>
            </w:r>
          </w:p>
        </w:tc>
        <w:tc>
          <w:tcPr>
            <w:tcW w:w="2126" w:type="dxa"/>
          </w:tcPr>
          <w:p w14:paraId="46F4D6F5" w14:textId="77777777" w:rsidR="00143DF4" w:rsidRPr="002364F9" w:rsidRDefault="00143DF4" w:rsidP="00C05B9F">
            <w:pPr>
              <w:ind w:firstLine="34"/>
              <w:jc w:val="left"/>
              <w:rPr>
                <w:sz w:val="26"/>
                <w:szCs w:val="26"/>
              </w:rPr>
            </w:pPr>
            <w:r w:rsidRPr="002364F9">
              <w:rPr>
                <w:sz w:val="26"/>
                <w:szCs w:val="26"/>
              </w:rPr>
              <w:t>HienThi()</w:t>
            </w:r>
          </w:p>
        </w:tc>
        <w:tc>
          <w:tcPr>
            <w:tcW w:w="1843" w:type="dxa"/>
          </w:tcPr>
          <w:p w14:paraId="39E752F8" w14:textId="77777777" w:rsidR="00143DF4" w:rsidRPr="002364F9" w:rsidRDefault="00143DF4" w:rsidP="00C05B9F">
            <w:pPr>
              <w:ind w:firstLine="34"/>
              <w:jc w:val="left"/>
              <w:rPr>
                <w:sz w:val="26"/>
                <w:szCs w:val="26"/>
              </w:rPr>
            </w:pPr>
            <w:r w:rsidRPr="002364F9">
              <w:rPr>
                <w:sz w:val="26"/>
                <w:szCs w:val="26"/>
              </w:rPr>
              <w:t>Hiển thị thông tin loại hàng</w:t>
            </w:r>
          </w:p>
        </w:tc>
      </w:tr>
      <w:tr w:rsidR="00143DF4" w:rsidRPr="002364F9" w14:paraId="1C499B73" w14:textId="77777777" w:rsidTr="00E91F02">
        <w:tc>
          <w:tcPr>
            <w:tcW w:w="787" w:type="dxa"/>
            <w:vMerge/>
          </w:tcPr>
          <w:p w14:paraId="516224C0" w14:textId="77777777" w:rsidR="00143DF4" w:rsidRPr="002364F9" w:rsidRDefault="00143DF4" w:rsidP="00C05B9F">
            <w:pPr>
              <w:ind w:firstLine="29"/>
              <w:rPr>
                <w:sz w:val="26"/>
                <w:szCs w:val="26"/>
              </w:rPr>
            </w:pPr>
          </w:p>
        </w:tc>
        <w:tc>
          <w:tcPr>
            <w:tcW w:w="1760" w:type="dxa"/>
            <w:vMerge/>
          </w:tcPr>
          <w:p w14:paraId="3D28BD7B" w14:textId="77777777" w:rsidR="00143DF4" w:rsidRPr="002364F9" w:rsidRDefault="00143DF4" w:rsidP="00C05B9F">
            <w:pPr>
              <w:ind w:firstLine="0"/>
              <w:jc w:val="left"/>
              <w:rPr>
                <w:sz w:val="26"/>
                <w:szCs w:val="26"/>
              </w:rPr>
            </w:pPr>
          </w:p>
        </w:tc>
        <w:tc>
          <w:tcPr>
            <w:tcW w:w="1276" w:type="dxa"/>
            <w:vMerge/>
          </w:tcPr>
          <w:p w14:paraId="5EF9E874" w14:textId="77777777" w:rsidR="00143DF4" w:rsidRPr="002364F9" w:rsidRDefault="00143DF4" w:rsidP="00C05B9F">
            <w:pPr>
              <w:ind w:firstLine="34"/>
              <w:jc w:val="left"/>
              <w:rPr>
                <w:sz w:val="26"/>
                <w:szCs w:val="26"/>
              </w:rPr>
            </w:pPr>
          </w:p>
        </w:tc>
        <w:tc>
          <w:tcPr>
            <w:tcW w:w="992" w:type="dxa"/>
            <w:vMerge/>
          </w:tcPr>
          <w:p w14:paraId="3457A300" w14:textId="77777777" w:rsidR="00143DF4" w:rsidRPr="002364F9" w:rsidRDefault="00143DF4" w:rsidP="00C05B9F">
            <w:pPr>
              <w:ind w:firstLine="33"/>
              <w:jc w:val="left"/>
              <w:rPr>
                <w:sz w:val="26"/>
                <w:szCs w:val="26"/>
              </w:rPr>
            </w:pPr>
          </w:p>
        </w:tc>
        <w:tc>
          <w:tcPr>
            <w:tcW w:w="2126" w:type="dxa"/>
          </w:tcPr>
          <w:p w14:paraId="21151051" w14:textId="77777777" w:rsidR="00143DF4" w:rsidRPr="002364F9" w:rsidRDefault="00143DF4" w:rsidP="00C05B9F">
            <w:pPr>
              <w:ind w:firstLine="34"/>
              <w:jc w:val="left"/>
              <w:rPr>
                <w:sz w:val="26"/>
                <w:szCs w:val="26"/>
              </w:rPr>
            </w:pPr>
            <w:r w:rsidRPr="002364F9">
              <w:rPr>
                <w:sz w:val="26"/>
                <w:szCs w:val="26"/>
              </w:rPr>
              <w:t>Them()</w:t>
            </w:r>
          </w:p>
        </w:tc>
        <w:tc>
          <w:tcPr>
            <w:tcW w:w="1843" w:type="dxa"/>
          </w:tcPr>
          <w:p w14:paraId="401FBAAF" w14:textId="77777777" w:rsidR="00143DF4" w:rsidRPr="002364F9" w:rsidRDefault="00143DF4" w:rsidP="00C05B9F">
            <w:pPr>
              <w:ind w:firstLine="34"/>
              <w:jc w:val="left"/>
              <w:rPr>
                <w:sz w:val="26"/>
                <w:szCs w:val="26"/>
              </w:rPr>
            </w:pPr>
            <w:r w:rsidRPr="002364F9">
              <w:rPr>
                <w:sz w:val="26"/>
                <w:szCs w:val="26"/>
              </w:rPr>
              <w:t>Thêm thông tin loại hàng</w:t>
            </w:r>
          </w:p>
        </w:tc>
      </w:tr>
      <w:tr w:rsidR="00143DF4" w:rsidRPr="002364F9" w14:paraId="15E19E55" w14:textId="77777777" w:rsidTr="00E91F02">
        <w:tc>
          <w:tcPr>
            <w:tcW w:w="787" w:type="dxa"/>
            <w:vMerge/>
          </w:tcPr>
          <w:p w14:paraId="4EDD5661" w14:textId="77777777" w:rsidR="00143DF4" w:rsidRPr="002364F9" w:rsidRDefault="00143DF4" w:rsidP="00C05B9F">
            <w:pPr>
              <w:ind w:firstLine="29"/>
              <w:rPr>
                <w:sz w:val="26"/>
                <w:szCs w:val="26"/>
              </w:rPr>
            </w:pPr>
          </w:p>
        </w:tc>
        <w:tc>
          <w:tcPr>
            <w:tcW w:w="1760" w:type="dxa"/>
            <w:vMerge/>
          </w:tcPr>
          <w:p w14:paraId="1C47ABA5" w14:textId="77777777" w:rsidR="00143DF4" w:rsidRPr="002364F9" w:rsidRDefault="00143DF4" w:rsidP="00C05B9F">
            <w:pPr>
              <w:ind w:firstLine="0"/>
              <w:jc w:val="left"/>
              <w:rPr>
                <w:sz w:val="26"/>
                <w:szCs w:val="26"/>
              </w:rPr>
            </w:pPr>
          </w:p>
        </w:tc>
        <w:tc>
          <w:tcPr>
            <w:tcW w:w="1276" w:type="dxa"/>
            <w:vMerge/>
          </w:tcPr>
          <w:p w14:paraId="04909BB5" w14:textId="77777777" w:rsidR="00143DF4" w:rsidRPr="002364F9" w:rsidRDefault="00143DF4" w:rsidP="00C05B9F">
            <w:pPr>
              <w:ind w:firstLine="34"/>
              <w:jc w:val="left"/>
              <w:rPr>
                <w:sz w:val="26"/>
                <w:szCs w:val="26"/>
              </w:rPr>
            </w:pPr>
          </w:p>
        </w:tc>
        <w:tc>
          <w:tcPr>
            <w:tcW w:w="992" w:type="dxa"/>
            <w:vMerge/>
          </w:tcPr>
          <w:p w14:paraId="3AB21C29" w14:textId="77777777" w:rsidR="00143DF4" w:rsidRPr="002364F9" w:rsidRDefault="00143DF4" w:rsidP="00C05B9F">
            <w:pPr>
              <w:ind w:firstLine="33"/>
              <w:jc w:val="left"/>
              <w:rPr>
                <w:sz w:val="26"/>
                <w:szCs w:val="26"/>
              </w:rPr>
            </w:pPr>
          </w:p>
        </w:tc>
        <w:tc>
          <w:tcPr>
            <w:tcW w:w="2126" w:type="dxa"/>
          </w:tcPr>
          <w:p w14:paraId="5DEF2D94" w14:textId="77777777" w:rsidR="00143DF4" w:rsidRPr="002364F9" w:rsidRDefault="00143DF4" w:rsidP="00C05B9F">
            <w:pPr>
              <w:ind w:firstLine="34"/>
              <w:jc w:val="left"/>
              <w:rPr>
                <w:sz w:val="26"/>
                <w:szCs w:val="26"/>
              </w:rPr>
            </w:pPr>
            <w:r w:rsidRPr="002364F9">
              <w:rPr>
                <w:sz w:val="26"/>
                <w:szCs w:val="26"/>
              </w:rPr>
              <w:t>Sua()</w:t>
            </w:r>
          </w:p>
        </w:tc>
        <w:tc>
          <w:tcPr>
            <w:tcW w:w="1843" w:type="dxa"/>
          </w:tcPr>
          <w:p w14:paraId="3BB47B0E" w14:textId="77777777" w:rsidR="00143DF4" w:rsidRPr="002364F9" w:rsidRDefault="00143DF4" w:rsidP="00C05B9F">
            <w:pPr>
              <w:ind w:firstLine="34"/>
              <w:jc w:val="left"/>
              <w:rPr>
                <w:sz w:val="26"/>
                <w:szCs w:val="26"/>
              </w:rPr>
            </w:pPr>
            <w:r w:rsidRPr="002364F9">
              <w:rPr>
                <w:sz w:val="26"/>
                <w:szCs w:val="26"/>
              </w:rPr>
              <w:t>Sửa thông tin loại hàng</w:t>
            </w:r>
          </w:p>
        </w:tc>
      </w:tr>
      <w:tr w:rsidR="00143DF4" w:rsidRPr="002364F9" w14:paraId="0D437661" w14:textId="77777777" w:rsidTr="00E91F02">
        <w:tc>
          <w:tcPr>
            <w:tcW w:w="787" w:type="dxa"/>
            <w:vMerge/>
          </w:tcPr>
          <w:p w14:paraId="0B83D8FB" w14:textId="77777777" w:rsidR="00143DF4" w:rsidRPr="002364F9" w:rsidRDefault="00143DF4" w:rsidP="00C05B9F">
            <w:pPr>
              <w:ind w:firstLine="29"/>
              <w:rPr>
                <w:sz w:val="26"/>
                <w:szCs w:val="26"/>
              </w:rPr>
            </w:pPr>
          </w:p>
        </w:tc>
        <w:tc>
          <w:tcPr>
            <w:tcW w:w="1760" w:type="dxa"/>
            <w:vMerge/>
          </w:tcPr>
          <w:p w14:paraId="5C27CE34" w14:textId="77777777" w:rsidR="00143DF4" w:rsidRPr="002364F9" w:rsidRDefault="00143DF4" w:rsidP="00C05B9F">
            <w:pPr>
              <w:ind w:firstLine="0"/>
              <w:jc w:val="left"/>
              <w:rPr>
                <w:sz w:val="26"/>
                <w:szCs w:val="26"/>
              </w:rPr>
            </w:pPr>
          </w:p>
        </w:tc>
        <w:tc>
          <w:tcPr>
            <w:tcW w:w="1276" w:type="dxa"/>
            <w:vMerge/>
          </w:tcPr>
          <w:p w14:paraId="7E1E837E" w14:textId="77777777" w:rsidR="00143DF4" w:rsidRPr="002364F9" w:rsidRDefault="00143DF4" w:rsidP="00C05B9F">
            <w:pPr>
              <w:ind w:firstLine="34"/>
              <w:jc w:val="left"/>
              <w:rPr>
                <w:sz w:val="26"/>
                <w:szCs w:val="26"/>
              </w:rPr>
            </w:pPr>
          </w:p>
        </w:tc>
        <w:tc>
          <w:tcPr>
            <w:tcW w:w="992" w:type="dxa"/>
            <w:vMerge/>
          </w:tcPr>
          <w:p w14:paraId="73A77A79" w14:textId="77777777" w:rsidR="00143DF4" w:rsidRPr="002364F9" w:rsidRDefault="00143DF4" w:rsidP="00C05B9F">
            <w:pPr>
              <w:ind w:firstLine="33"/>
              <w:jc w:val="left"/>
              <w:rPr>
                <w:sz w:val="26"/>
                <w:szCs w:val="26"/>
              </w:rPr>
            </w:pPr>
          </w:p>
        </w:tc>
        <w:tc>
          <w:tcPr>
            <w:tcW w:w="2126" w:type="dxa"/>
          </w:tcPr>
          <w:p w14:paraId="7B125DFA" w14:textId="77777777" w:rsidR="00143DF4" w:rsidRPr="002364F9" w:rsidRDefault="00143DF4" w:rsidP="00C05B9F">
            <w:pPr>
              <w:ind w:firstLine="34"/>
              <w:jc w:val="left"/>
              <w:rPr>
                <w:sz w:val="26"/>
                <w:szCs w:val="26"/>
              </w:rPr>
            </w:pPr>
            <w:r w:rsidRPr="002364F9">
              <w:rPr>
                <w:sz w:val="26"/>
                <w:szCs w:val="26"/>
              </w:rPr>
              <w:t>Xoa()</w:t>
            </w:r>
          </w:p>
        </w:tc>
        <w:tc>
          <w:tcPr>
            <w:tcW w:w="1843" w:type="dxa"/>
          </w:tcPr>
          <w:p w14:paraId="0AAC40ED" w14:textId="77777777" w:rsidR="00143DF4" w:rsidRPr="002364F9" w:rsidRDefault="00143DF4" w:rsidP="00C05B9F">
            <w:pPr>
              <w:ind w:firstLine="34"/>
              <w:jc w:val="left"/>
              <w:rPr>
                <w:sz w:val="26"/>
                <w:szCs w:val="26"/>
              </w:rPr>
            </w:pPr>
            <w:r w:rsidRPr="002364F9">
              <w:rPr>
                <w:sz w:val="26"/>
                <w:szCs w:val="26"/>
              </w:rPr>
              <w:t>Xóa thông tin loại hàng</w:t>
            </w:r>
          </w:p>
        </w:tc>
      </w:tr>
      <w:tr w:rsidR="00143DF4" w:rsidRPr="002364F9" w14:paraId="6C856210" w14:textId="77777777" w:rsidTr="00E91F02">
        <w:tc>
          <w:tcPr>
            <w:tcW w:w="787" w:type="dxa"/>
            <w:vMerge w:val="restart"/>
          </w:tcPr>
          <w:p w14:paraId="70211624" w14:textId="77777777" w:rsidR="00143DF4" w:rsidRPr="002364F9" w:rsidRDefault="00143DF4" w:rsidP="00C05B9F">
            <w:pPr>
              <w:ind w:firstLine="29"/>
              <w:rPr>
                <w:sz w:val="26"/>
                <w:szCs w:val="26"/>
              </w:rPr>
            </w:pPr>
            <w:r w:rsidRPr="002364F9">
              <w:rPr>
                <w:sz w:val="26"/>
                <w:szCs w:val="26"/>
              </w:rPr>
              <w:t>4</w:t>
            </w:r>
          </w:p>
        </w:tc>
        <w:tc>
          <w:tcPr>
            <w:tcW w:w="1760" w:type="dxa"/>
            <w:vMerge w:val="restart"/>
          </w:tcPr>
          <w:p w14:paraId="405B580B" w14:textId="77777777" w:rsidR="00143DF4" w:rsidRPr="002364F9" w:rsidRDefault="00143DF4" w:rsidP="00C05B9F">
            <w:pPr>
              <w:ind w:firstLine="0"/>
              <w:jc w:val="left"/>
              <w:rPr>
                <w:sz w:val="26"/>
                <w:szCs w:val="26"/>
              </w:rPr>
            </w:pPr>
            <w:r w:rsidRPr="002364F9">
              <w:rPr>
                <w:sz w:val="26"/>
                <w:szCs w:val="26"/>
              </w:rPr>
              <w:t>NHASANXUAT</w:t>
            </w:r>
          </w:p>
        </w:tc>
        <w:tc>
          <w:tcPr>
            <w:tcW w:w="1276" w:type="dxa"/>
            <w:vMerge w:val="restart"/>
          </w:tcPr>
          <w:p w14:paraId="0B4D664E" w14:textId="77777777" w:rsidR="00143DF4" w:rsidRPr="002364F9" w:rsidRDefault="00143DF4" w:rsidP="00C05B9F">
            <w:pPr>
              <w:ind w:firstLine="34"/>
              <w:jc w:val="left"/>
              <w:rPr>
                <w:sz w:val="26"/>
                <w:szCs w:val="26"/>
              </w:rPr>
            </w:pPr>
            <w:r w:rsidRPr="002364F9">
              <w:rPr>
                <w:sz w:val="26"/>
                <w:szCs w:val="26"/>
              </w:rPr>
              <w:t>Lưu thông tin nhà sản xuất</w:t>
            </w:r>
          </w:p>
        </w:tc>
        <w:tc>
          <w:tcPr>
            <w:tcW w:w="992" w:type="dxa"/>
            <w:vMerge w:val="restart"/>
          </w:tcPr>
          <w:p w14:paraId="335A7CAD" w14:textId="77777777" w:rsidR="00143DF4" w:rsidRPr="002364F9" w:rsidRDefault="00143DF4" w:rsidP="00C05B9F">
            <w:pPr>
              <w:ind w:firstLine="33"/>
              <w:jc w:val="left"/>
              <w:rPr>
                <w:sz w:val="26"/>
                <w:szCs w:val="26"/>
              </w:rPr>
            </w:pPr>
            <w:r w:rsidRPr="002364F9">
              <w:rPr>
                <w:sz w:val="26"/>
                <w:szCs w:val="26"/>
              </w:rPr>
              <w:t>Thuộc tính</w:t>
            </w:r>
          </w:p>
        </w:tc>
        <w:tc>
          <w:tcPr>
            <w:tcW w:w="2126" w:type="dxa"/>
          </w:tcPr>
          <w:p w14:paraId="316DD77C" w14:textId="77777777" w:rsidR="00143DF4" w:rsidRPr="002364F9" w:rsidRDefault="00143DF4" w:rsidP="00C05B9F">
            <w:pPr>
              <w:ind w:firstLine="34"/>
              <w:jc w:val="left"/>
              <w:rPr>
                <w:sz w:val="26"/>
                <w:szCs w:val="26"/>
              </w:rPr>
            </w:pPr>
            <w:r w:rsidRPr="002364F9">
              <w:rPr>
                <w:sz w:val="26"/>
                <w:szCs w:val="26"/>
              </w:rPr>
              <w:t>MaNhaSanXuat</w:t>
            </w:r>
          </w:p>
        </w:tc>
        <w:tc>
          <w:tcPr>
            <w:tcW w:w="1843" w:type="dxa"/>
          </w:tcPr>
          <w:p w14:paraId="5DF07355" w14:textId="77777777" w:rsidR="00143DF4" w:rsidRPr="002364F9" w:rsidRDefault="00143DF4" w:rsidP="00C05B9F">
            <w:pPr>
              <w:ind w:firstLine="34"/>
              <w:jc w:val="left"/>
              <w:rPr>
                <w:sz w:val="26"/>
                <w:szCs w:val="26"/>
              </w:rPr>
            </w:pPr>
            <w:r w:rsidRPr="002364F9">
              <w:rPr>
                <w:sz w:val="26"/>
                <w:szCs w:val="26"/>
              </w:rPr>
              <w:t>Mã nhà sản xuất</w:t>
            </w:r>
          </w:p>
        </w:tc>
      </w:tr>
      <w:tr w:rsidR="00143DF4" w:rsidRPr="002364F9" w14:paraId="266F1C50" w14:textId="77777777" w:rsidTr="00E91F02">
        <w:tc>
          <w:tcPr>
            <w:tcW w:w="787" w:type="dxa"/>
            <w:vMerge/>
          </w:tcPr>
          <w:p w14:paraId="540FE604" w14:textId="77777777" w:rsidR="00143DF4" w:rsidRPr="002364F9" w:rsidRDefault="00143DF4" w:rsidP="00C05B9F">
            <w:pPr>
              <w:ind w:firstLine="29"/>
              <w:rPr>
                <w:sz w:val="26"/>
                <w:szCs w:val="26"/>
              </w:rPr>
            </w:pPr>
          </w:p>
        </w:tc>
        <w:tc>
          <w:tcPr>
            <w:tcW w:w="1760" w:type="dxa"/>
            <w:vMerge/>
          </w:tcPr>
          <w:p w14:paraId="00F7F801" w14:textId="77777777" w:rsidR="00143DF4" w:rsidRPr="002364F9" w:rsidRDefault="00143DF4" w:rsidP="00C05B9F">
            <w:pPr>
              <w:ind w:firstLine="0"/>
              <w:jc w:val="left"/>
              <w:rPr>
                <w:sz w:val="26"/>
                <w:szCs w:val="26"/>
              </w:rPr>
            </w:pPr>
          </w:p>
        </w:tc>
        <w:tc>
          <w:tcPr>
            <w:tcW w:w="1276" w:type="dxa"/>
            <w:vMerge/>
          </w:tcPr>
          <w:p w14:paraId="43F1FBF4" w14:textId="77777777" w:rsidR="00143DF4" w:rsidRPr="002364F9" w:rsidRDefault="00143DF4" w:rsidP="00C05B9F">
            <w:pPr>
              <w:ind w:firstLine="34"/>
              <w:jc w:val="left"/>
              <w:rPr>
                <w:sz w:val="26"/>
                <w:szCs w:val="26"/>
              </w:rPr>
            </w:pPr>
          </w:p>
        </w:tc>
        <w:tc>
          <w:tcPr>
            <w:tcW w:w="992" w:type="dxa"/>
            <w:vMerge/>
          </w:tcPr>
          <w:p w14:paraId="355BA552" w14:textId="77777777" w:rsidR="00143DF4" w:rsidRPr="002364F9" w:rsidRDefault="00143DF4" w:rsidP="00C05B9F">
            <w:pPr>
              <w:ind w:firstLine="33"/>
              <w:jc w:val="left"/>
              <w:rPr>
                <w:sz w:val="26"/>
                <w:szCs w:val="26"/>
              </w:rPr>
            </w:pPr>
          </w:p>
        </w:tc>
        <w:tc>
          <w:tcPr>
            <w:tcW w:w="2126" w:type="dxa"/>
          </w:tcPr>
          <w:p w14:paraId="17E20C64" w14:textId="77777777" w:rsidR="00143DF4" w:rsidRPr="002364F9" w:rsidRDefault="00143DF4" w:rsidP="00C05B9F">
            <w:pPr>
              <w:ind w:firstLine="34"/>
              <w:jc w:val="left"/>
              <w:rPr>
                <w:sz w:val="26"/>
                <w:szCs w:val="26"/>
              </w:rPr>
            </w:pPr>
            <w:r w:rsidRPr="002364F9">
              <w:rPr>
                <w:sz w:val="26"/>
                <w:szCs w:val="26"/>
              </w:rPr>
              <w:t>TenNhaSanXuat</w:t>
            </w:r>
          </w:p>
        </w:tc>
        <w:tc>
          <w:tcPr>
            <w:tcW w:w="1843" w:type="dxa"/>
          </w:tcPr>
          <w:p w14:paraId="56020463" w14:textId="77777777" w:rsidR="00143DF4" w:rsidRPr="002364F9" w:rsidRDefault="00143DF4" w:rsidP="00C05B9F">
            <w:pPr>
              <w:ind w:firstLine="34"/>
              <w:jc w:val="left"/>
              <w:rPr>
                <w:sz w:val="26"/>
                <w:szCs w:val="26"/>
              </w:rPr>
            </w:pPr>
            <w:r w:rsidRPr="002364F9">
              <w:rPr>
                <w:sz w:val="26"/>
                <w:szCs w:val="26"/>
              </w:rPr>
              <w:t>Tên nhà sản xuất</w:t>
            </w:r>
          </w:p>
        </w:tc>
      </w:tr>
      <w:tr w:rsidR="00143DF4" w:rsidRPr="002364F9" w14:paraId="5FFB2311" w14:textId="77777777" w:rsidTr="00E91F02">
        <w:tc>
          <w:tcPr>
            <w:tcW w:w="787" w:type="dxa"/>
            <w:vMerge w:val="restart"/>
          </w:tcPr>
          <w:p w14:paraId="0F9DF472" w14:textId="77777777" w:rsidR="00143DF4" w:rsidRPr="002364F9" w:rsidRDefault="00143DF4" w:rsidP="00C05B9F">
            <w:pPr>
              <w:ind w:firstLine="29"/>
              <w:rPr>
                <w:sz w:val="26"/>
                <w:szCs w:val="26"/>
              </w:rPr>
            </w:pPr>
            <w:r w:rsidRPr="002364F9">
              <w:rPr>
                <w:sz w:val="26"/>
                <w:szCs w:val="26"/>
              </w:rPr>
              <w:t>5</w:t>
            </w:r>
          </w:p>
        </w:tc>
        <w:tc>
          <w:tcPr>
            <w:tcW w:w="1760" w:type="dxa"/>
            <w:vMerge w:val="restart"/>
          </w:tcPr>
          <w:p w14:paraId="39B7628D" w14:textId="77777777" w:rsidR="00143DF4" w:rsidRPr="002364F9" w:rsidRDefault="00143DF4" w:rsidP="00C05B9F">
            <w:pPr>
              <w:ind w:firstLine="0"/>
              <w:jc w:val="left"/>
              <w:rPr>
                <w:sz w:val="26"/>
                <w:szCs w:val="26"/>
              </w:rPr>
            </w:pPr>
            <w:r w:rsidRPr="002364F9">
              <w:rPr>
                <w:sz w:val="26"/>
                <w:szCs w:val="26"/>
              </w:rPr>
              <w:t>PHIEUNHAP</w:t>
            </w:r>
          </w:p>
        </w:tc>
        <w:tc>
          <w:tcPr>
            <w:tcW w:w="1276" w:type="dxa"/>
            <w:vMerge w:val="restart"/>
          </w:tcPr>
          <w:p w14:paraId="4B4C8A59" w14:textId="77777777" w:rsidR="00143DF4" w:rsidRPr="002364F9" w:rsidRDefault="00143DF4" w:rsidP="00C05B9F">
            <w:pPr>
              <w:ind w:firstLine="34"/>
              <w:jc w:val="left"/>
              <w:rPr>
                <w:sz w:val="26"/>
                <w:szCs w:val="26"/>
              </w:rPr>
            </w:pPr>
            <w:r w:rsidRPr="002364F9">
              <w:rPr>
                <w:sz w:val="26"/>
                <w:szCs w:val="26"/>
              </w:rPr>
              <w:t>Lưu thông tin phiếu nhập</w:t>
            </w:r>
          </w:p>
        </w:tc>
        <w:tc>
          <w:tcPr>
            <w:tcW w:w="992" w:type="dxa"/>
            <w:vMerge w:val="restart"/>
          </w:tcPr>
          <w:p w14:paraId="52644AFA" w14:textId="77777777" w:rsidR="00143DF4" w:rsidRPr="002364F9" w:rsidRDefault="00143DF4" w:rsidP="00C05B9F">
            <w:pPr>
              <w:ind w:firstLine="33"/>
              <w:jc w:val="left"/>
              <w:rPr>
                <w:sz w:val="26"/>
                <w:szCs w:val="26"/>
              </w:rPr>
            </w:pPr>
            <w:r w:rsidRPr="002364F9">
              <w:rPr>
                <w:sz w:val="26"/>
                <w:szCs w:val="26"/>
              </w:rPr>
              <w:t>Thuộc tính</w:t>
            </w:r>
          </w:p>
        </w:tc>
        <w:tc>
          <w:tcPr>
            <w:tcW w:w="2126" w:type="dxa"/>
          </w:tcPr>
          <w:p w14:paraId="6C9D4012" w14:textId="77777777" w:rsidR="00143DF4" w:rsidRPr="002364F9" w:rsidRDefault="00143DF4" w:rsidP="00C05B9F">
            <w:pPr>
              <w:ind w:firstLine="34"/>
              <w:jc w:val="left"/>
              <w:rPr>
                <w:sz w:val="26"/>
                <w:szCs w:val="26"/>
              </w:rPr>
            </w:pPr>
            <w:r w:rsidRPr="002364F9">
              <w:rPr>
                <w:sz w:val="26"/>
                <w:szCs w:val="26"/>
              </w:rPr>
              <w:t>MaPhieuNhap</w:t>
            </w:r>
          </w:p>
        </w:tc>
        <w:tc>
          <w:tcPr>
            <w:tcW w:w="1843" w:type="dxa"/>
          </w:tcPr>
          <w:p w14:paraId="67AFD7EA" w14:textId="77777777" w:rsidR="00143DF4" w:rsidRPr="002364F9" w:rsidRDefault="00143DF4" w:rsidP="00C05B9F">
            <w:pPr>
              <w:ind w:firstLine="34"/>
              <w:jc w:val="left"/>
              <w:rPr>
                <w:sz w:val="26"/>
                <w:szCs w:val="26"/>
              </w:rPr>
            </w:pPr>
            <w:r w:rsidRPr="002364F9">
              <w:rPr>
                <w:sz w:val="26"/>
                <w:szCs w:val="26"/>
              </w:rPr>
              <w:t>Mã phiếu nhập</w:t>
            </w:r>
          </w:p>
        </w:tc>
      </w:tr>
      <w:tr w:rsidR="00143DF4" w:rsidRPr="002364F9" w14:paraId="37B70F4B" w14:textId="77777777" w:rsidTr="00E91F02">
        <w:tc>
          <w:tcPr>
            <w:tcW w:w="787" w:type="dxa"/>
            <w:vMerge/>
          </w:tcPr>
          <w:p w14:paraId="407D3511" w14:textId="77777777" w:rsidR="00143DF4" w:rsidRPr="002364F9" w:rsidRDefault="00143DF4" w:rsidP="00C05B9F">
            <w:pPr>
              <w:ind w:firstLine="29"/>
              <w:rPr>
                <w:sz w:val="26"/>
                <w:szCs w:val="26"/>
              </w:rPr>
            </w:pPr>
          </w:p>
        </w:tc>
        <w:tc>
          <w:tcPr>
            <w:tcW w:w="1760" w:type="dxa"/>
            <w:vMerge/>
          </w:tcPr>
          <w:p w14:paraId="1E69AA9D" w14:textId="77777777" w:rsidR="00143DF4" w:rsidRPr="002364F9" w:rsidRDefault="00143DF4" w:rsidP="00C05B9F">
            <w:pPr>
              <w:ind w:firstLine="0"/>
              <w:jc w:val="left"/>
              <w:rPr>
                <w:sz w:val="26"/>
                <w:szCs w:val="26"/>
              </w:rPr>
            </w:pPr>
          </w:p>
        </w:tc>
        <w:tc>
          <w:tcPr>
            <w:tcW w:w="1276" w:type="dxa"/>
            <w:vMerge/>
          </w:tcPr>
          <w:p w14:paraId="56C30FEB" w14:textId="77777777" w:rsidR="00143DF4" w:rsidRPr="002364F9" w:rsidRDefault="00143DF4" w:rsidP="00C05B9F">
            <w:pPr>
              <w:ind w:firstLine="34"/>
              <w:jc w:val="left"/>
              <w:rPr>
                <w:sz w:val="26"/>
                <w:szCs w:val="26"/>
              </w:rPr>
            </w:pPr>
          </w:p>
        </w:tc>
        <w:tc>
          <w:tcPr>
            <w:tcW w:w="992" w:type="dxa"/>
            <w:vMerge/>
          </w:tcPr>
          <w:p w14:paraId="14467DC5" w14:textId="77777777" w:rsidR="00143DF4" w:rsidRPr="002364F9" w:rsidRDefault="00143DF4" w:rsidP="00C05B9F">
            <w:pPr>
              <w:ind w:firstLine="33"/>
              <w:jc w:val="left"/>
              <w:rPr>
                <w:sz w:val="26"/>
                <w:szCs w:val="26"/>
              </w:rPr>
            </w:pPr>
          </w:p>
        </w:tc>
        <w:tc>
          <w:tcPr>
            <w:tcW w:w="2126" w:type="dxa"/>
          </w:tcPr>
          <w:p w14:paraId="6F53A869" w14:textId="77777777" w:rsidR="00143DF4" w:rsidRPr="002364F9" w:rsidRDefault="00143DF4" w:rsidP="00C05B9F">
            <w:pPr>
              <w:ind w:firstLine="34"/>
              <w:jc w:val="left"/>
              <w:rPr>
                <w:sz w:val="26"/>
                <w:szCs w:val="26"/>
              </w:rPr>
            </w:pPr>
            <w:r w:rsidRPr="002364F9">
              <w:rPr>
                <w:sz w:val="26"/>
                <w:szCs w:val="26"/>
              </w:rPr>
              <w:t>MaNhanVien</w:t>
            </w:r>
          </w:p>
        </w:tc>
        <w:tc>
          <w:tcPr>
            <w:tcW w:w="1843" w:type="dxa"/>
          </w:tcPr>
          <w:p w14:paraId="7770A6AC" w14:textId="77777777" w:rsidR="00143DF4" w:rsidRPr="002364F9" w:rsidRDefault="00143DF4" w:rsidP="00C05B9F">
            <w:pPr>
              <w:ind w:firstLine="34"/>
              <w:jc w:val="left"/>
              <w:rPr>
                <w:sz w:val="26"/>
                <w:szCs w:val="26"/>
              </w:rPr>
            </w:pPr>
            <w:r w:rsidRPr="002364F9">
              <w:rPr>
                <w:sz w:val="26"/>
                <w:szCs w:val="26"/>
              </w:rPr>
              <w:t>Mã nhân viên lập phiếu</w:t>
            </w:r>
          </w:p>
        </w:tc>
      </w:tr>
      <w:tr w:rsidR="00143DF4" w:rsidRPr="002364F9" w14:paraId="52034D89" w14:textId="77777777" w:rsidTr="00E91F02">
        <w:tc>
          <w:tcPr>
            <w:tcW w:w="787" w:type="dxa"/>
            <w:vMerge/>
          </w:tcPr>
          <w:p w14:paraId="04D27F00" w14:textId="77777777" w:rsidR="00143DF4" w:rsidRPr="002364F9" w:rsidRDefault="00143DF4" w:rsidP="00C05B9F">
            <w:pPr>
              <w:ind w:firstLine="29"/>
              <w:rPr>
                <w:sz w:val="26"/>
                <w:szCs w:val="26"/>
              </w:rPr>
            </w:pPr>
          </w:p>
        </w:tc>
        <w:tc>
          <w:tcPr>
            <w:tcW w:w="1760" w:type="dxa"/>
            <w:vMerge/>
          </w:tcPr>
          <w:p w14:paraId="1A5ED2CF" w14:textId="77777777" w:rsidR="00143DF4" w:rsidRPr="002364F9" w:rsidRDefault="00143DF4" w:rsidP="00C05B9F">
            <w:pPr>
              <w:ind w:firstLine="0"/>
              <w:jc w:val="left"/>
              <w:rPr>
                <w:sz w:val="26"/>
                <w:szCs w:val="26"/>
              </w:rPr>
            </w:pPr>
          </w:p>
        </w:tc>
        <w:tc>
          <w:tcPr>
            <w:tcW w:w="1276" w:type="dxa"/>
            <w:vMerge/>
          </w:tcPr>
          <w:p w14:paraId="42C9FE54" w14:textId="77777777" w:rsidR="00143DF4" w:rsidRPr="002364F9" w:rsidRDefault="00143DF4" w:rsidP="00C05B9F">
            <w:pPr>
              <w:ind w:firstLine="34"/>
              <w:jc w:val="left"/>
              <w:rPr>
                <w:sz w:val="26"/>
                <w:szCs w:val="26"/>
              </w:rPr>
            </w:pPr>
          </w:p>
        </w:tc>
        <w:tc>
          <w:tcPr>
            <w:tcW w:w="992" w:type="dxa"/>
            <w:vMerge/>
          </w:tcPr>
          <w:p w14:paraId="5A2EC005" w14:textId="77777777" w:rsidR="00143DF4" w:rsidRPr="002364F9" w:rsidRDefault="00143DF4" w:rsidP="00C05B9F">
            <w:pPr>
              <w:ind w:firstLine="33"/>
              <w:jc w:val="left"/>
              <w:rPr>
                <w:sz w:val="26"/>
                <w:szCs w:val="26"/>
              </w:rPr>
            </w:pPr>
          </w:p>
        </w:tc>
        <w:tc>
          <w:tcPr>
            <w:tcW w:w="2126" w:type="dxa"/>
          </w:tcPr>
          <w:p w14:paraId="4E89620C" w14:textId="77777777" w:rsidR="00143DF4" w:rsidRPr="002364F9" w:rsidRDefault="00143DF4" w:rsidP="00C05B9F">
            <w:pPr>
              <w:ind w:firstLine="34"/>
              <w:jc w:val="left"/>
              <w:rPr>
                <w:sz w:val="26"/>
                <w:szCs w:val="26"/>
              </w:rPr>
            </w:pPr>
            <w:r w:rsidRPr="002364F9">
              <w:rPr>
                <w:sz w:val="26"/>
                <w:szCs w:val="26"/>
              </w:rPr>
              <w:t>NgayHoaDon</w:t>
            </w:r>
          </w:p>
        </w:tc>
        <w:tc>
          <w:tcPr>
            <w:tcW w:w="1843" w:type="dxa"/>
          </w:tcPr>
          <w:p w14:paraId="07834539" w14:textId="77777777" w:rsidR="00143DF4" w:rsidRPr="002364F9" w:rsidRDefault="00143DF4" w:rsidP="00C05B9F">
            <w:pPr>
              <w:ind w:firstLine="34"/>
              <w:jc w:val="left"/>
              <w:rPr>
                <w:sz w:val="26"/>
                <w:szCs w:val="26"/>
              </w:rPr>
            </w:pPr>
            <w:r w:rsidRPr="002364F9">
              <w:rPr>
                <w:sz w:val="26"/>
                <w:szCs w:val="26"/>
              </w:rPr>
              <w:t>Ngày lập hóa đơn nhập</w:t>
            </w:r>
          </w:p>
        </w:tc>
      </w:tr>
      <w:tr w:rsidR="00143DF4" w:rsidRPr="002364F9" w14:paraId="44CC50F4" w14:textId="77777777" w:rsidTr="00E91F02">
        <w:tc>
          <w:tcPr>
            <w:tcW w:w="787" w:type="dxa"/>
            <w:vMerge/>
          </w:tcPr>
          <w:p w14:paraId="63C25297" w14:textId="77777777" w:rsidR="00143DF4" w:rsidRPr="002364F9" w:rsidRDefault="00143DF4" w:rsidP="00C05B9F">
            <w:pPr>
              <w:ind w:firstLine="29"/>
              <w:rPr>
                <w:sz w:val="26"/>
                <w:szCs w:val="26"/>
              </w:rPr>
            </w:pPr>
          </w:p>
        </w:tc>
        <w:tc>
          <w:tcPr>
            <w:tcW w:w="1760" w:type="dxa"/>
            <w:vMerge/>
          </w:tcPr>
          <w:p w14:paraId="30E7522F" w14:textId="77777777" w:rsidR="00143DF4" w:rsidRPr="002364F9" w:rsidRDefault="00143DF4" w:rsidP="00C05B9F">
            <w:pPr>
              <w:ind w:firstLine="0"/>
              <w:jc w:val="left"/>
              <w:rPr>
                <w:sz w:val="26"/>
                <w:szCs w:val="26"/>
              </w:rPr>
            </w:pPr>
          </w:p>
        </w:tc>
        <w:tc>
          <w:tcPr>
            <w:tcW w:w="1276" w:type="dxa"/>
            <w:vMerge/>
          </w:tcPr>
          <w:p w14:paraId="35489B0F" w14:textId="77777777" w:rsidR="00143DF4" w:rsidRPr="002364F9" w:rsidRDefault="00143DF4" w:rsidP="00C05B9F">
            <w:pPr>
              <w:ind w:firstLine="34"/>
              <w:jc w:val="left"/>
              <w:rPr>
                <w:sz w:val="26"/>
                <w:szCs w:val="26"/>
              </w:rPr>
            </w:pPr>
          </w:p>
        </w:tc>
        <w:tc>
          <w:tcPr>
            <w:tcW w:w="992" w:type="dxa"/>
            <w:vMerge/>
          </w:tcPr>
          <w:p w14:paraId="3D715AF4" w14:textId="77777777" w:rsidR="00143DF4" w:rsidRPr="002364F9" w:rsidRDefault="00143DF4" w:rsidP="00C05B9F">
            <w:pPr>
              <w:ind w:firstLine="33"/>
              <w:jc w:val="left"/>
              <w:rPr>
                <w:sz w:val="26"/>
                <w:szCs w:val="26"/>
              </w:rPr>
            </w:pPr>
          </w:p>
        </w:tc>
        <w:tc>
          <w:tcPr>
            <w:tcW w:w="2126" w:type="dxa"/>
          </w:tcPr>
          <w:p w14:paraId="40BB0793" w14:textId="77777777" w:rsidR="00143DF4" w:rsidRPr="002364F9" w:rsidRDefault="00143DF4" w:rsidP="00C05B9F">
            <w:pPr>
              <w:ind w:firstLine="34"/>
              <w:jc w:val="left"/>
              <w:rPr>
                <w:sz w:val="26"/>
                <w:szCs w:val="26"/>
              </w:rPr>
            </w:pPr>
            <w:r w:rsidRPr="002364F9">
              <w:rPr>
                <w:sz w:val="26"/>
                <w:szCs w:val="26"/>
              </w:rPr>
              <w:t>TenNhaCungCap</w:t>
            </w:r>
          </w:p>
        </w:tc>
        <w:tc>
          <w:tcPr>
            <w:tcW w:w="1843" w:type="dxa"/>
          </w:tcPr>
          <w:p w14:paraId="621E7070" w14:textId="77777777" w:rsidR="00143DF4" w:rsidRPr="002364F9" w:rsidRDefault="00143DF4" w:rsidP="00C05B9F">
            <w:pPr>
              <w:ind w:firstLine="34"/>
              <w:jc w:val="left"/>
              <w:rPr>
                <w:sz w:val="26"/>
                <w:szCs w:val="26"/>
              </w:rPr>
            </w:pPr>
            <w:r w:rsidRPr="002364F9">
              <w:rPr>
                <w:sz w:val="26"/>
                <w:szCs w:val="26"/>
              </w:rPr>
              <w:t>Tên nhà cung cấp</w:t>
            </w:r>
          </w:p>
        </w:tc>
      </w:tr>
      <w:tr w:rsidR="00143DF4" w:rsidRPr="002364F9" w14:paraId="46616C18" w14:textId="77777777" w:rsidTr="00E91F02">
        <w:tc>
          <w:tcPr>
            <w:tcW w:w="787" w:type="dxa"/>
            <w:vMerge/>
          </w:tcPr>
          <w:p w14:paraId="6D4A796E" w14:textId="77777777" w:rsidR="00143DF4" w:rsidRPr="002364F9" w:rsidRDefault="00143DF4" w:rsidP="00C05B9F">
            <w:pPr>
              <w:ind w:firstLine="29"/>
              <w:rPr>
                <w:sz w:val="26"/>
                <w:szCs w:val="26"/>
              </w:rPr>
            </w:pPr>
          </w:p>
        </w:tc>
        <w:tc>
          <w:tcPr>
            <w:tcW w:w="1760" w:type="dxa"/>
            <w:vMerge/>
          </w:tcPr>
          <w:p w14:paraId="5D21542A" w14:textId="77777777" w:rsidR="00143DF4" w:rsidRPr="002364F9" w:rsidRDefault="00143DF4" w:rsidP="00C05B9F">
            <w:pPr>
              <w:ind w:firstLine="0"/>
              <w:jc w:val="left"/>
              <w:rPr>
                <w:sz w:val="26"/>
                <w:szCs w:val="26"/>
              </w:rPr>
            </w:pPr>
          </w:p>
        </w:tc>
        <w:tc>
          <w:tcPr>
            <w:tcW w:w="1276" w:type="dxa"/>
            <w:vMerge/>
          </w:tcPr>
          <w:p w14:paraId="62A6BBFA" w14:textId="77777777" w:rsidR="00143DF4" w:rsidRPr="002364F9" w:rsidRDefault="00143DF4" w:rsidP="00C05B9F">
            <w:pPr>
              <w:ind w:firstLine="34"/>
              <w:jc w:val="left"/>
              <w:rPr>
                <w:sz w:val="26"/>
                <w:szCs w:val="26"/>
              </w:rPr>
            </w:pPr>
          </w:p>
        </w:tc>
        <w:tc>
          <w:tcPr>
            <w:tcW w:w="992" w:type="dxa"/>
            <w:vMerge/>
          </w:tcPr>
          <w:p w14:paraId="3186552A" w14:textId="77777777" w:rsidR="00143DF4" w:rsidRPr="002364F9" w:rsidRDefault="00143DF4" w:rsidP="00C05B9F">
            <w:pPr>
              <w:ind w:firstLine="33"/>
              <w:jc w:val="left"/>
              <w:rPr>
                <w:sz w:val="26"/>
                <w:szCs w:val="26"/>
              </w:rPr>
            </w:pPr>
          </w:p>
        </w:tc>
        <w:tc>
          <w:tcPr>
            <w:tcW w:w="2126" w:type="dxa"/>
          </w:tcPr>
          <w:p w14:paraId="097E02F4" w14:textId="77777777" w:rsidR="00143DF4" w:rsidRPr="002364F9" w:rsidRDefault="00143DF4" w:rsidP="00C05B9F">
            <w:pPr>
              <w:ind w:firstLine="34"/>
              <w:jc w:val="left"/>
              <w:rPr>
                <w:sz w:val="26"/>
                <w:szCs w:val="26"/>
              </w:rPr>
            </w:pPr>
            <w:r w:rsidRPr="002364F9">
              <w:rPr>
                <w:sz w:val="26"/>
                <w:szCs w:val="26"/>
              </w:rPr>
              <w:t>GhiChu</w:t>
            </w:r>
          </w:p>
        </w:tc>
        <w:tc>
          <w:tcPr>
            <w:tcW w:w="1843" w:type="dxa"/>
          </w:tcPr>
          <w:p w14:paraId="42440430" w14:textId="77777777" w:rsidR="00143DF4" w:rsidRPr="002364F9" w:rsidRDefault="00143DF4" w:rsidP="00C05B9F">
            <w:pPr>
              <w:ind w:firstLine="34"/>
              <w:jc w:val="left"/>
              <w:rPr>
                <w:sz w:val="26"/>
                <w:szCs w:val="26"/>
              </w:rPr>
            </w:pPr>
            <w:r w:rsidRPr="002364F9">
              <w:rPr>
                <w:sz w:val="26"/>
                <w:szCs w:val="26"/>
              </w:rPr>
              <w:t>Ghi chú</w:t>
            </w:r>
          </w:p>
        </w:tc>
      </w:tr>
      <w:tr w:rsidR="00143DF4" w:rsidRPr="002364F9" w14:paraId="29099AEB" w14:textId="77777777" w:rsidTr="00E91F02">
        <w:tc>
          <w:tcPr>
            <w:tcW w:w="787" w:type="dxa"/>
            <w:vMerge/>
          </w:tcPr>
          <w:p w14:paraId="227CB993" w14:textId="77777777" w:rsidR="00143DF4" w:rsidRPr="002364F9" w:rsidRDefault="00143DF4" w:rsidP="00C05B9F">
            <w:pPr>
              <w:ind w:firstLine="29"/>
              <w:rPr>
                <w:sz w:val="26"/>
                <w:szCs w:val="26"/>
              </w:rPr>
            </w:pPr>
          </w:p>
        </w:tc>
        <w:tc>
          <w:tcPr>
            <w:tcW w:w="1760" w:type="dxa"/>
            <w:vMerge/>
          </w:tcPr>
          <w:p w14:paraId="25E8029D" w14:textId="77777777" w:rsidR="00143DF4" w:rsidRPr="002364F9" w:rsidRDefault="00143DF4" w:rsidP="00C05B9F">
            <w:pPr>
              <w:ind w:firstLine="0"/>
              <w:jc w:val="left"/>
              <w:rPr>
                <w:sz w:val="26"/>
                <w:szCs w:val="26"/>
              </w:rPr>
            </w:pPr>
          </w:p>
        </w:tc>
        <w:tc>
          <w:tcPr>
            <w:tcW w:w="1276" w:type="dxa"/>
            <w:vMerge/>
          </w:tcPr>
          <w:p w14:paraId="50B8FC14" w14:textId="77777777" w:rsidR="00143DF4" w:rsidRPr="002364F9" w:rsidRDefault="00143DF4" w:rsidP="00C05B9F">
            <w:pPr>
              <w:ind w:firstLine="34"/>
              <w:jc w:val="left"/>
              <w:rPr>
                <w:sz w:val="26"/>
                <w:szCs w:val="26"/>
              </w:rPr>
            </w:pPr>
          </w:p>
        </w:tc>
        <w:tc>
          <w:tcPr>
            <w:tcW w:w="992" w:type="dxa"/>
            <w:vMerge/>
          </w:tcPr>
          <w:p w14:paraId="63AB6A33" w14:textId="77777777" w:rsidR="00143DF4" w:rsidRPr="002364F9" w:rsidRDefault="00143DF4" w:rsidP="00C05B9F">
            <w:pPr>
              <w:ind w:firstLine="33"/>
              <w:jc w:val="left"/>
              <w:rPr>
                <w:sz w:val="26"/>
                <w:szCs w:val="26"/>
              </w:rPr>
            </w:pPr>
          </w:p>
        </w:tc>
        <w:tc>
          <w:tcPr>
            <w:tcW w:w="2126" w:type="dxa"/>
          </w:tcPr>
          <w:p w14:paraId="421605B0" w14:textId="77777777" w:rsidR="00143DF4" w:rsidRPr="002364F9" w:rsidRDefault="00143DF4" w:rsidP="00C05B9F">
            <w:pPr>
              <w:ind w:firstLine="34"/>
              <w:jc w:val="left"/>
              <w:rPr>
                <w:sz w:val="26"/>
                <w:szCs w:val="26"/>
              </w:rPr>
            </w:pPr>
            <w:r w:rsidRPr="002364F9">
              <w:rPr>
                <w:sz w:val="26"/>
                <w:szCs w:val="26"/>
              </w:rPr>
              <w:t>TongTien</w:t>
            </w:r>
          </w:p>
        </w:tc>
        <w:tc>
          <w:tcPr>
            <w:tcW w:w="1843" w:type="dxa"/>
          </w:tcPr>
          <w:p w14:paraId="61E4FEA3" w14:textId="77777777" w:rsidR="00143DF4" w:rsidRPr="002364F9" w:rsidRDefault="00143DF4" w:rsidP="00C05B9F">
            <w:pPr>
              <w:ind w:firstLine="34"/>
              <w:jc w:val="left"/>
              <w:rPr>
                <w:sz w:val="26"/>
                <w:szCs w:val="26"/>
              </w:rPr>
            </w:pPr>
            <w:r w:rsidRPr="002364F9">
              <w:rPr>
                <w:sz w:val="26"/>
                <w:szCs w:val="26"/>
              </w:rPr>
              <w:t>Tổng tiền</w:t>
            </w:r>
          </w:p>
        </w:tc>
      </w:tr>
      <w:tr w:rsidR="00143DF4" w:rsidRPr="002364F9" w14:paraId="3AD5B711" w14:textId="77777777" w:rsidTr="00E91F02">
        <w:tc>
          <w:tcPr>
            <w:tcW w:w="787" w:type="dxa"/>
            <w:vMerge/>
          </w:tcPr>
          <w:p w14:paraId="7088EBD4" w14:textId="77777777" w:rsidR="00143DF4" w:rsidRPr="002364F9" w:rsidRDefault="00143DF4" w:rsidP="00C05B9F">
            <w:pPr>
              <w:ind w:firstLine="29"/>
              <w:rPr>
                <w:sz w:val="26"/>
                <w:szCs w:val="26"/>
              </w:rPr>
            </w:pPr>
          </w:p>
        </w:tc>
        <w:tc>
          <w:tcPr>
            <w:tcW w:w="1760" w:type="dxa"/>
            <w:vMerge/>
          </w:tcPr>
          <w:p w14:paraId="4FCC28A3" w14:textId="77777777" w:rsidR="00143DF4" w:rsidRPr="002364F9" w:rsidRDefault="00143DF4" w:rsidP="00C05B9F">
            <w:pPr>
              <w:ind w:firstLine="0"/>
              <w:jc w:val="left"/>
              <w:rPr>
                <w:sz w:val="26"/>
                <w:szCs w:val="26"/>
              </w:rPr>
            </w:pPr>
          </w:p>
        </w:tc>
        <w:tc>
          <w:tcPr>
            <w:tcW w:w="1276" w:type="dxa"/>
            <w:vMerge/>
          </w:tcPr>
          <w:p w14:paraId="663FE289" w14:textId="77777777" w:rsidR="00143DF4" w:rsidRPr="002364F9" w:rsidRDefault="00143DF4" w:rsidP="00C05B9F">
            <w:pPr>
              <w:ind w:firstLine="34"/>
              <w:jc w:val="left"/>
              <w:rPr>
                <w:sz w:val="26"/>
                <w:szCs w:val="26"/>
              </w:rPr>
            </w:pPr>
          </w:p>
        </w:tc>
        <w:tc>
          <w:tcPr>
            <w:tcW w:w="992" w:type="dxa"/>
            <w:vMerge w:val="restart"/>
          </w:tcPr>
          <w:p w14:paraId="3BE27C22" w14:textId="77777777" w:rsidR="00143DF4" w:rsidRPr="002364F9" w:rsidRDefault="00143DF4" w:rsidP="00C05B9F">
            <w:pPr>
              <w:ind w:firstLine="33"/>
              <w:jc w:val="left"/>
              <w:rPr>
                <w:sz w:val="26"/>
                <w:szCs w:val="26"/>
              </w:rPr>
            </w:pPr>
            <w:r w:rsidRPr="002364F9">
              <w:rPr>
                <w:sz w:val="26"/>
                <w:szCs w:val="26"/>
              </w:rPr>
              <w:t>Hàm</w:t>
            </w:r>
          </w:p>
        </w:tc>
        <w:tc>
          <w:tcPr>
            <w:tcW w:w="2126" w:type="dxa"/>
          </w:tcPr>
          <w:p w14:paraId="7AC1006F" w14:textId="77777777" w:rsidR="00143DF4" w:rsidRPr="002364F9" w:rsidRDefault="00143DF4" w:rsidP="00C05B9F">
            <w:pPr>
              <w:ind w:firstLine="34"/>
              <w:jc w:val="left"/>
              <w:rPr>
                <w:sz w:val="26"/>
                <w:szCs w:val="26"/>
              </w:rPr>
            </w:pPr>
            <w:r w:rsidRPr="002364F9">
              <w:rPr>
                <w:sz w:val="26"/>
                <w:szCs w:val="26"/>
              </w:rPr>
              <w:t>HienThi()</w:t>
            </w:r>
          </w:p>
        </w:tc>
        <w:tc>
          <w:tcPr>
            <w:tcW w:w="1843" w:type="dxa"/>
          </w:tcPr>
          <w:p w14:paraId="593AAB97" w14:textId="77777777" w:rsidR="00143DF4" w:rsidRPr="002364F9" w:rsidRDefault="00143DF4" w:rsidP="00C05B9F">
            <w:pPr>
              <w:ind w:firstLine="34"/>
              <w:jc w:val="left"/>
              <w:rPr>
                <w:sz w:val="26"/>
                <w:szCs w:val="26"/>
              </w:rPr>
            </w:pPr>
            <w:r w:rsidRPr="002364F9">
              <w:rPr>
                <w:sz w:val="26"/>
                <w:szCs w:val="26"/>
              </w:rPr>
              <w:t>Hiển thị thông tin phiếu nhập</w:t>
            </w:r>
          </w:p>
        </w:tc>
      </w:tr>
      <w:tr w:rsidR="00143DF4" w:rsidRPr="002364F9" w14:paraId="512DCAA0" w14:textId="77777777" w:rsidTr="00E91F02">
        <w:tc>
          <w:tcPr>
            <w:tcW w:w="787" w:type="dxa"/>
            <w:vMerge/>
          </w:tcPr>
          <w:p w14:paraId="33DCE0A4" w14:textId="77777777" w:rsidR="00143DF4" w:rsidRPr="002364F9" w:rsidRDefault="00143DF4" w:rsidP="00C05B9F">
            <w:pPr>
              <w:ind w:firstLine="29"/>
              <w:rPr>
                <w:sz w:val="26"/>
                <w:szCs w:val="26"/>
              </w:rPr>
            </w:pPr>
          </w:p>
        </w:tc>
        <w:tc>
          <w:tcPr>
            <w:tcW w:w="1760" w:type="dxa"/>
            <w:vMerge/>
          </w:tcPr>
          <w:p w14:paraId="3BA2C8C6" w14:textId="77777777" w:rsidR="00143DF4" w:rsidRPr="002364F9" w:rsidRDefault="00143DF4" w:rsidP="00C05B9F">
            <w:pPr>
              <w:ind w:firstLine="0"/>
              <w:jc w:val="left"/>
              <w:rPr>
                <w:sz w:val="26"/>
                <w:szCs w:val="26"/>
              </w:rPr>
            </w:pPr>
          </w:p>
        </w:tc>
        <w:tc>
          <w:tcPr>
            <w:tcW w:w="1276" w:type="dxa"/>
            <w:vMerge/>
          </w:tcPr>
          <w:p w14:paraId="6EFD1B8F" w14:textId="77777777" w:rsidR="00143DF4" w:rsidRPr="002364F9" w:rsidRDefault="00143DF4" w:rsidP="00C05B9F">
            <w:pPr>
              <w:ind w:firstLine="34"/>
              <w:jc w:val="left"/>
              <w:rPr>
                <w:sz w:val="26"/>
                <w:szCs w:val="26"/>
              </w:rPr>
            </w:pPr>
          </w:p>
        </w:tc>
        <w:tc>
          <w:tcPr>
            <w:tcW w:w="992" w:type="dxa"/>
            <w:vMerge/>
          </w:tcPr>
          <w:p w14:paraId="7F172FA9" w14:textId="77777777" w:rsidR="00143DF4" w:rsidRPr="002364F9" w:rsidRDefault="00143DF4" w:rsidP="00C05B9F">
            <w:pPr>
              <w:ind w:firstLine="33"/>
              <w:jc w:val="left"/>
              <w:rPr>
                <w:sz w:val="26"/>
                <w:szCs w:val="26"/>
              </w:rPr>
            </w:pPr>
          </w:p>
        </w:tc>
        <w:tc>
          <w:tcPr>
            <w:tcW w:w="2126" w:type="dxa"/>
          </w:tcPr>
          <w:p w14:paraId="378C6A32" w14:textId="77777777" w:rsidR="00143DF4" w:rsidRPr="002364F9" w:rsidRDefault="00143DF4" w:rsidP="00C05B9F">
            <w:pPr>
              <w:ind w:firstLine="34"/>
              <w:jc w:val="left"/>
              <w:rPr>
                <w:sz w:val="26"/>
                <w:szCs w:val="26"/>
              </w:rPr>
            </w:pPr>
            <w:r w:rsidRPr="002364F9">
              <w:rPr>
                <w:sz w:val="26"/>
                <w:szCs w:val="26"/>
              </w:rPr>
              <w:t>Them()</w:t>
            </w:r>
          </w:p>
        </w:tc>
        <w:tc>
          <w:tcPr>
            <w:tcW w:w="1843" w:type="dxa"/>
          </w:tcPr>
          <w:p w14:paraId="20D2C720" w14:textId="77777777" w:rsidR="00143DF4" w:rsidRPr="002364F9" w:rsidRDefault="00143DF4" w:rsidP="00C05B9F">
            <w:pPr>
              <w:ind w:firstLine="34"/>
              <w:jc w:val="left"/>
              <w:rPr>
                <w:sz w:val="26"/>
                <w:szCs w:val="26"/>
              </w:rPr>
            </w:pPr>
            <w:r w:rsidRPr="002364F9">
              <w:rPr>
                <w:sz w:val="26"/>
                <w:szCs w:val="26"/>
              </w:rPr>
              <w:t>Thêm thông tin phiếu nhập</w:t>
            </w:r>
          </w:p>
        </w:tc>
      </w:tr>
      <w:tr w:rsidR="00143DF4" w:rsidRPr="002364F9" w14:paraId="687D8200" w14:textId="77777777" w:rsidTr="00E91F02">
        <w:tc>
          <w:tcPr>
            <w:tcW w:w="787" w:type="dxa"/>
            <w:vMerge/>
          </w:tcPr>
          <w:p w14:paraId="64C33836" w14:textId="77777777" w:rsidR="00143DF4" w:rsidRPr="002364F9" w:rsidRDefault="00143DF4" w:rsidP="00C05B9F">
            <w:pPr>
              <w:ind w:firstLine="29"/>
              <w:rPr>
                <w:sz w:val="26"/>
                <w:szCs w:val="26"/>
              </w:rPr>
            </w:pPr>
          </w:p>
        </w:tc>
        <w:tc>
          <w:tcPr>
            <w:tcW w:w="1760" w:type="dxa"/>
            <w:vMerge/>
          </w:tcPr>
          <w:p w14:paraId="30505286" w14:textId="77777777" w:rsidR="00143DF4" w:rsidRPr="002364F9" w:rsidRDefault="00143DF4" w:rsidP="00C05B9F">
            <w:pPr>
              <w:ind w:firstLine="0"/>
              <w:jc w:val="left"/>
              <w:rPr>
                <w:sz w:val="26"/>
                <w:szCs w:val="26"/>
              </w:rPr>
            </w:pPr>
          </w:p>
        </w:tc>
        <w:tc>
          <w:tcPr>
            <w:tcW w:w="1276" w:type="dxa"/>
            <w:vMerge/>
          </w:tcPr>
          <w:p w14:paraId="147AAF88" w14:textId="77777777" w:rsidR="00143DF4" w:rsidRPr="002364F9" w:rsidRDefault="00143DF4" w:rsidP="00C05B9F">
            <w:pPr>
              <w:ind w:firstLine="34"/>
              <w:jc w:val="left"/>
              <w:rPr>
                <w:sz w:val="26"/>
                <w:szCs w:val="26"/>
              </w:rPr>
            </w:pPr>
          </w:p>
        </w:tc>
        <w:tc>
          <w:tcPr>
            <w:tcW w:w="992" w:type="dxa"/>
            <w:vMerge/>
          </w:tcPr>
          <w:p w14:paraId="41ACA782" w14:textId="77777777" w:rsidR="00143DF4" w:rsidRPr="002364F9" w:rsidRDefault="00143DF4" w:rsidP="00C05B9F">
            <w:pPr>
              <w:ind w:firstLine="33"/>
              <w:jc w:val="left"/>
              <w:rPr>
                <w:sz w:val="26"/>
                <w:szCs w:val="26"/>
              </w:rPr>
            </w:pPr>
          </w:p>
        </w:tc>
        <w:tc>
          <w:tcPr>
            <w:tcW w:w="2126" w:type="dxa"/>
          </w:tcPr>
          <w:p w14:paraId="17A2FB6C" w14:textId="77777777" w:rsidR="00143DF4" w:rsidRPr="002364F9" w:rsidRDefault="00143DF4" w:rsidP="00C05B9F">
            <w:pPr>
              <w:ind w:firstLine="34"/>
              <w:jc w:val="left"/>
              <w:rPr>
                <w:sz w:val="26"/>
                <w:szCs w:val="26"/>
              </w:rPr>
            </w:pPr>
            <w:r w:rsidRPr="002364F9">
              <w:rPr>
                <w:sz w:val="26"/>
                <w:szCs w:val="26"/>
              </w:rPr>
              <w:t>Sua()</w:t>
            </w:r>
          </w:p>
        </w:tc>
        <w:tc>
          <w:tcPr>
            <w:tcW w:w="1843" w:type="dxa"/>
          </w:tcPr>
          <w:p w14:paraId="629425DD" w14:textId="77777777" w:rsidR="00143DF4" w:rsidRPr="002364F9" w:rsidRDefault="00143DF4" w:rsidP="00C05B9F">
            <w:pPr>
              <w:ind w:firstLine="34"/>
              <w:jc w:val="left"/>
              <w:rPr>
                <w:sz w:val="26"/>
                <w:szCs w:val="26"/>
              </w:rPr>
            </w:pPr>
            <w:r w:rsidRPr="002364F9">
              <w:rPr>
                <w:sz w:val="26"/>
                <w:szCs w:val="26"/>
              </w:rPr>
              <w:t>Sửa thông tin phiếu nhập</w:t>
            </w:r>
          </w:p>
        </w:tc>
      </w:tr>
      <w:tr w:rsidR="00143DF4" w:rsidRPr="002364F9" w14:paraId="27FEEF81" w14:textId="77777777" w:rsidTr="00E91F02">
        <w:tc>
          <w:tcPr>
            <w:tcW w:w="787" w:type="dxa"/>
            <w:vMerge/>
          </w:tcPr>
          <w:p w14:paraId="31F1175D" w14:textId="77777777" w:rsidR="00143DF4" w:rsidRPr="002364F9" w:rsidRDefault="00143DF4" w:rsidP="00C05B9F">
            <w:pPr>
              <w:ind w:firstLine="29"/>
              <w:rPr>
                <w:sz w:val="26"/>
                <w:szCs w:val="26"/>
              </w:rPr>
            </w:pPr>
          </w:p>
        </w:tc>
        <w:tc>
          <w:tcPr>
            <w:tcW w:w="1760" w:type="dxa"/>
            <w:vMerge/>
          </w:tcPr>
          <w:p w14:paraId="091A0AB4" w14:textId="77777777" w:rsidR="00143DF4" w:rsidRPr="002364F9" w:rsidRDefault="00143DF4" w:rsidP="00C05B9F">
            <w:pPr>
              <w:ind w:firstLine="0"/>
              <w:jc w:val="left"/>
              <w:rPr>
                <w:sz w:val="26"/>
                <w:szCs w:val="26"/>
              </w:rPr>
            </w:pPr>
          </w:p>
        </w:tc>
        <w:tc>
          <w:tcPr>
            <w:tcW w:w="1276" w:type="dxa"/>
            <w:vMerge/>
          </w:tcPr>
          <w:p w14:paraId="47194C8B" w14:textId="77777777" w:rsidR="00143DF4" w:rsidRPr="002364F9" w:rsidRDefault="00143DF4" w:rsidP="00C05B9F">
            <w:pPr>
              <w:ind w:firstLine="34"/>
              <w:jc w:val="left"/>
              <w:rPr>
                <w:sz w:val="26"/>
                <w:szCs w:val="26"/>
              </w:rPr>
            </w:pPr>
          </w:p>
        </w:tc>
        <w:tc>
          <w:tcPr>
            <w:tcW w:w="992" w:type="dxa"/>
            <w:vMerge/>
          </w:tcPr>
          <w:p w14:paraId="309A5055" w14:textId="77777777" w:rsidR="00143DF4" w:rsidRPr="002364F9" w:rsidRDefault="00143DF4" w:rsidP="00C05B9F">
            <w:pPr>
              <w:ind w:firstLine="33"/>
              <w:jc w:val="left"/>
              <w:rPr>
                <w:sz w:val="26"/>
                <w:szCs w:val="26"/>
              </w:rPr>
            </w:pPr>
          </w:p>
        </w:tc>
        <w:tc>
          <w:tcPr>
            <w:tcW w:w="2126" w:type="dxa"/>
          </w:tcPr>
          <w:p w14:paraId="2B088C92" w14:textId="77777777" w:rsidR="00143DF4" w:rsidRPr="002364F9" w:rsidRDefault="00143DF4" w:rsidP="00C05B9F">
            <w:pPr>
              <w:ind w:firstLine="34"/>
              <w:jc w:val="left"/>
              <w:rPr>
                <w:sz w:val="26"/>
                <w:szCs w:val="26"/>
              </w:rPr>
            </w:pPr>
            <w:r w:rsidRPr="002364F9">
              <w:rPr>
                <w:sz w:val="26"/>
                <w:szCs w:val="26"/>
              </w:rPr>
              <w:t>Xoa()</w:t>
            </w:r>
          </w:p>
        </w:tc>
        <w:tc>
          <w:tcPr>
            <w:tcW w:w="1843" w:type="dxa"/>
          </w:tcPr>
          <w:p w14:paraId="02057FA8" w14:textId="77777777" w:rsidR="00143DF4" w:rsidRPr="002364F9" w:rsidRDefault="00143DF4" w:rsidP="00C05B9F">
            <w:pPr>
              <w:ind w:firstLine="34"/>
              <w:jc w:val="left"/>
              <w:rPr>
                <w:sz w:val="26"/>
                <w:szCs w:val="26"/>
              </w:rPr>
            </w:pPr>
            <w:r w:rsidRPr="002364F9">
              <w:rPr>
                <w:sz w:val="26"/>
                <w:szCs w:val="26"/>
              </w:rPr>
              <w:t>Xóa thông tin phiếu nhập</w:t>
            </w:r>
          </w:p>
        </w:tc>
      </w:tr>
      <w:tr w:rsidR="00143DF4" w:rsidRPr="002364F9" w14:paraId="76DA4E65" w14:textId="77777777" w:rsidTr="00E91F02">
        <w:tc>
          <w:tcPr>
            <w:tcW w:w="787" w:type="dxa"/>
            <w:vMerge w:val="restart"/>
          </w:tcPr>
          <w:p w14:paraId="7A36E66D" w14:textId="77777777" w:rsidR="00143DF4" w:rsidRPr="002364F9" w:rsidRDefault="00143DF4" w:rsidP="00C05B9F">
            <w:pPr>
              <w:ind w:firstLine="29"/>
              <w:rPr>
                <w:sz w:val="26"/>
                <w:szCs w:val="26"/>
              </w:rPr>
            </w:pPr>
            <w:r w:rsidRPr="002364F9">
              <w:rPr>
                <w:sz w:val="26"/>
                <w:szCs w:val="26"/>
              </w:rPr>
              <w:t>6</w:t>
            </w:r>
          </w:p>
        </w:tc>
        <w:tc>
          <w:tcPr>
            <w:tcW w:w="1760" w:type="dxa"/>
            <w:vMerge w:val="restart"/>
          </w:tcPr>
          <w:p w14:paraId="2732EE24" w14:textId="77777777" w:rsidR="00143DF4" w:rsidRPr="002364F9" w:rsidRDefault="00143DF4" w:rsidP="00C05B9F">
            <w:pPr>
              <w:ind w:firstLine="0"/>
              <w:jc w:val="left"/>
              <w:rPr>
                <w:sz w:val="26"/>
                <w:szCs w:val="26"/>
              </w:rPr>
            </w:pPr>
            <w:r w:rsidRPr="002364F9">
              <w:rPr>
                <w:sz w:val="26"/>
                <w:szCs w:val="26"/>
              </w:rPr>
              <w:t>CHITIETPHIEUNHAP</w:t>
            </w:r>
          </w:p>
        </w:tc>
        <w:tc>
          <w:tcPr>
            <w:tcW w:w="1276" w:type="dxa"/>
            <w:vMerge w:val="restart"/>
          </w:tcPr>
          <w:p w14:paraId="67E6AF5F" w14:textId="77777777" w:rsidR="00143DF4" w:rsidRPr="002364F9" w:rsidRDefault="00143DF4" w:rsidP="00C05B9F">
            <w:pPr>
              <w:ind w:firstLine="34"/>
              <w:jc w:val="left"/>
              <w:rPr>
                <w:sz w:val="26"/>
                <w:szCs w:val="26"/>
              </w:rPr>
            </w:pPr>
            <w:r w:rsidRPr="002364F9">
              <w:rPr>
                <w:sz w:val="26"/>
                <w:szCs w:val="26"/>
              </w:rPr>
              <w:t>Lưu thông tin chi tiếp phiếu nhập</w:t>
            </w:r>
          </w:p>
        </w:tc>
        <w:tc>
          <w:tcPr>
            <w:tcW w:w="992" w:type="dxa"/>
            <w:vMerge w:val="restart"/>
          </w:tcPr>
          <w:p w14:paraId="17E2B69E" w14:textId="77777777" w:rsidR="00143DF4" w:rsidRPr="002364F9" w:rsidRDefault="00143DF4" w:rsidP="00C05B9F">
            <w:pPr>
              <w:tabs>
                <w:tab w:val="left" w:pos="183"/>
              </w:tabs>
              <w:ind w:firstLine="33"/>
              <w:jc w:val="left"/>
              <w:rPr>
                <w:sz w:val="26"/>
                <w:szCs w:val="26"/>
              </w:rPr>
            </w:pPr>
            <w:r w:rsidRPr="002364F9">
              <w:rPr>
                <w:sz w:val="26"/>
                <w:szCs w:val="26"/>
              </w:rPr>
              <w:t>Thuộc tính</w:t>
            </w:r>
          </w:p>
        </w:tc>
        <w:tc>
          <w:tcPr>
            <w:tcW w:w="2126" w:type="dxa"/>
          </w:tcPr>
          <w:p w14:paraId="6F847C79" w14:textId="77777777" w:rsidR="00143DF4" w:rsidRPr="002364F9" w:rsidRDefault="00143DF4" w:rsidP="00C05B9F">
            <w:pPr>
              <w:ind w:firstLine="34"/>
              <w:jc w:val="left"/>
              <w:rPr>
                <w:sz w:val="26"/>
                <w:szCs w:val="26"/>
              </w:rPr>
            </w:pPr>
            <w:r w:rsidRPr="002364F9">
              <w:rPr>
                <w:sz w:val="26"/>
                <w:szCs w:val="26"/>
              </w:rPr>
              <w:t>MaPhieuNhap</w:t>
            </w:r>
          </w:p>
        </w:tc>
        <w:tc>
          <w:tcPr>
            <w:tcW w:w="1843" w:type="dxa"/>
          </w:tcPr>
          <w:p w14:paraId="48A82D2F" w14:textId="77777777" w:rsidR="00143DF4" w:rsidRPr="002364F9" w:rsidRDefault="00143DF4" w:rsidP="00C05B9F">
            <w:pPr>
              <w:ind w:firstLine="34"/>
              <w:jc w:val="left"/>
              <w:rPr>
                <w:sz w:val="26"/>
                <w:szCs w:val="26"/>
              </w:rPr>
            </w:pPr>
            <w:r w:rsidRPr="002364F9">
              <w:rPr>
                <w:sz w:val="26"/>
                <w:szCs w:val="26"/>
              </w:rPr>
              <w:t>Mã chi tiết phiếu nhập</w:t>
            </w:r>
          </w:p>
        </w:tc>
      </w:tr>
      <w:tr w:rsidR="00143DF4" w:rsidRPr="002364F9" w14:paraId="627E0263" w14:textId="77777777" w:rsidTr="00E91F02">
        <w:tc>
          <w:tcPr>
            <w:tcW w:w="787" w:type="dxa"/>
            <w:vMerge/>
          </w:tcPr>
          <w:p w14:paraId="2FFE6F3B" w14:textId="77777777" w:rsidR="00143DF4" w:rsidRPr="002364F9" w:rsidRDefault="00143DF4" w:rsidP="00C05B9F">
            <w:pPr>
              <w:ind w:firstLine="29"/>
              <w:rPr>
                <w:sz w:val="26"/>
                <w:szCs w:val="26"/>
              </w:rPr>
            </w:pPr>
          </w:p>
        </w:tc>
        <w:tc>
          <w:tcPr>
            <w:tcW w:w="1760" w:type="dxa"/>
            <w:vMerge/>
          </w:tcPr>
          <w:p w14:paraId="4EFDEBB2" w14:textId="77777777" w:rsidR="00143DF4" w:rsidRPr="002364F9" w:rsidRDefault="00143DF4" w:rsidP="00C05B9F">
            <w:pPr>
              <w:ind w:firstLine="0"/>
              <w:jc w:val="left"/>
              <w:rPr>
                <w:sz w:val="26"/>
                <w:szCs w:val="26"/>
              </w:rPr>
            </w:pPr>
          </w:p>
        </w:tc>
        <w:tc>
          <w:tcPr>
            <w:tcW w:w="1276" w:type="dxa"/>
            <w:vMerge/>
          </w:tcPr>
          <w:p w14:paraId="7E47ED84" w14:textId="77777777" w:rsidR="00143DF4" w:rsidRPr="002364F9" w:rsidRDefault="00143DF4" w:rsidP="00C05B9F">
            <w:pPr>
              <w:ind w:firstLine="34"/>
              <w:jc w:val="left"/>
              <w:rPr>
                <w:sz w:val="26"/>
                <w:szCs w:val="26"/>
              </w:rPr>
            </w:pPr>
          </w:p>
        </w:tc>
        <w:tc>
          <w:tcPr>
            <w:tcW w:w="992" w:type="dxa"/>
            <w:vMerge/>
          </w:tcPr>
          <w:p w14:paraId="286FE9B3" w14:textId="77777777" w:rsidR="00143DF4" w:rsidRPr="002364F9" w:rsidRDefault="00143DF4" w:rsidP="00C05B9F">
            <w:pPr>
              <w:ind w:firstLine="33"/>
              <w:jc w:val="left"/>
              <w:rPr>
                <w:sz w:val="26"/>
                <w:szCs w:val="26"/>
              </w:rPr>
            </w:pPr>
          </w:p>
        </w:tc>
        <w:tc>
          <w:tcPr>
            <w:tcW w:w="2126" w:type="dxa"/>
          </w:tcPr>
          <w:p w14:paraId="68653E88" w14:textId="77777777" w:rsidR="00143DF4" w:rsidRPr="002364F9" w:rsidRDefault="00143DF4" w:rsidP="00C05B9F">
            <w:pPr>
              <w:ind w:firstLine="34"/>
              <w:jc w:val="left"/>
              <w:rPr>
                <w:sz w:val="26"/>
                <w:szCs w:val="26"/>
              </w:rPr>
            </w:pPr>
            <w:r w:rsidRPr="002364F9">
              <w:rPr>
                <w:sz w:val="26"/>
                <w:szCs w:val="26"/>
              </w:rPr>
              <w:t>MaMatHang</w:t>
            </w:r>
          </w:p>
        </w:tc>
        <w:tc>
          <w:tcPr>
            <w:tcW w:w="1843" w:type="dxa"/>
          </w:tcPr>
          <w:p w14:paraId="0F1CE4B1" w14:textId="77777777" w:rsidR="00143DF4" w:rsidRPr="002364F9" w:rsidRDefault="00143DF4" w:rsidP="00C05B9F">
            <w:pPr>
              <w:ind w:firstLine="34"/>
              <w:jc w:val="left"/>
              <w:rPr>
                <w:sz w:val="26"/>
                <w:szCs w:val="26"/>
              </w:rPr>
            </w:pPr>
            <w:r w:rsidRPr="002364F9">
              <w:rPr>
                <w:sz w:val="26"/>
                <w:szCs w:val="26"/>
              </w:rPr>
              <w:t>Mã mặt hàng</w:t>
            </w:r>
          </w:p>
        </w:tc>
      </w:tr>
      <w:tr w:rsidR="00143DF4" w:rsidRPr="002364F9" w14:paraId="73FF754E" w14:textId="77777777" w:rsidTr="00E91F02">
        <w:tc>
          <w:tcPr>
            <w:tcW w:w="787" w:type="dxa"/>
            <w:vMerge/>
          </w:tcPr>
          <w:p w14:paraId="172E70A0" w14:textId="77777777" w:rsidR="00143DF4" w:rsidRPr="002364F9" w:rsidRDefault="00143DF4" w:rsidP="00C05B9F">
            <w:pPr>
              <w:ind w:firstLine="29"/>
              <w:rPr>
                <w:sz w:val="26"/>
                <w:szCs w:val="26"/>
              </w:rPr>
            </w:pPr>
          </w:p>
        </w:tc>
        <w:tc>
          <w:tcPr>
            <w:tcW w:w="1760" w:type="dxa"/>
            <w:vMerge/>
          </w:tcPr>
          <w:p w14:paraId="6BA369BD" w14:textId="77777777" w:rsidR="00143DF4" w:rsidRPr="002364F9" w:rsidRDefault="00143DF4" w:rsidP="00C05B9F">
            <w:pPr>
              <w:ind w:firstLine="0"/>
              <w:jc w:val="left"/>
              <w:rPr>
                <w:sz w:val="26"/>
                <w:szCs w:val="26"/>
              </w:rPr>
            </w:pPr>
          </w:p>
        </w:tc>
        <w:tc>
          <w:tcPr>
            <w:tcW w:w="1276" w:type="dxa"/>
            <w:vMerge/>
          </w:tcPr>
          <w:p w14:paraId="771C59AA" w14:textId="77777777" w:rsidR="00143DF4" w:rsidRPr="002364F9" w:rsidRDefault="00143DF4" w:rsidP="00C05B9F">
            <w:pPr>
              <w:ind w:firstLine="34"/>
              <w:jc w:val="left"/>
              <w:rPr>
                <w:sz w:val="26"/>
                <w:szCs w:val="26"/>
              </w:rPr>
            </w:pPr>
          </w:p>
        </w:tc>
        <w:tc>
          <w:tcPr>
            <w:tcW w:w="992" w:type="dxa"/>
            <w:vMerge/>
          </w:tcPr>
          <w:p w14:paraId="15A8BF14" w14:textId="77777777" w:rsidR="00143DF4" w:rsidRPr="002364F9" w:rsidRDefault="00143DF4" w:rsidP="00C05B9F">
            <w:pPr>
              <w:ind w:firstLine="33"/>
              <w:jc w:val="left"/>
              <w:rPr>
                <w:sz w:val="26"/>
                <w:szCs w:val="26"/>
              </w:rPr>
            </w:pPr>
          </w:p>
        </w:tc>
        <w:tc>
          <w:tcPr>
            <w:tcW w:w="2126" w:type="dxa"/>
          </w:tcPr>
          <w:p w14:paraId="05B72089" w14:textId="77777777" w:rsidR="00143DF4" w:rsidRPr="002364F9" w:rsidRDefault="00143DF4" w:rsidP="00C05B9F">
            <w:pPr>
              <w:ind w:firstLine="34"/>
              <w:jc w:val="left"/>
              <w:rPr>
                <w:sz w:val="26"/>
                <w:szCs w:val="26"/>
              </w:rPr>
            </w:pPr>
            <w:r w:rsidRPr="002364F9">
              <w:rPr>
                <w:sz w:val="26"/>
                <w:szCs w:val="26"/>
              </w:rPr>
              <w:t>DonGia</w:t>
            </w:r>
          </w:p>
        </w:tc>
        <w:tc>
          <w:tcPr>
            <w:tcW w:w="1843" w:type="dxa"/>
          </w:tcPr>
          <w:p w14:paraId="5D67D912" w14:textId="77777777" w:rsidR="00143DF4" w:rsidRPr="002364F9" w:rsidRDefault="00143DF4" w:rsidP="00C05B9F">
            <w:pPr>
              <w:ind w:firstLine="34"/>
              <w:jc w:val="left"/>
              <w:rPr>
                <w:sz w:val="26"/>
                <w:szCs w:val="26"/>
              </w:rPr>
            </w:pPr>
            <w:r w:rsidRPr="002364F9">
              <w:rPr>
                <w:sz w:val="26"/>
                <w:szCs w:val="26"/>
              </w:rPr>
              <w:t>Đơn giá mặt hàng</w:t>
            </w:r>
          </w:p>
        </w:tc>
      </w:tr>
      <w:tr w:rsidR="00143DF4" w:rsidRPr="002364F9" w14:paraId="64B9C6E8" w14:textId="77777777" w:rsidTr="00E91F02">
        <w:tc>
          <w:tcPr>
            <w:tcW w:w="787" w:type="dxa"/>
            <w:vMerge/>
          </w:tcPr>
          <w:p w14:paraId="2A443583" w14:textId="77777777" w:rsidR="00143DF4" w:rsidRPr="002364F9" w:rsidRDefault="00143DF4" w:rsidP="00C05B9F">
            <w:pPr>
              <w:ind w:firstLine="29"/>
              <w:rPr>
                <w:sz w:val="26"/>
                <w:szCs w:val="26"/>
              </w:rPr>
            </w:pPr>
          </w:p>
        </w:tc>
        <w:tc>
          <w:tcPr>
            <w:tcW w:w="1760" w:type="dxa"/>
            <w:vMerge/>
          </w:tcPr>
          <w:p w14:paraId="15C5A5F4" w14:textId="77777777" w:rsidR="00143DF4" w:rsidRPr="002364F9" w:rsidRDefault="00143DF4" w:rsidP="00C05B9F">
            <w:pPr>
              <w:ind w:firstLine="0"/>
              <w:jc w:val="left"/>
              <w:rPr>
                <w:sz w:val="26"/>
                <w:szCs w:val="26"/>
              </w:rPr>
            </w:pPr>
          </w:p>
        </w:tc>
        <w:tc>
          <w:tcPr>
            <w:tcW w:w="1276" w:type="dxa"/>
            <w:vMerge/>
          </w:tcPr>
          <w:p w14:paraId="5A7C406E" w14:textId="77777777" w:rsidR="00143DF4" w:rsidRPr="002364F9" w:rsidRDefault="00143DF4" w:rsidP="00C05B9F">
            <w:pPr>
              <w:ind w:firstLine="34"/>
              <w:jc w:val="left"/>
              <w:rPr>
                <w:sz w:val="26"/>
                <w:szCs w:val="26"/>
              </w:rPr>
            </w:pPr>
          </w:p>
        </w:tc>
        <w:tc>
          <w:tcPr>
            <w:tcW w:w="992" w:type="dxa"/>
            <w:vMerge/>
          </w:tcPr>
          <w:p w14:paraId="6BC09E0A" w14:textId="77777777" w:rsidR="00143DF4" w:rsidRPr="002364F9" w:rsidRDefault="00143DF4" w:rsidP="00C05B9F">
            <w:pPr>
              <w:ind w:firstLine="33"/>
              <w:jc w:val="left"/>
              <w:rPr>
                <w:sz w:val="26"/>
                <w:szCs w:val="26"/>
              </w:rPr>
            </w:pPr>
          </w:p>
        </w:tc>
        <w:tc>
          <w:tcPr>
            <w:tcW w:w="2126" w:type="dxa"/>
          </w:tcPr>
          <w:p w14:paraId="577BDCEB" w14:textId="77777777" w:rsidR="00143DF4" w:rsidRPr="002364F9" w:rsidRDefault="00143DF4" w:rsidP="00C05B9F">
            <w:pPr>
              <w:ind w:firstLine="34"/>
              <w:jc w:val="left"/>
              <w:rPr>
                <w:sz w:val="26"/>
                <w:szCs w:val="26"/>
              </w:rPr>
            </w:pPr>
            <w:r w:rsidRPr="002364F9">
              <w:rPr>
                <w:sz w:val="26"/>
                <w:szCs w:val="26"/>
              </w:rPr>
              <w:t>SoLuong</w:t>
            </w:r>
          </w:p>
        </w:tc>
        <w:tc>
          <w:tcPr>
            <w:tcW w:w="1843" w:type="dxa"/>
          </w:tcPr>
          <w:p w14:paraId="45D703CE" w14:textId="77777777" w:rsidR="00143DF4" w:rsidRPr="002364F9" w:rsidRDefault="00143DF4" w:rsidP="00C05B9F">
            <w:pPr>
              <w:ind w:firstLine="34"/>
              <w:jc w:val="left"/>
              <w:rPr>
                <w:sz w:val="26"/>
                <w:szCs w:val="26"/>
              </w:rPr>
            </w:pPr>
            <w:r w:rsidRPr="002364F9">
              <w:rPr>
                <w:sz w:val="26"/>
                <w:szCs w:val="26"/>
              </w:rPr>
              <w:t>Số lượng</w:t>
            </w:r>
          </w:p>
        </w:tc>
      </w:tr>
      <w:tr w:rsidR="00143DF4" w:rsidRPr="002364F9" w14:paraId="319A9198" w14:textId="77777777" w:rsidTr="00E91F02">
        <w:tc>
          <w:tcPr>
            <w:tcW w:w="787" w:type="dxa"/>
            <w:vMerge w:val="restart"/>
          </w:tcPr>
          <w:p w14:paraId="4610A0A7" w14:textId="77777777" w:rsidR="00143DF4" w:rsidRPr="002364F9" w:rsidRDefault="00143DF4" w:rsidP="00C05B9F">
            <w:pPr>
              <w:ind w:firstLine="29"/>
              <w:rPr>
                <w:sz w:val="26"/>
                <w:szCs w:val="26"/>
              </w:rPr>
            </w:pPr>
            <w:r w:rsidRPr="002364F9">
              <w:rPr>
                <w:sz w:val="26"/>
                <w:szCs w:val="26"/>
              </w:rPr>
              <w:t>7</w:t>
            </w:r>
          </w:p>
        </w:tc>
        <w:tc>
          <w:tcPr>
            <w:tcW w:w="1760" w:type="dxa"/>
            <w:vMerge w:val="restart"/>
          </w:tcPr>
          <w:p w14:paraId="06EFEF81" w14:textId="77777777" w:rsidR="00143DF4" w:rsidRPr="002364F9" w:rsidRDefault="00143DF4" w:rsidP="00C05B9F">
            <w:pPr>
              <w:ind w:firstLine="0"/>
              <w:jc w:val="left"/>
              <w:rPr>
                <w:sz w:val="26"/>
                <w:szCs w:val="26"/>
              </w:rPr>
            </w:pPr>
            <w:r w:rsidRPr="002364F9">
              <w:rPr>
                <w:sz w:val="26"/>
                <w:szCs w:val="26"/>
              </w:rPr>
              <w:t>PHIEUXUAT</w:t>
            </w:r>
          </w:p>
        </w:tc>
        <w:tc>
          <w:tcPr>
            <w:tcW w:w="1276" w:type="dxa"/>
            <w:vMerge w:val="restart"/>
          </w:tcPr>
          <w:p w14:paraId="3DC3CA41" w14:textId="77777777" w:rsidR="00143DF4" w:rsidRPr="002364F9" w:rsidRDefault="00143DF4" w:rsidP="00C05B9F">
            <w:pPr>
              <w:ind w:firstLine="34"/>
              <w:jc w:val="left"/>
              <w:rPr>
                <w:sz w:val="26"/>
                <w:szCs w:val="26"/>
              </w:rPr>
            </w:pPr>
            <w:r w:rsidRPr="002364F9">
              <w:rPr>
                <w:sz w:val="26"/>
                <w:szCs w:val="26"/>
              </w:rPr>
              <w:t>Lưu thông tin phiếu xuất</w:t>
            </w:r>
          </w:p>
        </w:tc>
        <w:tc>
          <w:tcPr>
            <w:tcW w:w="992" w:type="dxa"/>
            <w:vMerge w:val="restart"/>
          </w:tcPr>
          <w:p w14:paraId="1B3307C4" w14:textId="77777777" w:rsidR="00143DF4" w:rsidRPr="002364F9" w:rsidRDefault="00143DF4" w:rsidP="00C05B9F">
            <w:pPr>
              <w:ind w:firstLine="33"/>
              <w:jc w:val="left"/>
              <w:rPr>
                <w:sz w:val="26"/>
                <w:szCs w:val="26"/>
              </w:rPr>
            </w:pPr>
            <w:r w:rsidRPr="002364F9">
              <w:rPr>
                <w:sz w:val="26"/>
                <w:szCs w:val="26"/>
              </w:rPr>
              <w:t>Thuộc tính</w:t>
            </w:r>
          </w:p>
        </w:tc>
        <w:tc>
          <w:tcPr>
            <w:tcW w:w="2126" w:type="dxa"/>
          </w:tcPr>
          <w:p w14:paraId="0FBDB01D" w14:textId="77777777" w:rsidR="00143DF4" w:rsidRPr="002364F9" w:rsidRDefault="00143DF4" w:rsidP="00C05B9F">
            <w:pPr>
              <w:ind w:firstLine="34"/>
              <w:jc w:val="left"/>
              <w:rPr>
                <w:sz w:val="26"/>
                <w:szCs w:val="26"/>
              </w:rPr>
            </w:pPr>
            <w:r w:rsidRPr="002364F9">
              <w:rPr>
                <w:sz w:val="26"/>
                <w:szCs w:val="26"/>
              </w:rPr>
              <w:t>MaPhieuXuat</w:t>
            </w:r>
          </w:p>
        </w:tc>
        <w:tc>
          <w:tcPr>
            <w:tcW w:w="1843" w:type="dxa"/>
          </w:tcPr>
          <w:p w14:paraId="7B1A0E11" w14:textId="77777777" w:rsidR="00143DF4" w:rsidRPr="002364F9" w:rsidRDefault="00143DF4" w:rsidP="00C05B9F">
            <w:pPr>
              <w:ind w:firstLine="34"/>
              <w:jc w:val="left"/>
              <w:rPr>
                <w:sz w:val="26"/>
                <w:szCs w:val="26"/>
              </w:rPr>
            </w:pPr>
            <w:r w:rsidRPr="002364F9">
              <w:rPr>
                <w:sz w:val="26"/>
                <w:szCs w:val="26"/>
              </w:rPr>
              <w:t>Mã phiếu xuất</w:t>
            </w:r>
          </w:p>
        </w:tc>
      </w:tr>
      <w:tr w:rsidR="00143DF4" w:rsidRPr="002364F9" w14:paraId="2DE52FF2" w14:textId="77777777" w:rsidTr="00E91F02">
        <w:tc>
          <w:tcPr>
            <w:tcW w:w="787" w:type="dxa"/>
            <w:vMerge/>
          </w:tcPr>
          <w:p w14:paraId="11D051F5" w14:textId="77777777" w:rsidR="00143DF4" w:rsidRPr="002364F9" w:rsidRDefault="00143DF4" w:rsidP="00C05B9F">
            <w:pPr>
              <w:ind w:firstLine="29"/>
              <w:rPr>
                <w:sz w:val="26"/>
                <w:szCs w:val="26"/>
              </w:rPr>
            </w:pPr>
          </w:p>
        </w:tc>
        <w:tc>
          <w:tcPr>
            <w:tcW w:w="1760" w:type="dxa"/>
            <w:vMerge/>
          </w:tcPr>
          <w:p w14:paraId="7FE4E064" w14:textId="77777777" w:rsidR="00143DF4" w:rsidRPr="002364F9" w:rsidRDefault="00143DF4" w:rsidP="00C05B9F">
            <w:pPr>
              <w:ind w:firstLine="0"/>
              <w:jc w:val="left"/>
              <w:rPr>
                <w:sz w:val="26"/>
                <w:szCs w:val="26"/>
              </w:rPr>
            </w:pPr>
          </w:p>
        </w:tc>
        <w:tc>
          <w:tcPr>
            <w:tcW w:w="1276" w:type="dxa"/>
            <w:vMerge/>
          </w:tcPr>
          <w:p w14:paraId="0A816BF8" w14:textId="77777777" w:rsidR="00143DF4" w:rsidRPr="002364F9" w:rsidRDefault="00143DF4" w:rsidP="00C05B9F">
            <w:pPr>
              <w:ind w:firstLine="34"/>
              <w:jc w:val="left"/>
              <w:rPr>
                <w:sz w:val="26"/>
                <w:szCs w:val="26"/>
              </w:rPr>
            </w:pPr>
          </w:p>
        </w:tc>
        <w:tc>
          <w:tcPr>
            <w:tcW w:w="992" w:type="dxa"/>
            <w:vMerge/>
          </w:tcPr>
          <w:p w14:paraId="2217C484" w14:textId="77777777" w:rsidR="00143DF4" w:rsidRPr="002364F9" w:rsidRDefault="00143DF4" w:rsidP="00C05B9F">
            <w:pPr>
              <w:ind w:firstLine="33"/>
              <w:jc w:val="left"/>
              <w:rPr>
                <w:sz w:val="26"/>
                <w:szCs w:val="26"/>
              </w:rPr>
            </w:pPr>
          </w:p>
        </w:tc>
        <w:tc>
          <w:tcPr>
            <w:tcW w:w="2126" w:type="dxa"/>
          </w:tcPr>
          <w:p w14:paraId="04DAB102" w14:textId="77777777" w:rsidR="00143DF4" w:rsidRPr="002364F9" w:rsidRDefault="00143DF4" w:rsidP="00C05B9F">
            <w:pPr>
              <w:ind w:firstLine="34"/>
              <w:jc w:val="left"/>
              <w:rPr>
                <w:sz w:val="26"/>
                <w:szCs w:val="26"/>
              </w:rPr>
            </w:pPr>
            <w:r w:rsidRPr="002364F9">
              <w:rPr>
                <w:sz w:val="26"/>
                <w:szCs w:val="26"/>
              </w:rPr>
              <w:t>MaNhanVien</w:t>
            </w:r>
          </w:p>
        </w:tc>
        <w:tc>
          <w:tcPr>
            <w:tcW w:w="1843" w:type="dxa"/>
          </w:tcPr>
          <w:p w14:paraId="54C53DEA" w14:textId="77777777" w:rsidR="00143DF4" w:rsidRPr="002364F9" w:rsidRDefault="00143DF4" w:rsidP="00C05B9F">
            <w:pPr>
              <w:ind w:firstLine="34"/>
              <w:jc w:val="left"/>
              <w:rPr>
                <w:sz w:val="26"/>
                <w:szCs w:val="26"/>
              </w:rPr>
            </w:pPr>
            <w:r w:rsidRPr="002364F9">
              <w:rPr>
                <w:sz w:val="26"/>
                <w:szCs w:val="26"/>
              </w:rPr>
              <w:t>Mã nhân viên lập phiếu</w:t>
            </w:r>
          </w:p>
        </w:tc>
      </w:tr>
      <w:tr w:rsidR="00143DF4" w:rsidRPr="002364F9" w14:paraId="7051135E" w14:textId="77777777" w:rsidTr="00E91F02">
        <w:tc>
          <w:tcPr>
            <w:tcW w:w="787" w:type="dxa"/>
            <w:vMerge/>
          </w:tcPr>
          <w:p w14:paraId="4C6D2D02" w14:textId="77777777" w:rsidR="00143DF4" w:rsidRPr="002364F9" w:rsidRDefault="00143DF4" w:rsidP="00C05B9F">
            <w:pPr>
              <w:ind w:firstLine="29"/>
              <w:rPr>
                <w:sz w:val="26"/>
                <w:szCs w:val="26"/>
              </w:rPr>
            </w:pPr>
          </w:p>
        </w:tc>
        <w:tc>
          <w:tcPr>
            <w:tcW w:w="1760" w:type="dxa"/>
            <w:vMerge/>
          </w:tcPr>
          <w:p w14:paraId="13647441" w14:textId="77777777" w:rsidR="00143DF4" w:rsidRPr="002364F9" w:rsidRDefault="00143DF4" w:rsidP="00C05B9F">
            <w:pPr>
              <w:ind w:firstLine="0"/>
              <w:jc w:val="left"/>
              <w:rPr>
                <w:sz w:val="26"/>
                <w:szCs w:val="26"/>
              </w:rPr>
            </w:pPr>
          </w:p>
        </w:tc>
        <w:tc>
          <w:tcPr>
            <w:tcW w:w="1276" w:type="dxa"/>
            <w:vMerge/>
          </w:tcPr>
          <w:p w14:paraId="0FCCA2E1" w14:textId="77777777" w:rsidR="00143DF4" w:rsidRPr="002364F9" w:rsidRDefault="00143DF4" w:rsidP="00C05B9F">
            <w:pPr>
              <w:ind w:firstLine="34"/>
              <w:jc w:val="left"/>
              <w:rPr>
                <w:sz w:val="26"/>
                <w:szCs w:val="26"/>
              </w:rPr>
            </w:pPr>
          </w:p>
        </w:tc>
        <w:tc>
          <w:tcPr>
            <w:tcW w:w="992" w:type="dxa"/>
            <w:vMerge/>
          </w:tcPr>
          <w:p w14:paraId="38914D3B" w14:textId="77777777" w:rsidR="00143DF4" w:rsidRPr="002364F9" w:rsidRDefault="00143DF4" w:rsidP="00C05B9F">
            <w:pPr>
              <w:ind w:firstLine="33"/>
              <w:jc w:val="left"/>
              <w:rPr>
                <w:sz w:val="26"/>
                <w:szCs w:val="26"/>
              </w:rPr>
            </w:pPr>
          </w:p>
        </w:tc>
        <w:tc>
          <w:tcPr>
            <w:tcW w:w="2126" w:type="dxa"/>
          </w:tcPr>
          <w:p w14:paraId="394CB2D1" w14:textId="77777777" w:rsidR="00143DF4" w:rsidRPr="002364F9" w:rsidRDefault="00143DF4" w:rsidP="00C05B9F">
            <w:pPr>
              <w:ind w:firstLine="34"/>
              <w:jc w:val="left"/>
              <w:rPr>
                <w:sz w:val="26"/>
                <w:szCs w:val="26"/>
              </w:rPr>
            </w:pPr>
            <w:r w:rsidRPr="002364F9">
              <w:rPr>
                <w:sz w:val="26"/>
                <w:szCs w:val="26"/>
              </w:rPr>
              <w:t>NgayHoaDon</w:t>
            </w:r>
          </w:p>
        </w:tc>
        <w:tc>
          <w:tcPr>
            <w:tcW w:w="1843" w:type="dxa"/>
          </w:tcPr>
          <w:p w14:paraId="4E74C25C" w14:textId="77777777" w:rsidR="00143DF4" w:rsidRPr="002364F9" w:rsidRDefault="00143DF4" w:rsidP="00C05B9F">
            <w:pPr>
              <w:ind w:firstLine="34"/>
              <w:jc w:val="left"/>
              <w:rPr>
                <w:sz w:val="26"/>
                <w:szCs w:val="26"/>
              </w:rPr>
            </w:pPr>
            <w:r w:rsidRPr="002364F9">
              <w:rPr>
                <w:sz w:val="26"/>
                <w:szCs w:val="26"/>
              </w:rPr>
              <w:t>Ngày lập hóa đơn xuất</w:t>
            </w:r>
          </w:p>
        </w:tc>
      </w:tr>
      <w:tr w:rsidR="00143DF4" w:rsidRPr="002364F9" w14:paraId="350727F6" w14:textId="77777777" w:rsidTr="00E91F02">
        <w:tc>
          <w:tcPr>
            <w:tcW w:w="787" w:type="dxa"/>
            <w:vMerge/>
          </w:tcPr>
          <w:p w14:paraId="7160F614" w14:textId="77777777" w:rsidR="00143DF4" w:rsidRPr="002364F9" w:rsidRDefault="00143DF4" w:rsidP="00C05B9F">
            <w:pPr>
              <w:ind w:firstLine="29"/>
              <w:rPr>
                <w:sz w:val="26"/>
                <w:szCs w:val="26"/>
              </w:rPr>
            </w:pPr>
          </w:p>
        </w:tc>
        <w:tc>
          <w:tcPr>
            <w:tcW w:w="1760" w:type="dxa"/>
            <w:vMerge/>
          </w:tcPr>
          <w:p w14:paraId="2FCD6410" w14:textId="77777777" w:rsidR="00143DF4" w:rsidRPr="002364F9" w:rsidRDefault="00143DF4" w:rsidP="00C05B9F">
            <w:pPr>
              <w:ind w:firstLine="0"/>
              <w:jc w:val="left"/>
              <w:rPr>
                <w:sz w:val="26"/>
                <w:szCs w:val="26"/>
              </w:rPr>
            </w:pPr>
          </w:p>
        </w:tc>
        <w:tc>
          <w:tcPr>
            <w:tcW w:w="1276" w:type="dxa"/>
            <w:vMerge/>
          </w:tcPr>
          <w:p w14:paraId="75848AF5" w14:textId="77777777" w:rsidR="00143DF4" w:rsidRPr="002364F9" w:rsidRDefault="00143DF4" w:rsidP="00C05B9F">
            <w:pPr>
              <w:ind w:firstLine="34"/>
              <w:jc w:val="left"/>
              <w:rPr>
                <w:sz w:val="26"/>
                <w:szCs w:val="26"/>
              </w:rPr>
            </w:pPr>
          </w:p>
        </w:tc>
        <w:tc>
          <w:tcPr>
            <w:tcW w:w="992" w:type="dxa"/>
            <w:vMerge/>
          </w:tcPr>
          <w:p w14:paraId="78D3CE57" w14:textId="77777777" w:rsidR="00143DF4" w:rsidRPr="002364F9" w:rsidRDefault="00143DF4" w:rsidP="00C05B9F">
            <w:pPr>
              <w:ind w:firstLine="33"/>
              <w:jc w:val="left"/>
              <w:rPr>
                <w:sz w:val="26"/>
                <w:szCs w:val="26"/>
              </w:rPr>
            </w:pPr>
          </w:p>
        </w:tc>
        <w:tc>
          <w:tcPr>
            <w:tcW w:w="2126" w:type="dxa"/>
          </w:tcPr>
          <w:p w14:paraId="709FCAD3" w14:textId="77777777" w:rsidR="00143DF4" w:rsidRPr="002364F9" w:rsidRDefault="00143DF4" w:rsidP="00C05B9F">
            <w:pPr>
              <w:ind w:firstLine="34"/>
              <w:jc w:val="left"/>
              <w:rPr>
                <w:sz w:val="26"/>
                <w:szCs w:val="26"/>
              </w:rPr>
            </w:pPr>
            <w:r w:rsidRPr="002364F9">
              <w:rPr>
                <w:sz w:val="26"/>
                <w:szCs w:val="26"/>
              </w:rPr>
              <w:t>NhanVienThanhToan</w:t>
            </w:r>
          </w:p>
        </w:tc>
        <w:tc>
          <w:tcPr>
            <w:tcW w:w="1843" w:type="dxa"/>
          </w:tcPr>
          <w:p w14:paraId="3D34FE28" w14:textId="77777777" w:rsidR="00143DF4" w:rsidRPr="002364F9" w:rsidRDefault="00143DF4" w:rsidP="00C05B9F">
            <w:pPr>
              <w:ind w:firstLine="34"/>
              <w:jc w:val="left"/>
              <w:rPr>
                <w:sz w:val="26"/>
                <w:szCs w:val="26"/>
              </w:rPr>
            </w:pPr>
            <w:r w:rsidRPr="002364F9">
              <w:rPr>
                <w:sz w:val="26"/>
                <w:szCs w:val="26"/>
              </w:rPr>
              <w:t>Nhân viên thanh toán</w:t>
            </w:r>
          </w:p>
        </w:tc>
      </w:tr>
      <w:tr w:rsidR="00143DF4" w:rsidRPr="002364F9" w14:paraId="5ADF2998" w14:textId="77777777" w:rsidTr="00E91F02">
        <w:tc>
          <w:tcPr>
            <w:tcW w:w="787" w:type="dxa"/>
            <w:vMerge/>
          </w:tcPr>
          <w:p w14:paraId="6E94E3A1" w14:textId="77777777" w:rsidR="00143DF4" w:rsidRPr="002364F9" w:rsidRDefault="00143DF4" w:rsidP="00C05B9F">
            <w:pPr>
              <w:ind w:firstLine="29"/>
              <w:rPr>
                <w:sz w:val="26"/>
                <w:szCs w:val="26"/>
              </w:rPr>
            </w:pPr>
          </w:p>
        </w:tc>
        <w:tc>
          <w:tcPr>
            <w:tcW w:w="1760" w:type="dxa"/>
            <w:vMerge/>
          </w:tcPr>
          <w:p w14:paraId="60ED7A78" w14:textId="77777777" w:rsidR="00143DF4" w:rsidRPr="002364F9" w:rsidRDefault="00143DF4" w:rsidP="00C05B9F">
            <w:pPr>
              <w:ind w:firstLine="0"/>
              <w:jc w:val="left"/>
              <w:rPr>
                <w:sz w:val="26"/>
                <w:szCs w:val="26"/>
              </w:rPr>
            </w:pPr>
          </w:p>
        </w:tc>
        <w:tc>
          <w:tcPr>
            <w:tcW w:w="1276" w:type="dxa"/>
            <w:vMerge/>
          </w:tcPr>
          <w:p w14:paraId="1180257D" w14:textId="77777777" w:rsidR="00143DF4" w:rsidRPr="002364F9" w:rsidRDefault="00143DF4" w:rsidP="00C05B9F">
            <w:pPr>
              <w:ind w:firstLine="34"/>
              <w:jc w:val="left"/>
              <w:rPr>
                <w:sz w:val="26"/>
                <w:szCs w:val="26"/>
              </w:rPr>
            </w:pPr>
          </w:p>
        </w:tc>
        <w:tc>
          <w:tcPr>
            <w:tcW w:w="992" w:type="dxa"/>
            <w:vMerge/>
          </w:tcPr>
          <w:p w14:paraId="7C2AE25B" w14:textId="77777777" w:rsidR="00143DF4" w:rsidRPr="002364F9" w:rsidRDefault="00143DF4" w:rsidP="00C05B9F">
            <w:pPr>
              <w:ind w:firstLine="33"/>
              <w:jc w:val="left"/>
              <w:rPr>
                <w:sz w:val="26"/>
                <w:szCs w:val="26"/>
              </w:rPr>
            </w:pPr>
          </w:p>
        </w:tc>
        <w:tc>
          <w:tcPr>
            <w:tcW w:w="2126" w:type="dxa"/>
          </w:tcPr>
          <w:p w14:paraId="143AB4DF" w14:textId="77777777" w:rsidR="00143DF4" w:rsidRPr="002364F9" w:rsidRDefault="00143DF4" w:rsidP="00C05B9F">
            <w:pPr>
              <w:ind w:firstLine="34"/>
              <w:jc w:val="left"/>
              <w:rPr>
                <w:sz w:val="26"/>
                <w:szCs w:val="26"/>
              </w:rPr>
            </w:pPr>
            <w:r w:rsidRPr="002364F9">
              <w:rPr>
                <w:sz w:val="26"/>
                <w:szCs w:val="26"/>
              </w:rPr>
              <w:t>TrangThaiThanhToan</w:t>
            </w:r>
          </w:p>
        </w:tc>
        <w:tc>
          <w:tcPr>
            <w:tcW w:w="1843" w:type="dxa"/>
          </w:tcPr>
          <w:p w14:paraId="2B399393" w14:textId="77777777" w:rsidR="00143DF4" w:rsidRPr="002364F9" w:rsidRDefault="00143DF4" w:rsidP="00C05B9F">
            <w:pPr>
              <w:ind w:firstLine="34"/>
              <w:jc w:val="left"/>
              <w:rPr>
                <w:sz w:val="26"/>
                <w:szCs w:val="26"/>
              </w:rPr>
            </w:pPr>
            <w:r w:rsidRPr="002364F9">
              <w:rPr>
                <w:sz w:val="26"/>
                <w:szCs w:val="26"/>
              </w:rPr>
              <w:t>Trạng thái thanh toán</w:t>
            </w:r>
          </w:p>
        </w:tc>
      </w:tr>
      <w:tr w:rsidR="00143DF4" w:rsidRPr="002364F9" w14:paraId="59CD4725" w14:textId="77777777" w:rsidTr="00E91F02">
        <w:tc>
          <w:tcPr>
            <w:tcW w:w="787" w:type="dxa"/>
            <w:vMerge/>
          </w:tcPr>
          <w:p w14:paraId="3E4B9917" w14:textId="77777777" w:rsidR="00143DF4" w:rsidRPr="002364F9" w:rsidRDefault="00143DF4" w:rsidP="00C05B9F">
            <w:pPr>
              <w:ind w:firstLine="29"/>
              <w:rPr>
                <w:sz w:val="26"/>
                <w:szCs w:val="26"/>
              </w:rPr>
            </w:pPr>
          </w:p>
        </w:tc>
        <w:tc>
          <w:tcPr>
            <w:tcW w:w="1760" w:type="dxa"/>
            <w:vMerge/>
          </w:tcPr>
          <w:p w14:paraId="753CDE45" w14:textId="77777777" w:rsidR="00143DF4" w:rsidRPr="002364F9" w:rsidRDefault="00143DF4" w:rsidP="00C05B9F">
            <w:pPr>
              <w:ind w:firstLine="0"/>
              <w:jc w:val="left"/>
              <w:rPr>
                <w:sz w:val="26"/>
                <w:szCs w:val="26"/>
              </w:rPr>
            </w:pPr>
          </w:p>
        </w:tc>
        <w:tc>
          <w:tcPr>
            <w:tcW w:w="1276" w:type="dxa"/>
            <w:vMerge/>
          </w:tcPr>
          <w:p w14:paraId="3B27F1E1" w14:textId="77777777" w:rsidR="00143DF4" w:rsidRPr="002364F9" w:rsidRDefault="00143DF4" w:rsidP="00C05B9F">
            <w:pPr>
              <w:ind w:firstLine="34"/>
              <w:jc w:val="left"/>
              <w:rPr>
                <w:sz w:val="26"/>
                <w:szCs w:val="26"/>
              </w:rPr>
            </w:pPr>
          </w:p>
        </w:tc>
        <w:tc>
          <w:tcPr>
            <w:tcW w:w="992" w:type="dxa"/>
            <w:vMerge/>
          </w:tcPr>
          <w:p w14:paraId="06772579" w14:textId="77777777" w:rsidR="00143DF4" w:rsidRPr="002364F9" w:rsidRDefault="00143DF4" w:rsidP="00C05B9F">
            <w:pPr>
              <w:ind w:firstLine="33"/>
              <w:jc w:val="left"/>
              <w:rPr>
                <w:sz w:val="26"/>
                <w:szCs w:val="26"/>
              </w:rPr>
            </w:pPr>
          </w:p>
        </w:tc>
        <w:tc>
          <w:tcPr>
            <w:tcW w:w="2126" w:type="dxa"/>
          </w:tcPr>
          <w:p w14:paraId="23E5598B" w14:textId="77777777" w:rsidR="00143DF4" w:rsidRPr="002364F9" w:rsidRDefault="00143DF4" w:rsidP="00C05B9F">
            <w:pPr>
              <w:ind w:firstLine="34"/>
              <w:jc w:val="left"/>
              <w:rPr>
                <w:sz w:val="26"/>
                <w:szCs w:val="26"/>
              </w:rPr>
            </w:pPr>
            <w:r w:rsidRPr="002364F9">
              <w:rPr>
                <w:sz w:val="26"/>
                <w:szCs w:val="26"/>
              </w:rPr>
              <w:t>NhanVienTraHang</w:t>
            </w:r>
          </w:p>
        </w:tc>
        <w:tc>
          <w:tcPr>
            <w:tcW w:w="1843" w:type="dxa"/>
          </w:tcPr>
          <w:p w14:paraId="30A8E105" w14:textId="77777777" w:rsidR="00143DF4" w:rsidRPr="002364F9" w:rsidRDefault="00143DF4" w:rsidP="00C05B9F">
            <w:pPr>
              <w:ind w:firstLine="34"/>
              <w:jc w:val="left"/>
              <w:rPr>
                <w:sz w:val="26"/>
                <w:szCs w:val="26"/>
              </w:rPr>
            </w:pPr>
            <w:r w:rsidRPr="002364F9">
              <w:rPr>
                <w:sz w:val="26"/>
                <w:szCs w:val="26"/>
              </w:rPr>
              <w:t>Nhân viên trả hàng</w:t>
            </w:r>
          </w:p>
        </w:tc>
      </w:tr>
      <w:tr w:rsidR="00143DF4" w:rsidRPr="002364F9" w14:paraId="1FD94E1B" w14:textId="77777777" w:rsidTr="00E91F02">
        <w:tc>
          <w:tcPr>
            <w:tcW w:w="787" w:type="dxa"/>
            <w:vMerge/>
          </w:tcPr>
          <w:p w14:paraId="332F377A" w14:textId="77777777" w:rsidR="00143DF4" w:rsidRPr="002364F9" w:rsidRDefault="00143DF4" w:rsidP="00C05B9F">
            <w:pPr>
              <w:ind w:firstLine="29"/>
              <w:rPr>
                <w:sz w:val="26"/>
                <w:szCs w:val="26"/>
              </w:rPr>
            </w:pPr>
          </w:p>
        </w:tc>
        <w:tc>
          <w:tcPr>
            <w:tcW w:w="1760" w:type="dxa"/>
            <w:vMerge/>
          </w:tcPr>
          <w:p w14:paraId="356FFF6A" w14:textId="77777777" w:rsidR="00143DF4" w:rsidRPr="002364F9" w:rsidRDefault="00143DF4" w:rsidP="00C05B9F">
            <w:pPr>
              <w:ind w:firstLine="0"/>
              <w:jc w:val="left"/>
              <w:rPr>
                <w:sz w:val="26"/>
                <w:szCs w:val="26"/>
              </w:rPr>
            </w:pPr>
          </w:p>
        </w:tc>
        <w:tc>
          <w:tcPr>
            <w:tcW w:w="1276" w:type="dxa"/>
            <w:vMerge/>
          </w:tcPr>
          <w:p w14:paraId="24A652E9" w14:textId="77777777" w:rsidR="00143DF4" w:rsidRPr="002364F9" w:rsidRDefault="00143DF4" w:rsidP="00C05B9F">
            <w:pPr>
              <w:ind w:firstLine="34"/>
              <w:jc w:val="left"/>
              <w:rPr>
                <w:sz w:val="26"/>
                <w:szCs w:val="26"/>
              </w:rPr>
            </w:pPr>
          </w:p>
        </w:tc>
        <w:tc>
          <w:tcPr>
            <w:tcW w:w="992" w:type="dxa"/>
            <w:vMerge/>
          </w:tcPr>
          <w:p w14:paraId="1BC78079" w14:textId="77777777" w:rsidR="00143DF4" w:rsidRPr="002364F9" w:rsidRDefault="00143DF4" w:rsidP="00C05B9F">
            <w:pPr>
              <w:ind w:firstLine="33"/>
              <w:jc w:val="left"/>
              <w:rPr>
                <w:sz w:val="26"/>
                <w:szCs w:val="26"/>
              </w:rPr>
            </w:pPr>
          </w:p>
        </w:tc>
        <w:tc>
          <w:tcPr>
            <w:tcW w:w="2126" w:type="dxa"/>
          </w:tcPr>
          <w:p w14:paraId="4F9874E7" w14:textId="77777777" w:rsidR="00143DF4" w:rsidRPr="002364F9" w:rsidRDefault="00143DF4" w:rsidP="00C05B9F">
            <w:pPr>
              <w:ind w:firstLine="34"/>
              <w:jc w:val="left"/>
              <w:rPr>
                <w:sz w:val="26"/>
                <w:szCs w:val="26"/>
              </w:rPr>
            </w:pPr>
            <w:r w:rsidRPr="002364F9">
              <w:rPr>
                <w:sz w:val="26"/>
                <w:szCs w:val="26"/>
              </w:rPr>
              <w:t>TrangThaiGiaoHang</w:t>
            </w:r>
          </w:p>
        </w:tc>
        <w:tc>
          <w:tcPr>
            <w:tcW w:w="1843" w:type="dxa"/>
          </w:tcPr>
          <w:p w14:paraId="26C99EAE" w14:textId="77777777" w:rsidR="00143DF4" w:rsidRPr="002364F9" w:rsidRDefault="00143DF4" w:rsidP="00C05B9F">
            <w:pPr>
              <w:ind w:firstLine="34"/>
              <w:jc w:val="left"/>
              <w:rPr>
                <w:sz w:val="26"/>
                <w:szCs w:val="26"/>
              </w:rPr>
            </w:pPr>
            <w:r w:rsidRPr="002364F9">
              <w:rPr>
                <w:sz w:val="26"/>
                <w:szCs w:val="26"/>
              </w:rPr>
              <w:t>Trạng thái giao hàng</w:t>
            </w:r>
          </w:p>
        </w:tc>
      </w:tr>
      <w:tr w:rsidR="00143DF4" w:rsidRPr="002364F9" w14:paraId="2C0AF6A5" w14:textId="77777777" w:rsidTr="00E91F02">
        <w:tc>
          <w:tcPr>
            <w:tcW w:w="787" w:type="dxa"/>
            <w:vMerge/>
          </w:tcPr>
          <w:p w14:paraId="6E9633ED" w14:textId="77777777" w:rsidR="00143DF4" w:rsidRPr="002364F9" w:rsidRDefault="00143DF4" w:rsidP="00C05B9F">
            <w:pPr>
              <w:ind w:firstLine="29"/>
              <w:rPr>
                <w:sz w:val="26"/>
                <w:szCs w:val="26"/>
              </w:rPr>
            </w:pPr>
          </w:p>
        </w:tc>
        <w:tc>
          <w:tcPr>
            <w:tcW w:w="1760" w:type="dxa"/>
            <w:vMerge/>
          </w:tcPr>
          <w:p w14:paraId="13530E4D" w14:textId="77777777" w:rsidR="00143DF4" w:rsidRPr="002364F9" w:rsidRDefault="00143DF4" w:rsidP="00C05B9F">
            <w:pPr>
              <w:ind w:firstLine="0"/>
              <w:jc w:val="left"/>
              <w:rPr>
                <w:sz w:val="26"/>
                <w:szCs w:val="26"/>
              </w:rPr>
            </w:pPr>
          </w:p>
        </w:tc>
        <w:tc>
          <w:tcPr>
            <w:tcW w:w="1276" w:type="dxa"/>
            <w:vMerge/>
          </w:tcPr>
          <w:p w14:paraId="7458558B" w14:textId="77777777" w:rsidR="00143DF4" w:rsidRPr="002364F9" w:rsidRDefault="00143DF4" w:rsidP="00C05B9F">
            <w:pPr>
              <w:ind w:firstLine="34"/>
              <w:jc w:val="left"/>
              <w:rPr>
                <w:sz w:val="26"/>
                <w:szCs w:val="26"/>
              </w:rPr>
            </w:pPr>
          </w:p>
        </w:tc>
        <w:tc>
          <w:tcPr>
            <w:tcW w:w="992" w:type="dxa"/>
            <w:vMerge/>
          </w:tcPr>
          <w:p w14:paraId="7BD6B0D3" w14:textId="77777777" w:rsidR="00143DF4" w:rsidRPr="002364F9" w:rsidRDefault="00143DF4" w:rsidP="00C05B9F">
            <w:pPr>
              <w:ind w:firstLine="33"/>
              <w:jc w:val="left"/>
              <w:rPr>
                <w:sz w:val="26"/>
                <w:szCs w:val="26"/>
              </w:rPr>
            </w:pPr>
          </w:p>
        </w:tc>
        <w:tc>
          <w:tcPr>
            <w:tcW w:w="2126" w:type="dxa"/>
          </w:tcPr>
          <w:p w14:paraId="764A8E41" w14:textId="77777777" w:rsidR="00143DF4" w:rsidRPr="002364F9" w:rsidRDefault="00143DF4" w:rsidP="00C05B9F">
            <w:pPr>
              <w:ind w:firstLine="34"/>
              <w:jc w:val="left"/>
              <w:rPr>
                <w:sz w:val="26"/>
                <w:szCs w:val="26"/>
              </w:rPr>
            </w:pPr>
            <w:r w:rsidRPr="002364F9">
              <w:rPr>
                <w:sz w:val="26"/>
                <w:szCs w:val="26"/>
              </w:rPr>
              <w:t>TenKhachHang</w:t>
            </w:r>
          </w:p>
        </w:tc>
        <w:tc>
          <w:tcPr>
            <w:tcW w:w="1843" w:type="dxa"/>
          </w:tcPr>
          <w:p w14:paraId="25403A58" w14:textId="77777777" w:rsidR="00143DF4" w:rsidRPr="002364F9" w:rsidRDefault="00143DF4" w:rsidP="00C05B9F">
            <w:pPr>
              <w:ind w:firstLine="34"/>
              <w:jc w:val="left"/>
              <w:rPr>
                <w:sz w:val="26"/>
                <w:szCs w:val="26"/>
              </w:rPr>
            </w:pPr>
            <w:r w:rsidRPr="002364F9">
              <w:rPr>
                <w:sz w:val="26"/>
                <w:szCs w:val="26"/>
              </w:rPr>
              <w:t>Tên khách hàng</w:t>
            </w:r>
          </w:p>
        </w:tc>
      </w:tr>
      <w:tr w:rsidR="00143DF4" w:rsidRPr="002364F9" w14:paraId="04950C59" w14:textId="77777777" w:rsidTr="00E91F02">
        <w:tc>
          <w:tcPr>
            <w:tcW w:w="787" w:type="dxa"/>
            <w:vMerge/>
          </w:tcPr>
          <w:p w14:paraId="3BA4E604" w14:textId="77777777" w:rsidR="00143DF4" w:rsidRPr="002364F9" w:rsidRDefault="00143DF4" w:rsidP="00C05B9F">
            <w:pPr>
              <w:ind w:firstLine="29"/>
              <w:rPr>
                <w:sz w:val="26"/>
                <w:szCs w:val="26"/>
              </w:rPr>
            </w:pPr>
          </w:p>
        </w:tc>
        <w:tc>
          <w:tcPr>
            <w:tcW w:w="1760" w:type="dxa"/>
            <w:vMerge/>
          </w:tcPr>
          <w:p w14:paraId="40190BA2" w14:textId="77777777" w:rsidR="00143DF4" w:rsidRPr="002364F9" w:rsidRDefault="00143DF4" w:rsidP="00C05B9F">
            <w:pPr>
              <w:ind w:firstLine="0"/>
              <w:jc w:val="left"/>
              <w:rPr>
                <w:sz w:val="26"/>
                <w:szCs w:val="26"/>
              </w:rPr>
            </w:pPr>
          </w:p>
        </w:tc>
        <w:tc>
          <w:tcPr>
            <w:tcW w:w="1276" w:type="dxa"/>
            <w:vMerge/>
          </w:tcPr>
          <w:p w14:paraId="1BE01A13" w14:textId="77777777" w:rsidR="00143DF4" w:rsidRPr="002364F9" w:rsidRDefault="00143DF4" w:rsidP="00C05B9F">
            <w:pPr>
              <w:ind w:firstLine="34"/>
              <w:jc w:val="left"/>
              <w:rPr>
                <w:sz w:val="26"/>
                <w:szCs w:val="26"/>
              </w:rPr>
            </w:pPr>
          </w:p>
        </w:tc>
        <w:tc>
          <w:tcPr>
            <w:tcW w:w="992" w:type="dxa"/>
            <w:vMerge/>
          </w:tcPr>
          <w:p w14:paraId="7F5504AB" w14:textId="77777777" w:rsidR="00143DF4" w:rsidRPr="002364F9" w:rsidRDefault="00143DF4" w:rsidP="00C05B9F">
            <w:pPr>
              <w:ind w:firstLine="33"/>
              <w:jc w:val="left"/>
              <w:rPr>
                <w:sz w:val="26"/>
                <w:szCs w:val="26"/>
              </w:rPr>
            </w:pPr>
          </w:p>
        </w:tc>
        <w:tc>
          <w:tcPr>
            <w:tcW w:w="2126" w:type="dxa"/>
          </w:tcPr>
          <w:p w14:paraId="7BA1160B" w14:textId="77777777" w:rsidR="00143DF4" w:rsidRPr="002364F9" w:rsidRDefault="00143DF4" w:rsidP="00C05B9F">
            <w:pPr>
              <w:ind w:firstLine="34"/>
              <w:jc w:val="left"/>
              <w:rPr>
                <w:sz w:val="26"/>
                <w:szCs w:val="26"/>
              </w:rPr>
            </w:pPr>
            <w:r w:rsidRPr="002364F9">
              <w:rPr>
                <w:sz w:val="26"/>
                <w:szCs w:val="26"/>
              </w:rPr>
              <w:t>SDTKhachHang</w:t>
            </w:r>
          </w:p>
        </w:tc>
        <w:tc>
          <w:tcPr>
            <w:tcW w:w="1843" w:type="dxa"/>
          </w:tcPr>
          <w:p w14:paraId="6DD7A2FF" w14:textId="77777777" w:rsidR="00143DF4" w:rsidRPr="002364F9" w:rsidRDefault="00143DF4" w:rsidP="00C05B9F">
            <w:pPr>
              <w:ind w:firstLine="34"/>
              <w:jc w:val="left"/>
              <w:rPr>
                <w:sz w:val="26"/>
                <w:szCs w:val="26"/>
              </w:rPr>
            </w:pPr>
            <w:r w:rsidRPr="002364F9">
              <w:rPr>
                <w:sz w:val="26"/>
                <w:szCs w:val="26"/>
              </w:rPr>
              <w:t>Số điện thoại khách hàng</w:t>
            </w:r>
          </w:p>
        </w:tc>
      </w:tr>
      <w:tr w:rsidR="00143DF4" w:rsidRPr="002364F9" w14:paraId="784800AE" w14:textId="77777777" w:rsidTr="00E91F02">
        <w:tc>
          <w:tcPr>
            <w:tcW w:w="787" w:type="dxa"/>
            <w:vMerge/>
          </w:tcPr>
          <w:p w14:paraId="6507619C" w14:textId="77777777" w:rsidR="00143DF4" w:rsidRPr="002364F9" w:rsidRDefault="00143DF4" w:rsidP="00C05B9F">
            <w:pPr>
              <w:ind w:firstLine="29"/>
              <w:rPr>
                <w:sz w:val="26"/>
                <w:szCs w:val="26"/>
              </w:rPr>
            </w:pPr>
          </w:p>
        </w:tc>
        <w:tc>
          <w:tcPr>
            <w:tcW w:w="1760" w:type="dxa"/>
            <w:vMerge/>
          </w:tcPr>
          <w:p w14:paraId="67388F1C" w14:textId="77777777" w:rsidR="00143DF4" w:rsidRPr="002364F9" w:rsidRDefault="00143DF4" w:rsidP="00C05B9F">
            <w:pPr>
              <w:ind w:firstLine="0"/>
              <w:jc w:val="left"/>
              <w:rPr>
                <w:sz w:val="26"/>
                <w:szCs w:val="26"/>
              </w:rPr>
            </w:pPr>
          </w:p>
        </w:tc>
        <w:tc>
          <w:tcPr>
            <w:tcW w:w="1276" w:type="dxa"/>
            <w:vMerge/>
          </w:tcPr>
          <w:p w14:paraId="7FD72585" w14:textId="77777777" w:rsidR="00143DF4" w:rsidRPr="002364F9" w:rsidRDefault="00143DF4" w:rsidP="00C05B9F">
            <w:pPr>
              <w:ind w:firstLine="34"/>
              <w:jc w:val="left"/>
              <w:rPr>
                <w:sz w:val="26"/>
                <w:szCs w:val="26"/>
              </w:rPr>
            </w:pPr>
          </w:p>
        </w:tc>
        <w:tc>
          <w:tcPr>
            <w:tcW w:w="992" w:type="dxa"/>
            <w:vMerge/>
          </w:tcPr>
          <w:p w14:paraId="7BC76549" w14:textId="77777777" w:rsidR="00143DF4" w:rsidRPr="002364F9" w:rsidRDefault="00143DF4" w:rsidP="00C05B9F">
            <w:pPr>
              <w:ind w:firstLine="33"/>
              <w:jc w:val="left"/>
              <w:rPr>
                <w:sz w:val="26"/>
                <w:szCs w:val="26"/>
              </w:rPr>
            </w:pPr>
          </w:p>
        </w:tc>
        <w:tc>
          <w:tcPr>
            <w:tcW w:w="2126" w:type="dxa"/>
          </w:tcPr>
          <w:p w14:paraId="2B859908" w14:textId="77777777" w:rsidR="00143DF4" w:rsidRPr="002364F9" w:rsidRDefault="00143DF4" w:rsidP="00C05B9F">
            <w:pPr>
              <w:ind w:firstLine="34"/>
              <w:jc w:val="left"/>
              <w:rPr>
                <w:sz w:val="26"/>
                <w:szCs w:val="26"/>
              </w:rPr>
            </w:pPr>
            <w:r w:rsidRPr="002364F9">
              <w:rPr>
                <w:sz w:val="26"/>
                <w:szCs w:val="26"/>
              </w:rPr>
              <w:t>TongTien</w:t>
            </w:r>
          </w:p>
        </w:tc>
        <w:tc>
          <w:tcPr>
            <w:tcW w:w="1843" w:type="dxa"/>
          </w:tcPr>
          <w:p w14:paraId="3F4C96F5" w14:textId="77777777" w:rsidR="00143DF4" w:rsidRPr="002364F9" w:rsidRDefault="00143DF4" w:rsidP="00C05B9F">
            <w:pPr>
              <w:ind w:firstLine="34"/>
              <w:jc w:val="left"/>
              <w:rPr>
                <w:sz w:val="26"/>
                <w:szCs w:val="26"/>
              </w:rPr>
            </w:pPr>
            <w:r w:rsidRPr="002364F9">
              <w:rPr>
                <w:sz w:val="26"/>
                <w:szCs w:val="26"/>
              </w:rPr>
              <w:t>Tổng tiền</w:t>
            </w:r>
          </w:p>
        </w:tc>
      </w:tr>
      <w:tr w:rsidR="00143DF4" w:rsidRPr="002364F9" w14:paraId="5CE27CEF" w14:textId="77777777" w:rsidTr="00E91F02">
        <w:tc>
          <w:tcPr>
            <w:tcW w:w="787" w:type="dxa"/>
            <w:vMerge/>
          </w:tcPr>
          <w:p w14:paraId="7D4EFE94" w14:textId="77777777" w:rsidR="00143DF4" w:rsidRPr="002364F9" w:rsidRDefault="00143DF4" w:rsidP="00C05B9F">
            <w:pPr>
              <w:ind w:firstLine="29"/>
              <w:rPr>
                <w:sz w:val="26"/>
                <w:szCs w:val="26"/>
              </w:rPr>
            </w:pPr>
          </w:p>
        </w:tc>
        <w:tc>
          <w:tcPr>
            <w:tcW w:w="1760" w:type="dxa"/>
            <w:vMerge/>
          </w:tcPr>
          <w:p w14:paraId="5A897F35" w14:textId="77777777" w:rsidR="00143DF4" w:rsidRPr="002364F9" w:rsidRDefault="00143DF4" w:rsidP="00C05B9F">
            <w:pPr>
              <w:ind w:firstLine="0"/>
              <w:jc w:val="left"/>
              <w:rPr>
                <w:sz w:val="26"/>
                <w:szCs w:val="26"/>
              </w:rPr>
            </w:pPr>
          </w:p>
        </w:tc>
        <w:tc>
          <w:tcPr>
            <w:tcW w:w="1276" w:type="dxa"/>
            <w:vMerge/>
          </w:tcPr>
          <w:p w14:paraId="67E1EF71" w14:textId="77777777" w:rsidR="00143DF4" w:rsidRPr="002364F9" w:rsidRDefault="00143DF4" w:rsidP="00C05B9F">
            <w:pPr>
              <w:ind w:firstLine="34"/>
              <w:jc w:val="left"/>
              <w:rPr>
                <w:sz w:val="26"/>
                <w:szCs w:val="26"/>
              </w:rPr>
            </w:pPr>
          </w:p>
        </w:tc>
        <w:tc>
          <w:tcPr>
            <w:tcW w:w="992" w:type="dxa"/>
            <w:vMerge w:val="restart"/>
          </w:tcPr>
          <w:p w14:paraId="61AB9E10" w14:textId="77777777" w:rsidR="00143DF4" w:rsidRPr="002364F9" w:rsidRDefault="00143DF4" w:rsidP="00C05B9F">
            <w:pPr>
              <w:ind w:firstLine="33"/>
              <w:jc w:val="left"/>
              <w:rPr>
                <w:sz w:val="26"/>
                <w:szCs w:val="26"/>
              </w:rPr>
            </w:pPr>
            <w:r w:rsidRPr="002364F9">
              <w:rPr>
                <w:sz w:val="26"/>
                <w:szCs w:val="26"/>
              </w:rPr>
              <w:t>Hàm</w:t>
            </w:r>
          </w:p>
        </w:tc>
        <w:tc>
          <w:tcPr>
            <w:tcW w:w="2126" w:type="dxa"/>
          </w:tcPr>
          <w:p w14:paraId="0FDBA7C1" w14:textId="77777777" w:rsidR="00143DF4" w:rsidRPr="002364F9" w:rsidRDefault="00143DF4" w:rsidP="00C05B9F">
            <w:pPr>
              <w:ind w:firstLine="34"/>
              <w:jc w:val="left"/>
              <w:rPr>
                <w:sz w:val="26"/>
                <w:szCs w:val="26"/>
              </w:rPr>
            </w:pPr>
            <w:r w:rsidRPr="002364F9">
              <w:rPr>
                <w:sz w:val="26"/>
                <w:szCs w:val="26"/>
              </w:rPr>
              <w:t>HienThi()</w:t>
            </w:r>
          </w:p>
        </w:tc>
        <w:tc>
          <w:tcPr>
            <w:tcW w:w="1843" w:type="dxa"/>
          </w:tcPr>
          <w:p w14:paraId="78BF45B7" w14:textId="77777777" w:rsidR="00143DF4" w:rsidRPr="002364F9" w:rsidRDefault="00143DF4" w:rsidP="00C05B9F">
            <w:pPr>
              <w:ind w:firstLine="34"/>
              <w:jc w:val="left"/>
              <w:rPr>
                <w:sz w:val="26"/>
                <w:szCs w:val="26"/>
              </w:rPr>
            </w:pPr>
            <w:r w:rsidRPr="002364F9">
              <w:rPr>
                <w:sz w:val="26"/>
                <w:szCs w:val="26"/>
              </w:rPr>
              <w:t>Hiển thị thông tin phiếu xuất</w:t>
            </w:r>
          </w:p>
        </w:tc>
      </w:tr>
      <w:tr w:rsidR="00143DF4" w:rsidRPr="002364F9" w14:paraId="48457CAF" w14:textId="77777777" w:rsidTr="00E91F02">
        <w:tc>
          <w:tcPr>
            <w:tcW w:w="787" w:type="dxa"/>
            <w:vMerge/>
          </w:tcPr>
          <w:p w14:paraId="77DFB59C" w14:textId="77777777" w:rsidR="00143DF4" w:rsidRPr="002364F9" w:rsidRDefault="00143DF4" w:rsidP="00C05B9F">
            <w:pPr>
              <w:ind w:firstLine="29"/>
              <w:rPr>
                <w:sz w:val="26"/>
                <w:szCs w:val="26"/>
              </w:rPr>
            </w:pPr>
          </w:p>
        </w:tc>
        <w:tc>
          <w:tcPr>
            <w:tcW w:w="1760" w:type="dxa"/>
            <w:vMerge/>
          </w:tcPr>
          <w:p w14:paraId="5C472B3D" w14:textId="77777777" w:rsidR="00143DF4" w:rsidRPr="002364F9" w:rsidRDefault="00143DF4" w:rsidP="00C05B9F">
            <w:pPr>
              <w:ind w:firstLine="0"/>
              <w:jc w:val="left"/>
              <w:rPr>
                <w:sz w:val="26"/>
                <w:szCs w:val="26"/>
              </w:rPr>
            </w:pPr>
          </w:p>
        </w:tc>
        <w:tc>
          <w:tcPr>
            <w:tcW w:w="1276" w:type="dxa"/>
            <w:vMerge/>
          </w:tcPr>
          <w:p w14:paraId="3152AFE2" w14:textId="77777777" w:rsidR="00143DF4" w:rsidRPr="002364F9" w:rsidRDefault="00143DF4" w:rsidP="00C05B9F">
            <w:pPr>
              <w:ind w:firstLine="34"/>
              <w:jc w:val="left"/>
              <w:rPr>
                <w:sz w:val="26"/>
                <w:szCs w:val="26"/>
              </w:rPr>
            </w:pPr>
          </w:p>
        </w:tc>
        <w:tc>
          <w:tcPr>
            <w:tcW w:w="992" w:type="dxa"/>
            <w:vMerge/>
          </w:tcPr>
          <w:p w14:paraId="4C323A15" w14:textId="77777777" w:rsidR="00143DF4" w:rsidRPr="002364F9" w:rsidRDefault="00143DF4" w:rsidP="00C05B9F">
            <w:pPr>
              <w:ind w:firstLine="33"/>
              <w:jc w:val="left"/>
              <w:rPr>
                <w:sz w:val="26"/>
                <w:szCs w:val="26"/>
              </w:rPr>
            </w:pPr>
          </w:p>
        </w:tc>
        <w:tc>
          <w:tcPr>
            <w:tcW w:w="2126" w:type="dxa"/>
          </w:tcPr>
          <w:p w14:paraId="3DEB0E52" w14:textId="77777777" w:rsidR="00143DF4" w:rsidRPr="002364F9" w:rsidRDefault="00143DF4" w:rsidP="00C05B9F">
            <w:pPr>
              <w:ind w:firstLine="34"/>
              <w:jc w:val="left"/>
              <w:rPr>
                <w:sz w:val="26"/>
                <w:szCs w:val="26"/>
              </w:rPr>
            </w:pPr>
            <w:r w:rsidRPr="002364F9">
              <w:rPr>
                <w:sz w:val="26"/>
                <w:szCs w:val="26"/>
              </w:rPr>
              <w:t>Them()</w:t>
            </w:r>
          </w:p>
        </w:tc>
        <w:tc>
          <w:tcPr>
            <w:tcW w:w="1843" w:type="dxa"/>
          </w:tcPr>
          <w:p w14:paraId="7D913FB2" w14:textId="77777777" w:rsidR="00143DF4" w:rsidRPr="002364F9" w:rsidRDefault="00143DF4" w:rsidP="00C05B9F">
            <w:pPr>
              <w:ind w:firstLine="34"/>
              <w:jc w:val="left"/>
              <w:rPr>
                <w:sz w:val="26"/>
                <w:szCs w:val="26"/>
              </w:rPr>
            </w:pPr>
            <w:r w:rsidRPr="002364F9">
              <w:rPr>
                <w:sz w:val="26"/>
                <w:szCs w:val="26"/>
              </w:rPr>
              <w:t>Thêm thông tin phiếu xuất</w:t>
            </w:r>
          </w:p>
        </w:tc>
      </w:tr>
      <w:tr w:rsidR="00143DF4" w:rsidRPr="002364F9" w14:paraId="27725075" w14:textId="77777777" w:rsidTr="00E91F02">
        <w:tc>
          <w:tcPr>
            <w:tcW w:w="787" w:type="dxa"/>
            <w:vMerge/>
          </w:tcPr>
          <w:p w14:paraId="2CCD2A81" w14:textId="77777777" w:rsidR="00143DF4" w:rsidRPr="002364F9" w:rsidRDefault="00143DF4" w:rsidP="00C05B9F">
            <w:pPr>
              <w:ind w:firstLine="29"/>
              <w:rPr>
                <w:sz w:val="26"/>
                <w:szCs w:val="26"/>
              </w:rPr>
            </w:pPr>
          </w:p>
        </w:tc>
        <w:tc>
          <w:tcPr>
            <w:tcW w:w="1760" w:type="dxa"/>
            <w:vMerge/>
          </w:tcPr>
          <w:p w14:paraId="55E4640A" w14:textId="77777777" w:rsidR="00143DF4" w:rsidRPr="002364F9" w:rsidRDefault="00143DF4" w:rsidP="00C05B9F">
            <w:pPr>
              <w:ind w:firstLine="0"/>
              <w:jc w:val="left"/>
              <w:rPr>
                <w:sz w:val="26"/>
                <w:szCs w:val="26"/>
              </w:rPr>
            </w:pPr>
          </w:p>
        </w:tc>
        <w:tc>
          <w:tcPr>
            <w:tcW w:w="1276" w:type="dxa"/>
            <w:vMerge/>
          </w:tcPr>
          <w:p w14:paraId="35DEB0EB" w14:textId="77777777" w:rsidR="00143DF4" w:rsidRPr="002364F9" w:rsidRDefault="00143DF4" w:rsidP="00C05B9F">
            <w:pPr>
              <w:ind w:firstLine="34"/>
              <w:jc w:val="left"/>
              <w:rPr>
                <w:sz w:val="26"/>
                <w:szCs w:val="26"/>
              </w:rPr>
            </w:pPr>
          </w:p>
        </w:tc>
        <w:tc>
          <w:tcPr>
            <w:tcW w:w="992" w:type="dxa"/>
            <w:vMerge/>
          </w:tcPr>
          <w:p w14:paraId="3B3606AE" w14:textId="77777777" w:rsidR="00143DF4" w:rsidRPr="002364F9" w:rsidRDefault="00143DF4" w:rsidP="00C05B9F">
            <w:pPr>
              <w:ind w:firstLine="33"/>
              <w:jc w:val="left"/>
              <w:rPr>
                <w:sz w:val="26"/>
                <w:szCs w:val="26"/>
              </w:rPr>
            </w:pPr>
          </w:p>
        </w:tc>
        <w:tc>
          <w:tcPr>
            <w:tcW w:w="2126" w:type="dxa"/>
          </w:tcPr>
          <w:p w14:paraId="22AB1CDA" w14:textId="77777777" w:rsidR="00143DF4" w:rsidRPr="002364F9" w:rsidRDefault="00143DF4" w:rsidP="00C05B9F">
            <w:pPr>
              <w:ind w:firstLine="34"/>
              <w:jc w:val="left"/>
              <w:rPr>
                <w:sz w:val="26"/>
                <w:szCs w:val="26"/>
              </w:rPr>
            </w:pPr>
            <w:r w:rsidRPr="002364F9">
              <w:rPr>
                <w:sz w:val="26"/>
                <w:szCs w:val="26"/>
              </w:rPr>
              <w:t>Sua()</w:t>
            </w:r>
          </w:p>
        </w:tc>
        <w:tc>
          <w:tcPr>
            <w:tcW w:w="1843" w:type="dxa"/>
          </w:tcPr>
          <w:p w14:paraId="197E904B" w14:textId="77777777" w:rsidR="00143DF4" w:rsidRPr="002364F9" w:rsidRDefault="00143DF4" w:rsidP="00C05B9F">
            <w:pPr>
              <w:ind w:firstLine="34"/>
              <w:jc w:val="left"/>
              <w:rPr>
                <w:sz w:val="26"/>
                <w:szCs w:val="26"/>
              </w:rPr>
            </w:pPr>
            <w:r w:rsidRPr="002364F9">
              <w:rPr>
                <w:sz w:val="26"/>
                <w:szCs w:val="26"/>
              </w:rPr>
              <w:t>Sửa thông tin phiếu xuất</w:t>
            </w:r>
          </w:p>
        </w:tc>
      </w:tr>
      <w:tr w:rsidR="00143DF4" w:rsidRPr="002364F9" w14:paraId="68A46D6E" w14:textId="77777777" w:rsidTr="00E91F02">
        <w:tc>
          <w:tcPr>
            <w:tcW w:w="787" w:type="dxa"/>
            <w:vMerge/>
          </w:tcPr>
          <w:p w14:paraId="67856FB8" w14:textId="77777777" w:rsidR="00143DF4" w:rsidRPr="002364F9" w:rsidRDefault="00143DF4" w:rsidP="00C05B9F">
            <w:pPr>
              <w:ind w:firstLine="29"/>
              <w:rPr>
                <w:sz w:val="26"/>
                <w:szCs w:val="26"/>
              </w:rPr>
            </w:pPr>
          </w:p>
        </w:tc>
        <w:tc>
          <w:tcPr>
            <w:tcW w:w="1760" w:type="dxa"/>
            <w:vMerge/>
          </w:tcPr>
          <w:p w14:paraId="051BD02C" w14:textId="77777777" w:rsidR="00143DF4" w:rsidRPr="002364F9" w:rsidRDefault="00143DF4" w:rsidP="00C05B9F">
            <w:pPr>
              <w:ind w:firstLine="0"/>
              <w:jc w:val="left"/>
              <w:rPr>
                <w:sz w:val="26"/>
                <w:szCs w:val="26"/>
              </w:rPr>
            </w:pPr>
          </w:p>
        </w:tc>
        <w:tc>
          <w:tcPr>
            <w:tcW w:w="1276" w:type="dxa"/>
            <w:vMerge/>
          </w:tcPr>
          <w:p w14:paraId="170DD1CC" w14:textId="77777777" w:rsidR="00143DF4" w:rsidRPr="002364F9" w:rsidRDefault="00143DF4" w:rsidP="00C05B9F">
            <w:pPr>
              <w:ind w:firstLine="34"/>
              <w:jc w:val="left"/>
              <w:rPr>
                <w:sz w:val="26"/>
                <w:szCs w:val="26"/>
              </w:rPr>
            </w:pPr>
          </w:p>
        </w:tc>
        <w:tc>
          <w:tcPr>
            <w:tcW w:w="992" w:type="dxa"/>
            <w:vMerge/>
          </w:tcPr>
          <w:p w14:paraId="0836403A" w14:textId="77777777" w:rsidR="00143DF4" w:rsidRPr="002364F9" w:rsidRDefault="00143DF4" w:rsidP="00C05B9F">
            <w:pPr>
              <w:ind w:firstLine="33"/>
              <w:jc w:val="left"/>
              <w:rPr>
                <w:sz w:val="26"/>
                <w:szCs w:val="26"/>
              </w:rPr>
            </w:pPr>
          </w:p>
        </w:tc>
        <w:tc>
          <w:tcPr>
            <w:tcW w:w="2126" w:type="dxa"/>
          </w:tcPr>
          <w:p w14:paraId="244A9EA1" w14:textId="77777777" w:rsidR="00143DF4" w:rsidRPr="002364F9" w:rsidRDefault="00143DF4" w:rsidP="00C05B9F">
            <w:pPr>
              <w:ind w:firstLine="34"/>
              <w:jc w:val="left"/>
              <w:rPr>
                <w:sz w:val="26"/>
                <w:szCs w:val="26"/>
              </w:rPr>
            </w:pPr>
            <w:r w:rsidRPr="002364F9">
              <w:rPr>
                <w:sz w:val="26"/>
                <w:szCs w:val="26"/>
              </w:rPr>
              <w:t>Xoa()</w:t>
            </w:r>
          </w:p>
        </w:tc>
        <w:tc>
          <w:tcPr>
            <w:tcW w:w="1843" w:type="dxa"/>
          </w:tcPr>
          <w:p w14:paraId="5DB44ABF" w14:textId="77777777" w:rsidR="00143DF4" w:rsidRPr="002364F9" w:rsidRDefault="00143DF4" w:rsidP="00C05B9F">
            <w:pPr>
              <w:ind w:firstLine="34"/>
              <w:jc w:val="left"/>
              <w:rPr>
                <w:sz w:val="26"/>
                <w:szCs w:val="26"/>
              </w:rPr>
            </w:pPr>
            <w:r w:rsidRPr="002364F9">
              <w:rPr>
                <w:sz w:val="26"/>
                <w:szCs w:val="26"/>
              </w:rPr>
              <w:t>Xóa thông tin phiếu xuất</w:t>
            </w:r>
          </w:p>
        </w:tc>
      </w:tr>
      <w:tr w:rsidR="00143DF4" w:rsidRPr="002364F9" w14:paraId="4E769359" w14:textId="77777777" w:rsidTr="00E91F02">
        <w:tc>
          <w:tcPr>
            <w:tcW w:w="787" w:type="dxa"/>
            <w:vMerge w:val="restart"/>
          </w:tcPr>
          <w:p w14:paraId="07071252" w14:textId="77777777" w:rsidR="00143DF4" w:rsidRPr="002364F9" w:rsidRDefault="00143DF4" w:rsidP="00C05B9F">
            <w:pPr>
              <w:ind w:firstLine="29"/>
              <w:rPr>
                <w:sz w:val="26"/>
                <w:szCs w:val="26"/>
              </w:rPr>
            </w:pPr>
            <w:r w:rsidRPr="002364F9">
              <w:rPr>
                <w:sz w:val="26"/>
                <w:szCs w:val="26"/>
              </w:rPr>
              <w:t>8</w:t>
            </w:r>
          </w:p>
        </w:tc>
        <w:tc>
          <w:tcPr>
            <w:tcW w:w="1760" w:type="dxa"/>
            <w:vMerge w:val="restart"/>
          </w:tcPr>
          <w:p w14:paraId="355682D8" w14:textId="77777777" w:rsidR="00143DF4" w:rsidRPr="002364F9" w:rsidRDefault="00143DF4" w:rsidP="00C05B9F">
            <w:pPr>
              <w:ind w:firstLine="0"/>
              <w:jc w:val="left"/>
              <w:rPr>
                <w:sz w:val="26"/>
                <w:szCs w:val="26"/>
              </w:rPr>
            </w:pPr>
            <w:r w:rsidRPr="002364F9">
              <w:rPr>
                <w:sz w:val="26"/>
                <w:szCs w:val="26"/>
              </w:rPr>
              <w:t>CHITIETPHIEUXUAT</w:t>
            </w:r>
          </w:p>
        </w:tc>
        <w:tc>
          <w:tcPr>
            <w:tcW w:w="1276" w:type="dxa"/>
            <w:vMerge w:val="restart"/>
          </w:tcPr>
          <w:p w14:paraId="52E67501" w14:textId="77777777" w:rsidR="00143DF4" w:rsidRPr="002364F9" w:rsidRDefault="00143DF4" w:rsidP="00C05B9F">
            <w:pPr>
              <w:ind w:firstLine="34"/>
              <w:jc w:val="left"/>
              <w:rPr>
                <w:sz w:val="26"/>
                <w:szCs w:val="26"/>
              </w:rPr>
            </w:pPr>
            <w:r w:rsidRPr="002364F9">
              <w:rPr>
                <w:sz w:val="26"/>
                <w:szCs w:val="26"/>
              </w:rPr>
              <w:t>Lưu thông tin chi tiết phiếu xuất</w:t>
            </w:r>
          </w:p>
        </w:tc>
        <w:tc>
          <w:tcPr>
            <w:tcW w:w="992" w:type="dxa"/>
            <w:vMerge w:val="restart"/>
          </w:tcPr>
          <w:p w14:paraId="6E238DB6" w14:textId="77777777" w:rsidR="00143DF4" w:rsidRPr="002364F9" w:rsidRDefault="00143DF4" w:rsidP="00C05B9F">
            <w:pPr>
              <w:ind w:firstLine="33"/>
              <w:jc w:val="left"/>
              <w:rPr>
                <w:sz w:val="26"/>
                <w:szCs w:val="26"/>
              </w:rPr>
            </w:pPr>
            <w:r w:rsidRPr="002364F9">
              <w:rPr>
                <w:sz w:val="26"/>
                <w:szCs w:val="26"/>
              </w:rPr>
              <w:t>Thuộc tính</w:t>
            </w:r>
          </w:p>
        </w:tc>
        <w:tc>
          <w:tcPr>
            <w:tcW w:w="2126" w:type="dxa"/>
          </w:tcPr>
          <w:p w14:paraId="650083F7" w14:textId="77777777" w:rsidR="00143DF4" w:rsidRPr="002364F9" w:rsidRDefault="00143DF4" w:rsidP="00C05B9F">
            <w:pPr>
              <w:ind w:firstLine="34"/>
              <w:jc w:val="left"/>
              <w:rPr>
                <w:sz w:val="26"/>
                <w:szCs w:val="26"/>
              </w:rPr>
            </w:pPr>
            <w:r w:rsidRPr="002364F9">
              <w:rPr>
                <w:sz w:val="26"/>
                <w:szCs w:val="26"/>
              </w:rPr>
              <w:t>MaPhieuXuat</w:t>
            </w:r>
          </w:p>
        </w:tc>
        <w:tc>
          <w:tcPr>
            <w:tcW w:w="1843" w:type="dxa"/>
          </w:tcPr>
          <w:p w14:paraId="5FD37684" w14:textId="77777777" w:rsidR="00143DF4" w:rsidRPr="002364F9" w:rsidRDefault="00143DF4" w:rsidP="00C05B9F">
            <w:pPr>
              <w:ind w:firstLine="34"/>
              <w:jc w:val="left"/>
              <w:rPr>
                <w:sz w:val="26"/>
                <w:szCs w:val="26"/>
              </w:rPr>
            </w:pPr>
            <w:r w:rsidRPr="002364F9">
              <w:rPr>
                <w:sz w:val="26"/>
                <w:szCs w:val="26"/>
              </w:rPr>
              <w:t>Mã chi tiết phiếu xuất</w:t>
            </w:r>
          </w:p>
        </w:tc>
      </w:tr>
      <w:tr w:rsidR="00143DF4" w:rsidRPr="002364F9" w14:paraId="4A939AFD" w14:textId="77777777" w:rsidTr="00E91F02">
        <w:tc>
          <w:tcPr>
            <w:tcW w:w="787" w:type="dxa"/>
            <w:vMerge/>
          </w:tcPr>
          <w:p w14:paraId="35FF9EAA" w14:textId="77777777" w:rsidR="00143DF4" w:rsidRPr="002364F9" w:rsidRDefault="00143DF4" w:rsidP="00C05B9F">
            <w:pPr>
              <w:ind w:firstLine="29"/>
              <w:rPr>
                <w:sz w:val="26"/>
                <w:szCs w:val="26"/>
              </w:rPr>
            </w:pPr>
          </w:p>
        </w:tc>
        <w:tc>
          <w:tcPr>
            <w:tcW w:w="1760" w:type="dxa"/>
            <w:vMerge/>
          </w:tcPr>
          <w:p w14:paraId="2A76B7BA" w14:textId="77777777" w:rsidR="00143DF4" w:rsidRPr="002364F9" w:rsidRDefault="00143DF4" w:rsidP="00C05B9F">
            <w:pPr>
              <w:ind w:firstLine="0"/>
              <w:jc w:val="left"/>
              <w:rPr>
                <w:sz w:val="26"/>
                <w:szCs w:val="26"/>
              </w:rPr>
            </w:pPr>
          </w:p>
        </w:tc>
        <w:tc>
          <w:tcPr>
            <w:tcW w:w="1276" w:type="dxa"/>
            <w:vMerge/>
          </w:tcPr>
          <w:p w14:paraId="2773177D" w14:textId="77777777" w:rsidR="00143DF4" w:rsidRPr="002364F9" w:rsidRDefault="00143DF4" w:rsidP="00C05B9F">
            <w:pPr>
              <w:ind w:firstLine="34"/>
              <w:jc w:val="left"/>
              <w:rPr>
                <w:sz w:val="26"/>
                <w:szCs w:val="26"/>
              </w:rPr>
            </w:pPr>
          </w:p>
        </w:tc>
        <w:tc>
          <w:tcPr>
            <w:tcW w:w="992" w:type="dxa"/>
            <w:vMerge/>
          </w:tcPr>
          <w:p w14:paraId="0558E3BD" w14:textId="77777777" w:rsidR="00143DF4" w:rsidRPr="002364F9" w:rsidRDefault="00143DF4" w:rsidP="00C05B9F">
            <w:pPr>
              <w:ind w:firstLine="33"/>
              <w:jc w:val="left"/>
              <w:rPr>
                <w:sz w:val="26"/>
                <w:szCs w:val="26"/>
              </w:rPr>
            </w:pPr>
          </w:p>
        </w:tc>
        <w:tc>
          <w:tcPr>
            <w:tcW w:w="2126" w:type="dxa"/>
          </w:tcPr>
          <w:p w14:paraId="3E258E85" w14:textId="77777777" w:rsidR="00143DF4" w:rsidRPr="002364F9" w:rsidRDefault="00143DF4" w:rsidP="00C05B9F">
            <w:pPr>
              <w:ind w:firstLine="34"/>
              <w:jc w:val="left"/>
              <w:rPr>
                <w:sz w:val="26"/>
                <w:szCs w:val="26"/>
              </w:rPr>
            </w:pPr>
            <w:r w:rsidRPr="002364F9">
              <w:rPr>
                <w:sz w:val="26"/>
                <w:szCs w:val="26"/>
              </w:rPr>
              <w:t>MaMatHang</w:t>
            </w:r>
          </w:p>
        </w:tc>
        <w:tc>
          <w:tcPr>
            <w:tcW w:w="1843" w:type="dxa"/>
          </w:tcPr>
          <w:p w14:paraId="41D95B62" w14:textId="77777777" w:rsidR="00143DF4" w:rsidRPr="002364F9" w:rsidRDefault="00143DF4" w:rsidP="00C05B9F">
            <w:pPr>
              <w:ind w:firstLine="34"/>
              <w:jc w:val="left"/>
              <w:rPr>
                <w:sz w:val="26"/>
                <w:szCs w:val="26"/>
              </w:rPr>
            </w:pPr>
            <w:r w:rsidRPr="002364F9">
              <w:rPr>
                <w:sz w:val="26"/>
                <w:szCs w:val="26"/>
              </w:rPr>
              <w:t>Mã mặt hàng</w:t>
            </w:r>
          </w:p>
        </w:tc>
      </w:tr>
      <w:tr w:rsidR="00143DF4" w:rsidRPr="002364F9" w14:paraId="428A8F5B" w14:textId="77777777" w:rsidTr="00E91F02">
        <w:tc>
          <w:tcPr>
            <w:tcW w:w="787" w:type="dxa"/>
            <w:vMerge/>
          </w:tcPr>
          <w:p w14:paraId="1BADB454" w14:textId="77777777" w:rsidR="00143DF4" w:rsidRPr="002364F9" w:rsidRDefault="00143DF4" w:rsidP="00C05B9F">
            <w:pPr>
              <w:ind w:firstLine="29"/>
              <w:rPr>
                <w:sz w:val="26"/>
                <w:szCs w:val="26"/>
              </w:rPr>
            </w:pPr>
          </w:p>
        </w:tc>
        <w:tc>
          <w:tcPr>
            <w:tcW w:w="1760" w:type="dxa"/>
            <w:vMerge/>
          </w:tcPr>
          <w:p w14:paraId="71EBBAE0" w14:textId="77777777" w:rsidR="00143DF4" w:rsidRPr="002364F9" w:rsidRDefault="00143DF4" w:rsidP="00C05B9F">
            <w:pPr>
              <w:ind w:firstLine="0"/>
              <w:jc w:val="left"/>
              <w:rPr>
                <w:sz w:val="26"/>
                <w:szCs w:val="26"/>
              </w:rPr>
            </w:pPr>
          </w:p>
        </w:tc>
        <w:tc>
          <w:tcPr>
            <w:tcW w:w="1276" w:type="dxa"/>
            <w:vMerge/>
          </w:tcPr>
          <w:p w14:paraId="7B6D24B3" w14:textId="77777777" w:rsidR="00143DF4" w:rsidRPr="002364F9" w:rsidRDefault="00143DF4" w:rsidP="00C05B9F">
            <w:pPr>
              <w:ind w:firstLine="34"/>
              <w:jc w:val="left"/>
              <w:rPr>
                <w:sz w:val="26"/>
                <w:szCs w:val="26"/>
              </w:rPr>
            </w:pPr>
          </w:p>
        </w:tc>
        <w:tc>
          <w:tcPr>
            <w:tcW w:w="992" w:type="dxa"/>
            <w:vMerge/>
          </w:tcPr>
          <w:p w14:paraId="2525D4A6" w14:textId="77777777" w:rsidR="00143DF4" w:rsidRPr="002364F9" w:rsidRDefault="00143DF4" w:rsidP="00C05B9F">
            <w:pPr>
              <w:ind w:firstLine="33"/>
              <w:jc w:val="left"/>
              <w:rPr>
                <w:sz w:val="26"/>
                <w:szCs w:val="26"/>
              </w:rPr>
            </w:pPr>
          </w:p>
        </w:tc>
        <w:tc>
          <w:tcPr>
            <w:tcW w:w="2126" w:type="dxa"/>
          </w:tcPr>
          <w:p w14:paraId="375BB441" w14:textId="77777777" w:rsidR="00143DF4" w:rsidRPr="002364F9" w:rsidRDefault="00143DF4" w:rsidP="00C05B9F">
            <w:pPr>
              <w:ind w:firstLine="34"/>
              <w:jc w:val="left"/>
              <w:rPr>
                <w:sz w:val="26"/>
                <w:szCs w:val="26"/>
              </w:rPr>
            </w:pPr>
            <w:r w:rsidRPr="002364F9">
              <w:rPr>
                <w:sz w:val="26"/>
                <w:szCs w:val="26"/>
              </w:rPr>
              <w:t>Gia</w:t>
            </w:r>
          </w:p>
        </w:tc>
        <w:tc>
          <w:tcPr>
            <w:tcW w:w="1843" w:type="dxa"/>
          </w:tcPr>
          <w:p w14:paraId="541EF42F" w14:textId="77777777" w:rsidR="00143DF4" w:rsidRPr="002364F9" w:rsidRDefault="00143DF4" w:rsidP="00C05B9F">
            <w:pPr>
              <w:ind w:firstLine="34"/>
              <w:jc w:val="left"/>
              <w:rPr>
                <w:sz w:val="26"/>
                <w:szCs w:val="26"/>
              </w:rPr>
            </w:pPr>
            <w:r w:rsidRPr="002364F9">
              <w:rPr>
                <w:sz w:val="26"/>
                <w:szCs w:val="26"/>
              </w:rPr>
              <w:t>Giá</w:t>
            </w:r>
          </w:p>
        </w:tc>
      </w:tr>
      <w:tr w:rsidR="00143DF4" w:rsidRPr="002364F9" w14:paraId="35D1B610" w14:textId="77777777" w:rsidTr="00E91F02">
        <w:tc>
          <w:tcPr>
            <w:tcW w:w="787" w:type="dxa"/>
            <w:vMerge/>
          </w:tcPr>
          <w:p w14:paraId="58AA7F8E" w14:textId="77777777" w:rsidR="00143DF4" w:rsidRPr="002364F9" w:rsidRDefault="00143DF4" w:rsidP="00C05B9F">
            <w:pPr>
              <w:ind w:firstLine="29"/>
              <w:rPr>
                <w:sz w:val="26"/>
                <w:szCs w:val="26"/>
              </w:rPr>
            </w:pPr>
          </w:p>
        </w:tc>
        <w:tc>
          <w:tcPr>
            <w:tcW w:w="1760" w:type="dxa"/>
            <w:vMerge/>
          </w:tcPr>
          <w:p w14:paraId="1FEC6133" w14:textId="77777777" w:rsidR="00143DF4" w:rsidRPr="002364F9" w:rsidRDefault="00143DF4" w:rsidP="00C05B9F">
            <w:pPr>
              <w:ind w:firstLine="0"/>
              <w:jc w:val="left"/>
              <w:rPr>
                <w:sz w:val="26"/>
                <w:szCs w:val="26"/>
              </w:rPr>
            </w:pPr>
          </w:p>
        </w:tc>
        <w:tc>
          <w:tcPr>
            <w:tcW w:w="1276" w:type="dxa"/>
            <w:vMerge/>
          </w:tcPr>
          <w:p w14:paraId="4A59A99C" w14:textId="77777777" w:rsidR="00143DF4" w:rsidRPr="002364F9" w:rsidRDefault="00143DF4" w:rsidP="00C05B9F">
            <w:pPr>
              <w:ind w:firstLine="34"/>
              <w:jc w:val="left"/>
              <w:rPr>
                <w:sz w:val="26"/>
                <w:szCs w:val="26"/>
              </w:rPr>
            </w:pPr>
          </w:p>
        </w:tc>
        <w:tc>
          <w:tcPr>
            <w:tcW w:w="992" w:type="dxa"/>
            <w:vMerge/>
          </w:tcPr>
          <w:p w14:paraId="6CCC9578" w14:textId="77777777" w:rsidR="00143DF4" w:rsidRPr="002364F9" w:rsidRDefault="00143DF4" w:rsidP="00C05B9F">
            <w:pPr>
              <w:ind w:firstLine="33"/>
              <w:jc w:val="left"/>
              <w:rPr>
                <w:sz w:val="26"/>
                <w:szCs w:val="26"/>
              </w:rPr>
            </w:pPr>
          </w:p>
        </w:tc>
        <w:tc>
          <w:tcPr>
            <w:tcW w:w="2126" w:type="dxa"/>
          </w:tcPr>
          <w:p w14:paraId="7F8F0796" w14:textId="77777777" w:rsidR="00143DF4" w:rsidRPr="002364F9" w:rsidRDefault="00143DF4" w:rsidP="00C05B9F">
            <w:pPr>
              <w:ind w:firstLine="34"/>
              <w:jc w:val="left"/>
              <w:rPr>
                <w:sz w:val="26"/>
                <w:szCs w:val="26"/>
              </w:rPr>
            </w:pPr>
            <w:r w:rsidRPr="002364F9">
              <w:rPr>
                <w:sz w:val="26"/>
                <w:szCs w:val="26"/>
              </w:rPr>
              <w:t>SoLuong</w:t>
            </w:r>
          </w:p>
        </w:tc>
        <w:tc>
          <w:tcPr>
            <w:tcW w:w="1843" w:type="dxa"/>
          </w:tcPr>
          <w:p w14:paraId="2D231462" w14:textId="77777777" w:rsidR="00143DF4" w:rsidRPr="002364F9" w:rsidRDefault="00143DF4" w:rsidP="00C05B9F">
            <w:pPr>
              <w:ind w:firstLine="34"/>
              <w:jc w:val="left"/>
              <w:rPr>
                <w:sz w:val="26"/>
                <w:szCs w:val="26"/>
              </w:rPr>
            </w:pPr>
            <w:r w:rsidRPr="002364F9">
              <w:rPr>
                <w:sz w:val="26"/>
                <w:szCs w:val="26"/>
              </w:rPr>
              <w:t>Số lượng</w:t>
            </w:r>
          </w:p>
        </w:tc>
      </w:tr>
      <w:tr w:rsidR="00143DF4" w:rsidRPr="002364F9" w14:paraId="58F126AA" w14:textId="77777777" w:rsidTr="00E91F02">
        <w:tc>
          <w:tcPr>
            <w:tcW w:w="787" w:type="dxa"/>
            <w:vMerge w:val="restart"/>
          </w:tcPr>
          <w:p w14:paraId="49426212" w14:textId="77777777" w:rsidR="00143DF4" w:rsidRPr="002364F9" w:rsidRDefault="00143DF4" w:rsidP="00C05B9F">
            <w:pPr>
              <w:ind w:firstLine="29"/>
              <w:rPr>
                <w:sz w:val="26"/>
                <w:szCs w:val="26"/>
              </w:rPr>
            </w:pPr>
            <w:r w:rsidRPr="002364F9">
              <w:rPr>
                <w:sz w:val="26"/>
                <w:szCs w:val="26"/>
              </w:rPr>
              <w:t>9</w:t>
            </w:r>
          </w:p>
        </w:tc>
        <w:tc>
          <w:tcPr>
            <w:tcW w:w="1760" w:type="dxa"/>
            <w:vMerge w:val="restart"/>
          </w:tcPr>
          <w:p w14:paraId="12B939B6" w14:textId="77777777" w:rsidR="00143DF4" w:rsidRPr="002364F9" w:rsidRDefault="00143DF4" w:rsidP="00C05B9F">
            <w:pPr>
              <w:ind w:firstLine="0"/>
              <w:jc w:val="left"/>
              <w:rPr>
                <w:sz w:val="26"/>
                <w:szCs w:val="26"/>
              </w:rPr>
            </w:pPr>
            <w:r w:rsidRPr="002364F9">
              <w:rPr>
                <w:sz w:val="26"/>
                <w:szCs w:val="26"/>
              </w:rPr>
              <w:t>TRANGTHAITHANHTOAN</w:t>
            </w:r>
          </w:p>
        </w:tc>
        <w:tc>
          <w:tcPr>
            <w:tcW w:w="1276" w:type="dxa"/>
            <w:vMerge w:val="restart"/>
          </w:tcPr>
          <w:p w14:paraId="66E7C78B" w14:textId="77777777" w:rsidR="00143DF4" w:rsidRPr="002364F9" w:rsidRDefault="00143DF4" w:rsidP="00C05B9F">
            <w:pPr>
              <w:ind w:firstLine="34"/>
              <w:jc w:val="left"/>
              <w:rPr>
                <w:sz w:val="26"/>
                <w:szCs w:val="26"/>
              </w:rPr>
            </w:pPr>
            <w:r w:rsidRPr="002364F9">
              <w:rPr>
                <w:sz w:val="26"/>
                <w:szCs w:val="26"/>
              </w:rPr>
              <w:t>Lưu trạng thái thanh toán</w:t>
            </w:r>
          </w:p>
        </w:tc>
        <w:tc>
          <w:tcPr>
            <w:tcW w:w="992" w:type="dxa"/>
            <w:vMerge w:val="restart"/>
          </w:tcPr>
          <w:p w14:paraId="64DF03D3" w14:textId="77777777" w:rsidR="00143DF4" w:rsidRPr="002364F9" w:rsidRDefault="00143DF4" w:rsidP="00C05B9F">
            <w:pPr>
              <w:ind w:firstLine="33"/>
              <w:jc w:val="left"/>
              <w:rPr>
                <w:sz w:val="26"/>
                <w:szCs w:val="26"/>
              </w:rPr>
            </w:pPr>
            <w:r w:rsidRPr="002364F9">
              <w:rPr>
                <w:sz w:val="26"/>
                <w:szCs w:val="26"/>
              </w:rPr>
              <w:t>Thuộc tính</w:t>
            </w:r>
          </w:p>
        </w:tc>
        <w:tc>
          <w:tcPr>
            <w:tcW w:w="2126" w:type="dxa"/>
          </w:tcPr>
          <w:p w14:paraId="5AA297CF" w14:textId="77777777" w:rsidR="00143DF4" w:rsidRPr="002364F9" w:rsidRDefault="00143DF4" w:rsidP="00C05B9F">
            <w:pPr>
              <w:ind w:firstLine="34"/>
              <w:jc w:val="left"/>
              <w:rPr>
                <w:sz w:val="26"/>
                <w:szCs w:val="26"/>
              </w:rPr>
            </w:pPr>
            <w:r w:rsidRPr="002364F9">
              <w:rPr>
                <w:sz w:val="26"/>
                <w:szCs w:val="26"/>
              </w:rPr>
              <w:t>MaTrangThai</w:t>
            </w:r>
          </w:p>
        </w:tc>
        <w:tc>
          <w:tcPr>
            <w:tcW w:w="1843" w:type="dxa"/>
          </w:tcPr>
          <w:p w14:paraId="2AA6B817" w14:textId="77777777" w:rsidR="00143DF4" w:rsidRPr="002364F9" w:rsidRDefault="00143DF4" w:rsidP="00C05B9F">
            <w:pPr>
              <w:ind w:firstLine="34"/>
              <w:jc w:val="left"/>
              <w:rPr>
                <w:sz w:val="26"/>
                <w:szCs w:val="26"/>
              </w:rPr>
            </w:pPr>
            <w:r w:rsidRPr="002364F9">
              <w:rPr>
                <w:sz w:val="26"/>
                <w:szCs w:val="26"/>
              </w:rPr>
              <w:t>Mã trạng thái thanh toán</w:t>
            </w:r>
          </w:p>
        </w:tc>
      </w:tr>
      <w:tr w:rsidR="00143DF4" w:rsidRPr="002364F9" w14:paraId="57EBBDEA" w14:textId="77777777" w:rsidTr="00E91F02">
        <w:tc>
          <w:tcPr>
            <w:tcW w:w="787" w:type="dxa"/>
            <w:vMerge/>
          </w:tcPr>
          <w:p w14:paraId="36653F92" w14:textId="77777777" w:rsidR="00143DF4" w:rsidRPr="002364F9" w:rsidRDefault="00143DF4" w:rsidP="00C05B9F">
            <w:pPr>
              <w:ind w:firstLine="29"/>
              <w:rPr>
                <w:sz w:val="26"/>
                <w:szCs w:val="26"/>
              </w:rPr>
            </w:pPr>
          </w:p>
        </w:tc>
        <w:tc>
          <w:tcPr>
            <w:tcW w:w="1760" w:type="dxa"/>
            <w:vMerge/>
          </w:tcPr>
          <w:p w14:paraId="65448886" w14:textId="77777777" w:rsidR="00143DF4" w:rsidRPr="002364F9" w:rsidRDefault="00143DF4" w:rsidP="00C05B9F">
            <w:pPr>
              <w:ind w:firstLine="0"/>
              <w:jc w:val="left"/>
              <w:rPr>
                <w:sz w:val="26"/>
                <w:szCs w:val="26"/>
              </w:rPr>
            </w:pPr>
          </w:p>
        </w:tc>
        <w:tc>
          <w:tcPr>
            <w:tcW w:w="1276" w:type="dxa"/>
            <w:vMerge/>
          </w:tcPr>
          <w:p w14:paraId="11365745" w14:textId="77777777" w:rsidR="00143DF4" w:rsidRPr="002364F9" w:rsidRDefault="00143DF4" w:rsidP="00C05B9F">
            <w:pPr>
              <w:ind w:firstLine="34"/>
              <w:jc w:val="left"/>
              <w:rPr>
                <w:sz w:val="26"/>
                <w:szCs w:val="26"/>
              </w:rPr>
            </w:pPr>
          </w:p>
        </w:tc>
        <w:tc>
          <w:tcPr>
            <w:tcW w:w="992" w:type="dxa"/>
            <w:vMerge/>
          </w:tcPr>
          <w:p w14:paraId="6CBEBCB1" w14:textId="77777777" w:rsidR="00143DF4" w:rsidRPr="002364F9" w:rsidRDefault="00143DF4" w:rsidP="00C05B9F">
            <w:pPr>
              <w:ind w:firstLine="33"/>
              <w:jc w:val="left"/>
              <w:rPr>
                <w:sz w:val="26"/>
                <w:szCs w:val="26"/>
              </w:rPr>
            </w:pPr>
          </w:p>
        </w:tc>
        <w:tc>
          <w:tcPr>
            <w:tcW w:w="2126" w:type="dxa"/>
          </w:tcPr>
          <w:p w14:paraId="6C59CF34" w14:textId="77777777" w:rsidR="00143DF4" w:rsidRPr="002364F9" w:rsidRDefault="00143DF4" w:rsidP="00C05B9F">
            <w:pPr>
              <w:ind w:firstLine="34"/>
              <w:jc w:val="left"/>
              <w:rPr>
                <w:sz w:val="26"/>
                <w:szCs w:val="26"/>
              </w:rPr>
            </w:pPr>
            <w:r w:rsidRPr="002364F9">
              <w:rPr>
                <w:sz w:val="26"/>
                <w:szCs w:val="26"/>
              </w:rPr>
              <w:t>TenTrangThai</w:t>
            </w:r>
          </w:p>
        </w:tc>
        <w:tc>
          <w:tcPr>
            <w:tcW w:w="1843" w:type="dxa"/>
          </w:tcPr>
          <w:p w14:paraId="4C6EF64D" w14:textId="77777777" w:rsidR="00143DF4" w:rsidRPr="002364F9" w:rsidRDefault="00143DF4" w:rsidP="00C05B9F">
            <w:pPr>
              <w:ind w:firstLine="34"/>
              <w:jc w:val="left"/>
              <w:rPr>
                <w:sz w:val="26"/>
                <w:szCs w:val="26"/>
              </w:rPr>
            </w:pPr>
            <w:r w:rsidRPr="002364F9">
              <w:rPr>
                <w:sz w:val="26"/>
                <w:szCs w:val="26"/>
              </w:rPr>
              <w:t>Tên trạng thái thanh toán</w:t>
            </w:r>
          </w:p>
        </w:tc>
      </w:tr>
      <w:tr w:rsidR="00143DF4" w:rsidRPr="002364F9" w14:paraId="49E72377" w14:textId="77777777" w:rsidTr="00E91F02">
        <w:tc>
          <w:tcPr>
            <w:tcW w:w="787" w:type="dxa"/>
            <w:vMerge w:val="restart"/>
          </w:tcPr>
          <w:p w14:paraId="09E1A0F7" w14:textId="77777777" w:rsidR="00143DF4" w:rsidRPr="002364F9" w:rsidRDefault="00143DF4" w:rsidP="00C05B9F">
            <w:pPr>
              <w:ind w:firstLine="29"/>
              <w:rPr>
                <w:sz w:val="26"/>
                <w:szCs w:val="26"/>
              </w:rPr>
            </w:pPr>
            <w:r w:rsidRPr="002364F9">
              <w:rPr>
                <w:sz w:val="26"/>
                <w:szCs w:val="26"/>
              </w:rPr>
              <w:t>10</w:t>
            </w:r>
          </w:p>
        </w:tc>
        <w:tc>
          <w:tcPr>
            <w:tcW w:w="1760" w:type="dxa"/>
            <w:vMerge w:val="restart"/>
          </w:tcPr>
          <w:p w14:paraId="2FE8C6E0" w14:textId="77777777" w:rsidR="00143DF4" w:rsidRPr="002364F9" w:rsidRDefault="00143DF4" w:rsidP="00C05B9F">
            <w:pPr>
              <w:ind w:firstLine="0"/>
              <w:jc w:val="left"/>
              <w:rPr>
                <w:sz w:val="26"/>
                <w:szCs w:val="26"/>
              </w:rPr>
            </w:pPr>
            <w:r w:rsidRPr="002364F9">
              <w:rPr>
                <w:sz w:val="26"/>
                <w:szCs w:val="26"/>
              </w:rPr>
              <w:t>TRANGTHAIGIAOHANG</w:t>
            </w:r>
          </w:p>
        </w:tc>
        <w:tc>
          <w:tcPr>
            <w:tcW w:w="1276" w:type="dxa"/>
            <w:vMerge w:val="restart"/>
          </w:tcPr>
          <w:p w14:paraId="10223A1F" w14:textId="77777777" w:rsidR="00143DF4" w:rsidRPr="002364F9" w:rsidRDefault="00143DF4" w:rsidP="00C05B9F">
            <w:pPr>
              <w:ind w:firstLine="34"/>
              <w:jc w:val="left"/>
              <w:rPr>
                <w:sz w:val="26"/>
                <w:szCs w:val="26"/>
              </w:rPr>
            </w:pPr>
            <w:r w:rsidRPr="002364F9">
              <w:rPr>
                <w:sz w:val="26"/>
                <w:szCs w:val="26"/>
              </w:rPr>
              <w:t>Lưu trạng thái giao hàng</w:t>
            </w:r>
          </w:p>
        </w:tc>
        <w:tc>
          <w:tcPr>
            <w:tcW w:w="992" w:type="dxa"/>
            <w:vMerge w:val="restart"/>
          </w:tcPr>
          <w:p w14:paraId="0C1C7A53" w14:textId="77777777" w:rsidR="00143DF4" w:rsidRPr="002364F9" w:rsidRDefault="00143DF4" w:rsidP="00C05B9F">
            <w:pPr>
              <w:ind w:firstLine="33"/>
              <w:jc w:val="left"/>
              <w:rPr>
                <w:sz w:val="26"/>
                <w:szCs w:val="26"/>
              </w:rPr>
            </w:pPr>
            <w:r w:rsidRPr="002364F9">
              <w:rPr>
                <w:sz w:val="26"/>
                <w:szCs w:val="26"/>
              </w:rPr>
              <w:t>Thuộc tính</w:t>
            </w:r>
          </w:p>
        </w:tc>
        <w:tc>
          <w:tcPr>
            <w:tcW w:w="2126" w:type="dxa"/>
          </w:tcPr>
          <w:p w14:paraId="3B8D8B6F" w14:textId="77777777" w:rsidR="00143DF4" w:rsidRPr="002364F9" w:rsidRDefault="00143DF4" w:rsidP="00C05B9F">
            <w:pPr>
              <w:ind w:firstLine="34"/>
              <w:jc w:val="left"/>
              <w:rPr>
                <w:sz w:val="26"/>
                <w:szCs w:val="26"/>
              </w:rPr>
            </w:pPr>
            <w:r w:rsidRPr="002364F9">
              <w:rPr>
                <w:sz w:val="26"/>
                <w:szCs w:val="26"/>
              </w:rPr>
              <w:t>MaTrangThai</w:t>
            </w:r>
          </w:p>
        </w:tc>
        <w:tc>
          <w:tcPr>
            <w:tcW w:w="1843" w:type="dxa"/>
          </w:tcPr>
          <w:p w14:paraId="402AED87" w14:textId="77777777" w:rsidR="00143DF4" w:rsidRPr="002364F9" w:rsidRDefault="00143DF4" w:rsidP="00C05B9F">
            <w:pPr>
              <w:ind w:firstLine="34"/>
              <w:jc w:val="left"/>
              <w:rPr>
                <w:sz w:val="26"/>
                <w:szCs w:val="26"/>
              </w:rPr>
            </w:pPr>
            <w:r w:rsidRPr="002364F9">
              <w:rPr>
                <w:sz w:val="26"/>
                <w:szCs w:val="26"/>
              </w:rPr>
              <w:t>Mã trạng thái giao hàng</w:t>
            </w:r>
          </w:p>
        </w:tc>
      </w:tr>
      <w:tr w:rsidR="00143DF4" w:rsidRPr="002364F9" w14:paraId="25FF42EF" w14:textId="77777777" w:rsidTr="00E91F02">
        <w:tc>
          <w:tcPr>
            <w:tcW w:w="787" w:type="dxa"/>
            <w:vMerge/>
          </w:tcPr>
          <w:p w14:paraId="43487AC0" w14:textId="77777777" w:rsidR="00143DF4" w:rsidRPr="002364F9" w:rsidRDefault="00143DF4" w:rsidP="00C05B9F">
            <w:pPr>
              <w:ind w:firstLine="29"/>
              <w:rPr>
                <w:sz w:val="26"/>
                <w:szCs w:val="26"/>
              </w:rPr>
            </w:pPr>
          </w:p>
        </w:tc>
        <w:tc>
          <w:tcPr>
            <w:tcW w:w="1760" w:type="dxa"/>
            <w:vMerge/>
          </w:tcPr>
          <w:p w14:paraId="4E99EE84" w14:textId="77777777" w:rsidR="00143DF4" w:rsidRPr="002364F9" w:rsidRDefault="00143DF4" w:rsidP="00C05B9F">
            <w:pPr>
              <w:ind w:firstLine="0"/>
              <w:jc w:val="left"/>
              <w:rPr>
                <w:sz w:val="26"/>
                <w:szCs w:val="26"/>
              </w:rPr>
            </w:pPr>
          </w:p>
        </w:tc>
        <w:tc>
          <w:tcPr>
            <w:tcW w:w="1276" w:type="dxa"/>
            <w:vMerge/>
          </w:tcPr>
          <w:p w14:paraId="026024D5" w14:textId="77777777" w:rsidR="00143DF4" w:rsidRPr="002364F9" w:rsidRDefault="00143DF4" w:rsidP="00C05B9F">
            <w:pPr>
              <w:ind w:firstLine="34"/>
              <w:jc w:val="left"/>
              <w:rPr>
                <w:sz w:val="26"/>
                <w:szCs w:val="26"/>
              </w:rPr>
            </w:pPr>
          </w:p>
        </w:tc>
        <w:tc>
          <w:tcPr>
            <w:tcW w:w="992" w:type="dxa"/>
            <w:vMerge/>
          </w:tcPr>
          <w:p w14:paraId="3D71C1EA" w14:textId="77777777" w:rsidR="00143DF4" w:rsidRPr="002364F9" w:rsidRDefault="00143DF4" w:rsidP="00C05B9F">
            <w:pPr>
              <w:ind w:firstLine="33"/>
              <w:jc w:val="left"/>
              <w:rPr>
                <w:sz w:val="26"/>
                <w:szCs w:val="26"/>
              </w:rPr>
            </w:pPr>
          </w:p>
        </w:tc>
        <w:tc>
          <w:tcPr>
            <w:tcW w:w="2126" w:type="dxa"/>
          </w:tcPr>
          <w:p w14:paraId="5029133D" w14:textId="77777777" w:rsidR="00143DF4" w:rsidRPr="002364F9" w:rsidRDefault="00143DF4" w:rsidP="00C05B9F">
            <w:pPr>
              <w:ind w:firstLine="34"/>
              <w:jc w:val="left"/>
              <w:rPr>
                <w:sz w:val="26"/>
                <w:szCs w:val="26"/>
              </w:rPr>
            </w:pPr>
            <w:r w:rsidRPr="002364F9">
              <w:rPr>
                <w:sz w:val="26"/>
                <w:szCs w:val="26"/>
              </w:rPr>
              <w:t>TenTrangThai</w:t>
            </w:r>
          </w:p>
        </w:tc>
        <w:tc>
          <w:tcPr>
            <w:tcW w:w="1843" w:type="dxa"/>
          </w:tcPr>
          <w:p w14:paraId="52D3E4D9" w14:textId="77777777" w:rsidR="00143DF4" w:rsidRPr="002364F9" w:rsidRDefault="00143DF4" w:rsidP="00C05B9F">
            <w:pPr>
              <w:ind w:firstLine="34"/>
              <w:jc w:val="left"/>
              <w:rPr>
                <w:sz w:val="26"/>
                <w:szCs w:val="26"/>
              </w:rPr>
            </w:pPr>
            <w:r w:rsidRPr="002364F9">
              <w:rPr>
                <w:sz w:val="26"/>
                <w:szCs w:val="26"/>
              </w:rPr>
              <w:t>Tên trạng thái giao hàng</w:t>
            </w:r>
          </w:p>
        </w:tc>
      </w:tr>
      <w:tr w:rsidR="00143DF4" w:rsidRPr="002364F9" w14:paraId="3ACBFDFB" w14:textId="77777777" w:rsidTr="00E91F02">
        <w:tc>
          <w:tcPr>
            <w:tcW w:w="787" w:type="dxa"/>
            <w:vMerge w:val="restart"/>
          </w:tcPr>
          <w:p w14:paraId="4CB78618" w14:textId="77777777" w:rsidR="00143DF4" w:rsidRPr="002364F9" w:rsidRDefault="00143DF4" w:rsidP="00C05B9F">
            <w:pPr>
              <w:ind w:firstLine="29"/>
              <w:rPr>
                <w:sz w:val="26"/>
                <w:szCs w:val="26"/>
              </w:rPr>
            </w:pPr>
            <w:r w:rsidRPr="002364F9">
              <w:rPr>
                <w:sz w:val="26"/>
                <w:szCs w:val="26"/>
              </w:rPr>
              <w:lastRenderedPageBreak/>
              <w:t>11</w:t>
            </w:r>
          </w:p>
        </w:tc>
        <w:tc>
          <w:tcPr>
            <w:tcW w:w="1760" w:type="dxa"/>
            <w:vMerge w:val="restart"/>
          </w:tcPr>
          <w:p w14:paraId="37A01432" w14:textId="77777777" w:rsidR="00143DF4" w:rsidRPr="002364F9" w:rsidRDefault="00143DF4" w:rsidP="00C05B9F">
            <w:pPr>
              <w:ind w:firstLine="0"/>
              <w:jc w:val="left"/>
              <w:rPr>
                <w:sz w:val="26"/>
                <w:szCs w:val="26"/>
              </w:rPr>
            </w:pPr>
            <w:r w:rsidRPr="002364F9">
              <w:rPr>
                <w:sz w:val="26"/>
                <w:szCs w:val="26"/>
              </w:rPr>
              <w:t>PHIEUBAOHANH</w:t>
            </w:r>
          </w:p>
        </w:tc>
        <w:tc>
          <w:tcPr>
            <w:tcW w:w="1276" w:type="dxa"/>
            <w:vMerge w:val="restart"/>
          </w:tcPr>
          <w:p w14:paraId="133394F6" w14:textId="77777777" w:rsidR="00143DF4" w:rsidRPr="002364F9" w:rsidRDefault="00143DF4" w:rsidP="00C05B9F">
            <w:pPr>
              <w:ind w:firstLine="34"/>
              <w:jc w:val="left"/>
              <w:rPr>
                <w:sz w:val="26"/>
                <w:szCs w:val="26"/>
              </w:rPr>
            </w:pPr>
            <w:r w:rsidRPr="002364F9">
              <w:rPr>
                <w:sz w:val="26"/>
                <w:szCs w:val="26"/>
              </w:rPr>
              <w:t>Lưu thông tin phiếu bảo hành</w:t>
            </w:r>
          </w:p>
        </w:tc>
        <w:tc>
          <w:tcPr>
            <w:tcW w:w="992" w:type="dxa"/>
            <w:vMerge w:val="restart"/>
          </w:tcPr>
          <w:p w14:paraId="3CE67031" w14:textId="77777777" w:rsidR="00143DF4" w:rsidRPr="002364F9" w:rsidRDefault="00143DF4" w:rsidP="00C05B9F">
            <w:pPr>
              <w:ind w:firstLine="33"/>
              <w:jc w:val="left"/>
              <w:rPr>
                <w:sz w:val="26"/>
                <w:szCs w:val="26"/>
              </w:rPr>
            </w:pPr>
            <w:r w:rsidRPr="002364F9">
              <w:rPr>
                <w:sz w:val="26"/>
                <w:szCs w:val="26"/>
              </w:rPr>
              <w:t>Thuộc tính</w:t>
            </w:r>
          </w:p>
        </w:tc>
        <w:tc>
          <w:tcPr>
            <w:tcW w:w="2126" w:type="dxa"/>
          </w:tcPr>
          <w:p w14:paraId="6F6AE4EF" w14:textId="77777777" w:rsidR="00143DF4" w:rsidRPr="002364F9" w:rsidRDefault="00143DF4" w:rsidP="00C05B9F">
            <w:pPr>
              <w:ind w:firstLine="34"/>
              <w:jc w:val="left"/>
              <w:rPr>
                <w:sz w:val="26"/>
                <w:szCs w:val="26"/>
              </w:rPr>
            </w:pPr>
            <w:r w:rsidRPr="002364F9">
              <w:rPr>
                <w:sz w:val="26"/>
                <w:szCs w:val="26"/>
              </w:rPr>
              <w:t>MaPhieuBaoHanh</w:t>
            </w:r>
          </w:p>
        </w:tc>
        <w:tc>
          <w:tcPr>
            <w:tcW w:w="1843" w:type="dxa"/>
          </w:tcPr>
          <w:p w14:paraId="72DD9C8F" w14:textId="77777777" w:rsidR="00143DF4" w:rsidRPr="002364F9" w:rsidRDefault="00143DF4" w:rsidP="00C05B9F">
            <w:pPr>
              <w:ind w:firstLine="34"/>
              <w:jc w:val="left"/>
              <w:rPr>
                <w:sz w:val="26"/>
                <w:szCs w:val="26"/>
              </w:rPr>
            </w:pPr>
            <w:r w:rsidRPr="002364F9">
              <w:rPr>
                <w:sz w:val="26"/>
                <w:szCs w:val="26"/>
              </w:rPr>
              <w:t>Mã phiếu bảo hành</w:t>
            </w:r>
          </w:p>
        </w:tc>
      </w:tr>
      <w:tr w:rsidR="00143DF4" w:rsidRPr="002364F9" w14:paraId="3A9B70E0" w14:textId="77777777" w:rsidTr="00E91F02">
        <w:tc>
          <w:tcPr>
            <w:tcW w:w="787" w:type="dxa"/>
            <w:vMerge/>
          </w:tcPr>
          <w:p w14:paraId="3EDB4C8B" w14:textId="77777777" w:rsidR="00143DF4" w:rsidRPr="002364F9" w:rsidRDefault="00143DF4" w:rsidP="00C05B9F">
            <w:pPr>
              <w:ind w:firstLine="29"/>
              <w:rPr>
                <w:sz w:val="26"/>
                <w:szCs w:val="26"/>
              </w:rPr>
            </w:pPr>
          </w:p>
        </w:tc>
        <w:tc>
          <w:tcPr>
            <w:tcW w:w="1760" w:type="dxa"/>
            <w:vMerge/>
          </w:tcPr>
          <w:p w14:paraId="7E143979" w14:textId="77777777" w:rsidR="00143DF4" w:rsidRPr="002364F9" w:rsidRDefault="00143DF4" w:rsidP="00C05B9F">
            <w:pPr>
              <w:ind w:firstLine="0"/>
              <w:jc w:val="left"/>
              <w:rPr>
                <w:sz w:val="26"/>
                <w:szCs w:val="26"/>
              </w:rPr>
            </w:pPr>
          </w:p>
        </w:tc>
        <w:tc>
          <w:tcPr>
            <w:tcW w:w="1276" w:type="dxa"/>
            <w:vMerge/>
          </w:tcPr>
          <w:p w14:paraId="68EDD403" w14:textId="77777777" w:rsidR="00143DF4" w:rsidRPr="002364F9" w:rsidRDefault="00143DF4" w:rsidP="00C05B9F">
            <w:pPr>
              <w:ind w:firstLine="34"/>
              <w:jc w:val="left"/>
              <w:rPr>
                <w:sz w:val="26"/>
                <w:szCs w:val="26"/>
              </w:rPr>
            </w:pPr>
          </w:p>
        </w:tc>
        <w:tc>
          <w:tcPr>
            <w:tcW w:w="992" w:type="dxa"/>
            <w:vMerge/>
          </w:tcPr>
          <w:p w14:paraId="06EB5714" w14:textId="77777777" w:rsidR="00143DF4" w:rsidRPr="002364F9" w:rsidRDefault="00143DF4" w:rsidP="00C05B9F">
            <w:pPr>
              <w:ind w:firstLine="33"/>
              <w:jc w:val="left"/>
              <w:rPr>
                <w:sz w:val="26"/>
                <w:szCs w:val="26"/>
              </w:rPr>
            </w:pPr>
          </w:p>
        </w:tc>
        <w:tc>
          <w:tcPr>
            <w:tcW w:w="2126" w:type="dxa"/>
          </w:tcPr>
          <w:p w14:paraId="0D784188" w14:textId="77777777" w:rsidR="00143DF4" w:rsidRPr="002364F9" w:rsidRDefault="00143DF4" w:rsidP="00C05B9F">
            <w:pPr>
              <w:ind w:firstLine="34"/>
              <w:jc w:val="left"/>
              <w:rPr>
                <w:sz w:val="26"/>
                <w:szCs w:val="26"/>
              </w:rPr>
            </w:pPr>
            <w:r w:rsidRPr="002364F9">
              <w:rPr>
                <w:sz w:val="26"/>
                <w:szCs w:val="26"/>
              </w:rPr>
              <w:t>PhieuXuat</w:t>
            </w:r>
          </w:p>
        </w:tc>
        <w:tc>
          <w:tcPr>
            <w:tcW w:w="1843" w:type="dxa"/>
          </w:tcPr>
          <w:p w14:paraId="5976B8C6" w14:textId="77777777" w:rsidR="00143DF4" w:rsidRPr="002364F9" w:rsidRDefault="00143DF4" w:rsidP="00C05B9F">
            <w:pPr>
              <w:ind w:firstLine="34"/>
              <w:jc w:val="left"/>
              <w:rPr>
                <w:sz w:val="26"/>
                <w:szCs w:val="26"/>
              </w:rPr>
            </w:pPr>
            <w:r w:rsidRPr="002364F9">
              <w:rPr>
                <w:sz w:val="26"/>
                <w:szCs w:val="26"/>
              </w:rPr>
              <w:t>Phiếu xuất</w:t>
            </w:r>
          </w:p>
        </w:tc>
      </w:tr>
      <w:tr w:rsidR="00143DF4" w:rsidRPr="002364F9" w14:paraId="4EBBE8F5" w14:textId="77777777" w:rsidTr="00E91F02">
        <w:tc>
          <w:tcPr>
            <w:tcW w:w="787" w:type="dxa"/>
            <w:vMerge/>
          </w:tcPr>
          <w:p w14:paraId="78461F42" w14:textId="77777777" w:rsidR="00143DF4" w:rsidRPr="002364F9" w:rsidRDefault="00143DF4" w:rsidP="00C05B9F">
            <w:pPr>
              <w:ind w:firstLine="29"/>
              <w:rPr>
                <w:sz w:val="26"/>
                <w:szCs w:val="26"/>
              </w:rPr>
            </w:pPr>
          </w:p>
        </w:tc>
        <w:tc>
          <w:tcPr>
            <w:tcW w:w="1760" w:type="dxa"/>
            <w:vMerge/>
          </w:tcPr>
          <w:p w14:paraId="352A17AB" w14:textId="77777777" w:rsidR="00143DF4" w:rsidRPr="002364F9" w:rsidRDefault="00143DF4" w:rsidP="00C05B9F">
            <w:pPr>
              <w:ind w:firstLine="0"/>
              <w:jc w:val="left"/>
              <w:rPr>
                <w:sz w:val="26"/>
                <w:szCs w:val="26"/>
              </w:rPr>
            </w:pPr>
          </w:p>
        </w:tc>
        <w:tc>
          <w:tcPr>
            <w:tcW w:w="1276" w:type="dxa"/>
            <w:vMerge/>
          </w:tcPr>
          <w:p w14:paraId="2ADADC28" w14:textId="77777777" w:rsidR="00143DF4" w:rsidRPr="002364F9" w:rsidRDefault="00143DF4" w:rsidP="00C05B9F">
            <w:pPr>
              <w:ind w:firstLine="34"/>
              <w:jc w:val="left"/>
              <w:rPr>
                <w:sz w:val="26"/>
                <w:szCs w:val="26"/>
              </w:rPr>
            </w:pPr>
          </w:p>
        </w:tc>
        <w:tc>
          <w:tcPr>
            <w:tcW w:w="992" w:type="dxa"/>
            <w:vMerge/>
          </w:tcPr>
          <w:p w14:paraId="293CA6A0" w14:textId="77777777" w:rsidR="00143DF4" w:rsidRPr="002364F9" w:rsidRDefault="00143DF4" w:rsidP="00C05B9F">
            <w:pPr>
              <w:ind w:firstLine="33"/>
              <w:jc w:val="left"/>
              <w:rPr>
                <w:sz w:val="26"/>
                <w:szCs w:val="26"/>
              </w:rPr>
            </w:pPr>
          </w:p>
        </w:tc>
        <w:tc>
          <w:tcPr>
            <w:tcW w:w="2126" w:type="dxa"/>
          </w:tcPr>
          <w:p w14:paraId="16D11587" w14:textId="77777777" w:rsidR="00143DF4" w:rsidRPr="002364F9" w:rsidRDefault="00143DF4" w:rsidP="00C05B9F">
            <w:pPr>
              <w:ind w:firstLine="34"/>
              <w:jc w:val="left"/>
              <w:rPr>
                <w:sz w:val="26"/>
                <w:szCs w:val="26"/>
              </w:rPr>
            </w:pPr>
            <w:r w:rsidRPr="002364F9">
              <w:rPr>
                <w:sz w:val="26"/>
                <w:szCs w:val="26"/>
              </w:rPr>
              <w:t>MaHang</w:t>
            </w:r>
          </w:p>
        </w:tc>
        <w:tc>
          <w:tcPr>
            <w:tcW w:w="1843" w:type="dxa"/>
          </w:tcPr>
          <w:p w14:paraId="6E33A7DE" w14:textId="77777777" w:rsidR="00143DF4" w:rsidRPr="002364F9" w:rsidRDefault="00143DF4" w:rsidP="00C05B9F">
            <w:pPr>
              <w:ind w:firstLine="34"/>
              <w:jc w:val="left"/>
              <w:rPr>
                <w:sz w:val="26"/>
                <w:szCs w:val="26"/>
              </w:rPr>
            </w:pPr>
            <w:r w:rsidRPr="002364F9">
              <w:rPr>
                <w:sz w:val="26"/>
                <w:szCs w:val="26"/>
              </w:rPr>
              <w:t>Mã hàng</w:t>
            </w:r>
          </w:p>
        </w:tc>
      </w:tr>
      <w:tr w:rsidR="00143DF4" w:rsidRPr="002364F9" w14:paraId="2A1E0BB9" w14:textId="77777777" w:rsidTr="00E91F02">
        <w:tc>
          <w:tcPr>
            <w:tcW w:w="787" w:type="dxa"/>
            <w:vMerge/>
          </w:tcPr>
          <w:p w14:paraId="19E4DBD8" w14:textId="77777777" w:rsidR="00143DF4" w:rsidRPr="002364F9" w:rsidRDefault="00143DF4" w:rsidP="00C05B9F">
            <w:pPr>
              <w:ind w:firstLine="29"/>
              <w:rPr>
                <w:sz w:val="26"/>
                <w:szCs w:val="26"/>
              </w:rPr>
            </w:pPr>
          </w:p>
        </w:tc>
        <w:tc>
          <w:tcPr>
            <w:tcW w:w="1760" w:type="dxa"/>
            <w:vMerge/>
          </w:tcPr>
          <w:p w14:paraId="7BD2A2F7" w14:textId="77777777" w:rsidR="00143DF4" w:rsidRPr="002364F9" w:rsidRDefault="00143DF4" w:rsidP="00C05B9F">
            <w:pPr>
              <w:ind w:firstLine="0"/>
              <w:jc w:val="left"/>
              <w:rPr>
                <w:sz w:val="26"/>
                <w:szCs w:val="26"/>
              </w:rPr>
            </w:pPr>
          </w:p>
        </w:tc>
        <w:tc>
          <w:tcPr>
            <w:tcW w:w="1276" w:type="dxa"/>
            <w:vMerge/>
          </w:tcPr>
          <w:p w14:paraId="5AC2D218" w14:textId="77777777" w:rsidR="00143DF4" w:rsidRPr="002364F9" w:rsidRDefault="00143DF4" w:rsidP="00C05B9F">
            <w:pPr>
              <w:ind w:firstLine="34"/>
              <w:jc w:val="left"/>
              <w:rPr>
                <w:sz w:val="26"/>
                <w:szCs w:val="26"/>
              </w:rPr>
            </w:pPr>
          </w:p>
        </w:tc>
        <w:tc>
          <w:tcPr>
            <w:tcW w:w="992" w:type="dxa"/>
            <w:vMerge/>
          </w:tcPr>
          <w:p w14:paraId="7F02C000" w14:textId="77777777" w:rsidR="00143DF4" w:rsidRPr="002364F9" w:rsidRDefault="00143DF4" w:rsidP="00C05B9F">
            <w:pPr>
              <w:ind w:firstLine="33"/>
              <w:jc w:val="left"/>
              <w:rPr>
                <w:sz w:val="26"/>
                <w:szCs w:val="26"/>
              </w:rPr>
            </w:pPr>
          </w:p>
        </w:tc>
        <w:tc>
          <w:tcPr>
            <w:tcW w:w="2126" w:type="dxa"/>
          </w:tcPr>
          <w:p w14:paraId="278CC5AD" w14:textId="77777777" w:rsidR="00143DF4" w:rsidRPr="002364F9" w:rsidRDefault="00143DF4" w:rsidP="00C05B9F">
            <w:pPr>
              <w:ind w:firstLine="34"/>
              <w:jc w:val="left"/>
              <w:rPr>
                <w:sz w:val="26"/>
                <w:szCs w:val="26"/>
              </w:rPr>
            </w:pPr>
            <w:r w:rsidRPr="002364F9">
              <w:rPr>
                <w:sz w:val="26"/>
                <w:szCs w:val="26"/>
              </w:rPr>
              <w:t>MaMay</w:t>
            </w:r>
          </w:p>
        </w:tc>
        <w:tc>
          <w:tcPr>
            <w:tcW w:w="1843" w:type="dxa"/>
          </w:tcPr>
          <w:p w14:paraId="5E88331F" w14:textId="77777777" w:rsidR="00143DF4" w:rsidRPr="002364F9" w:rsidRDefault="00143DF4" w:rsidP="00C05B9F">
            <w:pPr>
              <w:ind w:firstLine="34"/>
              <w:jc w:val="left"/>
              <w:rPr>
                <w:sz w:val="26"/>
                <w:szCs w:val="26"/>
              </w:rPr>
            </w:pPr>
            <w:r w:rsidRPr="002364F9">
              <w:rPr>
                <w:sz w:val="26"/>
                <w:szCs w:val="26"/>
              </w:rPr>
              <w:t>Mã máy</w:t>
            </w:r>
          </w:p>
        </w:tc>
      </w:tr>
      <w:tr w:rsidR="00143DF4" w:rsidRPr="002364F9" w14:paraId="4A2CACF9" w14:textId="77777777" w:rsidTr="00E91F02">
        <w:tc>
          <w:tcPr>
            <w:tcW w:w="787" w:type="dxa"/>
            <w:vMerge/>
          </w:tcPr>
          <w:p w14:paraId="5DB47B6B" w14:textId="77777777" w:rsidR="00143DF4" w:rsidRPr="002364F9" w:rsidRDefault="00143DF4" w:rsidP="00C05B9F">
            <w:pPr>
              <w:ind w:firstLine="29"/>
              <w:rPr>
                <w:sz w:val="26"/>
                <w:szCs w:val="26"/>
              </w:rPr>
            </w:pPr>
          </w:p>
        </w:tc>
        <w:tc>
          <w:tcPr>
            <w:tcW w:w="1760" w:type="dxa"/>
            <w:vMerge/>
          </w:tcPr>
          <w:p w14:paraId="6FEF8F16" w14:textId="77777777" w:rsidR="00143DF4" w:rsidRPr="002364F9" w:rsidRDefault="00143DF4" w:rsidP="00C05B9F">
            <w:pPr>
              <w:ind w:firstLine="0"/>
              <w:jc w:val="left"/>
              <w:rPr>
                <w:sz w:val="26"/>
                <w:szCs w:val="26"/>
              </w:rPr>
            </w:pPr>
          </w:p>
        </w:tc>
        <w:tc>
          <w:tcPr>
            <w:tcW w:w="1276" w:type="dxa"/>
            <w:vMerge/>
          </w:tcPr>
          <w:p w14:paraId="54512951" w14:textId="77777777" w:rsidR="00143DF4" w:rsidRPr="002364F9" w:rsidRDefault="00143DF4" w:rsidP="00C05B9F">
            <w:pPr>
              <w:ind w:firstLine="34"/>
              <w:jc w:val="left"/>
              <w:rPr>
                <w:sz w:val="26"/>
                <w:szCs w:val="26"/>
              </w:rPr>
            </w:pPr>
          </w:p>
        </w:tc>
        <w:tc>
          <w:tcPr>
            <w:tcW w:w="992" w:type="dxa"/>
            <w:vMerge w:val="restart"/>
          </w:tcPr>
          <w:p w14:paraId="48AAD8AC" w14:textId="77777777" w:rsidR="00143DF4" w:rsidRPr="002364F9" w:rsidRDefault="00143DF4" w:rsidP="00C05B9F">
            <w:pPr>
              <w:ind w:firstLine="33"/>
              <w:jc w:val="left"/>
              <w:rPr>
                <w:sz w:val="26"/>
                <w:szCs w:val="26"/>
              </w:rPr>
            </w:pPr>
            <w:r w:rsidRPr="002364F9">
              <w:rPr>
                <w:sz w:val="26"/>
                <w:szCs w:val="26"/>
              </w:rPr>
              <w:t>Hàm</w:t>
            </w:r>
          </w:p>
        </w:tc>
        <w:tc>
          <w:tcPr>
            <w:tcW w:w="2126" w:type="dxa"/>
          </w:tcPr>
          <w:p w14:paraId="5D472CED" w14:textId="77777777" w:rsidR="00143DF4" w:rsidRPr="002364F9" w:rsidRDefault="00143DF4" w:rsidP="00C05B9F">
            <w:pPr>
              <w:ind w:firstLine="34"/>
              <w:jc w:val="left"/>
              <w:rPr>
                <w:sz w:val="26"/>
                <w:szCs w:val="26"/>
              </w:rPr>
            </w:pPr>
            <w:r w:rsidRPr="002364F9">
              <w:rPr>
                <w:sz w:val="26"/>
                <w:szCs w:val="26"/>
              </w:rPr>
              <w:t>HienThi()</w:t>
            </w:r>
          </w:p>
        </w:tc>
        <w:tc>
          <w:tcPr>
            <w:tcW w:w="1843" w:type="dxa"/>
          </w:tcPr>
          <w:p w14:paraId="0E937643" w14:textId="77777777" w:rsidR="00143DF4" w:rsidRPr="002364F9" w:rsidRDefault="00143DF4" w:rsidP="00C05B9F">
            <w:pPr>
              <w:ind w:firstLine="34"/>
              <w:jc w:val="left"/>
              <w:rPr>
                <w:sz w:val="26"/>
                <w:szCs w:val="26"/>
              </w:rPr>
            </w:pPr>
            <w:r w:rsidRPr="002364F9">
              <w:rPr>
                <w:sz w:val="26"/>
                <w:szCs w:val="26"/>
              </w:rPr>
              <w:t>Hiển thị thông tin phiếu bảo hành</w:t>
            </w:r>
          </w:p>
        </w:tc>
      </w:tr>
      <w:tr w:rsidR="00143DF4" w:rsidRPr="002364F9" w14:paraId="3D807425" w14:textId="77777777" w:rsidTr="00E91F02">
        <w:tc>
          <w:tcPr>
            <w:tcW w:w="787" w:type="dxa"/>
            <w:vMerge/>
          </w:tcPr>
          <w:p w14:paraId="2EF4B4FC" w14:textId="77777777" w:rsidR="00143DF4" w:rsidRPr="002364F9" w:rsidRDefault="00143DF4" w:rsidP="00C05B9F">
            <w:pPr>
              <w:ind w:firstLine="29"/>
              <w:rPr>
                <w:sz w:val="26"/>
                <w:szCs w:val="26"/>
              </w:rPr>
            </w:pPr>
          </w:p>
        </w:tc>
        <w:tc>
          <w:tcPr>
            <w:tcW w:w="1760" w:type="dxa"/>
            <w:vMerge/>
          </w:tcPr>
          <w:p w14:paraId="7CCFE9EE" w14:textId="77777777" w:rsidR="00143DF4" w:rsidRPr="002364F9" w:rsidRDefault="00143DF4" w:rsidP="00C05B9F">
            <w:pPr>
              <w:ind w:firstLine="0"/>
              <w:jc w:val="left"/>
              <w:rPr>
                <w:sz w:val="26"/>
                <w:szCs w:val="26"/>
              </w:rPr>
            </w:pPr>
          </w:p>
        </w:tc>
        <w:tc>
          <w:tcPr>
            <w:tcW w:w="1276" w:type="dxa"/>
            <w:vMerge/>
          </w:tcPr>
          <w:p w14:paraId="4F4E4D1D" w14:textId="77777777" w:rsidR="00143DF4" w:rsidRPr="002364F9" w:rsidRDefault="00143DF4" w:rsidP="00C05B9F">
            <w:pPr>
              <w:ind w:firstLine="34"/>
              <w:jc w:val="left"/>
              <w:rPr>
                <w:sz w:val="26"/>
                <w:szCs w:val="26"/>
              </w:rPr>
            </w:pPr>
          </w:p>
        </w:tc>
        <w:tc>
          <w:tcPr>
            <w:tcW w:w="992" w:type="dxa"/>
            <w:vMerge/>
          </w:tcPr>
          <w:p w14:paraId="09F142E8" w14:textId="77777777" w:rsidR="00143DF4" w:rsidRPr="002364F9" w:rsidRDefault="00143DF4" w:rsidP="00C05B9F">
            <w:pPr>
              <w:ind w:firstLine="33"/>
              <w:jc w:val="left"/>
              <w:rPr>
                <w:sz w:val="26"/>
                <w:szCs w:val="26"/>
              </w:rPr>
            </w:pPr>
          </w:p>
        </w:tc>
        <w:tc>
          <w:tcPr>
            <w:tcW w:w="2126" w:type="dxa"/>
          </w:tcPr>
          <w:p w14:paraId="07A06AF1" w14:textId="77777777" w:rsidR="00143DF4" w:rsidRPr="002364F9" w:rsidRDefault="00143DF4" w:rsidP="00C05B9F">
            <w:pPr>
              <w:ind w:firstLine="34"/>
              <w:jc w:val="left"/>
              <w:rPr>
                <w:sz w:val="26"/>
                <w:szCs w:val="26"/>
              </w:rPr>
            </w:pPr>
            <w:r w:rsidRPr="002364F9">
              <w:rPr>
                <w:sz w:val="26"/>
                <w:szCs w:val="26"/>
              </w:rPr>
              <w:t>Them()</w:t>
            </w:r>
          </w:p>
        </w:tc>
        <w:tc>
          <w:tcPr>
            <w:tcW w:w="1843" w:type="dxa"/>
          </w:tcPr>
          <w:p w14:paraId="30335CEB" w14:textId="77777777" w:rsidR="00143DF4" w:rsidRPr="002364F9" w:rsidRDefault="00143DF4" w:rsidP="00C05B9F">
            <w:pPr>
              <w:ind w:firstLine="34"/>
              <w:jc w:val="left"/>
              <w:rPr>
                <w:sz w:val="26"/>
                <w:szCs w:val="26"/>
              </w:rPr>
            </w:pPr>
            <w:r w:rsidRPr="002364F9">
              <w:rPr>
                <w:sz w:val="26"/>
                <w:szCs w:val="26"/>
              </w:rPr>
              <w:t>Thêm thông tin phiếu bảo hành</w:t>
            </w:r>
          </w:p>
        </w:tc>
      </w:tr>
      <w:tr w:rsidR="00143DF4" w:rsidRPr="002364F9" w14:paraId="52B56124" w14:textId="77777777" w:rsidTr="00E91F02">
        <w:tc>
          <w:tcPr>
            <w:tcW w:w="787" w:type="dxa"/>
            <w:vMerge/>
          </w:tcPr>
          <w:p w14:paraId="03F481F1" w14:textId="77777777" w:rsidR="00143DF4" w:rsidRPr="002364F9" w:rsidRDefault="00143DF4" w:rsidP="00C05B9F">
            <w:pPr>
              <w:ind w:firstLine="29"/>
              <w:rPr>
                <w:sz w:val="26"/>
                <w:szCs w:val="26"/>
              </w:rPr>
            </w:pPr>
          </w:p>
        </w:tc>
        <w:tc>
          <w:tcPr>
            <w:tcW w:w="1760" w:type="dxa"/>
            <w:vMerge/>
          </w:tcPr>
          <w:p w14:paraId="5629AD80" w14:textId="77777777" w:rsidR="00143DF4" w:rsidRPr="002364F9" w:rsidRDefault="00143DF4" w:rsidP="00C05B9F">
            <w:pPr>
              <w:ind w:firstLine="0"/>
              <w:jc w:val="left"/>
              <w:rPr>
                <w:sz w:val="26"/>
                <w:szCs w:val="26"/>
              </w:rPr>
            </w:pPr>
          </w:p>
        </w:tc>
        <w:tc>
          <w:tcPr>
            <w:tcW w:w="1276" w:type="dxa"/>
            <w:vMerge/>
          </w:tcPr>
          <w:p w14:paraId="17F1F51F" w14:textId="77777777" w:rsidR="00143DF4" w:rsidRPr="002364F9" w:rsidRDefault="00143DF4" w:rsidP="00C05B9F">
            <w:pPr>
              <w:ind w:firstLine="34"/>
              <w:jc w:val="left"/>
              <w:rPr>
                <w:sz w:val="26"/>
                <w:szCs w:val="26"/>
              </w:rPr>
            </w:pPr>
          </w:p>
        </w:tc>
        <w:tc>
          <w:tcPr>
            <w:tcW w:w="992" w:type="dxa"/>
            <w:vMerge/>
          </w:tcPr>
          <w:p w14:paraId="38557623" w14:textId="77777777" w:rsidR="00143DF4" w:rsidRPr="002364F9" w:rsidRDefault="00143DF4" w:rsidP="00C05B9F">
            <w:pPr>
              <w:ind w:firstLine="33"/>
              <w:jc w:val="left"/>
              <w:rPr>
                <w:sz w:val="26"/>
                <w:szCs w:val="26"/>
              </w:rPr>
            </w:pPr>
          </w:p>
        </w:tc>
        <w:tc>
          <w:tcPr>
            <w:tcW w:w="2126" w:type="dxa"/>
          </w:tcPr>
          <w:p w14:paraId="41A1E851" w14:textId="77777777" w:rsidR="00143DF4" w:rsidRPr="002364F9" w:rsidRDefault="00143DF4" w:rsidP="00C05B9F">
            <w:pPr>
              <w:ind w:firstLine="34"/>
              <w:jc w:val="left"/>
              <w:rPr>
                <w:sz w:val="26"/>
                <w:szCs w:val="26"/>
              </w:rPr>
            </w:pPr>
            <w:r w:rsidRPr="002364F9">
              <w:rPr>
                <w:sz w:val="26"/>
                <w:szCs w:val="26"/>
              </w:rPr>
              <w:t>Sua()</w:t>
            </w:r>
          </w:p>
        </w:tc>
        <w:tc>
          <w:tcPr>
            <w:tcW w:w="1843" w:type="dxa"/>
          </w:tcPr>
          <w:p w14:paraId="7B5A4FD4" w14:textId="77777777" w:rsidR="00143DF4" w:rsidRPr="002364F9" w:rsidRDefault="00143DF4" w:rsidP="00C05B9F">
            <w:pPr>
              <w:ind w:firstLine="34"/>
              <w:jc w:val="left"/>
              <w:rPr>
                <w:sz w:val="26"/>
                <w:szCs w:val="26"/>
              </w:rPr>
            </w:pPr>
            <w:r w:rsidRPr="002364F9">
              <w:rPr>
                <w:sz w:val="26"/>
                <w:szCs w:val="26"/>
              </w:rPr>
              <w:t>Sửa thông tin phiếu bảo hành</w:t>
            </w:r>
          </w:p>
        </w:tc>
      </w:tr>
      <w:tr w:rsidR="00143DF4" w:rsidRPr="002364F9" w14:paraId="632505D6" w14:textId="77777777" w:rsidTr="00E91F02">
        <w:tc>
          <w:tcPr>
            <w:tcW w:w="787" w:type="dxa"/>
            <w:vMerge/>
          </w:tcPr>
          <w:p w14:paraId="135C75ED" w14:textId="77777777" w:rsidR="00143DF4" w:rsidRPr="002364F9" w:rsidRDefault="00143DF4" w:rsidP="00C05B9F">
            <w:pPr>
              <w:ind w:firstLine="29"/>
              <w:rPr>
                <w:sz w:val="26"/>
                <w:szCs w:val="26"/>
              </w:rPr>
            </w:pPr>
          </w:p>
        </w:tc>
        <w:tc>
          <w:tcPr>
            <w:tcW w:w="1760" w:type="dxa"/>
            <w:vMerge/>
          </w:tcPr>
          <w:p w14:paraId="5D24C263" w14:textId="77777777" w:rsidR="00143DF4" w:rsidRPr="002364F9" w:rsidRDefault="00143DF4" w:rsidP="00C05B9F">
            <w:pPr>
              <w:ind w:firstLine="0"/>
              <w:jc w:val="left"/>
              <w:rPr>
                <w:sz w:val="26"/>
                <w:szCs w:val="26"/>
              </w:rPr>
            </w:pPr>
          </w:p>
        </w:tc>
        <w:tc>
          <w:tcPr>
            <w:tcW w:w="1276" w:type="dxa"/>
            <w:vMerge/>
          </w:tcPr>
          <w:p w14:paraId="66424021" w14:textId="77777777" w:rsidR="00143DF4" w:rsidRPr="002364F9" w:rsidRDefault="00143DF4" w:rsidP="00C05B9F">
            <w:pPr>
              <w:ind w:firstLine="34"/>
              <w:jc w:val="left"/>
              <w:rPr>
                <w:sz w:val="26"/>
                <w:szCs w:val="26"/>
              </w:rPr>
            </w:pPr>
          </w:p>
        </w:tc>
        <w:tc>
          <w:tcPr>
            <w:tcW w:w="992" w:type="dxa"/>
            <w:vMerge/>
          </w:tcPr>
          <w:p w14:paraId="16A32EF9" w14:textId="77777777" w:rsidR="00143DF4" w:rsidRPr="002364F9" w:rsidRDefault="00143DF4" w:rsidP="00C05B9F">
            <w:pPr>
              <w:ind w:firstLine="33"/>
              <w:jc w:val="left"/>
              <w:rPr>
                <w:sz w:val="26"/>
                <w:szCs w:val="26"/>
              </w:rPr>
            </w:pPr>
          </w:p>
        </w:tc>
        <w:tc>
          <w:tcPr>
            <w:tcW w:w="2126" w:type="dxa"/>
          </w:tcPr>
          <w:p w14:paraId="0D4DB909" w14:textId="77777777" w:rsidR="00143DF4" w:rsidRPr="002364F9" w:rsidRDefault="00143DF4" w:rsidP="00C05B9F">
            <w:pPr>
              <w:ind w:firstLine="34"/>
              <w:jc w:val="left"/>
              <w:rPr>
                <w:sz w:val="26"/>
                <w:szCs w:val="26"/>
              </w:rPr>
            </w:pPr>
            <w:r w:rsidRPr="002364F9">
              <w:rPr>
                <w:sz w:val="26"/>
                <w:szCs w:val="26"/>
              </w:rPr>
              <w:t>Xoa()</w:t>
            </w:r>
          </w:p>
        </w:tc>
        <w:tc>
          <w:tcPr>
            <w:tcW w:w="1843" w:type="dxa"/>
          </w:tcPr>
          <w:p w14:paraId="79C0590B" w14:textId="77777777" w:rsidR="00143DF4" w:rsidRPr="002364F9" w:rsidRDefault="00143DF4" w:rsidP="00C05B9F">
            <w:pPr>
              <w:ind w:firstLine="34"/>
              <w:jc w:val="left"/>
              <w:rPr>
                <w:sz w:val="26"/>
                <w:szCs w:val="26"/>
              </w:rPr>
            </w:pPr>
            <w:r w:rsidRPr="002364F9">
              <w:rPr>
                <w:sz w:val="26"/>
                <w:szCs w:val="26"/>
              </w:rPr>
              <w:t>Xóa thông tin phiếu bảo hành</w:t>
            </w:r>
          </w:p>
        </w:tc>
      </w:tr>
      <w:tr w:rsidR="00143DF4" w:rsidRPr="002364F9" w14:paraId="47C710B2" w14:textId="77777777" w:rsidTr="00E91F02">
        <w:tc>
          <w:tcPr>
            <w:tcW w:w="787" w:type="dxa"/>
            <w:vMerge w:val="restart"/>
          </w:tcPr>
          <w:p w14:paraId="1E5DD2EA" w14:textId="77777777" w:rsidR="00143DF4" w:rsidRPr="002364F9" w:rsidRDefault="00143DF4" w:rsidP="00C05B9F">
            <w:pPr>
              <w:ind w:firstLine="29"/>
              <w:rPr>
                <w:sz w:val="26"/>
                <w:szCs w:val="26"/>
              </w:rPr>
            </w:pPr>
            <w:r w:rsidRPr="002364F9">
              <w:rPr>
                <w:sz w:val="26"/>
                <w:szCs w:val="26"/>
              </w:rPr>
              <w:t>12</w:t>
            </w:r>
          </w:p>
        </w:tc>
        <w:tc>
          <w:tcPr>
            <w:tcW w:w="1760" w:type="dxa"/>
            <w:vMerge w:val="restart"/>
          </w:tcPr>
          <w:p w14:paraId="10710B44" w14:textId="77777777" w:rsidR="00143DF4" w:rsidRPr="002364F9" w:rsidRDefault="00143DF4" w:rsidP="00C05B9F">
            <w:pPr>
              <w:ind w:firstLine="0"/>
              <w:jc w:val="left"/>
              <w:rPr>
                <w:sz w:val="26"/>
                <w:szCs w:val="26"/>
              </w:rPr>
            </w:pPr>
            <w:r w:rsidRPr="002364F9">
              <w:rPr>
                <w:sz w:val="26"/>
                <w:szCs w:val="26"/>
              </w:rPr>
              <w:t>PHIEUTIEPNHANBAOHANH</w:t>
            </w:r>
          </w:p>
        </w:tc>
        <w:tc>
          <w:tcPr>
            <w:tcW w:w="1276" w:type="dxa"/>
            <w:vMerge w:val="restart"/>
          </w:tcPr>
          <w:p w14:paraId="5BC9E247" w14:textId="77777777" w:rsidR="00143DF4" w:rsidRPr="002364F9" w:rsidRDefault="00143DF4" w:rsidP="00C05B9F">
            <w:pPr>
              <w:ind w:firstLine="34"/>
              <w:jc w:val="left"/>
              <w:rPr>
                <w:sz w:val="26"/>
                <w:szCs w:val="26"/>
              </w:rPr>
            </w:pPr>
            <w:r w:rsidRPr="002364F9">
              <w:rPr>
                <w:sz w:val="26"/>
                <w:szCs w:val="26"/>
              </w:rPr>
              <w:t xml:space="preserve">Lưu thông tin phiếu tiếp </w:t>
            </w:r>
            <w:r w:rsidRPr="002364F9">
              <w:rPr>
                <w:sz w:val="26"/>
                <w:szCs w:val="26"/>
              </w:rPr>
              <w:lastRenderedPageBreak/>
              <w:t>nhận bảo hành</w:t>
            </w:r>
          </w:p>
        </w:tc>
        <w:tc>
          <w:tcPr>
            <w:tcW w:w="992" w:type="dxa"/>
            <w:vMerge w:val="restart"/>
          </w:tcPr>
          <w:p w14:paraId="6AFAAEEF" w14:textId="77777777" w:rsidR="00143DF4" w:rsidRPr="002364F9" w:rsidRDefault="00143DF4" w:rsidP="00C05B9F">
            <w:pPr>
              <w:ind w:firstLine="33"/>
              <w:jc w:val="left"/>
              <w:rPr>
                <w:sz w:val="26"/>
                <w:szCs w:val="26"/>
              </w:rPr>
            </w:pPr>
            <w:r w:rsidRPr="002364F9">
              <w:rPr>
                <w:sz w:val="26"/>
                <w:szCs w:val="26"/>
              </w:rPr>
              <w:lastRenderedPageBreak/>
              <w:t>Thuộc tính</w:t>
            </w:r>
          </w:p>
        </w:tc>
        <w:tc>
          <w:tcPr>
            <w:tcW w:w="2126" w:type="dxa"/>
          </w:tcPr>
          <w:p w14:paraId="2E15EB4E" w14:textId="77777777" w:rsidR="00143DF4" w:rsidRPr="002364F9" w:rsidRDefault="00143DF4" w:rsidP="00C05B9F">
            <w:pPr>
              <w:ind w:firstLine="34"/>
              <w:jc w:val="left"/>
              <w:rPr>
                <w:sz w:val="26"/>
                <w:szCs w:val="26"/>
              </w:rPr>
            </w:pPr>
            <w:r w:rsidRPr="002364F9">
              <w:rPr>
                <w:sz w:val="26"/>
                <w:szCs w:val="26"/>
              </w:rPr>
              <w:t>MaPhieuBaoHanh</w:t>
            </w:r>
          </w:p>
        </w:tc>
        <w:tc>
          <w:tcPr>
            <w:tcW w:w="1843" w:type="dxa"/>
          </w:tcPr>
          <w:p w14:paraId="19F0D925" w14:textId="77777777" w:rsidR="00143DF4" w:rsidRPr="002364F9" w:rsidRDefault="00143DF4" w:rsidP="00C05B9F">
            <w:pPr>
              <w:ind w:firstLine="34"/>
              <w:jc w:val="left"/>
              <w:rPr>
                <w:sz w:val="26"/>
                <w:szCs w:val="26"/>
              </w:rPr>
            </w:pPr>
            <w:r w:rsidRPr="002364F9">
              <w:rPr>
                <w:sz w:val="26"/>
                <w:szCs w:val="26"/>
              </w:rPr>
              <w:t>Mã phiếu tiếp nhận bảo hành</w:t>
            </w:r>
          </w:p>
        </w:tc>
      </w:tr>
      <w:tr w:rsidR="00143DF4" w:rsidRPr="002364F9" w14:paraId="294848FE" w14:textId="77777777" w:rsidTr="00E91F02">
        <w:tc>
          <w:tcPr>
            <w:tcW w:w="787" w:type="dxa"/>
            <w:vMerge/>
          </w:tcPr>
          <w:p w14:paraId="3AD8559B" w14:textId="77777777" w:rsidR="00143DF4" w:rsidRPr="002364F9" w:rsidRDefault="00143DF4" w:rsidP="00C05B9F">
            <w:pPr>
              <w:ind w:firstLine="29"/>
              <w:rPr>
                <w:sz w:val="26"/>
                <w:szCs w:val="26"/>
              </w:rPr>
            </w:pPr>
          </w:p>
        </w:tc>
        <w:tc>
          <w:tcPr>
            <w:tcW w:w="1760" w:type="dxa"/>
            <w:vMerge/>
          </w:tcPr>
          <w:p w14:paraId="1858E617" w14:textId="77777777" w:rsidR="00143DF4" w:rsidRPr="002364F9" w:rsidRDefault="00143DF4" w:rsidP="00C05B9F">
            <w:pPr>
              <w:ind w:firstLine="0"/>
              <w:jc w:val="left"/>
              <w:rPr>
                <w:sz w:val="26"/>
                <w:szCs w:val="26"/>
              </w:rPr>
            </w:pPr>
          </w:p>
        </w:tc>
        <w:tc>
          <w:tcPr>
            <w:tcW w:w="1276" w:type="dxa"/>
            <w:vMerge/>
          </w:tcPr>
          <w:p w14:paraId="257FBE79" w14:textId="77777777" w:rsidR="00143DF4" w:rsidRPr="002364F9" w:rsidRDefault="00143DF4" w:rsidP="00C05B9F">
            <w:pPr>
              <w:ind w:firstLine="34"/>
              <w:jc w:val="left"/>
              <w:rPr>
                <w:sz w:val="26"/>
                <w:szCs w:val="26"/>
              </w:rPr>
            </w:pPr>
          </w:p>
        </w:tc>
        <w:tc>
          <w:tcPr>
            <w:tcW w:w="992" w:type="dxa"/>
            <w:vMerge/>
          </w:tcPr>
          <w:p w14:paraId="30BAF1B0" w14:textId="77777777" w:rsidR="00143DF4" w:rsidRPr="002364F9" w:rsidRDefault="00143DF4" w:rsidP="00C05B9F">
            <w:pPr>
              <w:ind w:firstLine="33"/>
              <w:jc w:val="left"/>
              <w:rPr>
                <w:sz w:val="26"/>
                <w:szCs w:val="26"/>
              </w:rPr>
            </w:pPr>
          </w:p>
        </w:tc>
        <w:tc>
          <w:tcPr>
            <w:tcW w:w="2126" w:type="dxa"/>
          </w:tcPr>
          <w:p w14:paraId="0ED6BC97" w14:textId="77777777" w:rsidR="00143DF4" w:rsidRPr="002364F9" w:rsidRDefault="00143DF4" w:rsidP="00C05B9F">
            <w:pPr>
              <w:ind w:firstLine="34"/>
              <w:jc w:val="left"/>
              <w:rPr>
                <w:sz w:val="26"/>
                <w:szCs w:val="26"/>
              </w:rPr>
            </w:pPr>
            <w:r w:rsidRPr="002364F9">
              <w:rPr>
                <w:sz w:val="26"/>
                <w:szCs w:val="26"/>
              </w:rPr>
              <w:t>TinhTrangSanPham</w:t>
            </w:r>
          </w:p>
        </w:tc>
        <w:tc>
          <w:tcPr>
            <w:tcW w:w="1843" w:type="dxa"/>
          </w:tcPr>
          <w:p w14:paraId="5F0DA38D" w14:textId="77777777" w:rsidR="00143DF4" w:rsidRPr="002364F9" w:rsidRDefault="00143DF4" w:rsidP="00C05B9F">
            <w:pPr>
              <w:ind w:firstLine="34"/>
              <w:jc w:val="left"/>
              <w:rPr>
                <w:sz w:val="26"/>
                <w:szCs w:val="26"/>
              </w:rPr>
            </w:pPr>
            <w:r w:rsidRPr="002364F9">
              <w:rPr>
                <w:sz w:val="26"/>
                <w:szCs w:val="26"/>
              </w:rPr>
              <w:t>Tình trạng sản phẩm</w:t>
            </w:r>
          </w:p>
        </w:tc>
      </w:tr>
      <w:tr w:rsidR="00143DF4" w:rsidRPr="002364F9" w14:paraId="57331A68" w14:textId="77777777" w:rsidTr="00E91F02">
        <w:tc>
          <w:tcPr>
            <w:tcW w:w="787" w:type="dxa"/>
            <w:vMerge/>
          </w:tcPr>
          <w:p w14:paraId="5524F9E9" w14:textId="77777777" w:rsidR="00143DF4" w:rsidRPr="002364F9" w:rsidRDefault="00143DF4" w:rsidP="00C05B9F">
            <w:pPr>
              <w:ind w:firstLine="29"/>
              <w:rPr>
                <w:sz w:val="26"/>
                <w:szCs w:val="26"/>
              </w:rPr>
            </w:pPr>
          </w:p>
        </w:tc>
        <w:tc>
          <w:tcPr>
            <w:tcW w:w="1760" w:type="dxa"/>
            <w:vMerge/>
          </w:tcPr>
          <w:p w14:paraId="06943DFC" w14:textId="77777777" w:rsidR="00143DF4" w:rsidRPr="002364F9" w:rsidRDefault="00143DF4" w:rsidP="00C05B9F">
            <w:pPr>
              <w:ind w:firstLine="0"/>
              <w:jc w:val="left"/>
              <w:rPr>
                <w:sz w:val="26"/>
                <w:szCs w:val="26"/>
              </w:rPr>
            </w:pPr>
          </w:p>
        </w:tc>
        <w:tc>
          <w:tcPr>
            <w:tcW w:w="1276" w:type="dxa"/>
            <w:vMerge/>
          </w:tcPr>
          <w:p w14:paraId="001A93F7" w14:textId="77777777" w:rsidR="00143DF4" w:rsidRPr="002364F9" w:rsidRDefault="00143DF4" w:rsidP="00C05B9F">
            <w:pPr>
              <w:ind w:firstLine="34"/>
              <w:jc w:val="left"/>
              <w:rPr>
                <w:sz w:val="26"/>
                <w:szCs w:val="26"/>
              </w:rPr>
            </w:pPr>
          </w:p>
        </w:tc>
        <w:tc>
          <w:tcPr>
            <w:tcW w:w="992" w:type="dxa"/>
            <w:vMerge/>
          </w:tcPr>
          <w:p w14:paraId="16AB0CAD" w14:textId="77777777" w:rsidR="00143DF4" w:rsidRPr="002364F9" w:rsidRDefault="00143DF4" w:rsidP="00C05B9F">
            <w:pPr>
              <w:ind w:firstLine="33"/>
              <w:jc w:val="left"/>
              <w:rPr>
                <w:sz w:val="26"/>
                <w:szCs w:val="26"/>
              </w:rPr>
            </w:pPr>
          </w:p>
        </w:tc>
        <w:tc>
          <w:tcPr>
            <w:tcW w:w="2126" w:type="dxa"/>
          </w:tcPr>
          <w:p w14:paraId="3B120731" w14:textId="77777777" w:rsidR="00143DF4" w:rsidRPr="002364F9" w:rsidRDefault="00143DF4" w:rsidP="00C05B9F">
            <w:pPr>
              <w:ind w:firstLine="34"/>
              <w:jc w:val="left"/>
              <w:rPr>
                <w:sz w:val="26"/>
                <w:szCs w:val="26"/>
              </w:rPr>
            </w:pPr>
            <w:r w:rsidRPr="002364F9">
              <w:rPr>
                <w:sz w:val="26"/>
                <w:szCs w:val="26"/>
              </w:rPr>
              <w:t>HongHoc</w:t>
            </w:r>
          </w:p>
        </w:tc>
        <w:tc>
          <w:tcPr>
            <w:tcW w:w="1843" w:type="dxa"/>
          </w:tcPr>
          <w:p w14:paraId="3DAAA971" w14:textId="77777777" w:rsidR="00143DF4" w:rsidRPr="002364F9" w:rsidRDefault="00143DF4" w:rsidP="00C05B9F">
            <w:pPr>
              <w:ind w:firstLine="34"/>
              <w:jc w:val="left"/>
              <w:rPr>
                <w:sz w:val="26"/>
                <w:szCs w:val="26"/>
              </w:rPr>
            </w:pPr>
            <w:r w:rsidRPr="002364F9">
              <w:rPr>
                <w:sz w:val="26"/>
                <w:szCs w:val="26"/>
              </w:rPr>
              <w:t>Tình trạng hỏng hóc thực tế</w:t>
            </w:r>
          </w:p>
        </w:tc>
      </w:tr>
      <w:tr w:rsidR="00143DF4" w:rsidRPr="002364F9" w14:paraId="0660AD1B" w14:textId="77777777" w:rsidTr="00E91F02">
        <w:tc>
          <w:tcPr>
            <w:tcW w:w="787" w:type="dxa"/>
            <w:vMerge/>
          </w:tcPr>
          <w:p w14:paraId="5E88F720" w14:textId="77777777" w:rsidR="00143DF4" w:rsidRPr="002364F9" w:rsidRDefault="00143DF4" w:rsidP="00C05B9F">
            <w:pPr>
              <w:ind w:firstLine="29"/>
              <w:rPr>
                <w:sz w:val="26"/>
                <w:szCs w:val="26"/>
              </w:rPr>
            </w:pPr>
          </w:p>
        </w:tc>
        <w:tc>
          <w:tcPr>
            <w:tcW w:w="1760" w:type="dxa"/>
            <w:vMerge/>
          </w:tcPr>
          <w:p w14:paraId="477D5D51" w14:textId="77777777" w:rsidR="00143DF4" w:rsidRPr="002364F9" w:rsidRDefault="00143DF4" w:rsidP="00C05B9F">
            <w:pPr>
              <w:ind w:firstLine="0"/>
              <w:jc w:val="left"/>
              <w:rPr>
                <w:sz w:val="26"/>
                <w:szCs w:val="26"/>
              </w:rPr>
            </w:pPr>
          </w:p>
        </w:tc>
        <w:tc>
          <w:tcPr>
            <w:tcW w:w="1276" w:type="dxa"/>
            <w:vMerge/>
          </w:tcPr>
          <w:p w14:paraId="2F71CC56" w14:textId="77777777" w:rsidR="00143DF4" w:rsidRPr="002364F9" w:rsidRDefault="00143DF4" w:rsidP="00C05B9F">
            <w:pPr>
              <w:ind w:firstLine="34"/>
              <w:jc w:val="left"/>
              <w:rPr>
                <w:sz w:val="26"/>
                <w:szCs w:val="26"/>
              </w:rPr>
            </w:pPr>
          </w:p>
        </w:tc>
        <w:tc>
          <w:tcPr>
            <w:tcW w:w="992" w:type="dxa"/>
            <w:vMerge/>
          </w:tcPr>
          <w:p w14:paraId="3BB8C5E6" w14:textId="77777777" w:rsidR="00143DF4" w:rsidRPr="002364F9" w:rsidRDefault="00143DF4" w:rsidP="00C05B9F">
            <w:pPr>
              <w:ind w:firstLine="33"/>
              <w:jc w:val="left"/>
              <w:rPr>
                <w:sz w:val="26"/>
                <w:szCs w:val="26"/>
              </w:rPr>
            </w:pPr>
          </w:p>
        </w:tc>
        <w:tc>
          <w:tcPr>
            <w:tcW w:w="2126" w:type="dxa"/>
          </w:tcPr>
          <w:p w14:paraId="3A8CED69" w14:textId="77777777" w:rsidR="00143DF4" w:rsidRPr="002364F9" w:rsidRDefault="00143DF4" w:rsidP="00C05B9F">
            <w:pPr>
              <w:ind w:firstLine="34"/>
              <w:jc w:val="left"/>
              <w:rPr>
                <w:sz w:val="26"/>
                <w:szCs w:val="26"/>
              </w:rPr>
            </w:pPr>
            <w:r w:rsidRPr="002364F9">
              <w:rPr>
                <w:sz w:val="26"/>
                <w:szCs w:val="26"/>
              </w:rPr>
              <w:t>TrangThaiTraHang</w:t>
            </w:r>
          </w:p>
        </w:tc>
        <w:tc>
          <w:tcPr>
            <w:tcW w:w="1843" w:type="dxa"/>
          </w:tcPr>
          <w:p w14:paraId="4B7C9B5A" w14:textId="77777777" w:rsidR="00143DF4" w:rsidRPr="002364F9" w:rsidRDefault="00143DF4" w:rsidP="00C05B9F">
            <w:pPr>
              <w:ind w:firstLine="34"/>
              <w:jc w:val="left"/>
              <w:rPr>
                <w:sz w:val="26"/>
                <w:szCs w:val="26"/>
              </w:rPr>
            </w:pPr>
            <w:r w:rsidRPr="002364F9">
              <w:rPr>
                <w:sz w:val="26"/>
                <w:szCs w:val="26"/>
              </w:rPr>
              <w:t>Trạng thái trả hàng</w:t>
            </w:r>
          </w:p>
        </w:tc>
      </w:tr>
      <w:tr w:rsidR="00143DF4" w:rsidRPr="002364F9" w14:paraId="05A241E2" w14:textId="77777777" w:rsidTr="00E91F02">
        <w:tc>
          <w:tcPr>
            <w:tcW w:w="787" w:type="dxa"/>
            <w:vMerge/>
          </w:tcPr>
          <w:p w14:paraId="45DD9D61" w14:textId="77777777" w:rsidR="00143DF4" w:rsidRPr="002364F9" w:rsidRDefault="00143DF4" w:rsidP="00C05B9F">
            <w:pPr>
              <w:ind w:firstLine="29"/>
              <w:rPr>
                <w:sz w:val="26"/>
                <w:szCs w:val="26"/>
              </w:rPr>
            </w:pPr>
          </w:p>
        </w:tc>
        <w:tc>
          <w:tcPr>
            <w:tcW w:w="1760" w:type="dxa"/>
            <w:vMerge/>
          </w:tcPr>
          <w:p w14:paraId="61EB7165" w14:textId="77777777" w:rsidR="00143DF4" w:rsidRPr="002364F9" w:rsidRDefault="00143DF4" w:rsidP="00C05B9F">
            <w:pPr>
              <w:ind w:firstLine="0"/>
              <w:jc w:val="left"/>
              <w:rPr>
                <w:sz w:val="26"/>
                <w:szCs w:val="26"/>
              </w:rPr>
            </w:pPr>
          </w:p>
        </w:tc>
        <w:tc>
          <w:tcPr>
            <w:tcW w:w="1276" w:type="dxa"/>
            <w:vMerge/>
          </w:tcPr>
          <w:p w14:paraId="206A23C2" w14:textId="77777777" w:rsidR="00143DF4" w:rsidRPr="002364F9" w:rsidRDefault="00143DF4" w:rsidP="00C05B9F">
            <w:pPr>
              <w:ind w:firstLine="34"/>
              <w:jc w:val="left"/>
              <w:rPr>
                <w:sz w:val="26"/>
                <w:szCs w:val="26"/>
              </w:rPr>
            </w:pPr>
          </w:p>
        </w:tc>
        <w:tc>
          <w:tcPr>
            <w:tcW w:w="992" w:type="dxa"/>
            <w:vMerge w:val="restart"/>
          </w:tcPr>
          <w:p w14:paraId="22EA8AD1" w14:textId="77777777" w:rsidR="00143DF4" w:rsidRPr="002364F9" w:rsidRDefault="00143DF4" w:rsidP="00C05B9F">
            <w:pPr>
              <w:ind w:firstLine="33"/>
              <w:jc w:val="left"/>
              <w:rPr>
                <w:sz w:val="26"/>
                <w:szCs w:val="26"/>
              </w:rPr>
            </w:pPr>
            <w:r w:rsidRPr="002364F9">
              <w:rPr>
                <w:sz w:val="26"/>
                <w:szCs w:val="26"/>
              </w:rPr>
              <w:t>Hàm</w:t>
            </w:r>
          </w:p>
        </w:tc>
        <w:tc>
          <w:tcPr>
            <w:tcW w:w="2126" w:type="dxa"/>
          </w:tcPr>
          <w:p w14:paraId="1ADC3664" w14:textId="77777777" w:rsidR="00143DF4" w:rsidRPr="002364F9" w:rsidRDefault="00143DF4" w:rsidP="00C05B9F">
            <w:pPr>
              <w:ind w:firstLine="34"/>
              <w:jc w:val="left"/>
              <w:rPr>
                <w:sz w:val="26"/>
                <w:szCs w:val="26"/>
              </w:rPr>
            </w:pPr>
            <w:r w:rsidRPr="002364F9">
              <w:rPr>
                <w:sz w:val="26"/>
                <w:szCs w:val="26"/>
              </w:rPr>
              <w:t>HienThi()</w:t>
            </w:r>
          </w:p>
        </w:tc>
        <w:tc>
          <w:tcPr>
            <w:tcW w:w="1843" w:type="dxa"/>
          </w:tcPr>
          <w:p w14:paraId="0D1F523A" w14:textId="77777777" w:rsidR="00143DF4" w:rsidRPr="002364F9" w:rsidRDefault="00143DF4" w:rsidP="00C05B9F">
            <w:pPr>
              <w:ind w:firstLine="34"/>
              <w:jc w:val="left"/>
              <w:rPr>
                <w:sz w:val="26"/>
                <w:szCs w:val="26"/>
              </w:rPr>
            </w:pPr>
            <w:r w:rsidRPr="002364F9">
              <w:rPr>
                <w:sz w:val="26"/>
                <w:szCs w:val="26"/>
              </w:rPr>
              <w:t>Hiển thị thông tin phiếu tiếp nhận bảo hành</w:t>
            </w:r>
          </w:p>
        </w:tc>
      </w:tr>
      <w:tr w:rsidR="00143DF4" w:rsidRPr="002364F9" w14:paraId="3467790D" w14:textId="77777777" w:rsidTr="00E91F02">
        <w:tc>
          <w:tcPr>
            <w:tcW w:w="787" w:type="dxa"/>
            <w:vMerge/>
          </w:tcPr>
          <w:p w14:paraId="3CC6212A" w14:textId="77777777" w:rsidR="00143DF4" w:rsidRPr="002364F9" w:rsidRDefault="00143DF4" w:rsidP="00C05B9F">
            <w:pPr>
              <w:ind w:firstLine="29"/>
              <w:rPr>
                <w:sz w:val="26"/>
                <w:szCs w:val="26"/>
              </w:rPr>
            </w:pPr>
          </w:p>
        </w:tc>
        <w:tc>
          <w:tcPr>
            <w:tcW w:w="1760" w:type="dxa"/>
            <w:vMerge/>
          </w:tcPr>
          <w:p w14:paraId="17F32C97" w14:textId="77777777" w:rsidR="00143DF4" w:rsidRPr="002364F9" w:rsidRDefault="00143DF4" w:rsidP="00C05B9F">
            <w:pPr>
              <w:ind w:firstLine="0"/>
              <w:jc w:val="left"/>
              <w:rPr>
                <w:sz w:val="26"/>
                <w:szCs w:val="26"/>
              </w:rPr>
            </w:pPr>
          </w:p>
        </w:tc>
        <w:tc>
          <w:tcPr>
            <w:tcW w:w="1276" w:type="dxa"/>
            <w:vMerge/>
          </w:tcPr>
          <w:p w14:paraId="670258A5" w14:textId="77777777" w:rsidR="00143DF4" w:rsidRPr="002364F9" w:rsidRDefault="00143DF4" w:rsidP="00C05B9F">
            <w:pPr>
              <w:ind w:firstLine="34"/>
              <w:jc w:val="left"/>
              <w:rPr>
                <w:sz w:val="26"/>
                <w:szCs w:val="26"/>
              </w:rPr>
            </w:pPr>
          </w:p>
        </w:tc>
        <w:tc>
          <w:tcPr>
            <w:tcW w:w="992" w:type="dxa"/>
            <w:vMerge/>
          </w:tcPr>
          <w:p w14:paraId="600FB032" w14:textId="77777777" w:rsidR="00143DF4" w:rsidRPr="002364F9" w:rsidRDefault="00143DF4" w:rsidP="00C05B9F">
            <w:pPr>
              <w:ind w:firstLine="33"/>
              <w:jc w:val="left"/>
              <w:rPr>
                <w:sz w:val="26"/>
                <w:szCs w:val="26"/>
              </w:rPr>
            </w:pPr>
          </w:p>
        </w:tc>
        <w:tc>
          <w:tcPr>
            <w:tcW w:w="2126" w:type="dxa"/>
          </w:tcPr>
          <w:p w14:paraId="54E74A7A" w14:textId="77777777" w:rsidR="00143DF4" w:rsidRPr="002364F9" w:rsidRDefault="00143DF4" w:rsidP="00C05B9F">
            <w:pPr>
              <w:ind w:firstLine="34"/>
              <w:jc w:val="left"/>
              <w:rPr>
                <w:sz w:val="26"/>
                <w:szCs w:val="26"/>
              </w:rPr>
            </w:pPr>
            <w:r w:rsidRPr="002364F9">
              <w:rPr>
                <w:sz w:val="26"/>
                <w:szCs w:val="26"/>
              </w:rPr>
              <w:t>Them()</w:t>
            </w:r>
          </w:p>
        </w:tc>
        <w:tc>
          <w:tcPr>
            <w:tcW w:w="1843" w:type="dxa"/>
          </w:tcPr>
          <w:p w14:paraId="4820FBC4" w14:textId="77777777" w:rsidR="00143DF4" w:rsidRPr="002364F9" w:rsidRDefault="00143DF4" w:rsidP="00C05B9F">
            <w:pPr>
              <w:ind w:firstLine="34"/>
              <w:jc w:val="left"/>
              <w:rPr>
                <w:sz w:val="26"/>
                <w:szCs w:val="26"/>
              </w:rPr>
            </w:pPr>
            <w:r w:rsidRPr="002364F9">
              <w:rPr>
                <w:sz w:val="26"/>
                <w:szCs w:val="26"/>
              </w:rPr>
              <w:t>Thêm thông tin phiếu tiếp nhận bảo hành</w:t>
            </w:r>
          </w:p>
        </w:tc>
      </w:tr>
      <w:tr w:rsidR="00143DF4" w:rsidRPr="002364F9" w14:paraId="66220048" w14:textId="77777777" w:rsidTr="00E91F02">
        <w:tc>
          <w:tcPr>
            <w:tcW w:w="787" w:type="dxa"/>
            <w:vMerge/>
          </w:tcPr>
          <w:p w14:paraId="009BC251" w14:textId="77777777" w:rsidR="00143DF4" w:rsidRPr="002364F9" w:rsidRDefault="00143DF4" w:rsidP="00C05B9F">
            <w:pPr>
              <w:ind w:firstLine="29"/>
              <w:rPr>
                <w:sz w:val="26"/>
                <w:szCs w:val="26"/>
              </w:rPr>
            </w:pPr>
          </w:p>
        </w:tc>
        <w:tc>
          <w:tcPr>
            <w:tcW w:w="1760" w:type="dxa"/>
            <w:vMerge/>
          </w:tcPr>
          <w:p w14:paraId="727A41B0" w14:textId="77777777" w:rsidR="00143DF4" w:rsidRPr="002364F9" w:rsidRDefault="00143DF4" w:rsidP="00C05B9F">
            <w:pPr>
              <w:ind w:firstLine="0"/>
              <w:jc w:val="left"/>
              <w:rPr>
                <w:sz w:val="26"/>
                <w:szCs w:val="26"/>
              </w:rPr>
            </w:pPr>
          </w:p>
        </w:tc>
        <w:tc>
          <w:tcPr>
            <w:tcW w:w="1276" w:type="dxa"/>
            <w:vMerge/>
          </w:tcPr>
          <w:p w14:paraId="5736F9D8" w14:textId="77777777" w:rsidR="00143DF4" w:rsidRPr="002364F9" w:rsidRDefault="00143DF4" w:rsidP="00C05B9F">
            <w:pPr>
              <w:ind w:firstLine="34"/>
              <w:jc w:val="left"/>
              <w:rPr>
                <w:sz w:val="26"/>
                <w:szCs w:val="26"/>
              </w:rPr>
            </w:pPr>
          </w:p>
        </w:tc>
        <w:tc>
          <w:tcPr>
            <w:tcW w:w="992" w:type="dxa"/>
            <w:vMerge/>
          </w:tcPr>
          <w:p w14:paraId="731BB10D" w14:textId="77777777" w:rsidR="00143DF4" w:rsidRPr="002364F9" w:rsidRDefault="00143DF4" w:rsidP="00C05B9F">
            <w:pPr>
              <w:ind w:firstLine="33"/>
              <w:jc w:val="left"/>
              <w:rPr>
                <w:sz w:val="26"/>
                <w:szCs w:val="26"/>
              </w:rPr>
            </w:pPr>
          </w:p>
        </w:tc>
        <w:tc>
          <w:tcPr>
            <w:tcW w:w="2126" w:type="dxa"/>
          </w:tcPr>
          <w:p w14:paraId="08643AE9" w14:textId="77777777" w:rsidR="00143DF4" w:rsidRPr="002364F9" w:rsidRDefault="00143DF4" w:rsidP="00C05B9F">
            <w:pPr>
              <w:ind w:firstLine="34"/>
              <w:jc w:val="left"/>
              <w:rPr>
                <w:sz w:val="26"/>
                <w:szCs w:val="26"/>
              </w:rPr>
            </w:pPr>
            <w:r w:rsidRPr="002364F9">
              <w:rPr>
                <w:sz w:val="26"/>
                <w:szCs w:val="26"/>
              </w:rPr>
              <w:t>Sua()</w:t>
            </w:r>
          </w:p>
        </w:tc>
        <w:tc>
          <w:tcPr>
            <w:tcW w:w="1843" w:type="dxa"/>
          </w:tcPr>
          <w:p w14:paraId="0834A170" w14:textId="77777777" w:rsidR="00143DF4" w:rsidRPr="002364F9" w:rsidRDefault="00143DF4" w:rsidP="00C05B9F">
            <w:pPr>
              <w:ind w:firstLine="34"/>
              <w:jc w:val="left"/>
              <w:rPr>
                <w:sz w:val="26"/>
                <w:szCs w:val="26"/>
              </w:rPr>
            </w:pPr>
            <w:r w:rsidRPr="002364F9">
              <w:rPr>
                <w:sz w:val="26"/>
                <w:szCs w:val="26"/>
              </w:rPr>
              <w:t>Sửa thông tin phiếu tiếp nhận bảo hành</w:t>
            </w:r>
          </w:p>
        </w:tc>
      </w:tr>
      <w:tr w:rsidR="00143DF4" w:rsidRPr="002364F9" w14:paraId="3CFB9354" w14:textId="77777777" w:rsidTr="00E91F02">
        <w:tc>
          <w:tcPr>
            <w:tcW w:w="787" w:type="dxa"/>
            <w:vMerge/>
          </w:tcPr>
          <w:p w14:paraId="4171A5A5" w14:textId="77777777" w:rsidR="00143DF4" w:rsidRPr="002364F9" w:rsidRDefault="00143DF4" w:rsidP="00C05B9F">
            <w:pPr>
              <w:ind w:firstLine="29"/>
              <w:rPr>
                <w:sz w:val="26"/>
                <w:szCs w:val="26"/>
              </w:rPr>
            </w:pPr>
          </w:p>
        </w:tc>
        <w:tc>
          <w:tcPr>
            <w:tcW w:w="1760" w:type="dxa"/>
            <w:vMerge/>
          </w:tcPr>
          <w:p w14:paraId="3FEC7C77" w14:textId="77777777" w:rsidR="00143DF4" w:rsidRPr="002364F9" w:rsidRDefault="00143DF4" w:rsidP="00C05B9F">
            <w:pPr>
              <w:ind w:firstLine="0"/>
              <w:jc w:val="left"/>
              <w:rPr>
                <w:sz w:val="26"/>
                <w:szCs w:val="26"/>
              </w:rPr>
            </w:pPr>
          </w:p>
        </w:tc>
        <w:tc>
          <w:tcPr>
            <w:tcW w:w="1276" w:type="dxa"/>
            <w:vMerge/>
          </w:tcPr>
          <w:p w14:paraId="6E6FACAE" w14:textId="77777777" w:rsidR="00143DF4" w:rsidRPr="002364F9" w:rsidRDefault="00143DF4" w:rsidP="00C05B9F">
            <w:pPr>
              <w:ind w:firstLine="34"/>
              <w:jc w:val="left"/>
              <w:rPr>
                <w:sz w:val="26"/>
                <w:szCs w:val="26"/>
              </w:rPr>
            </w:pPr>
          </w:p>
        </w:tc>
        <w:tc>
          <w:tcPr>
            <w:tcW w:w="992" w:type="dxa"/>
            <w:vMerge/>
          </w:tcPr>
          <w:p w14:paraId="4D408C0A" w14:textId="77777777" w:rsidR="00143DF4" w:rsidRPr="002364F9" w:rsidRDefault="00143DF4" w:rsidP="00C05B9F">
            <w:pPr>
              <w:ind w:firstLine="33"/>
              <w:jc w:val="left"/>
              <w:rPr>
                <w:sz w:val="26"/>
                <w:szCs w:val="26"/>
              </w:rPr>
            </w:pPr>
          </w:p>
        </w:tc>
        <w:tc>
          <w:tcPr>
            <w:tcW w:w="2126" w:type="dxa"/>
          </w:tcPr>
          <w:p w14:paraId="40494D26" w14:textId="77777777" w:rsidR="00143DF4" w:rsidRPr="002364F9" w:rsidRDefault="00143DF4" w:rsidP="00C05B9F">
            <w:pPr>
              <w:ind w:firstLine="34"/>
              <w:jc w:val="left"/>
              <w:rPr>
                <w:sz w:val="26"/>
                <w:szCs w:val="26"/>
              </w:rPr>
            </w:pPr>
            <w:r w:rsidRPr="002364F9">
              <w:rPr>
                <w:sz w:val="26"/>
                <w:szCs w:val="26"/>
              </w:rPr>
              <w:t>Xoa()</w:t>
            </w:r>
          </w:p>
        </w:tc>
        <w:tc>
          <w:tcPr>
            <w:tcW w:w="1843" w:type="dxa"/>
          </w:tcPr>
          <w:p w14:paraId="57218BC3" w14:textId="77777777" w:rsidR="00143DF4" w:rsidRPr="002364F9" w:rsidRDefault="00143DF4" w:rsidP="00C05B9F">
            <w:pPr>
              <w:ind w:firstLine="34"/>
              <w:jc w:val="left"/>
              <w:rPr>
                <w:sz w:val="26"/>
                <w:szCs w:val="26"/>
              </w:rPr>
            </w:pPr>
            <w:r w:rsidRPr="002364F9">
              <w:rPr>
                <w:sz w:val="26"/>
                <w:szCs w:val="26"/>
              </w:rPr>
              <w:t>Xóa thông tin phiếu tiếp nhận bảo hành</w:t>
            </w:r>
          </w:p>
        </w:tc>
      </w:tr>
      <w:tr w:rsidR="00143DF4" w:rsidRPr="002364F9" w14:paraId="6351AB92" w14:textId="77777777" w:rsidTr="00E91F02">
        <w:tc>
          <w:tcPr>
            <w:tcW w:w="787" w:type="dxa"/>
            <w:vMerge w:val="restart"/>
          </w:tcPr>
          <w:p w14:paraId="1A4FCF0A" w14:textId="77777777" w:rsidR="00143DF4" w:rsidRPr="002364F9" w:rsidRDefault="00143DF4" w:rsidP="00C05B9F">
            <w:pPr>
              <w:ind w:firstLine="29"/>
              <w:rPr>
                <w:sz w:val="26"/>
                <w:szCs w:val="26"/>
              </w:rPr>
            </w:pPr>
            <w:r w:rsidRPr="002364F9">
              <w:rPr>
                <w:sz w:val="26"/>
                <w:szCs w:val="26"/>
              </w:rPr>
              <w:t>13</w:t>
            </w:r>
          </w:p>
        </w:tc>
        <w:tc>
          <w:tcPr>
            <w:tcW w:w="1760" w:type="dxa"/>
            <w:vMerge w:val="restart"/>
          </w:tcPr>
          <w:p w14:paraId="02C67E17" w14:textId="77777777" w:rsidR="00143DF4" w:rsidRPr="002364F9" w:rsidRDefault="00143DF4" w:rsidP="00C05B9F">
            <w:pPr>
              <w:ind w:firstLine="0"/>
              <w:jc w:val="left"/>
              <w:rPr>
                <w:sz w:val="26"/>
                <w:szCs w:val="26"/>
              </w:rPr>
            </w:pPr>
            <w:r w:rsidRPr="002364F9">
              <w:rPr>
                <w:sz w:val="26"/>
                <w:szCs w:val="26"/>
              </w:rPr>
              <w:t>PHONGBAN</w:t>
            </w:r>
          </w:p>
        </w:tc>
        <w:tc>
          <w:tcPr>
            <w:tcW w:w="1276" w:type="dxa"/>
            <w:vMerge w:val="restart"/>
          </w:tcPr>
          <w:p w14:paraId="13DFE876" w14:textId="77777777" w:rsidR="00143DF4" w:rsidRPr="002364F9" w:rsidRDefault="00143DF4" w:rsidP="00C05B9F">
            <w:pPr>
              <w:ind w:firstLine="34"/>
              <w:jc w:val="left"/>
              <w:rPr>
                <w:sz w:val="26"/>
                <w:szCs w:val="26"/>
              </w:rPr>
            </w:pPr>
            <w:r w:rsidRPr="002364F9">
              <w:rPr>
                <w:sz w:val="26"/>
                <w:szCs w:val="26"/>
              </w:rPr>
              <w:t>Lưu thông tin phòng ban</w:t>
            </w:r>
          </w:p>
        </w:tc>
        <w:tc>
          <w:tcPr>
            <w:tcW w:w="992" w:type="dxa"/>
            <w:vMerge w:val="restart"/>
          </w:tcPr>
          <w:p w14:paraId="0FE5C1E0" w14:textId="77777777" w:rsidR="00143DF4" w:rsidRPr="002364F9" w:rsidRDefault="00143DF4" w:rsidP="00C05B9F">
            <w:pPr>
              <w:ind w:firstLine="33"/>
              <w:jc w:val="left"/>
              <w:rPr>
                <w:sz w:val="26"/>
                <w:szCs w:val="26"/>
              </w:rPr>
            </w:pPr>
            <w:r w:rsidRPr="002364F9">
              <w:rPr>
                <w:sz w:val="26"/>
                <w:szCs w:val="26"/>
              </w:rPr>
              <w:t>Thuộc tính</w:t>
            </w:r>
          </w:p>
        </w:tc>
        <w:tc>
          <w:tcPr>
            <w:tcW w:w="2126" w:type="dxa"/>
          </w:tcPr>
          <w:p w14:paraId="7C4B7208" w14:textId="77777777" w:rsidR="00143DF4" w:rsidRPr="002364F9" w:rsidRDefault="00143DF4" w:rsidP="00C05B9F">
            <w:pPr>
              <w:ind w:firstLine="34"/>
              <w:jc w:val="left"/>
              <w:rPr>
                <w:sz w:val="26"/>
                <w:szCs w:val="26"/>
              </w:rPr>
            </w:pPr>
            <w:r w:rsidRPr="002364F9">
              <w:rPr>
                <w:sz w:val="26"/>
                <w:szCs w:val="26"/>
              </w:rPr>
              <w:t>MaPhongBan</w:t>
            </w:r>
          </w:p>
        </w:tc>
        <w:tc>
          <w:tcPr>
            <w:tcW w:w="1843" w:type="dxa"/>
          </w:tcPr>
          <w:p w14:paraId="75629DEE" w14:textId="77777777" w:rsidR="00143DF4" w:rsidRPr="002364F9" w:rsidRDefault="00143DF4" w:rsidP="00C05B9F">
            <w:pPr>
              <w:ind w:firstLine="34"/>
              <w:jc w:val="left"/>
              <w:rPr>
                <w:sz w:val="26"/>
                <w:szCs w:val="26"/>
              </w:rPr>
            </w:pPr>
            <w:r w:rsidRPr="002364F9">
              <w:rPr>
                <w:sz w:val="26"/>
                <w:szCs w:val="26"/>
              </w:rPr>
              <w:t>Mã phòng ban</w:t>
            </w:r>
          </w:p>
        </w:tc>
      </w:tr>
      <w:tr w:rsidR="00143DF4" w:rsidRPr="002364F9" w14:paraId="18D97D04" w14:textId="77777777" w:rsidTr="00E91F02">
        <w:tc>
          <w:tcPr>
            <w:tcW w:w="787" w:type="dxa"/>
            <w:vMerge/>
          </w:tcPr>
          <w:p w14:paraId="4F2FE079" w14:textId="77777777" w:rsidR="00143DF4" w:rsidRPr="002364F9" w:rsidRDefault="00143DF4" w:rsidP="00C05B9F">
            <w:pPr>
              <w:ind w:firstLine="29"/>
              <w:rPr>
                <w:sz w:val="26"/>
                <w:szCs w:val="26"/>
              </w:rPr>
            </w:pPr>
          </w:p>
        </w:tc>
        <w:tc>
          <w:tcPr>
            <w:tcW w:w="1760" w:type="dxa"/>
            <w:vMerge/>
          </w:tcPr>
          <w:p w14:paraId="7AC35307" w14:textId="77777777" w:rsidR="00143DF4" w:rsidRPr="002364F9" w:rsidRDefault="00143DF4" w:rsidP="00C05B9F">
            <w:pPr>
              <w:ind w:firstLine="0"/>
              <w:jc w:val="left"/>
              <w:rPr>
                <w:sz w:val="26"/>
                <w:szCs w:val="26"/>
              </w:rPr>
            </w:pPr>
          </w:p>
        </w:tc>
        <w:tc>
          <w:tcPr>
            <w:tcW w:w="1276" w:type="dxa"/>
            <w:vMerge/>
          </w:tcPr>
          <w:p w14:paraId="325521EA" w14:textId="77777777" w:rsidR="00143DF4" w:rsidRPr="002364F9" w:rsidRDefault="00143DF4" w:rsidP="00C05B9F">
            <w:pPr>
              <w:ind w:firstLine="34"/>
              <w:jc w:val="left"/>
              <w:rPr>
                <w:sz w:val="26"/>
                <w:szCs w:val="26"/>
              </w:rPr>
            </w:pPr>
          </w:p>
        </w:tc>
        <w:tc>
          <w:tcPr>
            <w:tcW w:w="992" w:type="dxa"/>
            <w:vMerge/>
          </w:tcPr>
          <w:p w14:paraId="0702D6EB" w14:textId="77777777" w:rsidR="00143DF4" w:rsidRPr="002364F9" w:rsidRDefault="00143DF4" w:rsidP="00C05B9F">
            <w:pPr>
              <w:ind w:firstLine="33"/>
              <w:jc w:val="left"/>
              <w:rPr>
                <w:sz w:val="26"/>
                <w:szCs w:val="26"/>
              </w:rPr>
            </w:pPr>
          </w:p>
        </w:tc>
        <w:tc>
          <w:tcPr>
            <w:tcW w:w="2126" w:type="dxa"/>
          </w:tcPr>
          <w:p w14:paraId="12FB9EBC" w14:textId="77777777" w:rsidR="00143DF4" w:rsidRPr="002364F9" w:rsidRDefault="00143DF4" w:rsidP="00C05B9F">
            <w:pPr>
              <w:ind w:firstLine="34"/>
              <w:jc w:val="left"/>
              <w:rPr>
                <w:sz w:val="26"/>
                <w:szCs w:val="26"/>
              </w:rPr>
            </w:pPr>
            <w:r w:rsidRPr="002364F9">
              <w:rPr>
                <w:sz w:val="26"/>
                <w:szCs w:val="26"/>
              </w:rPr>
              <w:t>TenPhongBan</w:t>
            </w:r>
          </w:p>
        </w:tc>
        <w:tc>
          <w:tcPr>
            <w:tcW w:w="1843" w:type="dxa"/>
          </w:tcPr>
          <w:p w14:paraId="5A054FF6" w14:textId="77777777" w:rsidR="00143DF4" w:rsidRPr="002364F9" w:rsidRDefault="00143DF4" w:rsidP="00C05B9F">
            <w:pPr>
              <w:ind w:firstLine="34"/>
              <w:jc w:val="left"/>
              <w:rPr>
                <w:sz w:val="26"/>
                <w:szCs w:val="26"/>
              </w:rPr>
            </w:pPr>
            <w:r w:rsidRPr="002364F9">
              <w:rPr>
                <w:sz w:val="26"/>
                <w:szCs w:val="26"/>
              </w:rPr>
              <w:t>Tên phòng ban</w:t>
            </w:r>
          </w:p>
        </w:tc>
      </w:tr>
      <w:tr w:rsidR="00143DF4" w:rsidRPr="002364F9" w14:paraId="07F79E3D" w14:textId="77777777" w:rsidTr="00E91F02">
        <w:tc>
          <w:tcPr>
            <w:tcW w:w="787" w:type="dxa"/>
            <w:vMerge/>
          </w:tcPr>
          <w:p w14:paraId="6A9DC476" w14:textId="77777777" w:rsidR="00143DF4" w:rsidRPr="002364F9" w:rsidRDefault="00143DF4" w:rsidP="00C05B9F">
            <w:pPr>
              <w:ind w:firstLine="29"/>
              <w:rPr>
                <w:sz w:val="26"/>
                <w:szCs w:val="26"/>
              </w:rPr>
            </w:pPr>
          </w:p>
        </w:tc>
        <w:tc>
          <w:tcPr>
            <w:tcW w:w="1760" w:type="dxa"/>
            <w:vMerge/>
          </w:tcPr>
          <w:p w14:paraId="4186E40B" w14:textId="77777777" w:rsidR="00143DF4" w:rsidRPr="002364F9" w:rsidRDefault="00143DF4" w:rsidP="00C05B9F">
            <w:pPr>
              <w:ind w:firstLine="0"/>
              <w:jc w:val="left"/>
              <w:rPr>
                <w:sz w:val="26"/>
                <w:szCs w:val="26"/>
              </w:rPr>
            </w:pPr>
          </w:p>
        </w:tc>
        <w:tc>
          <w:tcPr>
            <w:tcW w:w="1276" w:type="dxa"/>
            <w:vMerge/>
          </w:tcPr>
          <w:p w14:paraId="6EE75987" w14:textId="77777777" w:rsidR="00143DF4" w:rsidRPr="002364F9" w:rsidRDefault="00143DF4" w:rsidP="00C05B9F">
            <w:pPr>
              <w:ind w:firstLine="34"/>
              <w:jc w:val="left"/>
              <w:rPr>
                <w:sz w:val="26"/>
                <w:szCs w:val="26"/>
              </w:rPr>
            </w:pPr>
          </w:p>
        </w:tc>
        <w:tc>
          <w:tcPr>
            <w:tcW w:w="992" w:type="dxa"/>
            <w:vMerge w:val="restart"/>
          </w:tcPr>
          <w:p w14:paraId="3C628096" w14:textId="77777777" w:rsidR="00143DF4" w:rsidRPr="002364F9" w:rsidRDefault="00143DF4" w:rsidP="00C05B9F">
            <w:pPr>
              <w:ind w:firstLine="33"/>
              <w:jc w:val="left"/>
              <w:rPr>
                <w:sz w:val="26"/>
                <w:szCs w:val="26"/>
              </w:rPr>
            </w:pPr>
            <w:r w:rsidRPr="002364F9">
              <w:rPr>
                <w:sz w:val="26"/>
                <w:szCs w:val="26"/>
              </w:rPr>
              <w:t>Hàm</w:t>
            </w:r>
          </w:p>
        </w:tc>
        <w:tc>
          <w:tcPr>
            <w:tcW w:w="2126" w:type="dxa"/>
          </w:tcPr>
          <w:p w14:paraId="29EBCDBD" w14:textId="77777777" w:rsidR="00143DF4" w:rsidRPr="002364F9" w:rsidRDefault="00143DF4" w:rsidP="00C05B9F">
            <w:pPr>
              <w:ind w:firstLine="34"/>
              <w:jc w:val="left"/>
              <w:rPr>
                <w:sz w:val="26"/>
                <w:szCs w:val="26"/>
              </w:rPr>
            </w:pPr>
            <w:r w:rsidRPr="002364F9">
              <w:rPr>
                <w:sz w:val="26"/>
                <w:szCs w:val="26"/>
              </w:rPr>
              <w:t>HienThi()</w:t>
            </w:r>
          </w:p>
        </w:tc>
        <w:tc>
          <w:tcPr>
            <w:tcW w:w="1843" w:type="dxa"/>
          </w:tcPr>
          <w:p w14:paraId="56409DEE" w14:textId="77777777" w:rsidR="00143DF4" w:rsidRPr="002364F9" w:rsidRDefault="00143DF4" w:rsidP="00C05B9F">
            <w:pPr>
              <w:ind w:firstLine="34"/>
              <w:jc w:val="left"/>
              <w:rPr>
                <w:sz w:val="26"/>
                <w:szCs w:val="26"/>
              </w:rPr>
            </w:pPr>
            <w:r w:rsidRPr="002364F9">
              <w:rPr>
                <w:sz w:val="26"/>
                <w:szCs w:val="26"/>
              </w:rPr>
              <w:t>Hiển thị thông tin phòng ban</w:t>
            </w:r>
          </w:p>
        </w:tc>
      </w:tr>
      <w:tr w:rsidR="00143DF4" w:rsidRPr="002364F9" w14:paraId="25303058" w14:textId="77777777" w:rsidTr="00E91F02">
        <w:tc>
          <w:tcPr>
            <w:tcW w:w="787" w:type="dxa"/>
            <w:vMerge/>
          </w:tcPr>
          <w:p w14:paraId="417E376B" w14:textId="77777777" w:rsidR="00143DF4" w:rsidRPr="002364F9" w:rsidRDefault="00143DF4" w:rsidP="00C05B9F">
            <w:pPr>
              <w:ind w:firstLine="29"/>
              <w:rPr>
                <w:sz w:val="26"/>
                <w:szCs w:val="26"/>
              </w:rPr>
            </w:pPr>
          </w:p>
        </w:tc>
        <w:tc>
          <w:tcPr>
            <w:tcW w:w="1760" w:type="dxa"/>
            <w:vMerge/>
          </w:tcPr>
          <w:p w14:paraId="2220D29F" w14:textId="77777777" w:rsidR="00143DF4" w:rsidRPr="002364F9" w:rsidRDefault="00143DF4" w:rsidP="00C05B9F">
            <w:pPr>
              <w:ind w:firstLine="0"/>
              <w:jc w:val="left"/>
              <w:rPr>
                <w:sz w:val="26"/>
                <w:szCs w:val="26"/>
              </w:rPr>
            </w:pPr>
          </w:p>
        </w:tc>
        <w:tc>
          <w:tcPr>
            <w:tcW w:w="1276" w:type="dxa"/>
            <w:vMerge/>
          </w:tcPr>
          <w:p w14:paraId="603CF3ED" w14:textId="77777777" w:rsidR="00143DF4" w:rsidRPr="002364F9" w:rsidRDefault="00143DF4" w:rsidP="00C05B9F">
            <w:pPr>
              <w:ind w:firstLine="34"/>
              <w:jc w:val="left"/>
              <w:rPr>
                <w:sz w:val="26"/>
                <w:szCs w:val="26"/>
              </w:rPr>
            </w:pPr>
          </w:p>
        </w:tc>
        <w:tc>
          <w:tcPr>
            <w:tcW w:w="992" w:type="dxa"/>
            <w:vMerge/>
          </w:tcPr>
          <w:p w14:paraId="1D66C6F5" w14:textId="77777777" w:rsidR="00143DF4" w:rsidRPr="002364F9" w:rsidRDefault="00143DF4" w:rsidP="00C05B9F">
            <w:pPr>
              <w:ind w:firstLine="33"/>
              <w:jc w:val="left"/>
              <w:rPr>
                <w:sz w:val="26"/>
                <w:szCs w:val="26"/>
              </w:rPr>
            </w:pPr>
          </w:p>
        </w:tc>
        <w:tc>
          <w:tcPr>
            <w:tcW w:w="2126" w:type="dxa"/>
          </w:tcPr>
          <w:p w14:paraId="0AEB6226" w14:textId="77777777" w:rsidR="00143DF4" w:rsidRPr="002364F9" w:rsidRDefault="00143DF4" w:rsidP="00C05B9F">
            <w:pPr>
              <w:ind w:firstLine="34"/>
              <w:jc w:val="left"/>
              <w:rPr>
                <w:sz w:val="26"/>
                <w:szCs w:val="26"/>
              </w:rPr>
            </w:pPr>
            <w:r w:rsidRPr="002364F9">
              <w:rPr>
                <w:sz w:val="26"/>
                <w:szCs w:val="26"/>
              </w:rPr>
              <w:t>Them()</w:t>
            </w:r>
          </w:p>
        </w:tc>
        <w:tc>
          <w:tcPr>
            <w:tcW w:w="1843" w:type="dxa"/>
          </w:tcPr>
          <w:p w14:paraId="032107AD" w14:textId="77777777" w:rsidR="00143DF4" w:rsidRPr="002364F9" w:rsidRDefault="00143DF4" w:rsidP="00C05B9F">
            <w:pPr>
              <w:ind w:firstLine="34"/>
              <w:jc w:val="left"/>
              <w:rPr>
                <w:sz w:val="26"/>
                <w:szCs w:val="26"/>
              </w:rPr>
            </w:pPr>
            <w:r w:rsidRPr="002364F9">
              <w:rPr>
                <w:sz w:val="26"/>
                <w:szCs w:val="26"/>
              </w:rPr>
              <w:t>Thêm thông tin phòng ban</w:t>
            </w:r>
          </w:p>
        </w:tc>
      </w:tr>
      <w:tr w:rsidR="00143DF4" w:rsidRPr="002364F9" w14:paraId="307ED657" w14:textId="77777777" w:rsidTr="00E91F02">
        <w:tc>
          <w:tcPr>
            <w:tcW w:w="787" w:type="dxa"/>
            <w:vMerge/>
          </w:tcPr>
          <w:p w14:paraId="44BB7829" w14:textId="77777777" w:rsidR="00143DF4" w:rsidRPr="002364F9" w:rsidRDefault="00143DF4" w:rsidP="00C05B9F">
            <w:pPr>
              <w:ind w:firstLine="29"/>
              <w:rPr>
                <w:sz w:val="26"/>
                <w:szCs w:val="26"/>
              </w:rPr>
            </w:pPr>
          </w:p>
        </w:tc>
        <w:tc>
          <w:tcPr>
            <w:tcW w:w="1760" w:type="dxa"/>
            <w:vMerge/>
          </w:tcPr>
          <w:p w14:paraId="66FDA5B8" w14:textId="77777777" w:rsidR="00143DF4" w:rsidRPr="002364F9" w:rsidRDefault="00143DF4" w:rsidP="00C05B9F">
            <w:pPr>
              <w:ind w:firstLine="0"/>
              <w:jc w:val="left"/>
              <w:rPr>
                <w:sz w:val="26"/>
                <w:szCs w:val="26"/>
              </w:rPr>
            </w:pPr>
          </w:p>
        </w:tc>
        <w:tc>
          <w:tcPr>
            <w:tcW w:w="1276" w:type="dxa"/>
            <w:vMerge/>
          </w:tcPr>
          <w:p w14:paraId="2BCB621B" w14:textId="77777777" w:rsidR="00143DF4" w:rsidRPr="002364F9" w:rsidRDefault="00143DF4" w:rsidP="00C05B9F">
            <w:pPr>
              <w:ind w:firstLine="34"/>
              <w:jc w:val="left"/>
              <w:rPr>
                <w:sz w:val="26"/>
                <w:szCs w:val="26"/>
              </w:rPr>
            </w:pPr>
          </w:p>
        </w:tc>
        <w:tc>
          <w:tcPr>
            <w:tcW w:w="992" w:type="dxa"/>
            <w:vMerge/>
          </w:tcPr>
          <w:p w14:paraId="347F6C9E" w14:textId="77777777" w:rsidR="00143DF4" w:rsidRPr="002364F9" w:rsidRDefault="00143DF4" w:rsidP="00C05B9F">
            <w:pPr>
              <w:ind w:firstLine="33"/>
              <w:jc w:val="left"/>
              <w:rPr>
                <w:sz w:val="26"/>
                <w:szCs w:val="26"/>
              </w:rPr>
            </w:pPr>
          </w:p>
        </w:tc>
        <w:tc>
          <w:tcPr>
            <w:tcW w:w="2126" w:type="dxa"/>
          </w:tcPr>
          <w:p w14:paraId="1776B5D4" w14:textId="77777777" w:rsidR="00143DF4" w:rsidRPr="002364F9" w:rsidRDefault="00143DF4" w:rsidP="00C05B9F">
            <w:pPr>
              <w:ind w:firstLine="34"/>
              <w:jc w:val="left"/>
              <w:rPr>
                <w:sz w:val="26"/>
                <w:szCs w:val="26"/>
              </w:rPr>
            </w:pPr>
            <w:r w:rsidRPr="002364F9">
              <w:rPr>
                <w:sz w:val="26"/>
                <w:szCs w:val="26"/>
              </w:rPr>
              <w:t>Sua()</w:t>
            </w:r>
          </w:p>
        </w:tc>
        <w:tc>
          <w:tcPr>
            <w:tcW w:w="1843" w:type="dxa"/>
          </w:tcPr>
          <w:p w14:paraId="402A43FB" w14:textId="77777777" w:rsidR="00143DF4" w:rsidRPr="002364F9" w:rsidRDefault="00143DF4" w:rsidP="00C05B9F">
            <w:pPr>
              <w:ind w:firstLine="34"/>
              <w:jc w:val="left"/>
              <w:rPr>
                <w:sz w:val="26"/>
                <w:szCs w:val="26"/>
              </w:rPr>
            </w:pPr>
            <w:r w:rsidRPr="002364F9">
              <w:rPr>
                <w:sz w:val="26"/>
                <w:szCs w:val="26"/>
              </w:rPr>
              <w:t>Sửa thông tin phòng ban</w:t>
            </w:r>
          </w:p>
        </w:tc>
      </w:tr>
      <w:tr w:rsidR="00143DF4" w:rsidRPr="002364F9" w14:paraId="7AB9C83B" w14:textId="77777777" w:rsidTr="00E91F02">
        <w:tc>
          <w:tcPr>
            <w:tcW w:w="787" w:type="dxa"/>
            <w:vMerge/>
          </w:tcPr>
          <w:p w14:paraId="0CF19F80" w14:textId="77777777" w:rsidR="00143DF4" w:rsidRPr="002364F9" w:rsidRDefault="00143DF4" w:rsidP="00C05B9F">
            <w:pPr>
              <w:ind w:firstLine="29"/>
              <w:rPr>
                <w:sz w:val="26"/>
                <w:szCs w:val="26"/>
              </w:rPr>
            </w:pPr>
          </w:p>
        </w:tc>
        <w:tc>
          <w:tcPr>
            <w:tcW w:w="1760" w:type="dxa"/>
            <w:vMerge/>
          </w:tcPr>
          <w:p w14:paraId="2C80A773" w14:textId="77777777" w:rsidR="00143DF4" w:rsidRPr="002364F9" w:rsidRDefault="00143DF4" w:rsidP="00C05B9F">
            <w:pPr>
              <w:ind w:firstLine="0"/>
              <w:jc w:val="left"/>
              <w:rPr>
                <w:sz w:val="26"/>
                <w:szCs w:val="26"/>
              </w:rPr>
            </w:pPr>
          </w:p>
        </w:tc>
        <w:tc>
          <w:tcPr>
            <w:tcW w:w="1276" w:type="dxa"/>
            <w:vMerge/>
          </w:tcPr>
          <w:p w14:paraId="5EA4B839" w14:textId="77777777" w:rsidR="00143DF4" w:rsidRPr="002364F9" w:rsidRDefault="00143DF4" w:rsidP="00C05B9F">
            <w:pPr>
              <w:ind w:firstLine="34"/>
              <w:jc w:val="left"/>
              <w:rPr>
                <w:sz w:val="26"/>
                <w:szCs w:val="26"/>
              </w:rPr>
            </w:pPr>
          </w:p>
        </w:tc>
        <w:tc>
          <w:tcPr>
            <w:tcW w:w="992" w:type="dxa"/>
            <w:vMerge/>
          </w:tcPr>
          <w:p w14:paraId="703C4D8D" w14:textId="77777777" w:rsidR="00143DF4" w:rsidRPr="002364F9" w:rsidRDefault="00143DF4" w:rsidP="00C05B9F">
            <w:pPr>
              <w:ind w:firstLine="33"/>
              <w:jc w:val="left"/>
              <w:rPr>
                <w:sz w:val="26"/>
                <w:szCs w:val="26"/>
              </w:rPr>
            </w:pPr>
          </w:p>
        </w:tc>
        <w:tc>
          <w:tcPr>
            <w:tcW w:w="2126" w:type="dxa"/>
          </w:tcPr>
          <w:p w14:paraId="54781B2C" w14:textId="77777777" w:rsidR="00143DF4" w:rsidRPr="002364F9" w:rsidRDefault="00143DF4" w:rsidP="00C05B9F">
            <w:pPr>
              <w:ind w:firstLine="34"/>
              <w:jc w:val="left"/>
              <w:rPr>
                <w:sz w:val="26"/>
                <w:szCs w:val="26"/>
              </w:rPr>
            </w:pPr>
            <w:r w:rsidRPr="002364F9">
              <w:rPr>
                <w:sz w:val="26"/>
                <w:szCs w:val="26"/>
              </w:rPr>
              <w:t>Xoa()</w:t>
            </w:r>
          </w:p>
        </w:tc>
        <w:tc>
          <w:tcPr>
            <w:tcW w:w="1843" w:type="dxa"/>
          </w:tcPr>
          <w:p w14:paraId="1EB7580E" w14:textId="77777777" w:rsidR="00143DF4" w:rsidRPr="002364F9" w:rsidRDefault="00143DF4" w:rsidP="00C05B9F">
            <w:pPr>
              <w:ind w:firstLine="34"/>
              <w:jc w:val="left"/>
              <w:rPr>
                <w:sz w:val="26"/>
                <w:szCs w:val="26"/>
              </w:rPr>
            </w:pPr>
            <w:r w:rsidRPr="002364F9">
              <w:rPr>
                <w:sz w:val="26"/>
                <w:szCs w:val="26"/>
              </w:rPr>
              <w:t>Xóa thông tin phòng ban</w:t>
            </w:r>
          </w:p>
        </w:tc>
      </w:tr>
      <w:tr w:rsidR="00143DF4" w:rsidRPr="002364F9" w14:paraId="6C210918" w14:textId="77777777" w:rsidTr="00E91F02">
        <w:trPr>
          <w:trHeight w:val="450"/>
        </w:trPr>
        <w:tc>
          <w:tcPr>
            <w:tcW w:w="787" w:type="dxa"/>
            <w:vMerge w:val="restart"/>
          </w:tcPr>
          <w:p w14:paraId="444373A6" w14:textId="77777777" w:rsidR="00143DF4" w:rsidRPr="002364F9" w:rsidRDefault="00143DF4" w:rsidP="00C05B9F">
            <w:pPr>
              <w:ind w:firstLine="29"/>
              <w:rPr>
                <w:sz w:val="26"/>
                <w:szCs w:val="26"/>
              </w:rPr>
            </w:pPr>
            <w:r w:rsidRPr="002364F9">
              <w:rPr>
                <w:sz w:val="26"/>
                <w:szCs w:val="26"/>
              </w:rPr>
              <w:t>14</w:t>
            </w:r>
          </w:p>
        </w:tc>
        <w:tc>
          <w:tcPr>
            <w:tcW w:w="1760" w:type="dxa"/>
            <w:vMerge w:val="restart"/>
          </w:tcPr>
          <w:p w14:paraId="6AB876A7" w14:textId="77777777" w:rsidR="00143DF4" w:rsidRPr="002364F9" w:rsidRDefault="00143DF4" w:rsidP="00C05B9F">
            <w:pPr>
              <w:ind w:firstLine="0"/>
              <w:jc w:val="left"/>
              <w:rPr>
                <w:sz w:val="26"/>
                <w:szCs w:val="26"/>
              </w:rPr>
            </w:pPr>
            <w:r w:rsidRPr="002364F9">
              <w:rPr>
                <w:sz w:val="26"/>
                <w:szCs w:val="26"/>
              </w:rPr>
              <w:t>CHITIETPHONGBAN</w:t>
            </w:r>
          </w:p>
        </w:tc>
        <w:tc>
          <w:tcPr>
            <w:tcW w:w="1276" w:type="dxa"/>
            <w:vMerge w:val="restart"/>
          </w:tcPr>
          <w:p w14:paraId="41ACCC38" w14:textId="77777777" w:rsidR="00143DF4" w:rsidRPr="002364F9" w:rsidRDefault="00143DF4" w:rsidP="00C05B9F">
            <w:pPr>
              <w:ind w:firstLine="34"/>
              <w:jc w:val="left"/>
              <w:rPr>
                <w:sz w:val="26"/>
                <w:szCs w:val="26"/>
              </w:rPr>
            </w:pPr>
            <w:r w:rsidRPr="002364F9">
              <w:rPr>
                <w:sz w:val="26"/>
                <w:szCs w:val="26"/>
              </w:rPr>
              <w:t>Lưu thông tin chi tiết phòng ban</w:t>
            </w:r>
          </w:p>
        </w:tc>
        <w:tc>
          <w:tcPr>
            <w:tcW w:w="992" w:type="dxa"/>
            <w:vMerge w:val="restart"/>
          </w:tcPr>
          <w:p w14:paraId="1D235B3C" w14:textId="77777777" w:rsidR="00143DF4" w:rsidRPr="002364F9" w:rsidRDefault="00143DF4" w:rsidP="00C05B9F">
            <w:pPr>
              <w:ind w:firstLine="33"/>
              <w:jc w:val="left"/>
              <w:rPr>
                <w:sz w:val="26"/>
                <w:szCs w:val="26"/>
              </w:rPr>
            </w:pPr>
            <w:r w:rsidRPr="002364F9">
              <w:rPr>
                <w:sz w:val="26"/>
                <w:szCs w:val="26"/>
              </w:rPr>
              <w:t>Thuộc tính</w:t>
            </w:r>
          </w:p>
        </w:tc>
        <w:tc>
          <w:tcPr>
            <w:tcW w:w="2126" w:type="dxa"/>
          </w:tcPr>
          <w:p w14:paraId="706FCCEF" w14:textId="77777777" w:rsidR="00143DF4" w:rsidRPr="002364F9" w:rsidRDefault="00143DF4" w:rsidP="00C05B9F">
            <w:pPr>
              <w:ind w:firstLine="34"/>
              <w:jc w:val="left"/>
              <w:rPr>
                <w:sz w:val="26"/>
                <w:szCs w:val="26"/>
              </w:rPr>
            </w:pPr>
            <w:r w:rsidRPr="002364F9">
              <w:rPr>
                <w:sz w:val="26"/>
                <w:szCs w:val="26"/>
              </w:rPr>
              <w:t>MaPhongBan</w:t>
            </w:r>
          </w:p>
        </w:tc>
        <w:tc>
          <w:tcPr>
            <w:tcW w:w="1843" w:type="dxa"/>
          </w:tcPr>
          <w:p w14:paraId="0C15D940" w14:textId="77777777" w:rsidR="00143DF4" w:rsidRPr="002364F9" w:rsidRDefault="00143DF4" w:rsidP="00C05B9F">
            <w:pPr>
              <w:ind w:firstLine="34"/>
              <w:jc w:val="left"/>
              <w:rPr>
                <w:sz w:val="26"/>
                <w:szCs w:val="26"/>
              </w:rPr>
            </w:pPr>
          </w:p>
          <w:p w14:paraId="3D3C196F" w14:textId="77777777" w:rsidR="00143DF4" w:rsidRPr="002364F9" w:rsidRDefault="00143DF4" w:rsidP="00C05B9F">
            <w:pPr>
              <w:ind w:firstLine="34"/>
              <w:jc w:val="left"/>
              <w:rPr>
                <w:sz w:val="26"/>
                <w:szCs w:val="26"/>
              </w:rPr>
            </w:pPr>
            <w:r w:rsidRPr="002364F9">
              <w:rPr>
                <w:sz w:val="26"/>
                <w:szCs w:val="26"/>
              </w:rPr>
              <w:t>Mã chi tiết phòng ban</w:t>
            </w:r>
          </w:p>
          <w:p w14:paraId="45A87F1B" w14:textId="77777777" w:rsidR="00143DF4" w:rsidRPr="002364F9" w:rsidRDefault="00143DF4" w:rsidP="00C05B9F">
            <w:pPr>
              <w:ind w:firstLine="34"/>
              <w:jc w:val="left"/>
              <w:rPr>
                <w:sz w:val="26"/>
                <w:szCs w:val="26"/>
              </w:rPr>
            </w:pPr>
          </w:p>
        </w:tc>
      </w:tr>
      <w:tr w:rsidR="00143DF4" w:rsidRPr="002364F9" w14:paraId="15AF2AA4" w14:textId="77777777" w:rsidTr="00E91F02">
        <w:trPr>
          <w:trHeight w:val="450"/>
        </w:trPr>
        <w:tc>
          <w:tcPr>
            <w:tcW w:w="787" w:type="dxa"/>
            <w:vMerge/>
          </w:tcPr>
          <w:p w14:paraId="4A66D933" w14:textId="77777777" w:rsidR="00143DF4" w:rsidRPr="002364F9" w:rsidRDefault="00143DF4" w:rsidP="00C05B9F">
            <w:pPr>
              <w:ind w:firstLine="29"/>
              <w:rPr>
                <w:sz w:val="26"/>
                <w:szCs w:val="26"/>
              </w:rPr>
            </w:pPr>
          </w:p>
        </w:tc>
        <w:tc>
          <w:tcPr>
            <w:tcW w:w="1760" w:type="dxa"/>
            <w:vMerge/>
          </w:tcPr>
          <w:p w14:paraId="66A7608D" w14:textId="77777777" w:rsidR="00143DF4" w:rsidRPr="002364F9" w:rsidRDefault="00143DF4" w:rsidP="00C05B9F">
            <w:pPr>
              <w:ind w:firstLine="0"/>
              <w:jc w:val="left"/>
              <w:rPr>
                <w:sz w:val="26"/>
                <w:szCs w:val="26"/>
              </w:rPr>
            </w:pPr>
          </w:p>
        </w:tc>
        <w:tc>
          <w:tcPr>
            <w:tcW w:w="1276" w:type="dxa"/>
            <w:vMerge/>
          </w:tcPr>
          <w:p w14:paraId="3E2FF80F" w14:textId="77777777" w:rsidR="00143DF4" w:rsidRPr="002364F9" w:rsidRDefault="00143DF4" w:rsidP="00C05B9F">
            <w:pPr>
              <w:ind w:firstLine="34"/>
              <w:jc w:val="left"/>
              <w:rPr>
                <w:sz w:val="26"/>
                <w:szCs w:val="26"/>
              </w:rPr>
            </w:pPr>
          </w:p>
        </w:tc>
        <w:tc>
          <w:tcPr>
            <w:tcW w:w="992" w:type="dxa"/>
            <w:vMerge/>
          </w:tcPr>
          <w:p w14:paraId="514C346F" w14:textId="77777777" w:rsidR="00143DF4" w:rsidRPr="002364F9" w:rsidRDefault="00143DF4" w:rsidP="00C05B9F">
            <w:pPr>
              <w:ind w:firstLine="33"/>
              <w:jc w:val="left"/>
              <w:rPr>
                <w:sz w:val="26"/>
                <w:szCs w:val="26"/>
              </w:rPr>
            </w:pPr>
          </w:p>
        </w:tc>
        <w:tc>
          <w:tcPr>
            <w:tcW w:w="2126" w:type="dxa"/>
          </w:tcPr>
          <w:p w14:paraId="7384701F" w14:textId="77777777" w:rsidR="00143DF4" w:rsidRPr="002364F9" w:rsidRDefault="00143DF4" w:rsidP="00C05B9F">
            <w:pPr>
              <w:ind w:firstLine="34"/>
              <w:jc w:val="left"/>
              <w:rPr>
                <w:sz w:val="26"/>
                <w:szCs w:val="26"/>
              </w:rPr>
            </w:pPr>
            <w:r w:rsidRPr="002364F9">
              <w:rPr>
                <w:sz w:val="26"/>
                <w:szCs w:val="26"/>
              </w:rPr>
              <w:t>MaNhanVien</w:t>
            </w:r>
          </w:p>
        </w:tc>
        <w:tc>
          <w:tcPr>
            <w:tcW w:w="1843" w:type="dxa"/>
          </w:tcPr>
          <w:p w14:paraId="3ACE4162" w14:textId="77777777" w:rsidR="00143DF4" w:rsidRPr="002364F9" w:rsidRDefault="00143DF4" w:rsidP="00C05B9F">
            <w:pPr>
              <w:ind w:firstLine="34"/>
              <w:jc w:val="left"/>
              <w:rPr>
                <w:sz w:val="26"/>
                <w:szCs w:val="26"/>
              </w:rPr>
            </w:pPr>
            <w:r w:rsidRPr="002364F9">
              <w:rPr>
                <w:sz w:val="26"/>
                <w:szCs w:val="26"/>
              </w:rPr>
              <w:t>Mã nhân viên</w:t>
            </w:r>
          </w:p>
        </w:tc>
      </w:tr>
      <w:tr w:rsidR="00143DF4" w:rsidRPr="002364F9" w14:paraId="71B9DEBC" w14:textId="77777777" w:rsidTr="00E91F02">
        <w:trPr>
          <w:trHeight w:val="100"/>
        </w:trPr>
        <w:tc>
          <w:tcPr>
            <w:tcW w:w="787" w:type="dxa"/>
            <w:vMerge w:val="restart"/>
          </w:tcPr>
          <w:p w14:paraId="7C03877A" w14:textId="77777777" w:rsidR="00143DF4" w:rsidRPr="002364F9" w:rsidRDefault="00143DF4" w:rsidP="00C05B9F">
            <w:pPr>
              <w:ind w:firstLine="29"/>
              <w:rPr>
                <w:sz w:val="26"/>
                <w:szCs w:val="26"/>
              </w:rPr>
            </w:pPr>
            <w:r w:rsidRPr="002364F9">
              <w:rPr>
                <w:sz w:val="26"/>
                <w:szCs w:val="26"/>
              </w:rPr>
              <w:t>15</w:t>
            </w:r>
          </w:p>
        </w:tc>
        <w:tc>
          <w:tcPr>
            <w:tcW w:w="1760" w:type="dxa"/>
            <w:vMerge w:val="restart"/>
          </w:tcPr>
          <w:p w14:paraId="2E71527A" w14:textId="77777777" w:rsidR="00143DF4" w:rsidRPr="002364F9" w:rsidRDefault="00143DF4" w:rsidP="00C05B9F">
            <w:pPr>
              <w:ind w:firstLine="0"/>
              <w:jc w:val="left"/>
              <w:rPr>
                <w:sz w:val="26"/>
                <w:szCs w:val="26"/>
              </w:rPr>
            </w:pPr>
            <w:r w:rsidRPr="002364F9">
              <w:rPr>
                <w:sz w:val="26"/>
                <w:szCs w:val="26"/>
              </w:rPr>
              <w:t>QUYEN</w:t>
            </w:r>
          </w:p>
        </w:tc>
        <w:tc>
          <w:tcPr>
            <w:tcW w:w="1276" w:type="dxa"/>
            <w:vMerge w:val="restart"/>
          </w:tcPr>
          <w:p w14:paraId="4C75CF3D" w14:textId="77777777" w:rsidR="00143DF4" w:rsidRPr="002364F9" w:rsidRDefault="00143DF4" w:rsidP="00C05B9F">
            <w:pPr>
              <w:ind w:firstLine="34"/>
              <w:jc w:val="left"/>
              <w:rPr>
                <w:sz w:val="26"/>
                <w:szCs w:val="26"/>
              </w:rPr>
            </w:pPr>
            <w:r w:rsidRPr="002364F9">
              <w:rPr>
                <w:sz w:val="26"/>
                <w:szCs w:val="26"/>
              </w:rPr>
              <w:t>Lưu thông tin quyền</w:t>
            </w:r>
          </w:p>
        </w:tc>
        <w:tc>
          <w:tcPr>
            <w:tcW w:w="992" w:type="dxa"/>
            <w:vMerge w:val="restart"/>
          </w:tcPr>
          <w:p w14:paraId="5E9C247C" w14:textId="77777777" w:rsidR="00143DF4" w:rsidRPr="002364F9" w:rsidRDefault="00143DF4" w:rsidP="00C05B9F">
            <w:pPr>
              <w:ind w:firstLine="33"/>
              <w:jc w:val="left"/>
              <w:rPr>
                <w:sz w:val="26"/>
                <w:szCs w:val="26"/>
              </w:rPr>
            </w:pPr>
            <w:r w:rsidRPr="002364F9">
              <w:rPr>
                <w:sz w:val="26"/>
                <w:szCs w:val="26"/>
              </w:rPr>
              <w:t>Thuộc tính</w:t>
            </w:r>
          </w:p>
        </w:tc>
        <w:tc>
          <w:tcPr>
            <w:tcW w:w="2126" w:type="dxa"/>
          </w:tcPr>
          <w:p w14:paraId="27309445" w14:textId="77777777" w:rsidR="00143DF4" w:rsidRPr="002364F9" w:rsidRDefault="00143DF4" w:rsidP="00C05B9F">
            <w:pPr>
              <w:ind w:firstLine="34"/>
              <w:jc w:val="left"/>
              <w:rPr>
                <w:sz w:val="26"/>
                <w:szCs w:val="26"/>
              </w:rPr>
            </w:pPr>
            <w:r w:rsidRPr="002364F9">
              <w:rPr>
                <w:sz w:val="26"/>
                <w:szCs w:val="26"/>
              </w:rPr>
              <w:t>MaQuyen</w:t>
            </w:r>
          </w:p>
        </w:tc>
        <w:tc>
          <w:tcPr>
            <w:tcW w:w="1843" w:type="dxa"/>
          </w:tcPr>
          <w:p w14:paraId="0DB4F223" w14:textId="77777777" w:rsidR="00143DF4" w:rsidRPr="002364F9" w:rsidRDefault="00143DF4" w:rsidP="00C05B9F">
            <w:pPr>
              <w:ind w:firstLine="34"/>
              <w:jc w:val="left"/>
              <w:rPr>
                <w:sz w:val="26"/>
                <w:szCs w:val="26"/>
              </w:rPr>
            </w:pPr>
            <w:r w:rsidRPr="002364F9">
              <w:rPr>
                <w:sz w:val="26"/>
                <w:szCs w:val="26"/>
              </w:rPr>
              <w:t>Mã quyền</w:t>
            </w:r>
          </w:p>
        </w:tc>
      </w:tr>
      <w:tr w:rsidR="00143DF4" w:rsidRPr="002364F9" w14:paraId="673B820F" w14:textId="77777777" w:rsidTr="00E91F02">
        <w:trPr>
          <w:trHeight w:val="100"/>
        </w:trPr>
        <w:tc>
          <w:tcPr>
            <w:tcW w:w="787" w:type="dxa"/>
            <w:vMerge/>
          </w:tcPr>
          <w:p w14:paraId="02A2D114" w14:textId="77777777" w:rsidR="00143DF4" w:rsidRPr="002364F9" w:rsidRDefault="00143DF4" w:rsidP="00C05B9F">
            <w:pPr>
              <w:ind w:firstLine="29"/>
              <w:rPr>
                <w:sz w:val="26"/>
                <w:szCs w:val="26"/>
              </w:rPr>
            </w:pPr>
          </w:p>
        </w:tc>
        <w:tc>
          <w:tcPr>
            <w:tcW w:w="1760" w:type="dxa"/>
            <w:vMerge/>
          </w:tcPr>
          <w:p w14:paraId="3B3BACA1" w14:textId="77777777" w:rsidR="00143DF4" w:rsidRPr="002364F9" w:rsidRDefault="00143DF4" w:rsidP="00C05B9F">
            <w:pPr>
              <w:ind w:firstLine="0"/>
              <w:jc w:val="left"/>
              <w:rPr>
                <w:sz w:val="26"/>
                <w:szCs w:val="26"/>
              </w:rPr>
            </w:pPr>
          </w:p>
        </w:tc>
        <w:tc>
          <w:tcPr>
            <w:tcW w:w="1276" w:type="dxa"/>
            <w:vMerge/>
          </w:tcPr>
          <w:p w14:paraId="7B5A7773" w14:textId="77777777" w:rsidR="00143DF4" w:rsidRPr="002364F9" w:rsidRDefault="00143DF4" w:rsidP="00C05B9F">
            <w:pPr>
              <w:ind w:firstLine="34"/>
              <w:jc w:val="left"/>
              <w:rPr>
                <w:sz w:val="26"/>
                <w:szCs w:val="26"/>
              </w:rPr>
            </w:pPr>
          </w:p>
        </w:tc>
        <w:tc>
          <w:tcPr>
            <w:tcW w:w="992" w:type="dxa"/>
            <w:vMerge/>
          </w:tcPr>
          <w:p w14:paraId="58A57B40" w14:textId="77777777" w:rsidR="00143DF4" w:rsidRPr="002364F9" w:rsidRDefault="00143DF4" w:rsidP="00C05B9F">
            <w:pPr>
              <w:ind w:firstLine="33"/>
              <w:jc w:val="left"/>
              <w:rPr>
                <w:sz w:val="26"/>
                <w:szCs w:val="26"/>
              </w:rPr>
            </w:pPr>
          </w:p>
        </w:tc>
        <w:tc>
          <w:tcPr>
            <w:tcW w:w="2126" w:type="dxa"/>
          </w:tcPr>
          <w:p w14:paraId="5F76257B" w14:textId="77777777" w:rsidR="00143DF4" w:rsidRPr="002364F9" w:rsidRDefault="00143DF4" w:rsidP="00C05B9F">
            <w:pPr>
              <w:ind w:firstLine="34"/>
              <w:jc w:val="left"/>
              <w:rPr>
                <w:sz w:val="26"/>
                <w:szCs w:val="26"/>
              </w:rPr>
            </w:pPr>
            <w:r w:rsidRPr="002364F9">
              <w:rPr>
                <w:sz w:val="26"/>
                <w:szCs w:val="26"/>
              </w:rPr>
              <w:t>TenQuyen</w:t>
            </w:r>
          </w:p>
        </w:tc>
        <w:tc>
          <w:tcPr>
            <w:tcW w:w="1843" w:type="dxa"/>
          </w:tcPr>
          <w:p w14:paraId="5288DAB7" w14:textId="77777777" w:rsidR="00143DF4" w:rsidRPr="002364F9" w:rsidRDefault="00143DF4" w:rsidP="00C05B9F">
            <w:pPr>
              <w:ind w:firstLine="34"/>
              <w:jc w:val="left"/>
              <w:rPr>
                <w:sz w:val="26"/>
                <w:szCs w:val="26"/>
              </w:rPr>
            </w:pPr>
            <w:r w:rsidRPr="002364F9">
              <w:rPr>
                <w:sz w:val="26"/>
                <w:szCs w:val="26"/>
              </w:rPr>
              <w:t>Tên quyền</w:t>
            </w:r>
          </w:p>
        </w:tc>
      </w:tr>
      <w:tr w:rsidR="00143DF4" w:rsidRPr="002364F9" w14:paraId="1D423D9E" w14:textId="77777777" w:rsidTr="00E91F02">
        <w:trPr>
          <w:trHeight w:val="100"/>
        </w:trPr>
        <w:tc>
          <w:tcPr>
            <w:tcW w:w="787" w:type="dxa"/>
            <w:vMerge/>
          </w:tcPr>
          <w:p w14:paraId="70F962A5" w14:textId="77777777" w:rsidR="00143DF4" w:rsidRPr="002364F9" w:rsidRDefault="00143DF4" w:rsidP="00C05B9F">
            <w:pPr>
              <w:ind w:firstLine="29"/>
              <w:rPr>
                <w:sz w:val="26"/>
                <w:szCs w:val="26"/>
              </w:rPr>
            </w:pPr>
          </w:p>
        </w:tc>
        <w:tc>
          <w:tcPr>
            <w:tcW w:w="1760" w:type="dxa"/>
            <w:vMerge/>
          </w:tcPr>
          <w:p w14:paraId="2A4A550B" w14:textId="77777777" w:rsidR="00143DF4" w:rsidRPr="002364F9" w:rsidRDefault="00143DF4" w:rsidP="00C05B9F">
            <w:pPr>
              <w:ind w:firstLine="0"/>
              <w:jc w:val="left"/>
              <w:rPr>
                <w:sz w:val="26"/>
                <w:szCs w:val="26"/>
              </w:rPr>
            </w:pPr>
          </w:p>
        </w:tc>
        <w:tc>
          <w:tcPr>
            <w:tcW w:w="1276" w:type="dxa"/>
            <w:vMerge/>
          </w:tcPr>
          <w:p w14:paraId="00AD5FA4" w14:textId="77777777" w:rsidR="00143DF4" w:rsidRPr="002364F9" w:rsidRDefault="00143DF4" w:rsidP="00C05B9F">
            <w:pPr>
              <w:ind w:firstLine="34"/>
              <w:jc w:val="left"/>
              <w:rPr>
                <w:sz w:val="26"/>
                <w:szCs w:val="26"/>
              </w:rPr>
            </w:pPr>
          </w:p>
        </w:tc>
        <w:tc>
          <w:tcPr>
            <w:tcW w:w="992" w:type="dxa"/>
          </w:tcPr>
          <w:p w14:paraId="163AC57C" w14:textId="77777777" w:rsidR="00143DF4" w:rsidRPr="002364F9" w:rsidRDefault="00143DF4" w:rsidP="00C05B9F">
            <w:pPr>
              <w:ind w:firstLine="33"/>
              <w:jc w:val="left"/>
              <w:rPr>
                <w:sz w:val="26"/>
                <w:szCs w:val="26"/>
              </w:rPr>
            </w:pPr>
            <w:r w:rsidRPr="002364F9">
              <w:rPr>
                <w:sz w:val="26"/>
                <w:szCs w:val="26"/>
              </w:rPr>
              <w:t>Hàm</w:t>
            </w:r>
          </w:p>
        </w:tc>
        <w:tc>
          <w:tcPr>
            <w:tcW w:w="2126" w:type="dxa"/>
          </w:tcPr>
          <w:p w14:paraId="67B6F4A5" w14:textId="77777777" w:rsidR="00143DF4" w:rsidRPr="002364F9" w:rsidRDefault="00143DF4" w:rsidP="00C05B9F">
            <w:pPr>
              <w:ind w:firstLine="34"/>
              <w:jc w:val="left"/>
              <w:rPr>
                <w:sz w:val="26"/>
                <w:szCs w:val="26"/>
              </w:rPr>
            </w:pPr>
            <w:r w:rsidRPr="002364F9">
              <w:rPr>
                <w:sz w:val="26"/>
                <w:szCs w:val="26"/>
              </w:rPr>
              <w:t>HienThi()</w:t>
            </w:r>
          </w:p>
        </w:tc>
        <w:tc>
          <w:tcPr>
            <w:tcW w:w="1843" w:type="dxa"/>
          </w:tcPr>
          <w:p w14:paraId="70D45809" w14:textId="77777777" w:rsidR="00143DF4" w:rsidRPr="002364F9" w:rsidRDefault="00143DF4" w:rsidP="00C05B9F">
            <w:pPr>
              <w:ind w:firstLine="34"/>
              <w:jc w:val="left"/>
              <w:rPr>
                <w:sz w:val="26"/>
                <w:szCs w:val="26"/>
              </w:rPr>
            </w:pPr>
            <w:r w:rsidRPr="002364F9">
              <w:rPr>
                <w:sz w:val="26"/>
                <w:szCs w:val="26"/>
              </w:rPr>
              <w:t>Hiển thị thông tin quyền</w:t>
            </w:r>
          </w:p>
        </w:tc>
      </w:tr>
      <w:tr w:rsidR="00143DF4" w:rsidRPr="002364F9" w14:paraId="17F4B305" w14:textId="77777777" w:rsidTr="00E91F02">
        <w:trPr>
          <w:trHeight w:val="450"/>
        </w:trPr>
        <w:tc>
          <w:tcPr>
            <w:tcW w:w="787" w:type="dxa"/>
            <w:vMerge w:val="restart"/>
          </w:tcPr>
          <w:p w14:paraId="1142A30E" w14:textId="77777777" w:rsidR="00143DF4" w:rsidRPr="002364F9" w:rsidRDefault="00143DF4" w:rsidP="00C05B9F">
            <w:pPr>
              <w:ind w:firstLine="29"/>
              <w:rPr>
                <w:sz w:val="26"/>
                <w:szCs w:val="26"/>
              </w:rPr>
            </w:pPr>
            <w:r w:rsidRPr="002364F9">
              <w:rPr>
                <w:sz w:val="26"/>
                <w:szCs w:val="26"/>
              </w:rPr>
              <w:t>16</w:t>
            </w:r>
          </w:p>
        </w:tc>
        <w:tc>
          <w:tcPr>
            <w:tcW w:w="1760" w:type="dxa"/>
            <w:vMerge w:val="restart"/>
          </w:tcPr>
          <w:p w14:paraId="4475FC98" w14:textId="77777777" w:rsidR="00143DF4" w:rsidRPr="002364F9" w:rsidRDefault="00143DF4" w:rsidP="00C05B9F">
            <w:pPr>
              <w:ind w:firstLine="0"/>
              <w:jc w:val="left"/>
              <w:rPr>
                <w:sz w:val="26"/>
                <w:szCs w:val="26"/>
              </w:rPr>
            </w:pPr>
            <w:r w:rsidRPr="002364F9">
              <w:rPr>
                <w:sz w:val="26"/>
                <w:szCs w:val="26"/>
              </w:rPr>
              <w:t>CHITIETQUYEN</w:t>
            </w:r>
          </w:p>
        </w:tc>
        <w:tc>
          <w:tcPr>
            <w:tcW w:w="1276" w:type="dxa"/>
            <w:vMerge w:val="restart"/>
          </w:tcPr>
          <w:p w14:paraId="7D682902" w14:textId="77777777" w:rsidR="00143DF4" w:rsidRPr="002364F9" w:rsidRDefault="00143DF4" w:rsidP="00C05B9F">
            <w:pPr>
              <w:ind w:firstLine="34"/>
              <w:jc w:val="left"/>
              <w:rPr>
                <w:sz w:val="26"/>
                <w:szCs w:val="26"/>
              </w:rPr>
            </w:pPr>
            <w:r w:rsidRPr="002364F9">
              <w:rPr>
                <w:sz w:val="26"/>
                <w:szCs w:val="26"/>
              </w:rPr>
              <w:t>Lưu thông tin chi tiết quyền</w:t>
            </w:r>
          </w:p>
        </w:tc>
        <w:tc>
          <w:tcPr>
            <w:tcW w:w="992" w:type="dxa"/>
            <w:vMerge w:val="restart"/>
          </w:tcPr>
          <w:p w14:paraId="1FFA311B" w14:textId="77777777" w:rsidR="00143DF4" w:rsidRPr="002364F9" w:rsidRDefault="00143DF4" w:rsidP="00C05B9F">
            <w:pPr>
              <w:ind w:firstLine="33"/>
              <w:jc w:val="left"/>
              <w:rPr>
                <w:sz w:val="26"/>
                <w:szCs w:val="26"/>
              </w:rPr>
            </w:pPr>
            <w:r w:rsidRPr="002364F9">
              <w:rPr>
                <w:sz w:val="26"/>
                <w:szCs w:val="26"/>
              </w:rPr>
              <w:t>Thuộc tính</w:t>
            </w:r>
          </w:p>
        </w:tc>
        <w:tc>
          <w:tcPr>
            <w:tcW w:w="2126" w:type="dxa"/>
          </w:tcPr>
          <w:p w14:paraId="5C3AAA8E" w14:textId="77777777" w:rsidR="00143DF4" w:rsidRPr="002364F9" w:rsidRDefault="00143DF4" w:rsidP="00C05B9F">
            <w:pPr>
              <w:ind w:firstLine="34"/>
              <w:jc w:val="left"/>
              <w:rPr>
                <w:sz w:val="26"/>
                <w:szCs w:val="26"/>
              </w:rPr>
            </w:pPr>
            <w:r w:rsidRPr="002364F9">
              <w:rPr>
                <w:sz w:val="26"/>
                <w:szCs w:val="26"/>
              </w:rPr>
              <w:t>MaQuyen</w:t>
            </w:r>
          </w:p>
        </w:tc>
        <w:tc>
          <w:tcPr>
            <w:tcW w:w="1843" w:type="dxa"/>
          </w:tcPr>
          <w:p w14:paraId="51ADE9F1" w14:textId="77777777" w:rsidR="00143DF4" w:rsidRPr="002364F9" w:rsidRDefault="00143DF4" w:rsidP="00C05B9F">
            <w:pPr>
              <w:ind w:firstLine="34"/>
              <w:jc w:val="left"/>
              <w:rPr>
                <w:sz w:val="26"/>
                <w:szCs w:val="26"/>
              </w:rPr>
            </w:pPr>
            <w:r w:rsidRPr="002364F9">
              <w:rPr>
                <w:sz w:val="26"/>
                <w:szCs w:val="26"/>
              </w:rPr>
              <w:t>Mã chi tiết quyền</w:t>
            </w:r>
          </w:p>
        </w:tc>
      </w:tr>
      <w:tr w:rsidR="00143DF4" w:rsidRPr="002364F9" w14:paraId="165A7CCB" w14:textId="77777777" w:rsidTr="00E91F02">
        <w:trPr>
          <w:trHeight w:val="450"/>
        </w:trPr>
        <w:tc>
          <w:tcPr>
            <w:tcW w:w="787" w:type="dxa"/>
            <w:vMerge/>
          </w:tcPr>
          <w:p w14:paraId="218492F2" w14:textId="77777777" w:rsidR="00143DF4" w:rsidRPr="002364F9" w:rsidRDefault="00143DF4" w:rsidP="00C05B9F">
            <w:pPr>
              <w:rPr>
                <w:sz w:val="26"/>
                <w:szCs w:val="26"/>
              </w:rPr>
            </w:pPr>
          </w:p>
        </w:tc>
        <w:tc>
          <w:tcPr>
            <w:tcW w:w="1760" w:type="dxa"/>
            <w:vMerge/>
          </w:tcPr>
          <w:p w14:paraId="7606165E" w14:textId="77777777" w:rsidR="00143DF4" w:rsidRPr="002364F9" w:rsidRDefault="00143DF4" w:rsidP="00C05B9F">
            <w:pPr>
              <w:jc w:val="left"/>
              <w:rPr>
                <w:sz w:val="26"/>
                <w:szCs w:val="26"/>
              </w:rPr>
            </w:pPr>
          </w:p>
        </w:tc>
        <w:tc>
          <w:tcPr>
            <w:tcW w:w="1276" w:type="dxa"/>
            <w:vMerge/>
          </w:tcPr>
          <w:p w14:paraId="629506C9" w14:textId="77777777" w:rsidR="00143DF4" w:rsidRPr="002364F9" w:rsidRDefault="00143DF4" w:rsidP="00C05B9F">
            <w:pPr>
              <w:jc w:val="left"/>
              <w:rPr>
                <w:sz w:val="26"/>
                <w:szCs w:val="26"/>
              </w:rPr>
            </w:pPr>
          </w:p>
        </w:tc>
        <w:tc>
          <w:tcPr>
            <w:tcW w:w="992" w:type="dxa"/>
            <w:vMerge/>
          </w:tcPr>
          <w:p w14:paraId="0A3249EE" w14:textId="77777777" w:rsidR="00143DF4" w:rsidRPr="002364F9" w:rsidRDefault="00143DF4" w:rsidP="00C05B9F">
            <w:pPr>
              <w:jc w:val="left"/>
              <w:rPr>
                <w:sz w:val="26"/>
                <w:szCs w:val="26"/>
              </w:rPr>
            </w:pPr>
          </w:p>
        </w:tc>
        <w:tc>
          <w:tcPr>
            <w:tcW w:w="2126" w:type="dxa"/>
          </w:tcPr>
          <w:p w14:paraId="464ADB12" w14:textId="77777777" w:rsidR="00143DF4" w:rsidRPr="002364F9" w:rsidRDefault="00143DF4" w:rsidP="00C05B9F">
            <w:pPr>
              <w:ind w:firstLine="34"/>
              <w:jc w:val="left"/>
              <w:rPr>
                <w:sz w:val="26"/>
                <w:szCs w:val="26"/>
              </w:rPr>
            </w:pPr>
            <w:r w:rsidRPr="002364F9">
              <w:rPr>
                <w:sz w:val="26"/>
                <w:szCs w:val="26"/>
              </w:rPr>
              <w:t>MaPhongBan</w:t>
            </w:r>
          </w:p>
        </w:tc>
        <w:tc>
          <w:tcPr>
            <w:tcW w:w="1843" w:type="dxa"/>
          </w:tcPr>
          <w:p w14:paraId="40C31070" w14:textId="77777777" w:rsidR="00143DF4" w:rsidRPr="002364F9" w:rsidRDefault="00143DF4" w:rsidP="00C05B9F">
            <w:pPr>
              <w:ind w:firstLine="34"/>
              <w:jc w:val="left"/>
              <w:rPr>
                <w:sz w:val="26"/>
                <w:szCs w:val="26"/>
              </w:rPr>
            </w:pPr>
            <w:r w:rsidRPr="002364F9">
              <w:rPr>
                <w:sz w:val="26"/>
                <w:szCs w:val="26"/>
              </w:rPr>
              <w:t>Mã phòng ban</w:t>
            </w:r>
          </w:p>
        </w:tc>
      </w:tr>
    </w:tbl>
    <w:p w14:paraId="037D6BE5" w14:textId="711EE568" w:rsidR="00327074" w:rsidRPr="002B3D69" w:rsidRDefault="00327074" w:rsidP="00C05B9F">
      <w:pPr>
        <w:ind w:firstLine="0"/>
      </w:pPr>
    </w:p>
    <w:p w14:paraId="29360C84" w14:textId="40D8646A" w:rsidR="00143DF4" w:rsidRPr="00143DF4" w:rsidRDefault="00143DF4" w:rsidP="00C05B9F"/>
    <w:p w14:paraId="28FF2F06" w14:textId="3B6C4F71" w:rsidR="00143DF4" w:rsidRDefault="00143DF4" w:rsidP="00C05B9F"/>
    <w:p w14:paraId="505080DC" w14:textId="77777777" w:rsidR="00143DF4" w:rsidRDefault="00143DF4" w:rsidP="00C05B9F"/>
    <w:p w14:paraId="45464BA6" w14:textId="77777777" w:rsidR="00143DF4" w:rsidRDefault="00143DF4" w:rsidP="00C05B9F"/>
    <w:p w14:paraId="2581D1BE" w14:textId="77777777" w:rsidR="00143DF4" w:rsidRDefault="00143DF4" w:rsidP="00C05B9F"/>
    <w:p w14:paraId="658FAC41" w14:textId="77777777" w:rsidR="00143DF4" w:rsidRDefault="00143DF4" w:rsidP="00C05B9F"/>
    <w:p w14:paraId="08E57837" w14:textId="77777777" w:rsidR="00143DF4" w:rsidRDefault="00143DF4" w:rsidP="00C05B9F"/>
    <w:p w14:paraId="4D93FFF3" w14:textId="77777777" w:rsidR="00143DF4" w:rsidRDefault="00143DF4" w:rsidP="00C05B9F"/>
    <w:p w14:paraId="612B09AD" w14:textId="5C83C00D" w:rsidR="00143DF4" w:rsidRDefault="00143DF4" w:rsidP="00C05B9F">
      <w:pPr>
        <w:pStyle w:val="Heading2"/>
      </w:pPr>
      <w:bookmarkStart w:id="47" w:name="_Toc441092291"/>
      <w:r>
        <w:t>Sơ đồ tuần tự</w:t>
      </w:r>
      <w:bookmarkEnd w:id="47"/>
    </w:p>
    <w:p w14:paraId="22620C6E" w14:textId="15B6536B" w:rsidR="00143DF4" w:rsidRPr="008F53DF" w:rsidRDefault="00CA7ECC" w:rsidP="00C05B9F">
      <w:pPr>
        <w:pStyle w:val="Heading3"/>
        <w:spacing w:line="360" w:lineRule="auto"/>
      </w:pPr>
      <w:bookmarkStart w:id="48" w:name="_Toc440787841"/>
      <w:bookmarkStart w:id="49" w:name="_Toc441092292"/>
      <w:r w:rsidRPr="001A6EAA">
        <w:rPr>
          <w:noProof/>
          <w:lang w:val="en-US" w:eastAsia="en-US"/>
        </w:rPr>
        <w:drawing>
          <wp:anchor distT="0" distB="0" distL="114300" distR="114300" simplePos="0" relativeHeight="251646976" behindDoc="0" locked="0" layoutInCell="1" allowOverlap="1" wp14:anchorId="29B80DB0" wp14:editId="0B7E8817">
            <wp:simplePos x="0" y="0"/>
            <wp:positionH relativeFrom="margin">
              <wp:align>right</wp:align>
            </wp:positionH>
            <wp:positionV relativeFrom="paragraph">
              <wp:posOffset>335602</wp:posOffset>
            </wp:positionV>
            <wp:extent cx="5581650" cy="3036570"/>
            <wp:effectExtent l="0" t="0" r="0" b="0"/>
            <wp:wrapTopAndBottom/>
            <wp:docPr id="26" name="Picture 26" descr="F:\HOC KI 7\Phuong phap phat trien huong doi tuong\Ảnh báo cáo\Tan O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HOC KI 7\Phuong phap phat trien huong doi tuong\Ảnh báo cáo\Tan OOAD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3036570"/>
                    </a:xfrm>
                    <a:prstGeom prst="rect">
                      <a:avLst/>
                    </a:prstGeom>
                    <a:noFill/>
                    <a:ln>
                      <a:noFill/>
                    </a:ln>
                  </pic:spPr>
                </pic:pic>
              </a:graphicData>
            </a:graphic>
            <wp14:sizeRelH relativeFrom="margin">
              <wp14:pctWidth>0</wp14:pctWidth>
            </wp14:sizeRelH>
          </wp:anchor>
        </w:drawing>
      </w:r>
      <w:r w:rsidR="00143DF4" w:rsidRPr="008F53DF">
        <w:t>Đăng nhập/Đăng xuất</w:t>
      </w:r>
      <w:bookmarkEnd w:id="48"/>
      <w:bookmarkEnd w:id="49"/>
    </w:p>
    <w:p w14:paraId="2683903C" w14:textId="2E1C7B63" w:rsidR="00143DF4" w:rsidRDefault="00143DF4" w:rsidP="00C05B9F">
      <w:pPr>
        <w:pStyle w:val="ListParagraph"/>
        <w:ind w:hanging="360"/>
      </w:pPr>
    </w:p>
    <w:tbl>
      <w:tblPr>
        <w:tblStyle w:val="TableGrid8"/>
        <w:tblW w:w="8931" w:type="dxa"/>
        <w:tblInd w:w="-8" w:type="dxa"/>
        <w:tblLook w:val="04A0" w:firstRow="1" w:lastRow="0" w:firstColumn="1" w:lastColumn="0" w:noHBand="0" w:noVBand="1"/>
      </w:tblPr>
      <w:tblGrid>
        <w:gridCol w:w="1418"/>
        <w:gridCol w:w="7513"/>
      </w:tblGrid>
      <w:tr w:rsidR="00143DF4" w:rsidRPr="00233076" w14:paraId="5C1281C3" w14:textId="77777777" w:rsidTr="00CA7ECC">
        <w:trPr>
          <w:cnfStyle w:val="100000000000" w:firstRow="1" w:lastRow="0" w:firstColumn="0" w:lastColumn="0" w:oddVBand="0" w:evenVBand="0" w:oddHBand="0" w:evenHBand="0" w:firstRowFirstColumn="0" w:firstRowLastColumn="0" w:lastRowFirstColumn="0" w:lastRowLastColumn="0"/>
        </w:trPr>
        <w:tc>
          <w:tcPr>
            <w:tcW w:w="1418" w:type="dxa"/>
          </w:tcPr>
          <w:p w14:paraId="20411116" w14:textId="77777777" w:rsidR="00143DF4" w:rsidRPr="003369D5" w:rsidRDefault="00143DF4" w:rsidP="00C05B9F">
            <w:pPr>
              <w:ind w:firstLine="0"/>
              <w:jc w:val="center"/>
              <w:rPr>
                <w:sz w:val="26"/>
                <w:szCs w:val="26"/>
              </w:rPr>
            </w:pPr>
            <w:r w:rsidRPr="003369D5">
              <w:rPr>
                <w:sz w:val="26"/>
                <w:szCs w:val="26"/>
              </w:rPr>
              <w:t>STT</w:t>
            </w:r>
          </w:p>
        </w:tc>
        <w:tc>
          <w:tcPr>
            <w:tcW w:w="7513" w:type="dxa"/>
          </w:tcPr>
          <w:p w14:paraId="7B3930CF" w14:textId="77777777" w:rsidR="00143DF4" w:rsidRPr="003369D5" w:rsidRDefault="00143DF4" w:rsidP="00C05B9F">
            <w:pPr>
              <w:ind w:firstLine="0"/>
              <w:jc w:val="center"/>
              <w:rPr>
                <w:sz w:val="26"/>
                <w:szCs w:val="26"/>
              </w:rPr>
            </w:pPr>
            <w:r w:rsidRPr="003369D5">
              <w:rPr>
                <w:sz w:val="26"/>
                <w:szCs w:val="26"/>
              </w:rPr>
              <w:t>Mô tả</w:t>
            </w:r>
          </w:p>
        </w:tc>
      </w:tr>
      <w:tr w:rsidR="00143DF4" w:rsidRPr="00233076" w14:paraId="4656B011" w14:textId="77777777" w:rsidTr="00CA7ECC">
        <w:tc>
          <w:tcPr>
            <w:tcW w:w="1418" w:type="dxa"/>
          </w:tcPr>
          <w:p w14:paraId="4D090CC0" w14:textId="77777777" w:rsidR="00143DF4" w:rsidRPr="003369D5" w:rsidRDefault="00143DF4" w:rsidP="00C05B9F">
            <w:pPr>
              <w:ind w:firstLine="0"/>
              <w:jc w:val="center"/>
              <w:rPr>
                <w:sz w:val="26"/>
                <w:szCs w:val="26"/>
              </w:rPr>
            </w:pPr>
            <w:r w:rsidRPr="003369D5">
              <w:rPr>
                <w:sz w:val="26"/>
                <w:szCs w:val="26"/>
              </w:rPr>
              <w:t>1</w:t>
            </w:r>
          </w:p>
        </w:tc>
        <w:tc>
          <w:tcPr>
            <w:tcW w:w="7513" w:type="dxa"/>
          </w:tcPr>
          <w:p w14:paraId="6F3B05B4" w14:textId="77777777" w:rsidR="00143DF4" w:rsidRPr="003369D5" w:rsidRDefault="00143DF4" w:rsidP="00C05B9F">
            <w:pPr>
              <w:ind w:firstLine="0"/>
              <w:rPr>
                <w:sz w:val="26"/>
                <w:szCs w:val="26"/>
              </w:rPr>
            </w:pPr>
            <w:r w:rsidRPr="003369D5">
              <w:rPr>
                <w:sz w:val="26"/>
                <w:szCs w:val="26"/>
              </w:rPr>
              <w:t xml:space="preserve">Người dùng nhập thông tin user và password vào form đăng nhập </w:t>
            </w:r>
          </w:p>
        </w:tc>
      </w:tr>
      <w:tr w:rsidR="00143DF4" w:rsidRPr="00233076" w14:paraId="7E2D72AD" w14:textId="77777777" w:rsidTr="00CA7ECC">
        <w:tc>
          <w:tcPr>
            <w:tcW w:w="1418" w:type="dxa"/>
          </w:tcPr>
          <w:p w14:paraId="06AD68C0" w14:textId="77777777" w:rsidR="00143DF4" w:rsidRPr="003369D5" w:rsidRDefault="00143DF4" w:rsidP="00C05B9F">
            <w:pPr>
              <w:ind w:firstLine="0"/>
              <w:jc w:val="center"/>
              <w:rPr>
                <w:sz w:val="26"/>
                <w:szCs w:val="26"/>
              </w:rPr>
            </w:pPr>
            <w:r w:rsidRPr="003369D5">
              <w:rPr>
                <w:sz w:val="26"/>
                <w:szCs w:val="26"/>
              </w:rPr>
              <w:t>2</w:t>
            </w:r>
          </w:p>
        </w:tc>
        <w:tc>
          <w:tcPr>
            <w:tcW w:w="7513" w:type="dxa"/>
          </w:tcPr>
          <w:p w14:paraId="459848CB" w14:textId="77777777" w:rsidR="00143DF4" w:rsidRPr="003369D5" w:rsidRDefault="00143DF4" w:rsidP="00C05B9F">
            <w:pPr>
              <w:ind w:firstLine="0"/>
              <w:rPr>
                <w:sz w:val="26"/>
                <w:szCs w:val="26"/>
              </w:rPr>
            </w:pPr>
            <w:r>
              <w:rPr>
                <w:sz w:val="26"/>
                <w:szCs w:val="26"/>
              </w:rPr>
              <w:t>Người dùng click vào button đăng nhập</w:t>
            </w:r>
          </w:p>
        </w:tc>
      </w:tr>
      <w:tr w:rsidR="00143DF4" w:rsidRPr="00233076" w14:paraId="059A9D10" w14:textId="77777777" w:rsidTr="00CA7ECC">
        <w:tc>
          <w:tcPr>
            <w:tcW w:w="1418" w:type="dxa"/>
          </w:tcPr>
          <w:p w14:paraId="30955C5F" w14:textId="77777777" w:rsidR="00143DF4" w:rsidRPr="003369D5" w:rsidRDefault="00143DF4" w:rsidP="00C05B9F">
            <w:pPr>
              <w:ind w:firstLine="0"/>
              <w:jc w:val="center"/>
              <w:rPr>
                <w:sz w:val="26"/>
                <w:szCs w:val="26"/>
              </w:rPr>
            </w:pPr>
            <w:r w:rsidRPr="003369D5">
              <w:rPr>
                <w:sz w:val="26"/>
                <w:szCs w:val="26"/>
              </w:rPr>
              <w:t>3</w:t>
            </w:r>
          </w:p>
        </w:tc>
        <w:tc>
          <w:tcPr>
            <w:tcW w:w="7513" w:type="dxa"/>
          </w:tcPr>
          <w:p w14:paraId="6D05765C" w14:textId="77777777" w:rsidR="00143DF4" w:rsidRPr="003369D5" w:rsidRDefault="00143DF4" w:rsidP="00C05B9F">
            <w:pPr>
              <w:ind w:firstLine="0"/>
              <w:rPr>
                <w:sz w:val="26"/>
                <w:szCs w:val="26"/>
              </w:rPr>
            </w:pPr>
            <w:r>
              <w:rPr>
                <w:sz w:val="26"/>
                <w:szCs w:val="26"/>
              </w:rPr>
              <w:t>Gửi yêu cầu đăng nhập tới hệ thống</w:t>
            </w:r>
          </w:p>
        </w:tc>
      </w:tr>
      <w:tr w:rsidR="00143DF4" w:rsidRPr="00233076" w14:paraId="798C28EA" w14:textId="77777777" w:rsidTr="00CA7ECC">
        <w:tc>
          <w:tcPr>
            <w:tcW w:w="1418" w:type="dxa"/>
          </w:tcPr>
          <w:p w14:paraId="1788292F" w14:textId="77777777" w:rsidR="00143DF4" w:rsidRPr="003369D5" w:rsidRDefault="00143DF4" w:rsidP="00C05B9F">
            <w:pPr>
              <w:ind w:firstLine="0"/>
              <w:jc w:val="center"/>
              <w:rPr>
                <w:sz w:val="26"/>
                <w:szCs w:val="26"/>
              </w:rPr>
            </w:pPr>
            <w:r w:rsidRPr="003369D5">
              <w:rPr>
                <w:sz w:val="26"/>
                <w:szCs w:val="26"/>
              </w:rPr>
              <w:t>4</w:t>
            </w:r>
          </w:p>
        </w:tc>
        <w:tc>
          <w:tcPr>
            <w:tcW w:w="7513" w:type="dxa"/>
          </w:tcPr>
          <w:p w14:paraId="5DA0B6A8" w14:textId="77777777" w:rsidR="00143DF4" w:rsidRPr="003369D5" w:rsidRDefault="00143DF4" w:rsidP="00C05B9F">
            <w:pPr>
              <w:ind w:firstLine="0"/>
              <w:rPr>
                <w:sz w:val="26"/>
                <w:szCs w:val="26"/>
              </w:rPr>
            </w:pPr>
            <w:r>
              <w:rPr>
                <w:sz w:val="26"/>
                <w:szCs w:val="26"/>
              </w:rPr>
              <w:t>Hệ thống kiểm tra thông tin đăng nhập có đầy đủ và chính xác hay không</w:t>
            </w:r>
          </w:p>
        </w:tc>
      </w:tr>
      <w:tr w:rsidR="00143DF4" w:rsidRPr="00233076" w14:paraId="3C9E16E8" w14:textId="77777777" w:rsidTr="00CA7ECC">
        <w:tc>
          <w:tcPr>
            <w:tcW w:w="1418" w:type="dxa"/>
          </w:tcPr>
          <w:p w14:paraId="110A89B4" w14:textId="77777777" w:rsidR="00143DF4" w:rsidRPr="003369D5" w:rsidRDefault="00143DF4" w:rsidP="00C05B9F">
            <w:pPr>
              <w:ind w:firstLine="0"/>
              <w:jc w:val="center"/>
              <w:rPr>
                <w:sz w:val="26"/>
                <w:szCs w:val="26"/>
              </w:rPr>
            </w:pPr>
            <w:r w:rsidRPr="003369D5">
              <w:rPr>
                <w:sz w:val="26"/>
                <w:szCs w:val="26"/>
              </w:rPr>
              <w:t>5</w:t>
            </w:r>
          </w:p>
        </w:tc>
        <w:tc>
          <w:tcPr>
            <w:tcW w:w="7513" w:type="dxa"/>
          </w:tcPr>
          <w:p w14:paraId="5C51790F" w14:textId="77777777" w:rsidR="00143DF4" w:rsidRPr="003369D5" w:rsidRDefault="00143DF4" w:rsidP="00C05B9F">
            <w:pPr>
              <w:ind w:firstLine="0"/>
              <w:rPr>
                <w:sz w:val="26"/>
                <w:szCs w:val="26"/>
              </w:rPr>
            </w:pPr>
            <w:r>
              <w:rPr>
                <w:sz w:val="26"/>
                <w:szCs w:val="26"/>
              </w:rPr>
              <w:t>Trả về thông tin tài khoản nếu có trong cơ sở dữ liệu</w:t>
            </w:r>
          </w:p>
        </w:tc>
      </w:tr>
      <w:tr w:rsidR="00143DF4" w:rsidRPr="00233076" w14:paraId="3AB35A5D" w14:textId="77777777" w:rsidTr="00CA7ECC">
        <w:trPr>
          <w:trHeight w:val="79"/>
        </w:trPr>
        <w:tc>
          <w:tcPr>
            <w:tcW w:w="1418" w:type="dxa"/>
          </w:tcPr>
          <w:p w14:paraId="17E18FAF" w14:textId="77777777" w:rsidR="00143DF4" w:rsidRPr="003369D5" w:rsidRDefault="00143DF4" w:rsidP="00C05B9F">
            <w:pPr>
              <w:ind w:firstLine="0"/>
              <w:jc w:val="center"/>
              <w:rPr>
                <w:sz w:val="26"/>
                <w:szCs w:val="26"/>
              </w:rPr>
            </w:pPr>
            <w:r w:rsidRPr="003369D5">
              <w:rPr>
                <w:sz w:val="26"/>
                <w:szCs w:val="26"/>
              </w:rPr>
              <w:t>6</w:t>
            </w:r>
          </w:p>
        </w:tc>
        <w:tc>
          <w:tcPr>
            <w:tcW w:w="7513" w:type="dxa"/>
          </w:tcPr>
          <w:p w14:paraId="4351F867" w14:textId="77777777" w:rsidR="00143DF4" w:rsidRPr="003369D5" w:rsidRDefault="00143DF4" w:rsidP="00C05B9F">
            <w:pPr>
              <w:ind w:firstLine="0"/>
              <w:rPr>
                <w:sz w:val="26"/>
                <w:szCs w:val="26"/>
              </w:rPr>
            </w:pPr>
            <w:r>
              <w:rPr>
                <w:sz w:val="26"/>
                <w:szCs w:val="26"/>
              </w:rPr>
              <w:t>Xuất thông báo kết quả đăng nhập ra màn hình</w:t>
            </w:r>
          </w:p>
        </w:tc>
      </w:tr>
    </w:tbl>
    <w:p w14:paraId="0D9E7E8D" w14:textId="77777777" w:rsidR="00143DF4" w:rsidRDefault="00143DF4" w:rsidP="00C05B9F"/>
    <w:p w14:paraId="146995C2" w14:textId="77777777" w:rsidR="00143DF4" w:rsidRPr="008F53DF" w:rsidRDefault="00143DF4" w:rsidP="00C05B9F">
      <w:pPr>
        <w:pStyle w:val="Heading3"/>
        <w:spacing w:line="360" w:lineRule="auto"/>
      </w:pPr>
      <w:bookmarkStart w:id="50" w:name="_Toc440787842"/>
      <w:bookmarkStart w:id="51" w:name="_Toc441092293"/>
      <w:r w:rsidRPr="008F53DF">
        <w:lastRenderedPageBreak/>
        <w:t>Sao lưu dữ liệu</w:t>
      </w:r>
      <w:bookmarkEnd w:id="50"/>
      <w:bookmarkEnd w:id="51"/>
    </w:p>
    <w:p w14:paraId="31A2DF3C" w14:textId="77777777" w:rsidR="00143DF4" w:rsidRDefault="00143DF4" w:rsidP="00C05B9F">
      <w:pPr>
        <w:pStyle w:val="ListParagraph"/>
        <w:ind w:hanging="270"/>
      </w:pPr>
      <w:r w:rsidRPr="00C402BE">
        <w:rPr>
          <w:noProof/>
          <w:lang w:eastAsia="en-US"/>
        </w:rPr>
        <w:drawing>
          <wp:inline distT="0" distB="0" distL="0" distR="0" wp14:anchorId="16141BC4" wp14:editId="05567E23">
            <wp:extent cx="5308979" cy="2597746"/>
            <wp:effectExtent l="0" t="0" r="6350" b="0"/>
            <wp:docPr id="48" name="Picture 48" descr="F:\HOC KI 7\Phuong phap phat trien huong doi tuong\Ảnh báo cáo\SaoL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HOC KI 7\Phuong phap phat trien huong doi tuong\Ảnh báo cáo\SaoLuu.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0639" cy="2618131"/>
                    </a:xfrm>
                    <a:prstGeom prst="rect">
                      <a:avLst/>
                    </a:prstGeom>
                    <a:noFill/>
                    <a:ln>
                      <a:noFill/>
                    </a:ln>
                  </pic:spPr>
                </pic:pic>
              </a:graphicData>
            </a:graphic>
          </wp:inline>
        </w:drawing>
      </w:r>
    </w:p>
    <w:p w14:paraId="505ADDA2" w14:textId="77777777" w:rsidR="00143DF4" w:rsidRDefault="00143DF4" w:rsidP="00C05B9F">
      <w:pPr>
        <w:pStyle w:val="ListParagraph"/>
      </w:pPr>
    </w:p>
    <w:tbl>
      <w:tblPr>
        <w:tblStyle w:val="TableGrid8"/>
        <w:tblW w:w="8505" w:type="dxa"/>
        <w:tblInd w:w="276" w:type="dxa"/>
        <w:tblLook w:val="04A0" w:firstRow="1" w:lastRow="0" w:firstColumn="1" w:lastColumn="0" w:noHBand="0" w:noVBand="1"/>
      </w:tblPr>
      <w:tblGrid>
        <w:gridCol w:w="1417"/>
        <w:gridCol w:w="7088"/>
      </w:tblGrid>
      <w:tr w:rsidR="00143DF4" w:rsidRPr="00233076" w14:paraId="3F0860E5" w14:textId="77777777" w:rsidTr="00CA7ECC">
        <w:trPr>
          <w:cnfStyle w:val="100000000000" w:firstRow="1" w:lastRow="0" w:firstColumn="0" w:lastColumn="0" w:oddVBand="0" w:evenVBand="0" w:oddHBand="0" w:evenHBand="0" w:firstRowFirstColumn="0" w:firstRowLastColumn="0" w:lastRowFirstColumn="0" w:lastRowLastColumn="0"/>
        </w:trPr>
        <w:tc>
          <w:tcPr>
            <w:tcW w:w="1417" w:type="dxa"/>
          </w:tcPr>
          <w:p w14:paraId="48F56BB7" w14:textId="77777777" w:rsidR="00143DF4" w:rsidRPr="003369D5" w:rsidRDefault="00143DF4" w:rsidP="00C05B9F">
            <w:pPr>
              <w:ind w:firstLine="0"/>
              <w:jc w:val="center"/>
              <w:rPr>
                <w:sz w:val="26"/>
                <w:szCs w:val="26"/>
              </w:rPr>
            </w:pPr>
            <w:r w:rsidRPr="003369D5">
              <w:rPr>
                <w:sz w:val="26"/>
                <w:szCs w:val="26"/>
              </w:rPr>
              <w:t>STT</w:t>
            </w:r>
          </w:p>
        </w:tc>
        <w:tc>
          <w:tcPr>
            <w:tcW w:w="7088" w:type="dxa"/>
          </w:tcPr>
          <w:p w14:paraId="0A32197C" w14:textId="77777777" w:rsidR="00143DF4" w:rsidRPr="003369D5" w:rsidRDefault="00143DF4" w:rsidP="00C05B9F">
            <w:pPr>
              <w:ind w:firstLine="0"/>
              <w:jc w:val="center"/>
              <w:rPr>
                <w:sz w:val="26"/>
                <w:szCs w:val="26"/>
              </w:rPr>
            </w:pPr>
            <w:r w:rsidRPr="003369D5">
              <w:rPr>
                <w:sz w:val="26"/>
                <w:szCs w:val="26"/>
              </w:rPr>
              <w:t>Mô tả</w:t>
            </w:r>
          </w:p>
        </w:tc>
      </w:tr>
      <w:tr w:rsidR="00143DF4" w:rsidRPr="00233076" w14:paraId="0C43D858" w14:textId="77777777" w:rsidTr="00CA7ECC">
        <w:tc>
          <w:tcPr>
            <w:tcW w:w="1417" w:type="dxa"/>
          </w:tcPr>
          <w:p w14:paraId="3F7A0988" w14:textId="77777777" w:rsidR="00143DF4" w:rsidRPr="003369D5" w:rsidRDefault="00143DF4" w:rsidP="00C05B9F">
            <w:pPr>
              <w:ind w:firstLine="0"/>
              <w:jc w:val="center"/>
              <w:rPr>
                <w:sz w:val="26"/>
                <w:szCs w:val="26"/>
              </w:rPr>
            </w:pPr>
            <w:r w:rsidRPr="003369D5">
              <w:rPr>
                <w:sz w:val="26"/>
                <w:szCs w:val="26"/>
              </w:rPr>
              <w:t>1</w:t>
            </w:r>
          </w:p>
        </w:tc>
        <w:tc>
          <w:tcPr>
            <w:tcW w:w="7088" w:type="dxa"/>
          </w:tcPr>
          <w:p w14:paraId="47CC862A" w14:textId="77777777" w:rsidR="00143DF4" w:rsidRPr="003369D5" w:rsidRDefault="00143DF4" w:rsidP="00C05B9F">
            <w:pPr>
              <w:ind w:firstLine="0"/>
              <w:rPr>
                <w:sz w:val="26"/>
                <w:szCs w:val="26"/>
              </w:rPr>
            </w:pPr>
            <w:r w:rsidRPr="003369D5">
              <w:rPr>
                <w:sz w:val="26"/>
                <w:szCs w:val="26"/>
              </w:rPr>
              <w:t xml:space="preserve">Người dùng </w:t>
            </w:r>
            <w:r>
              <w:rPr>
                <w:sz w:val="26"/>
                <w:szCs w:val="26"/>
              </w:rPr>
              <w:t>click vào button Sao Lưu trên tab Hệ Thống</w:t>
            </w:r>
            <w:r w:rsidRPr="003369D5">
              <w:rPr>
                <w:sz w:val="26"/>
                <w:szCs w:val="26"/>
              </w:rPr>
              <w:t xml:space="preserve"> </w:t>
            </w:r>
          </w:p>
        </w:tc>
      </w:tr>
      <w:tr w:rsidR="00143DF4" w:rsidRPr="00233076" w14:paraId="20E4D149" w14:textId="77777777" w:rsidTr="00CA7ECC">
        <w:tc>
          <w:tcPr>
            <w:tcW w:w="1417" w:type="dxa"/>
          </w:tcPr>
          <w:p w14:paraId="21CF6EB4" w14:textId="77777777" w:rsidR="00143DF4" w:rsidRPr="003369D5" w:rsidRDefault="00143DF4" w:rsidP="00C05B9F">
            <w:pPr>
              <w:ind w:firstLine="0"/>
              <w:jc w:val="center"/>
              <w:rPr>
                <w:sz w:val="26"/>
                <w:szCs w:val="26"/>
              </w:rPr>
            </w:pPr>
            <w:r w:rsidRPr="003369D5">
              <w:rPr>
                <w:sz w:val="26"/>
                <w:szCs w:val="26"/>
              </w:rPr>
              <w:t>2</w:t>
            </w:r>
          </w:p>
        </w:tc>
        <w:tc>
          <w:tcPr>
            <w:tcW w:w="7088" w:type="dxa"/>
          </w:tcPr>
          <w:p w14:paraId="2DD6B4DA" w14:textId="77777777" w:rsidR="00143DF4" w:rsidRPr="003369D5" w:rsidRDefault="00143DF4" w:rsidP="00C05B9F">
            <w:pPr>
              <w:ind w:firstLine="0"/>
              <w:rPr>
                <w:sz w:val="26"/>
                <w:szCs w:val="26"/>
              </w:rPr>
            </w:pPr>
            <w:r>
              <w:rPr>
                <w:sz w:val="26"/>
                <w:szCs w:val="26"/>
              </w:rPr>
              <w:t>Gửi yêu cầu sao lưu tới hệ thống để xử lý</w:t>
            </w:r>
          </w:p>
        </w:tc>
      </w:tr>
      <w:tr w:rsidR="00143DF4" w:rsidRPr="00233076" w14:paraId="39A08080" w14:textId="77777777" w:rsidTr="00CA7ECC">
        <w:tc>
          <w:tcPr>
            <w:tcW w:w="1417" w:type="dxa"/>
          </w:tcPr>
          <w:p w14:paraId="053D98F1" w14:textId="77777777" w:rsidR="00143DF4" w:rsidRPr="003369D5" w:rsidRDefault="00143DF4" w:rsidP="00C05B9F">
            <w:pPr>
              <w:ind w:firstLine="0"/>
              <w:jc w:val="center"/>
              <w:rPr>
                <w:sz w:val="26"/>
                <w:szCs w:val="26"/>
              </w:rPr>
            </w:pPr>
            <w:r w:rsidRPr="003369D5">
              <w:rPr>
                <w:sz w:val="26"/>
                <w:szCs w:val="26"/>
              </w:rPr>
              <w:t>3</w:t>
            </w:r>
          </w:p>
        </w:tc>
        <w:tc>
          <w:tcPr>
            <w:tcW w:w="7088" w:type="dxa"/>
          </w:tcPr>
          <w:p w14:paraId="27210A9A" w14:textId="77777777" w:rsidR="00143DF4" w:rsidRPr="003369D5" w:rsidRDefault="00143DF4" w:rsidP="00C05B9F">
            <w:pPr>
              <w:ind w:firstLine="0"/>
              <w:rPr>
                <w:sz w:val="26"/>
                <w:szCs w:val="26"/>
              </w:rPr>
            </w:pPr>
            <w:r>
              <w:rPr>
                <w:sz w:val="26"/>
                <w:szCs w:val="26"/>
              </w:rPr>
              <w:t>Hệ thống thực hiện sao lưu dữ liệu</w:t>
            </w:r>
          </w:p>
        </w:tc>
      </w:tr>
      <w:tr w:rsidR="00143DF4" w:rsidRPr="00233076" w14:paraId="3480292A" w14:textId="77777777" w:rsidTr="00CA7ECC">
        <w:tc>
          <w:tcPr>
            <w:tcW w:w="1417" w:type="dxa"/>
          </w:tcPr>
          <w:p w14:paraId="5D6E7E13" w14:textId="77777777" w:rsidR="00143DF4" w:rsidRPr="003369D5" w:rsidRDefault="00143DF4" w:rsidP="00C05B9F">
            <w:pPr>
              <w:ind w:firstLine="0"/>
              <w:jc w:val="center"/>
              <w:rPr>
                <w:sz w:val="26"/>
                <w:szCs w:val="26"/>
              </w:rPr>
            </w:pPr>
            <w:r w:rsidRPr="003369D5">
              <w:rPr>
                <w:sz w:val="26"/>
                <w:szCs w:val="26"/>
              </w:rPr>
              <w:t>4</w:t>
            </w:r>
          </w:p>
        </w:tc>
        <w:tc>
          <w:tcPr>
            <w:tcW w:w="7088" w:type="dxa"/>
          </w:tcPr>
          <w:p w14:paraId="72E774FE" w14:textId="77777777" w:rsidR="00143DF4" w:rsidRPr="003369D5" w:rsidRDefault="00143DF4" w:rsidP="00C05B9F">
            <w:pPr>
              <w:ind w:firstLine="0"/>
              <w:rPr>
                <w:sz w:val="26"/>
                <w:szCs w:val="26"/>
              </w:rPr>
            </w:pPr>
            <w:r>
              <w:rPr>
                <w:sz w:val="26"/>
                <w:szCs w:val="26"/>
              </w:rPr>
              <w:t>Dữ liệu được cập nhật sau khi sao lưu</w:t>
            </w:r>
          </w:p>
        </w:tc>
      </w:tr>
      <w:tr w:rsidR="00143DF4" w:rsidRPr="00233076" w14:paraId="0C38435E" w14:textId="77777777" w:rsidTr="00CA7ECC">
        <w:trPr>
          <w:trHeight w:val="79"/>
        </w:trPr>
        <w:tc>
          <w:tcPr>
            <w:tcW w:w="1417" w:type="dxa"/>
          </w:tcPr>
          <w:p w14:paraId="33B7F185" w14:textId="77777777" w:rsidR="00143DF4" w:rsidRPr="003369D5" w:rsidRDefault="00143DF4" w:rsidP="00C05B9F">
            <w:pPr>
              <w:ind w:firstLine="0"/>
              <w:jc w:val="center"/>
              <w:rPr>
                <w:sz w:val="26"/>
                <w:szCs w:val="26"/>
              </w:rPr>
            </w:pPr>
            <w:r>
              <w:rPr>
                <w:sz w:val="26"/>
                <w:szCs w:val="26"/>
              </w:rPr>
              <w:t>5</w:t>
            </w:r>
          </w:p>
        </w:tc>
        <w:tc>
          <w:tcPr>
            <w:tcW w:w="7088" w:type="dxa"/>
          </w:tcPr>
          <w:p w14:paraId="32B95D2D" w14:textId="77777777" w:rsidR="00143DF4" w:rsidRPr="003369D5" w:rsidRDefault="00143DF4" w:rsidP="00C05B9F">
            <w:pPr>
              <w:ind w:firstLine="0"/>
              <w:rPr>
                <w:sz w:val="26"/>
                <w:szCs w:val="26"/>
              </w:rPr>
            </w:pPr>
            <w:r>
              <w:rPr>
                <w:sz w:val="26"/>
                <w:szCs w:val="26"/>
              </w:rPr>
              <w:t>Xuất thông báo kết quả ra màn hình</w:t>
            </w:r>
          </w:p>
        </w:tc>
      </w:tr>
    </w:tbl>
    <w:p w14:paraId="657D3394" w14:textId="77777777" w:rsidR="00143DF4" w:rsidRDefault="00143DF4" w:rsidP="00C05B9F">
      <w:pPr>
        <w:pStyle w:val="ListParagraph"/>
      </w:pPr>
    </w:p>
    <w:p w14:paraId="0F30AB15" w14:textId="0F9CF230" w:rsidR="00143DF4" w:rsidRPr="008F53DF" w:rsidRDefault="00CA7ECC" w:rsidP="00C05B9F">
      <w:pPr>
        <w:pStyle w:val="Heading3"/>
        <w:spacing w:line="360" w:lineRule="auto"/>
      </w:pPr>
      <w:bookmarkStart w:id="52" w:name="_Toc440787843"/>
      <w:bookmarkStart w:id="53" w:name="_Toc441092294"/>
      <w:r w:rsidRPr="00404C1F">
        <w:rPr>
          <w:noProof/>
          <w:lang w:val="en-US" w:eastAsia="en-US"/>
        </w:rPr>
        <w:lastRenderedPageBreak/>
        <w:drawing>
          <wp:anchor distT="0" distB="0" distL="114300" distR="114300" simplePos="0" relativeHeight="251649024" behindDoc="0" locked="0" layoutInCell="1" allowOverlap="1" wp14:anchorId="60319405" wp14:editId="14B29258">
            <wp:simplePos x="0" y="0"/>
            <wp:positionH relativeFrom="margin">
              <wp:align>right</wp:align>
            </wp:positionH>
            <wp:positionV relativeFrom="paragraph">
              <wp:posOffset>259080</wp:posOffset>
            </wp:positionV>
            <wp:extent cx="5486400" cy="2598420"/>
            <wp:effectExtent l="0" t="0" r="0" b="0"/>
            <wp:wrapTopAndBottom/>
            <wp:docPr id="29" name="Picture 29" descr="F:\HOC KI 7\Phuong phap phat trien huong doi tuong\Ảnh báo cáo\Phuc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HOC KI 7\Phuong phap phat trien huong doi tuong\Ảnh báo cáo\PhucHo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598420"/>
                    </a:xfrm>
                    <a:prstGeom prst="rect">
                      <a:avLst/>
                    </a:prstGeom>
                    <a:noFill/>
                    <a:ln>
                      <a:noFill/>
                    </a:ln>
                  </pic:spPr>
                </pic:pic>
              </a:graphicData>
            </a:graphic>
            <wp14:sizeRelH relativeFrom="margin">
              <wp14:pctWidth>0</wp14:pctWidth>
            </wp14:sizeRelH>
          </wp:anchor>
        </w:drawing>
      </w:r>
      <w:r w:rsidR="00143DF4" w:rsidRPr="008F53DF">
        <w:t>Phục hồi dữ liệu</w:t>
      </w:r>
      <w:bookmarkEnd w:id="52"/>
      <w:bookmarkEnd w:id="53"/>
    </w:p>
    <w:p w14:paraId="591FF0D6" w14:textId="704B3807" w:rsidR="00143DF4" w:rsidRDefault="00143DF4" w:rsidP="00C05B9F">
      <w:pPr>
        <w:pStyle w:val="ListParagraph"/>
        <w:ind w:hanging="270"/>
      </w:pPr>
    </w:p>
    <w:tbl>
      <w:tblPr>
        <w:tblStyle w:val="TableGrid8"/>
        <w:tblW w:w="8505" w:type="dxa"/>
        <w:tblInd w:w="276" w:type="dxa"/>
        <w:tblLook w:val="04A0" w:firstRow="1" w:lastRow="0" w:firstColumn="1" w:lastColumn="0" w:noHBand="0" w:noVBand="1"/>
      </w:tblPr>
      <w:tblGrid>
        <w:gridCol w:w="1276"/>
        <w:gridCol w:w="7229"/>
      </w:tblGrid>
      <w:tr w:rsidR="00143DF4" w:rsidRPr="00233076" w14:paraId="0FF8C876" w14:textId="77777777" w:rsidTr="00CA7ECC">
        <w:trPr>
          <w:cnfStyle w:val="100000000000" w:firstRow="1" w:lastRow="0" w:firstColumn="0" w:lastColumn="0" w:oddVBand="0" w:evenVBand="0" w:oddHBand="0" w:evenHBand="0" w:firstRowFirstColumn="0" w:firstRowLastColumn="0" w:lastRowFirstColumn="0" w:lastRowLastColumn="0"/>
        </w:trPr>
        <w:tc>
          <w:tcPr>
            <w:tcW w:w="1276" w:type="dxa"/>
          </w:tcPr>
          <w:p w14:paraId="39672207" w14:textId="77777777" w:rsidR="00143DF4" w:rsidRPr="003369D5" w:rsidRDefault="00143DF4" w:rsidP="00C05B9F">
            <w:pPr>
              <w:ind w:firstLine="0"/>
              <w:jc w:val="center"/>
              <w:rPr>
                <w:sz w:val="26"/>
                <w:szCs w:val="26"/>
              </w:rPr>
            </w:pPr>
            <w:r w:rsidRPr="003369D5">
              <w:rPr>
                <w:sz w:val="26"/>
                <w:szCs w:val="26"/>
              </w:rPr>
              <w:t>STT</w:t>
            </w:r>
          </w:p>
        </w:tc>
        <w:tc>
          <w:tcPr>
            <w:tcW w:w="7229" w:type="dxa"/>
          </w:tcPr>
          <w:p w14:paraId="449129AE" w14:textId="0DD0B3AC" w:rsidR="00143DF4" w:rsidRPr="003369D5" w:rsidRDefault="00143DF4" w:rsidP="00C05B9F">
            <w:pPr>
              <w:ind w:firstLine="0"/>
              <w:jc w:val="center"/>
              <w:rPr>
                <w:sz w:val="26"/>
                <w:szCs w:val="26"/>
              </w:rPr>
            </w:pPr>
            <w:r w:rsidRPr="003369D5">
              <w:rPr>
                <w:sz w:val="26"/>
                <w:szCs w:val="26"/>
              </w:rPr>
              <w:t>Mô tả</w:t>
            </w:r>
          </w:p>
        </w:tc>
      </w:tr>
      <w:tr w:rsidR="00143DF4" w:rsidRPr="00233076" w14:paraId="20B263E7" w14:textId="77777777" w:rsidTr="00CA7ECC">
        <w:tc>
          <w:tcPr>
            <w:tcW w:w="1276" w:type="dxa"/>
          </w:tcPr>
          <w:p w14:paraId="562F1EF2" w14:textId="77777777" w:rsidR="00143DF4" w:rsidRPr="003369D5" w:rsidRDefault="00143DF4" w:rsidP="00C05B9F">
            <w:pPr>
              <w:ind w:firstLine="0"/>
              <w:jc w:val="center"/>
              <w:rPr>
                <w:sz w:val="26"/>
                <w:szCs w:val="26"/>
              </w:rPr>
            </w:pPr>
            <w:r w:rsidRPr="003369D5">
              <w:rPr>
                <w:sz w:val="26"/>
                <w:szCs w:val="26"/>
              </w:rPr>
              <w:t>1</w:t>
            </w:r>
          </w:p>
        </w:tc>
        <w:tc>
          <w:tcPr>
            <w:tcW w:w="7229" w:type="dxa"/>
          </w:tcPr>
          <w:p w14:paraId="68C32013" w14:textId="6B8FCA30" w:rsidR="00143DF4" w:rsidRPr="003369D5" w:rsidRDefault="00143DF4" w:rsidP="00C05B9F">
            <w:pPr>
              <w:ind w:firstLine="0"/>
              <w:rPr>
                <w:sz w:val="26"/>
                <w:szCs w:val="26"/>
              </w:rPr>
            </w:pPr>
            <w:r w:rsidRPr="003369D5">
              <w:rPr>
                <w:sz w:val="26"/>
                <w:szCs w:val="26"/>
              </w:rPr>
              <w:t xml:space="preserve">Người dùng </w:t>
            </w:r>
            <w:r>
              <w:rPr>
                <w:sz w:val="26"/>
                <w:szCs w:val="26"/>
              </w:rPr>
              <w:t>click vào button Hồi Phục trên tab Hệ Thống</w:t>
            </w:r>
          </w:p>
        </w:tc>
      </w:tr>
      <w:tr w:rsidR="00143DF4" w:rsidRPr="00233076" w14:paraId="582B07E5" w14:textId="77777777" w:rsidTr="00CA7ECC">
        <w:tc>
          <w:tcPr>
            <w:tcW w:w="1276" w:type="dxa"/>
          </w:tcPr>
          <w:p w14:paraId="76AF5714" w14:textId="1CCE75E4" w:rsidR="00143DF4" w:rsidRPr="003369D5" w:rsidRDefault="00143DF4" w:rsidP="00C05B9F">
            <w:pPr>
              <w:ind w:firstLine="0"/>
              <w:jc w:val="center"/>
              <w:rPr>
                <w:sz w:val="26"/>
                <w:szCs w:val="26"/>
              </w:rPr>
            </w:pPr>
            <w:r w:rsidRPr="003369D5">
              <w:rPr>
                <w:sz w:val="26"/>
                <w:szCs w:val="26"/>
              </w:rPr>
              <w:t>2</w:t>
            </w:r>
          </w:p>
        </w:tc>
        <w:tc>
          <w:tcPr>
            <w:tcW w:w="7229" w:type="dxa"/>
          </w:tcPr>
          <w:p w14:paraId="3FAC8304" w14:textId="6D648992" w:rsidR="00143DF4" w:rsidRPr="003369D5" w:rsidRDefault="00143DF4" w:rsidP="00C05B9F">
            <w:pPr>
              <w:ind w:firstLine="0"/>
              <w:rPr>
                <w:sz w:val="26"/>
                <w:szCs w:val="26"/>
              </w:rPr>
            </w:pPr>
            <w:r>
              <w:rPr>
                <w:sz w:val="26"/>
                <w:szCs w:val="26"/>
              </w:rPr>
              <w:t>Gửi yêu cầu phục hồi dữ liệu tới hệ thống để xử lý</w:t>
            </w:r>
          </w:p>
        </w:tc>
      </w:tr>
      <w:tr w:rsidR="00143DF4" w:rsidRPr="00233076" w14:paraId="45560094" w14:textId="77777777" w:rsidTr="00CA7ECC">
        <w:tc>
          <w:tcPr>
            <w:tcW w:w="1276" w:type="dxa"/>
          </w:tcPr>
          <w:p w14:paraId="05DAB50F" w14:textId="77777777" w:rsidR="00143DF4" w:rsidRPr="003369D5" w:rsidRDefault="00143DF4" w:rsidP="00C05B9F">
            <w:pPr>
              <w:ind w:firstLine="0"/>
              <w:jc w:val="center"/>
              <w:rPr>
                <w:sz w:val="26"/>
                <w:szCs w:val="26"/>
              </w:rPr>
            </w:pPr>
            <w:r w:rsidRPr="003369D5">
              <w:rPr>
                <w:sz w:val="26"/>
                <w:szCs w:val="26"/>
              </w:rPr>
              <w:t>3</w:t>
            </w:r>
          </w:p>
        </w:tc>
        <w:tc>
          <w:tcPr>
            <w:tcW w:w="7229" w:type="dxa"/>
          </w:tcPr>
          <w:p w14:paraId="3260C443" w14:textId="77777777" w:rsidR="00143DF4" w:rsidRPr="003369D5" w:rsidRDefault="00143DF4" w:rsidP="00C05B9F">
            <w:pPr>
              <w:ind w:firstLine="0"/>
              <w:rPr>
                <w:sz w:val="26"/>
                <w:szCs w:val="26"/>
              </w:rPr>
            </w:pPr>
            <w:r>
              <w:rPr>
                <w:sz w:val="26"/>
                <w:szCs w:val="26"/>
              </w:rPr>
              <w:t>Hệ thống thực hiện phục hồi dữ liệu</w:t>
            </w:r>
          </w:p>
        </w:tc>
      </w:tr>
      <w:tr w:rsidR="00143DF4" w:rsidRPr="00233076" w14:paraId="7AC2F4A0" w14:textId="77777777" w:rsidTr="00CA7ECC">
        <w:tc>
          <w:tcPr>
            <w:tcW w:w="1276" w:type="dxa"/>
          </w:tcPr>
          <w:p w14:paraId="0F60F720" w14:textId="77777777" w:rsidR="00143DF4" w:rsidRPr="003369D5" w:rsidRDefault="00143DF4" w:rsidP="00C05B9F">
            <w:pPr>
              <w:ind w:firstLine="0"/>
              <w:jc w:val="center"/>
              <w:rPr>
                <w:sz w:val="26"/>
                <w:szCs w:val="26"/>
              </w:rPr>
            </w:pPr>
            <w:r w:rsidRPr="003369D5">
              <w:rPr>
                <w:sz w:val="26"/>
                <w:szCs w:val="26"/>
              </w:rPr>
              <w:t>4</w:t>
            </w:r>
          </w:p>
        </w:tc>
        <w:tc>
          <w:tcPr>
            <w:tcW w:w="7229" w:type="dxa"/>
          </w:tcPr>
          <w:p w14:paraId="15F5336F" w14:textId="77777777" w:rsidR="00143DF4" w:rsidRPr="003369D5" w:rsidRDefault="00143DF4" w:rsidP="00C05B9F">
            <w:pPr>
              <w:ind w:firstLine="0"/>
              <w:rPr>
                <w:sz w:val="26"/>
                <w:szCs w:val="26"/>
              </w:rPr>
            </w:pPr>
            <w:r>
              <w:rPr>
                <w:sz w:val="26"/>
                <w:szCs w:val="26"/>
              </w:rPr>
              <w:t>Dữ liệu được cập nhật sau khi hồi phục</w:t>
            </w:r>
          </w:p>
        </w:tc>
      </w:tr>
      <w:tr w:rsidR="00143DF4" w:rsidRPr="00233076" w14:paraId="2A3E5416" w14:textId="77777777" w:rsidTr="00CA7ECC">
        <w:trPr>
          <w:trHeight w:val="79"/>
        </w:trPr>
        <w:tc>
          <w:tcPr>
            <w:tcW w:w="1276" w:type="dxa"/>
          </w:tcPr>
          <w:p w14:paraId="242F8D05" w14:textId="77777777" w:rsidR="00143DF4" w:rsidRPr="003369D5" w:rsidRDefault="00143DF4" w:rsidP="00C05B9F">
            <w:pPr>
              <w:ind w:firstLine="0"/>
              <w:jc w:val="center"/>
              <w:rPr>
                <w:sz w:val="26"/>
                <w:szCs w:val="26"/>
              </w:rPr>
            </w:pPr>
            <w:r>
              <w:rPr>
                <w:sz w:val="26"/>
                <w:szCs w:val="26"/>
              </w:rPr>
              <w:t>5</w:t>
            </w:r>
          </w:p>
        </w:tc>
        <w:tc>
          <w:tcPr>
            <w:tcW w:w="7229" w:type="dxa"/>
          </w:tcPr>
          <w:p w14:paraId="4F41CC10" w14:textId="77777777" w:rsidR="00143DF4" w:rsidRPr="003369D5" w:rsidRDefault="00143DF4" w:rsidP="00C05B9F">
            <w:pPr>
              <w:ind w:firstLine="0"/>
              <w:rPr>
                <w:sz w:val="26"/>
                <w:szCs w:val="26"/>
              </w:rPr>
            </w:pPr>
            <w:r>
              <w:rPr>
                <w:sz w:val="26"/>
                <w:szCs w:val="26"/>
              </w:rPr>
              <w:t>Xuất thông báo kết quả ra màn hình</w:t>
            </w:r>
          </w:p>
        </w:tc>
      </w:tr>
    </w:tbl>
    <w:p w14:paraId="342C9467" w14:textId="4155C610" w:rsidR="00143DF4" w:rsidRDefault="00143DF4" w:rsidP="00C05B9F">
      <w:pPr>
        <w:pStyle w:val="ListParagraph"/>
      </w:pPr>
    </w:p>
    <w:p w14:paraId="3C3466BA" w14:textId="77777777" w:rsidR="00CA7ECC" w:rsidRDefault="00CA7ECC" w:rsidP="00C05B9F">
      <w:pPr>
        <w:pStyle w:val="ListParagraph"/>
      </w:pPr>
    </w:p>
    <w:p w14:paraId="6D7C146D" w14:textId="77777777" w:rsidR="00CA7ECC" w:rsidRDefault="00CA7ECC" w:rsidP="00C05B9F">
      <w:pPr>
        <w:pStyle w:val="ListParagraph"/>
      </w:pPr>
    </w:p>
    <w:p w14:paraId="0873C283" w14:textId="77777777" w:rsidR="00CA7ECC" w:rsidRDefault="00CA7ECC" w:rsidP="00C05B9F">
      <w:pPr>
        <w:pStyle w:val="ListParagraph"/>
      </w:pPr>
    </w:p>
    <w:p w14:paraId="752FC72C" w14:textId="77777777" w:rsidR="00CA7ECC" w:rsidRDefault="00CA7ECC" w:rsidP="00C05B9F">
      <w:pPr>
        <w:pStyle w:val="ListParagraph"/>
      </w:pPr>
    </w:p>
    <w:p w14:paraId="61D0E93B" w14:textId="77777777" w:rsidR="00CA7ECC" w:rsidRDefault="00CA7ECC" w:rsidP="00C05B9F">
      <w:pPr>
        <w:pStyle w:val="ListParagraph"/>
      </w:pPr>
    </w:p>
    <w:p w14:paraId="021C679F" w14:textId="77777777" w:rsidR="00CA7ECC" w:rsidRDefault="00CA7ECC" w:rsidP="00C05B9F">
      <w:pPr>
        <w:pStyle w:val="ListParagraph"/>
      </w:pPr>
    </w:p>
    <w:p w14:paraId="63F73556" w14:textId="77777777" w:rsidR="00CA7ECC" w:rsidRDefault="00CA7ECC" w:rsidP="00C05B9F">
      <w:pPr>
        <w:pStyle w:val="ListParagraph"/>
      </w:pPr>
    </w:p>
    <w:p w14:paraId="2C86F0BE" w14:textId="77777777" w:rsidR="00CA7ECC" w:rsidRDefault="00CA7ECC" w:rsidP="00C05B9F">
      <w:pPr>
        <w:pStyle w:val="ListParagraph"/>
      </w:pPr>
    </w:p>
    <w:p w14:paraId="2D46070A" w14:textId="0C557EDA" w:rsidR="00143DF4" w:rsidRPr="008F53DF" w:rsidRDefault="00143DF4" w:rsidP="00C05B9F">
      <w:pPr>
        <w:pStyle w:val="Heading3"/>
        <w:spacing w:line="360" w:lineRule="auto"/>
      </w:pPr>
      <w:bookmarkStart w:id="54" w:name="_Toc440787844"/>
      <w:bookmarkStart w:id="55" w:name="_Toc441092295"/>
      <w:r w:rsidRPr="008F53DF">
        <w:lastRenderedPageBreak/>
        <w:t>Quản lý nhân viên</w:t>
      </w:r>
      <w:bookmarkEnd w:id="54"/>
      <w:bookmarkEnd w:id="55"/>
    </w:p>
    <w:p w14:paraId="7288D961" w14:textId="6467574F" w:rsidR="00143DF4" w:rsidRDefault="00CA7ECC" w:rsidP="00C05B9F">
      <w:pPr>
        <w:pStyle w:val="Heading4"/>
      </w:pPr>
      <w:r w:rsidRPr="00DB5F75">
        <w:rPr>
          <w:b/>
          <w:noProof/>
          <w:lang w:eastAsia="en-US"/>
        </w:rPr>
        <w:drawing>
          <wp:anchor distT="0" distB="0" distL="114300" distR="114300" simplePos="0" relativeHeight="251651072" behindDoc="0" locked="0" layoutInCell="1" allowOverlap="1" wp14:anchorId="0E511EFD" wp14:editId="127FCAF0">
            <wp:simplePos x="0" y="0"/>
            <wp:positionH relativeFrom="margin">
              <wp:align>right</wp:align>
            </wp:positionH>
            <wp:positionV relativeFrom="paragraph">
              <wp:posOffset>391293</wp:posOffset>
            </wp:positionV>
            <wp:extent cx="5411972" cy="2672715"/>
            <wp:effectExtent l="0" t="0" r="0" b="0"/>
            <wp:wrapTopAndBottom/>
            <wp:docPr id="14" name="Picture 14" descr="F:\HOC KI 7\Phuong phap phat trien huong doi tuong\Ảnh báo cáo\Them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OC KI 7\Phuong phap phat trien huong doi tuong\Ảnh báo cáo\ThemNhanVi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1972" cy="2672715"/>
                    </a:xfrm>
                    <a:prstGeom prst="rect">
                      <a:avLst/>
                    </a:prstGeom>
                    <a:noFill/>
                    <a:ln>
                      <a:noFill/>
                    </a:ln>
                  </pic:spPr>
                </pic:pic>
              </a:graphicData>
            </a:graphic>
          </wp:anchor>
        </w:drawing>
      </w:r>
      <w:r w:rsidR="00143DF4" w:rsidRPr="00DB5F75">
        <w:t>Thêm nhân viên</w:t>
      </w:r>
    </w:p>
    <w:p w14:paraId="07085AC6" w14:textId="6856C8EF" w:rsidR="00143DF4" w:rsidRDefault="00143DF4" w:rsidP="00C05B9F">
      <w:pPr>
        <w:pStyle w:val="ListParagraph"/>
        <w:ind w:left="1620" w:hanging="630"/>
        <w:rPr>
          <w:b/>
        </w:rPr>
      </w:pPr>
    </w:p>
    <w:tbl>
      <w:tblPr>
        <w:tblStyle w:val="TableGrid8"/>
        <w:tblW w:w="8505" w:type="dxa"/>
        <w:tblInd w:w="418" w:type="dxa"/>
        <w:tblLook w:val="04A0" w:firstRow="1" w:lastRow="0" w:firstColumn="1" w:lastColumn="0" w:noHBand="0" w:noVBand="1"/>
      </w:tblPr>
      <w:tblGrid>
        <w:gridCol w:w="1275"/>
        <w:gridCol w:w="7230"/>
      </w:tblGrid>
      <w:tr w:rsidR="00143DF4" w:rsidRPr="002826EF" w14:paraId="6133D5A7" w14:textId="77777777" w:rsidTr="00CA7ECC">
        <w:trPr>
          <w:cnfStyle w:val="100000000000" w:firstRow="1" w:lastRow="0" w:firstColumn="0" w:lastColumn="0" w:oddVBand="0" w:evenVBand="0" w:oddHBand="0" w:evenHBand="0" w:firstRowFirstColumn="0" w:firstRowLastColumn="0" w:lastRowFirstColumn="0" w:lastRowLastColumn="0"/>
        </w:trPr>
        <w:tc>
          <w:tcPr>
            <w:tcW w:w="1275" w:type="dxa"/>
          </w:tcPr>
          <w:p w14:paraId="668F0D35" w14:textId="77777777" w:rsidR="00143DF4" w:rsidRPr="002826EF" w:rsidRDefault="00143DF4" w:rsidP="00C05B9F">
            <w:pPr>
              <w:ind w:firstLine="0"/>
              <w:jc w:val="center"/>
              <w:rPr>
                <w:sz w:val="26"/>
                <w:szCs w:val="26"/>
              </w:rPr>
            </w:pPr>
            <w:r w:rsidRPr="002826EF">
              <w:rPr>
                <w:sz w:val="26"/>
                <w:szCs w:val="26"/>
              </w:rPr>
              <w:t>STT</w:t>
            </w:r>
          </w:p>
        </w:tc>
        <w:tc>
          <w:tcPr>
            <w:tcW w:w="7230" w:type="dxa"/>
          </w:tcPr>
          <w:p w14:paraId="18FA9BB3" w14:textId="77777777" w:rsidR="00143DF4" w:rsidRPr="002826EF" w:rsidRDefault="00143DF4" w:rsidP="00C05B9F">
            <w:pPr>
              <w:ind w:firstLine="0"/>
              <w:jc w:val="center"/>
              <w:rPr>
                <w:sz w:val="26"/>
                <w:szCs w:val="26"/>
              </w:rPr>
            </w:pPr>
            <w:r w:rsidRPr="002826EF">
              <w:rPr>
                <w:sz w:val="26"/>
                <w:szCs w:val="26"/>
              </w:rPr>
              <w:t>Mô tả</w:t>
            </w:r>
          </w:p>
        </w:tc>
      </w:tr>
      <w:tr w:rsidR="00143DF4" w:rsidRPr="002826EF" w14:paraId="46E8CF86" w14:textId="77777777" w:rsidTr="00CA7ECC">
        <w:tc>
          <w:tcPr>
            <w:tcW w:w="1275" w:type="dxa"/>
          </w:tcPr>
          <w:p w14:paraId="1C984747" w14:textId="77777777" w:rsidR="00143DF4" w:rsidRPr="002826EF" w:rsidRDefault="00143DF4" w:rsidP="00C05B9F">
            <w:pPr>
              <w:ind w:firstLine="0"/>
              <w:jc w:val="center"/>
              <w:rPr>
                <w:sz w:val="26"/>
                <w:szCs w:val="26"/>
              </w:rPr>
            </w:pPr>
            <w:r w:rsidRPr="002826EF">
              <w:rPr>
                <w:sz w:val="26"/>
                <w:szCs w:val="26"/>
              </w:rPr>
              <w:t>1</w:t>
            </w:r>
          </w:p>
        </w:tc>
        <w:tc>
          <w:tcPr>
            <w:tcW w:w="7230" w:type="dxa"/>
          </w:tcPr>
          <w:p w14:paraId="18F33FF1" w14:textId="77777777" w:rsidR="00143DF4" w:rsidRPr="002826EF" w:rsidRDefault="00143DF4" w:rsidP="00C05B9F">
            <w:pPr>
              <w:ind w:firstLine="0"/>
              <w:rPr>
                <w:sz w:val="26"/>
                <w:szCs w:val="26"/>
              </w:rPr>
            </w:pPr>
            <w:r w:rsidRPr="002826EF">
              <w:rPr>
                <w:sz w:val="26"/>
                <w:szCs w:val="26"/>
              </w:rPr>
              <w:t>Người dùng click vào button Thêm trong tab Trang Quản Lý mục Nhân Viên</w:t>
            </w:r>
          </w:p>
        </w:tc>
      </w:tr>
      <w:tr w:rsidR="00143DF4" w:rsidRPr="002826EF" w14:paraId="758A3226" w14:textId="77777777" w:rsidTr="00CA7ECC">
        <w:tc>
          <w:tcPr>
            <w:tcW w:w="1275" w:type="dxa"/>
          </w:tcPr>
          <w:p w14:paraId="6C6E32C0" w14:textId="77777777" w:rsidR="00143DF4" w:rsidRPr="002826EF" w:rsidRDefault="00143DF4" w:rsidP="00C05B9F">
            <w:pPr>
              <w:ind w:firstLine="0"/>
              <w:jc w:val="center"/>
              <w:rPr>
                <w:sz w:val="26"/>
                <w:szCs w:val="26"/>
              </w:rPr>
            </w:pPr>
            <w:r w:rsidRPr="002826EF">
              <w:rPr>
                <w:sz w:val="26"/>
                <w:szCs w:val="26"/>
              </w:rPr>
              <w:t>2</w:t>
            </w:r>
          </w:p>
        </w:tc>
        <w:tc>
          <w:tcPr>
            <w:tcW w:w="7230" w:type="dxa"/>
          </w:tcPr>
          <w:p w14:paraId="5A9DDF3E" w14:textId="77777777" w:rsidR="00143DF4" w:rsidRPr="002826EF" w:rsidRDefault="00143DF4" w:rsidP="00C05B9F">
            <w:pPr>
              <w:ind w:right="72" w:firstLine="0"/>
              <w:rPr>
                <w:sz w:val="26"/>
                <w:szCs w:val="26"/>
              </w:rPr>
            </w:pPr>
            <w:r w:rsidRPr="002826EF">
              <w:rPr>
                <w:sz w:val="26"/>
                <w:szCs w:val="26"/>
              </w:rPr>
              <w:t xml:space="preserve">Người dùng nhập thông tin muốn thêm cho nhân viên </w:t>
            </w:r>
          </w:p>
        </w:tc>
      </w:tr>
      <w:tr w:rsidR="00143DF4" w:rsidRPr="002826EF" w14:paraId="393A855B" w14:textId="77777777" w:rsidTr="00CA7ECC">
        <w:tc>
          <w:tcPr>
            <w:tcW w:w="1275" w:type="dxa"/>
          </w:tcPr>
          <w:p w14:paraId="51B2D9D5" w14:textId="77777777" w:rsidR="00143DF4" w:rsidRPr="002826EF" w:rsidRDefault="00143DF4" w:rsidP="00C05B9F">
            <w:pPr>
              <w:ind w:firstLine="0"/>
              <w:jc w:val="center"/>
              <w:rPr>
                <w:sz w:val="26"/>
                <w:szCs w:val="26"/>
              </w:rPr>
            </w:pPr>
            <w:r w:rsidRPr="002826EF">
              <w:rPr>
                <w:sz w:val="26"/>
                <w:szCs w:val="26"/>
              </w:rPr>
              <w:t>3</w:t>
            </w:r>
          </w:p>
        </w:tc>
        <w:tc>
          <w:tcPr>
            <w:tcW w:w="7230" w:type="dxa"/>
          </w:tcPr>
          <w:p w14:paraId="555BAE4C" w14:textId="77777777" w:rsidR="00143DF4" w:rsidRPr="002826EF" w:rsidRDefault="00143DF4" w:rsidP="00C05B9F">
            <w:pPr>
              <w:ind w:firstLine="0"/>
              <w:rPr>
                <w:sz w:val="26"/>
                <w:szCs w:val="26"/>
              </w:rPr>
            </w:pPr>
            <w:r w:rsidRPr="002826EF">
              <w:rPr>
                <w:sz w:val="26"/>
                <w:szCs w:val="26"/>
              </w:rPr>
              <w:t>Gửi yêu cầu thêm thông tin nhân viên tới hệ thống để xử lý</w:t>
            </w:r>
          </w:p>
        </w:tc>
      </w:tr>
      <w:tr w:rsidR="00143DF4" w:rsidRPr="002826EF" w14:paraId="3E8B354F" w14:textId="77777777" w:rsidTr="00CA7ECC">
        <w:tc>
          <w:tcPr>
            <w:tcW w:w="1275" w:type="dxa"/>
          </w:tcPr>
          <w:p w14:paraId="151AD58B" w14:textId="719ABBED" w:rsidR="00143DF4" w:rsidRPr="002826EF" w:rsidRDefault="00143DF4" w:rsidP="00C05B9F">
            <w:pPr>
              <w:ind w:firstLine="0"/>
              <w:jc w:val="center"/>
              <w:rPr>
                <w:sz w:val="26"/>
                <w:szCs w:val="26"/>
              </w:rPr>
            </w:pPr>
            <w:r w:rsidRPr="002826EF">
              <w:rPr>
                <w:sz w:val="26"/>
                <w:szCs w:val="26"/>
              </w:rPr>
              <w:t>4</w:t>
            </w:r>
          </w:p>
        </w:tc>
        <w:tc>
          <w:tcPr>
            <w:tcW w:w="7230" w:type="dxa"/>
          </w:tcPr>
          <w:p w14:paraId="417EF509" w14:textId="5CD7A122" w:rsidR="00143DF4" w:rsidRPr="002826EF" w:rsidRDefault="00143DF4" w:rsidP="00C05B9F">
            <w:pPr>
              <w:ind w:firstLine="0"/>
              <w:rPr>
                <w:sz w:val="26"/>
                <w:szCs w:val="26"/>
              </w:rPr>
            </w:pPr>
            <w:r w:rsidRPr="002826EF">
              <w:rPr>
                <w:sz w:val="26"/>
                <w:szCs w:val="26"/>
              </w:rPr>
              <w:t>Hệ thống thực hiện lưu thông tin nhân viên sau khi người dùng nhập đầy đủ và chính xác</w:t>
            </w:r>
          </w:p>
        </w:tc>
      </w:tr>
      <w:tr w:rsidR="00143DF4" w:rsidRPr="002826EF" w14:paraId="47742377" w14:textId="77777777" w:rsidTr="00CA7ECC">
        <w:trPr>
          <w:trHeight w:val="79"/>
        </w:trPr>
        <w:tc>
          <w:tcPr>
            <w:tcW w:w="1275" w:type="dxa"/>
          </w:tcPr>
          <w:p w14:paraId="7D88E5C5" w14:textId="77777777" w:rsidR="00143DF4" w:rsidRPr="002826EF" w:rsidRDefault="00143DF4" w:rsidP="00C05B9F">
            <w:pPr>
              <w:ind w:firstLine="0"/>
              <w:jc w:val="center"/>
              <w:rPr>
                <w:sz w:val="26"/>
                <w:szCs w:val="26"/>
              </w:rPr>
            </w:pPr>
            <w:r w:rsidRPr="002826EF">
              <w:rPr>
                <w:sz w:val="26"/>
                <w:szCs w:val="26"/>
              </w:rPr>
              <w:t>5</w:t>
            </w:r>
          </w:p>
        </w:tc>
        <w:tc>
          <w:tcPr>
            <w:tcW w:w="7230" w:type="dxa"/>
          </w:tcPr>
          <w:p w14:paraId="07E3C11D" w14:textId="150ADF4D" w:rsidR="00143DF4" w:rsidRPr="002826EF" w:rsidRDefault="00143DF4" w:rsidP="00C05B9F">
            <w:pPr>
              <w:ind w:firstLine="0"/>
              <w:rPr>
                <w:sz w:val="26"/>
                <w:szCs w:val="26"/>
              </w:rPr>
            </w:pPr>
            <w:r w:rsidRPr="002826EF">
              <w:rPr>
                <w:sz w:val="26"/>
                <w:szCs w:val="26"/>
              </w:rPr>
              <w:t>Thông tin của nhân viên được lưu lại</w:t>
            </w:r>
          </w:p>
        </w:tc>
      </w:tr>
      <w:tr w:rsidR="00143DF4" w:rsidRPr="002826EF" w14:paraId="78E631A7" w14:textId="77777777" w:rsidTr="00CA7ECC">
        <w:trPr>
          <w:trHeight w:val="79"/>
        </w:trPr>
        <w:tc>
          <w:tcPr>
            <w:tcW w:w="1275" w:type="dxa"/>
          </w:tcPr>
          <w:p w14:paraId="4D817355" w14:textId="77777777" w:rsidR="00143DF4" w:rsidRPr="002826EF" w:rsidRDefault="00143DF4" w:rsidP="00C05B9F">
            <w:pPr>
              <w:ind w:firstLine="0"/>
              <w:jc w:val="center"/>
              <w:rPr>
                <w:sz w:val="26"/>
                <w:szCs w:val="26"/>
              </w:rPr>
            </w:pPr>
            <w:r w:rsidRPr="002826EF">
              <w:rPr>
                <w:sz w:val="26"/>
                <w:szCs w:val="26"/>
              </w:rPr>
              <w:t>6</w:t>
            </w:r>
          </w:p>
        </w:tc>
        <w:tc>
          <w:tcPr>
            <w:tcW w:w="7230" w:type="dxa"/>
          </w:tcPr>
          <w:p w14:paraId="7A325B51" w14:textId="77777777" w:rsidR="00143DF4" w:rsidRPr="002826EF" w:rsidRDefault="00143DF4" w:rsidP="00C05B9F">
            <w:pPr>
              <w:ind w:firstLine="0"/>
              <w:rPr>
                <w:sz w:val="26"/>
                <w:szCs w:val="26"/>
              </w:rPr>
            </w:pPr>
            <w:r w:rsidRPr="002826EF">
              <w:rPr>
                <w:sz w:val="26"/>
                <w:szCs w:val="26"/>
              </w:rPr>
              <w:t>Hiển thị thông báo kết quả ra màn hình</w:t>
            </w:r>
          </w:p>
        </w:tc>
      </w:tr>
    </w:tbl>
    <w:p w14:paraId="320BBDFE" w14:textId="0D4DF9A5" w:rsidR="00143DF4" w:rsidRDefault="00143DF4" w:rsidP="00C05B9F">
      <w:pPr>
        <w:pStyle w:val="ListParagraph"/>
        <w:ind w:left="1620" w:hanging="630"/>
        <w:rPr>
          <w:b/>
        </w:rPr>
      </w:pPr>
    </w:p>
    <w:p w14:paraId="208E4731" w14:textId="77777777" w:rsidR="00CA7ECC" w:rsidRDefault="00CA7ECC" w:rsidP="00C05B9F">
      <w:pPr>
        <w:pStyle w:val="ListParagraph"/>
        <w:ind w:left="1620" w:hanging="630"/>
        <w:rPr>
          <w:b/>
        </w:rPr>
      </w:pPr>
    </w:p>
    <w:p w14:paraId="0BAECDF5" w14:textId="77777777" w:rsidR="00CA7ECC" w:rsidRPr="00DB5F75" w:rsidRDefault="00CA7ECC" w:rsidP="00C05B9F">
      <w:pPr>
        <w:pStyle w:val="ListParagraph"/>
        <w:ind w:left="1620" w:hanging="630"/>
        <w:rPr>
          <w:b/>
        </w:rPr>
      </w:pPr>
    </w:p>
    <w:p w14:paraId="07848987" w14:textId="4BC206E6" w:rsidR="00143DF4" w:rsidRDefault="00CA7ECC" w:rsidP="00C05B9F">
      <w:pPr>
        <w:pStyle w:val="Heading4"/>
      </w:pPr>
      <w:r w:rsidRPr="009737C1">
        <w:rPr>
          <w:b/>
          <w:noProof/>
          <w:lang w:eastAsia="en-US"/>
        </w:rPr>
        <w:lastRenderedPageBreak/>
        <w:drawing>
          <wp:anchor distT="0" distB="0" distL="114300" distR="114300" simplePos="0" relativeHeight="251653120" behindDoc="0" locked="0" layoutInCell="1" allowOverlap="1" wp14:anchorId="3EFB9CB6" wp14:editId="3633AA90">
            <wp:simplePos x="0" y="0"/>
            <wp:positionH relativeFrom="margin">
              <wp:align>right</wp:align>
            </wp:positionH>
            <wp:positionV relativeFrom="paragraph">
              <wp:posOffset>259307</wp:posOffset>
            </wp:positionV>
            <wp:extent cx="5411972" cy="3043251"/>
            <wp:effectExtent l="0" t="0" r="0" b="5080"/>
            <wp:wrapTopAndBottom/>
            <wp:docPr id="17" name="Picture 17" descr="F:\HOC KI 7\Phuong phap phat trien huong doi tuong\Ảnh báo cáo\Sua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HOC KI 7\Phuong phap phat trien huong doi tuong\Ảnh báo cáo\SuaNhanVi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1972" cy="3043251"/>
                    </a:xfrm>
                    <a:prstGeom prst="rect">
                      <a:avLst/>
                    </a:prstGeom>
                    <a:noFill/>
                    <a:ln>
                      <a:noFill/>
                    </a:ln>
                  </pic:spPr>
                </pic:pic>
              </a:graphicData>
            </a:graphic>
          </wp:anchor>
        </w:drawing>
      </w:r>
      <w:r w:rsidR="00143DF4" w:rsidRPr="00DB5F75">
        <w:t>Sửa nhân viên</w:t>
      </w:r>
    </w:p>
    <w:p w14:paraId="029CA1C4" w14:textId="20138E18" w:rsidR="00143DF4" w:rsidRDefault="00143DF4" w:rsidP="00C05B9F">
      <w:pPr>
        <w:pStyle w:val="ListParagraph"/>
        <w:ind w:left="1620" w:hanging="630"/>
        <w:rPr>
          <w:b/>
        </w:rPr>
      </w:pPr>
    </w:p>
    <w:tbl>
      <w:tblPr>
        <w:tblStyle w:val="TableGrid8"/>
        <w:tblW w:w="8505" w:type="dxa"/>
        <w:tblInd w:w="276" w:type="dxa"/>
        <w:tblLook w:val="04A0" w:firstRow="1" w:lastRow="0" w:firstColumn="1" w:lastColumn="0" w:noHBand="0" w:noVBand="1"/>
      </w:tblPr>
      <w:tblGrid>
        <w:gridCol w:w="1276"/>
        <w:gridCol w:w="7229"/>
      </w:tblGrid>
      <w:tr w:rsidR="00143DF4" w:rsidRPr="002826EF" w14:paraId="74757C24" w14:textId="77777777" w:rsidTr="00CA7ECC">
        <w:trPr>
          <w:cnfStyle w:val="100000000000" w:firstRow="1" w:lastRow="0" w:firstColumn="0" w:lastColumn="0" w:oddVBand="0" w:evenVBand="0" w:oddHBand="0" w:evenHBand="0" w:firstRowFirstColumn="0" w:firstRowLastColumn="0" w:lastRowFirstColumn="0" w:lastRowLastColumn="0"/>
        </w:trPr>
        <w:tc>
          <w:tcPr>
            <w:tcW w:w="1276" w:type="dxa"/>
          </w:tcPr>
          <w:p w14:paraId="4DF685A3" w14:textId="77777777" w:rsidR="00143DF4" w:rsidRPr="002826EF" w:rsidRDefault="00143DF4" w:rsidP="00C05B9F">
            <w:pPr>
              <w:ind w:firstLine="0"/>
              <w:jc w:val="center"/>
              <w:rPr>
                <w:sz w:val="26"/>
                <w:szCs w:val="26"/>
              </w:rPr>
            </w:pPr>
            <w:r w:rsidRPr="002826EF">
              <w:rPr>
                <w:sz w:val="26"/>
                <w:szCs w:val="26"/>
              </w:rPr>
              <w:t>STT</w:t>
            </w:r>
          </w:p>
        </w:tc>
        <w:tc>
          <w:tcPr>
            <w:tcW w:w="7229" w:type="dxa"/>
          </w:tcPr>
          <w:p w14:paraId="0571A938" w14:textId="1DF291B6" w:rsidR="00143DF4" w:rsidRPr="002826EF" w:rsidRDefault="00143DF4" w:rsidP="00C05B9F">
            <w:pPr>
              <w:ind w:firstLine="0"/>
              <w:jc w:val="center"/>
              <w:rPr>
                <w:sz w:val="26"/>
                <w:szCs w:val="26"/>
              </w:rPr>
            </w:pPr>
            <w:r w:rsidRPr="002826EF">
              <w:rPr>
                <w:sz w:val="26"/>
                <w:szCs w:val="26"/>
              </w:rPr>
              <w:t>Mô tả</w:t>
            </w:r>
          </w:p>
        </w:tc>
      </w:tr>
      <w:tr w:rsidR="00143DF4" w:rsidRPr="002826EF" w14:paraId="0166C9C0" w14:textId="77777777" w:rsidTr="00CA7ECC">
        <w:trPr>
          <w:trHeight w:val="79"/>
        </w:trPr>
        <w:tc>
          <w:tcPr>
            <w:tcW w:w="1276" w:type="dxa"/>
          </w:tcPr>
          <w:p w14:paraId="5A287720" w14:textId="77777777" w:rsidR="00143DF4" w:rsidRPr="002826EF" w:rsidRDefault="00143DF4" w:rsidP="00C05B9F">
            <w:pPr>
              <w:ind w:firstLine="0"/>
              <w:jc w:val="center"/>
              <w:rPr>
                <w:sz w:val="26"/>
                <w:szCs w:val="26"/>
              </w:rPr>
            </w:pPr>
            <w:r>
              <w:rPr>
                <w:sz w:val="26"/>
                <w:szCs w:val="26"/>
              </w:rPr>
              <w:t>1</w:t>
            </w:r>
          </w:p>
        </w:tc>
        <w:tc>
          <w:tcPr>
            <w:tcW w:w="7229" w:type="dxa"/>
          </w:tcPr>
          <w:p w14:paraId="5D6EDED0" w14:textId="77777777" w:rsidR="00143DF4" w:rsidRPr="002826EF" w:rsidRDefault="00143DF4" w:rsidP="00C05B9F">
            <w:pPr>
              <w:ind w:firstLine="0"/>
              <w:jc w:val="left"/>
              <w:rPr>
                <w:sz w:val="26"/>
                <w:szCs w:val="26"/>
              </w:rPr>
            </w:pPr>
            <w:r w:rsidRPr="002826EF">
              <w:rPr>
                <w:sz w:val="26"/>
                <w:szCs w:val="26"/>
              </w:rPr>
              <w:t>Người dùng chọn nhân viên muốn sửa thông tin trong danh sách nhân viên</w:t>
            </w:r>
          </w:p>
        </w:tc>
      </w:tr>
      <w:tr w:rsidR="00143DF4" w:rsidRPr="002826EF" w14:paraId="64B6FA32" w14:textId="77777777" w:rsidTr="00CA7ECC">
        <w:trPr>
          <w:trHeight w:val="79"/>
        </w:trPr>
        <w:tc>
          <w:tcPr>
            <w:tcW w:w="1276" w:type="dxa"/>
          </w:tcPr>
          <w:p w14:paraId="5F568BB6" w14:textId="77777777" w:rsidR="00143DF4" w:rsidRPr="002826EF" w:rsidRDefault="00143DF4" w:rsidP="00C05B9F">
            <w:pPr>
              <w:ind w:firstLine="0"/>
              <w:jc w:val="center"/>
              <w:rPr>
                <w:sz w:val="26"/>
                <w:szCs w:val="26"/>
              </w:rPr>
            </w:pPr>
            <w:r>
              <w:rPr>
                <w:sz w:val="26"/>
                <w:szCs w:val="26"/>
              </w:rPr>
              <w:t>2</w:t>
            </w:r>
          </w:p>
        </w:tc>
        <w:tc>
          <w:tcPr>
            <w:tcW w:w="7229" w:type="dxa"/>
          </w:tcPr>
          <w:p w14:paraId="163AB178" w14:textId="77777777" w:rsidR="00143DF4" w:rsidRPr="002826EF" w:rsidRDefault="00143DF4" w:rsidP="00C05B9F">
            <w:pPr>
              <w:ind w:firstLine="0"/>
              <w:jc w:val="left"/>
              <w:rPr>
                <w:sz w:val="26"/>
                <w:szCs w:val="26"/>
              </w:rPr>
            </w:pPr>
            <w:r w:rsidRPr="002826EF">
              <w:rPr>
                <w:sz w:val="26"/>
                <w:szCs w:val="26"/>
              </w:rPr>
              <w:t>Người dùng click vào button Sửa trong tab Trang Quản Lý mục Nhân Viên</w:t>
            </w:r>
          </w:p>
        </w:tc>
      </w:tr>
      <w:tr w:rsidR="00143DF4" w:rsidRPr="002826EF" w14:paraId="0B1062E3" w14:textId="77777777" w:rsidTr="00CA7ECC">
        <w:trPr>
          <w:trHeight w:val="79"/>
        </w:trPr>
        <w:tc>
          <w:tcPr>
            <w:tcW w:w="1276" w:type="dxa"/>
          </w:tcPr>
          <w:p w14:paraId="5AA93371" w14:textId="77777777" w:rsidR="00143DF4" w:rsidRPr="002826EF" w:rsidRDefault="00143DF4" w:rsidP="00C05B9F">
            <w:pPr>
              <w:ind w:firstLine="0"/>
              <w:jc w:val="center"/>
              <w:rPr>
                <w:sz w:val="26"/>
                <w:szCs w:val="26"/>
              </w:rPr>
            </w:pPr>
            <w:r>
              <w:rPr>
                <w:sz w:val="26"/>
                <w:szCs w:val="26"/>
              </w:rPr>
              <w:t>3</w:t>
            </w:r>
          </w:p>
        </w:tc>
        <w:tc>
          <w:tcPr>
            <w:tcW w:w="7229" w:type="dxa"/>
          </w:tcPr>
          <w:p w14:paraId="282769BE" w14:textId="7066E841" w:rsidR="00143DF4" w:rsidRPr="002826EF" w:rsidRDefault="00143DF4" w:rsidP="00C05B9F">
            <w:pPr>
              <w:ind w:firstLine="0"/>
              <w:jc w:val="left"/>
              <w:rPr>
                <w:sz w:val="26"/>
                <w:szCs w:val="26"/>
              </w:rPr>
            </w:pPr>
            <w:r w:rsidRPr="002826EF">
              <w:rPr>
                <w:sz w:val="26"/>
                <w:szCs w:val="26"/>
              </w:rPr>
              <w:t>Người dùng nhập thông tin muốn sửa cho nhân viên</w:t>
            </w:r>
          </w:p>
        </w:tc>
      </w:tr>
      <w:tr w:rsidR="00143DF4" w:rsidRPr="002826EF" w14:paraId="76D38224" w14:textId="77777777" w:rsidTr="00CA7ECC">
        <w:trPr>
          <w:trHeight w:val="79"/>
        </w:trPr>
        <w:tc>
          <w:tcPr>
            <w:tcW w:w="1276" w:type="dxa"/>
          </w:tcPr>
          <w:p w14:paraId="0EAE4F2C" w14:textId="77777777" w:rsidR="00143DF4" w:rsidRPr="002826EF" w:rsidRDefault="00143DF4" w:rsidP="00C05B9F">
            <w:pPr>
              <w:ind w:firstLine="0"/>
              <w:jc w:val="center"/>
              <w:rPr>
                <w:sz w:val="26"/>
                <w:szCs w:val="26"/>
              </w:rPr>
            </w:pPr>
            <w:r>
              <w:rPr>
                <w:sz w:val="26"/>
                <w:szCs w:val="26"/>
              </w:rPr>
              <w:t>4</w:t>
            </w:r>
          </w:p>
        </w:tc>
        <w:tc>
          <w:tcPr>
            <w:tcW w:w="7229" w:type="dxa"/>
          </w:tcPr>
          <w:p w14:paraId="50200102" w14:textId="77777777" w:rsidR="00143DF4" w:rsidRPr="002826EF" w:rsidRDefault="00143DF4" w:rsidP="00C05B9F">
            <w:pPr>
              <w:ind w:firstLine="0"/>
              <w:jc w:val="left"/>
              <w:rPr>
                <w:sz w:val="26"/>
                <w:szCs w:val="26"/>
              </w:rPr>
            </w:pPr>
            <w:r w:rsidRPr="002826EF">
              <w:rPr>
                <w:sz w:val="26"/>
                <w:szCs w:val="26"/>
              </w:rPr>
              <w:t>Gửi yêu cầu sửa thông tin nhân viên tới hệ thống để xử lý</w:t>
            </w:r>
          </w:p>
        </w:tc>
      </w:tr>
      <w:tr w:rsidR="00143DF4" w:rsidRPr="002826EF" w14:paraId="64F40173" w14:textId="77777777" w:rsidTr="00CA7ECC">
        <w:trPr>
          <w:trHeight w:val="79"/>
        </w:trPr>
        <w:tc>
          <w:tcPr>
            <w:tcW w:w="1276" w:type="dxa"/>
          </w:tcPr>
          <w:p w14:paraId="2B3485CE" w14:textId="77777777" w:rsidR="00143DF4" w:rsidRPr="002826EF" w:rsidRDefault="00143DF4" w:rsidP="00C05B9F">
            <w:pPr>
              <w:ind w:firstLine="0"/>
              <w:jc w:val="center"/>
              <w:rPr>
                <w:sz w:val="26"/>
                <w:szCs w:val="26"/>
              </w:rPr>
            </w:pPr>
            <w:r>
              <w:rPr>
                <w:sz w:val="26"/>
                <w:szCs w:val="26"/>
              </w:rPr>
              <w:t>5</w:t>
            </w:r>
          </w:p>
        </w:tc>
        <w:tc>
          <w:tcPr>
            <w:tcW w:w="7229" w:type="dxa"/>
          </w:tcPr>
          <w:p w14:paraId="18FE0AE0" w14:textId="7C83C213" w:rsidR="00143DF4" w:rsidRPr="002826EF" w:rsidRDefault="00143DF4" w:rsidP="00C05B9F">
            <w:pPr>
              <w:ind w:firstLine="0"/>
              <w:jc w:val="left"/>
              <w:rPr>
                <w:sz w:val="26"/>
                <w:szCs w:val="26"/>
              </w:rPr>
            </w:pPr>
            <w:r w:rsidRPr="002826EF">
              <w:rPr>
                <w:sz w:val="26"/>
                <w:szCs w:val="26"/>
              </w:rPr>
              <w:t>Hệ thống thực hiện lưu thông tin nhân viên sau khi người dùng nhập đầy đủ và chính xác</w:t>
            </w:r>
          </w:p>
        </w:tc>
      </w:tr>
      <w:tr w:rsidR="00143DF4" w:rsidRPr="002826EF" w14:paraId="6BCC45D6" w14:textId="77777777" w:rsidTr="00CA7ECC">
        <w:trPr>
          <w:trHeight w:val="79"/>
        </w:trPr>
        <w:tc>
          <w:tcPr>
            <w:tcW w:w="1276" w:type="dxa"/>
          </w:tcPr>
          <w:p w14:paraId="7FE87CF4" w14:textId="77777777" w:rsidR="00143DF4" w:rsidRPr="002826EF" w:rsidRDefault="00143DF4" w:rsidP="00C05B9F">
            <w:pPr>
              <w:ind w:firstLine="0"/>
              <w:jc w:val="center"/>
              <w:rPr>
                <w:sz w:val="26"/>
                <w:szCs w:val="26"/>
              </w:rPr>
            </w:pPr>
            <w:r>
              <w:rPr>
                <w:sz w:val="26"/>
                <w:szCs w:val="26"/>
              </w:rPr>
              <w:t>6</w:t>
            </w:r>
          </w:p>
        </w:tc>
        <w:tc>
          <w:tcPr>
            <w:tcW w:w="7229" w:type="dxa"/>
          </w:tcPr>
          <w:p w14:paraId="150E973A" w14:textId="77777777" w:rsidR="00143DF4" w:rsidRPr="002826EF" w:rsidRDefault="00143DF4" w:rsidP="00C05B9F">
            <w:pPr>
              <w:ind w:firstLine="0"/>
              <w:jc w:val="left"/>
              <w:rPr>
                <w:sz w:val="26"/>
                <w:szCs w:val="26"/>
              </w:rPr>
            </w:pPr>
            <w:r w:rsidRPr="002826EF">
              <w:rPr>
                <w:sz w:val="26"/>
                <w:szCs w:val="26"/>
              </w:rPr>
              <w:t>Thông tin của nhân viên được cập nhật lại</w:t>
            </w:r>
          </w:p>
        </w:tc>
      </w:tr>
      <w:tr w:rsidR="00143DF4" w:rsidRPr="002826EF" w14:paraId="0843EA1D" w14:textId="77777777" w:rsidTr="00CA7ECC">
        <w:trPr>
          <w:trHeight w:val="79"/>
        </w:trPr>
        <w:tc>
          <w:tcPr>
            <w:tcW w:w="1276" w:type="dxa"/>
          </w:tcPr>
          <w:p w14:paraId="16A024AC" w14:textId="77777777" w:rsidR="00143DF4" w:rsidRPr="002826EF" w:rsidRDefault="00143DF4" w:rsidP="00C05B9F">
            <w:pPr>
              <w:ind w:firstLine="0"/>
              <w:jc w:val="center"/>
              <w:rPr>
                <w:sz w:val="26"/>
                <w:szCs w:val="26"/>
              </w:rPr>
            </w:pPr>
            <w:r>
              <w:rPr>
                <w:sz w:val="26"/>
                <w:szCs w:val="26"/>
              </w:rPr>
              <w:t>7</w:t>
            </w:r>
          </w:p>
        </w:tc>
        <w:tc>
          <w:tcPr>
            <w:tcW w:w="7229" w:type="dxa"/>
          </w:tcPr>
          <w:p w14:paraId="18AB8CC4" w14:textId="77777777" w:rsidR="00143DF4" w:rsidRPr="002826EF" w:rsidRDefault="00143DF4" w:rsidP="00C05B9F">
            <w:pPr>
              <w:ind w:firstLine="0"/>
              <w:jc w:val="left"/>
              <w:rPr>
                <w:sz w:val="26"/>
                <w:szCs w:val="26"/>
              </w:rPr>
            </w:pPr>
            <w:r w:rsidRPr="002826EF">
              <w:rPr>
                <w:sz w:val="26"/>
                <w:szCs w:val="26"/>
              </w:rPr>
              <w:t>Hiển thị thông báo kết quả ra màn hình</w:t>
            </w:r>
          </w:p>
        </w:tc>
      </w:tr>
    </w:tbl>
    <w:p w14:paraId="307902C6" w14:textId="4A5E070C" w:rsidR="00143DF4" w:rsidRDefault="00143DF4" w:rsidP="00C05B9F">
      <w:pPr>
        <w:pStyle w:val="ListParagraph"/>
        <w:ind w:left="1620" w:hanging="630"/>
        <w:rPr>
          <w:b/>
        </w:rPr>
      </w:pPr>
    </w:p>
    <w:p w14:paraId="391A8B47" w14:textId="77777777" w:rsidR="00CA7ECC" w:rsidRDefault="00CA7ECC" w:rsidP="00C05B9F">
      <w:pPr>
        <w:pStyle w:val="ListParagraph"/>
        <w:ind w:left="1620" w:hanging="630"/>
        <w:rPr>
          <w:b/>
        </w:rPr>
      </w:pPr>
    </w:p>
    <w:p w14:paraId="791EC901" w14:textId="77777777" w:rsidR="00CA7ECC" w:rsidRPr="00DB5F75" w:rsidRDefault="00CA7ECC" w:rsidP="00C05B9F">
      <w:pPr>
        <w:pStyle w:val="ListParagraph"/>
        <w:ind w:left="1620" w:hanging="630"/>
        <w:rPr>
          <w:b/>
        </w:rPr>
      </w:pPr>
    </w:p>
    <w:p w14:paraId="2D6C2E29" w14:textId="0902B6EA" w:rsidR="00143DF4" w:rsidRDefault="00CA7ECC" w:rsidP="00C05B9F">
      <w:pPr>
        <w:pStyle w:val="Heading4"/>
      </w:pPr>
      <w:r w:rsidRPr="009737C1">
        <w:rPr>
          <w:b/>
          <w:noProof/>
          <w:lang w:eastAsia="en-US"/>
        </w:rPr>
        <w:drawing>
          <wp:anchor distT="0" distB="0" distL="114300" distR="114300" simplePos="0" relativeHeight="251655168" behindDoc="0" locked="0" layoutInCell="1" allowOverlap="1" wp14:anchorId="2CCCEECE" wp14:editId="5669E160">
            <wp:simplePos x="0" y="0"/>
            <wp:positionH relativeFrom="margin">
              <wp:align>right</wp:align>
            </wp:positionH>
            <wp:positionV relativeFrom="paragraph">
              <wp:posOffset>374252</wp:posOffset>
            </wp:positionV>
            <wp:extent cx="5401340" cy="2684603"/>
            <wp:effectExtent l="0" t="0" r="0" b="1905"/>
            <wp:wrapTopAndBottom/>
            <wp:docPr id="30" name="Picture 30" descr="F:\HOC KI 7\Phuong phap phat trien huong doi tuong\Ảnh báo cáo\Xoa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HOC KI 7\Phuong phap phat trien huong doi tuong\Ảnh báo cáo\XoaNhanVi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340" cy="2684603"/>
                    </a:xfrm>
                    <a:prstGeom prst="rect">
                      <a:avLst/>
                    </a:prstGeom>
                    <a:noFill/>
                    <a:ln>
                      <a:noFill/>
                    </a:ln>
                  </pic:spPr>
                </pic:pic>
              </a:graphicData>
            </a:graphic>
          </wp:anchor>
        </w:drawing>
      </w:r>
      <w:r w:rsidR="00143DF4" w:rsidRPr="00DB5F75">
        <w:t>Xóa nhân viên</w:t>
      </w:r>
    </w:p>
    <w:p w14:paraId="2A33B8A2" w14:textId="0C5737C2" w:rsidR="00143DF4" w:rsidRPr="00DB5F75" w:rsidRDefault="00143DF4" w:rsidP="00C05B9F">
      <w:pPr>
        <w:pStyle w:val="ListParagraph"/>
        <w:ind w:left="1620" w:hanging="630"/>
        <w:rPr>
          <w:b/>
        </w:rPr>
      </w:pPr>
    </w:p>
    <w:tbl>
      <w:tblPr>
        <w:tblStyle w:val="TableGrid8"/>
        <w:tblW w:w="8647" w:type="dxa"/>
        <w:tblInd w:w="134" w:type="dxa"/>
        <w:tblLook w:val="04A0" w:firstRow="1" w:lastRow="0" w:firstColumn="1" w:lastColumn="0" w:noHBand="0" w:noVBand="1"/>
      </w:tblPr>
      <w:tblGrid>
        <w:gridCol w:w="1418"/>
        <w:gridCol w:w="7229"/>
      </w:tblGrid>
      <w:tr w:rsidR="00143DF4" w:rsidRPr="002826EF" w14:paraId="00D6EDD2" w14:textId="77777777" w:rsidTr="00CA7ECC">
        <w:trPr>
          <w:cnfStyle w:val="100000000000" w:firstRow="1" w:lastRow="0" w:firstColumn="0" w:lastColumn="0" w:oddVBand="0" w:evenVBand="0" w:oddHBand="0" w:evenHBand="0" w:firstRowFirstColumn="0" w:firstRowLastColumn="0" w:lastRowFirstColumn="0" w:lastRowLastColumn="0"/>
        </w:trPr>
        <w:tc>
          <w:tcPr>
            <w:tcW w:w="1418" w:type="dxa"/>
          </w:tcPr>
          <w:p w14:paraId="1D3EDB3F" w14:textId="77777777" w:rsidR="00143DF4" w:rsidRPr="002826EF" w:rsidRDefault="00143DF4" w:rsidP="00C05B9F">
            <w:pPr>
              <w:ind w:firstLine="0"/>
              <w:jc w:val="center"/>
              <w:rPr>
                <w:sz w:val="26"/>
                <w:szCs w:val="26"/>
              </w:rPr>
            </w:pPr>
            <w:r w:rsidRPr="002826EF">
              <w:rPr>
                <w:sz w:val="26"/>
                <w:szCs w:val="26"/>
              </w:rPr>
              <w:t>STT</w:t>
            </w:r>
          </w:p>
        </w:tc>
        <w:tc>
          <w:tcPr>
            <w:tcW w:w="7229" w:type="dxa"/>
          </w:tcPr>
          <w:p w14:paraId="0F6DC2CD" w14:textId="77777777" w:rsidR="00143DF4" w:rsidRPr="002826EF" w:rsidRDefault="00143DF4" w:rsidP="00C05B9F">
            <w:pPr>
              <w:ind w:firstLine="0"/>
              <w:jc w:val="center"/>
              <w:rPr>
                <w:sz w:val="26"/>
                <w:szCs w:val="26"/>
              </w:rPr>
            </w:pPr>
            <w:r w:rsidRPr="002826EF">
              <w:rPr>
                <w:sz w:val="26"/>
                <w:szCs w:val="26"/>
              </w:rPr>
              <w:t>Mô tả</w:t>
            </w:r>
          </w:p>
        </w:tc>
      </w:tr>
      <w:tr w:rsidR="00143DF4" w:rsidRPr="002826EF" w14:paraId="039B821B" w14:textId="77777777" w:rsidTr="00CA7ECC">
        <w:trPr>
          <w:trHeight w:val="79"/>
        </w:trPr>
        <w:tc>
          <w:tcPr>
            <w:tcW w:w="1418" w:type="dxa"/>
          </w:tcPr>
          <w:p w14:paraId="506E3F5F" w14:textId="77777777" w:rsidR="00143DF4" w:rsidRPr="002826EF" w:rsidRDefault="00143DF4" w:rsidP="00C05B9F">
            <w:pPr>
              <w:ind w:firstLine="0"/>
              <w:jc w:val="center"/>
              <w:rPr>
                <w:sz w:val="26"/>
                <w:szCs w:val="26"/>
              </w:rPr>
            </w:pPr>
            <w:r>
              <w:rPr>
                <w:sz w:val="26"/>
                <w:szCs w:val="26"/>
              </w:rPr>
              <w:t>1</w:t>
            </w:r>
          </w:p>
        </w:tc>
        <w:tc>
          <w:tcPr>
            <w:tcW w:w="7229" w:type="dxa"/>
          </w:tcPr>
          <w:p w14:paraId="3081EE30" w14:textId="77777777" w:rsidR="00143DF4" w:rsidRPr="002826EF" w:rsidRDefault="00143DF4" w:rsidP="00C05B9F">
            <w:pPr>
              <w:ind w:firstLine="0"/>
              <w:jc w:val="left"/>
              <w:rPr>
                <w:sz w:val="26"/>
                <w:szCs w:val="26"/>
              </w:rPr>
            </w:pPr>
            <w:r w:rsidRPr="002826EF">
              <w:rPr>
                <w:sz w:val="26"/>
                <w:szCs w:val="26"/>
              </w:rPr>
              <w:t>Người dùng chọn nhân viên muốn xóa thông tin trong danh sách nhân viên</w:t>
            </w:r>
          </w:p>
        </w:tc>
      </w:tr>
      <w:tr w:rsidR="00143DF4" w:rsidRPr="002826EF" w14:paraId="6B02AC37" w14:textId="77777777" w:rsidTr="00CA7ECC">
        <w:trPr>
          <w:trHeight w:val="79"/>
        </w:trPr>
        <w:tc>
          <w:tcPr>
            <w:tcW w:w="1418" w:type="dxa"/>
          </w:tcPr>
          <w:p w14:paraId="7FDAF10A" w14:textId="77777777" w:rsidR="00143DF4" w:rsidRPr="002826EF" w:rsidRDefault="00143DF4" w:rsidP="00C05B9F">
            <w:pPr>
              <w:ind w:firstLine="0"/>
              <w:jc w:val="center"/>
              <w:rPr>
                <w:sz w:val="26"/>
                <w:szCs w:val="26"/>
              </w:rPr>
            </w:pPr>
            <w:r>
              <w:rPr>
                <w:sz w:val="26"/>
                <w:szCs w:val="26"/>
              </w:rPr>
              <w:t>2</w:t>
            </w:r>
          </w:p>
        </w:tc>
        <w:tc>
          <w:tcPr>
            <w:tcW w:w="7229" w:type="dxa"/>
          </w:tcPr>
          <w:p w14:paraId="0D5E056C" w14:textId="77777777" w:rsidR="00143DF4" w:rsidRPr="002826EF" w:rsidRDefault="00143DF4" w:rsidP="00C05B9F">
            <w:pPr>
              <w:ind w:firstLine="0"/>
              <w:jc w:val="left"/>
              <w:rPr>
                <w:sz w:val="26"/>
                <w:szCs w:val="26"/>
              </w:rPr>
            </w:pPr>
            <w:r w:rsidRPr="002826EF">
              <w:rPr>
                <w:sz w:val="26"/>
                <w:szCs w:val="26"/>
              </w:rPr>
              <w:t>Người dùng click vào button Xóa trong tab Trang Quản Lý mục Nhân Viên</w:t>
            </w:r>
          </w:p>
        </w:tc>
      </w:tr>
      <w:tr w:rsidR="00143DF4" w:rsidRPr="002826EF" w14:paraId="66D9599E" w14:textId="77777777" w:rsidTr="00CA7ECC">
        <w:trPr>
          <w:trHeight w:val="79"/>
        </w:trPr>
        <w:tc>
          <w:tcPr>
            <w:tcW w:w="1418" w:type="dxa"/>
          </w:tcPr>
          <w:p w14:paraId="6095ABB8" w14:textId="77777777" w:rsidR="00143DF4" w:rsidRPr="002826EF" w:rsidRDefault="00143DF4" w:rsidP="00C05B9F">
            <w:pPr>
              <w:ind w:firstLine="0"/>
              <w:jc w:val="center"/>
              <w:rPr>
                <w:sz w:val="26"/>
                <w:szCs w:val="26"/>
              </w:rPr>
            </w:pPr>
            <w:r>
              <w:rPr>
                <w:sz w:val="26"/>
                <w:szCs w:val="26"/>
              </w:rPr>
              <w:t>3</w:t>
            </w:r>
          </w:p>
        </w:tc>
        <w:tc>
          <w:tcPr>
            <w:tcW w:w="7229" w:type="dxa"/>
          </w:tcPr>
          <w:p w14:paraId="68E9A7DB" w14:textId="77777777" w:rsidR="00143DF4" w:rsidRPr="002826EF" w:rsidRDefault="00143DF4" w:rsidP="00C05B9F">
            <w:pPr>
              <w:ind w:firstLine="0"/>
              <w:jc w:val="left"/>
              <w:rPr>
                <w:sz w:val="26"/>
                <w:szCs w:val="26"/>
              </w:rPr>
            </w:pPr>
            <w:r w:rsidRPr="002826EF">
              <w:rPr>
                <w:sz w:val="26"/>
                <w:szCs w:val="26"/>
              </w:rPr>
              <w:t>Gửi yêu cầu xóa thông tin nhân viên tới hệ thống để xử lý</w:t>
            </w:r>
          </w:p>
        </w:tc>
      </w:tr>
      <w:tr w:rsidR="00143DF4" w:rsidRPr="002826EF" w14:paraId="2FCF1450" w14:textId="77777777" w:rsidTr="00CA7ECC">
        <w:trPr>
          <w:trHeight w:val="79"/>
        </w:trPr>
        <w:tc>
          <w:tcPr>
            <w:tcW w:w="1418" w:type="dxa"/>
          </w:tcPr>
          <w:p w14:paraId="3B4FF32B" w14:textId="77777777" w:rsidR="00143DF4" w:rsidRPr="002826EF" w:rsidRDefault="00143DF4" w:rsidP="00C05B9F">
            <w:pPr>
              <w:ind w:firstLine="0"/>
              <w:jc w:val="center"/>
              <w:rPr>
                <w:sz w:val="26"/>
                <w:szCs w:val="26"/>
              </w:rPr>
            </w:pPr>
            <w:r>
              <w:rPr>
                <w:sz w:val="26"/>
                <w:szCs w:val="26"/>
              </w:rPr>
              <w:t>4</w:t>
            </w:r>
          </w:p>
        </w:tc>
        <w:tc>
          <w:tcPr>
            <w:tcW w:w="7229" w:type="dxa"/>
          </w:tcPr>
          <w:p w14:paraId="05307A43" w14:textId="77777777" w:rsidR="00143DF4" w:rsidRPr="002826EF" w:rsidRDefault="00143DF4" w:rsidP="00C05B9F">
            <w:pPr>
              <w:ind w:firstLine="0"/>
              <w:jc w:val="left"/>
              <w:rPr>
                <w:sz w:val="26"/>
                <w:szCs w:val="26"/>
              </w:rPr>
            </w:pPr>
            <w:r w:rsidRPr="002826EF">
              <w:rPr>
                <w:sz w:val="26"/>
                <w:szCs w:val="26"/>
              </w:rPr>
              <w:t>Hệ thống thực hiện xóa thông tin nhân viên sau khi xác nhận muốn xóa một lần nữa</w:t>
            </w:r>
          </w:p>
        </w:tc>
      </w:tr>
      <w:tr w:rsidR="00143DF4" w:rsidRPr="002826EF" w14:paraId="24B99EDA" w14:textId="77777777" w:rsidTr="00CA7ECC">
        <w:trPr>
          <w:trHeight w:val="376"/>
        </w:trPr>
        <w:tc>
          <w:tcPr>
            <w:tcW w:w="1418" w:type="dxa"/>
          </w:tcPr>
          <w:p w14:paraId="364B0ED7" w14:textId="77777777" w:rsidR="00143DF4" w:rsidRPr="002826EF" w:rsidRDefault="00143DF4" w:rsidP="00C05B9F">
            <w:pPr>
              <w:ind w:firstLine="0"/>
              <w:jc w:val="center"/>
              <w:rPr>
                <w:sz w:val="26"/>
                <w:szCs w:val="26"/>
              </w:rPr>
            </w:pPr>
            <w:r>
              <w:rPr>
                <w:sz w:val="26"/>
                <w:szCs w:val="26"/>
              </w:rPr>
              <w:t>5</w:t>
            </w:r>
          </w:p>
        </w:tc>
        <w:tc>
          <w:tcPr>
            <w:tcW w:w="7229" w:type="dxa"/>
          </w:tcPr>
          <w:p w14:paraId="78851668" w14:textId="77777777" w:rsidR="00143DF4" w:rsidRPr="002826EF" w:rsidRDefault="00143DF4" w:rsidP="00C05B9F">
            <w:pPr>
              <w:ind w:firstLine="0"/>
              <w:jc w:val="left"/>
              <w:rPr>
                <w:sz w:val="26"/>
                <w:szCs w:val="26"/>
              </w:rPr>
            </w:pPr>
            <w:r w:rsidRPr="002826EF">
              <w:rPr>
                <w:sz w:val="26"/>
                <w:szCs w:val="26"/>
              </w:rPr>
              <w:t>Thông tin của nhân viên được xóa khỏi hệ thống và trong CSDL</w:t>
            </w:r>
          </w:p>
        </w:tc>
      </w:tr>
      <w:tr w:rsidR="00143DF4" w:rsidRPr="002826EF" w14:paraId="30576CED" w14:textId="77777777" w:rsidTr="00CA7ECC">
        <w:trPr>
          <w:trHeight w:val="79"/>
        </w:trPr>
        <w:tc>
          <w:tcPr>
            <w:tcW w:w="1418" w:type="dxa"/>
          </w:tcPr>
          <w:p w14:paraId="000FC978" w14:textId="77777777" w:rsidR="00143DF4" w:rsidRPr="002826EF" w:rsidRDefault="00143DF4" w:rsidP="00C05B9F">
            <w:pPr>
              <w:ind w:firstLine="0"/>
              <w:jc w:val="center"/>
              <w:rPr>
                <w:sz w:val="26"/>
                <w:szCs w:val="26"/>
              </w:rPr>
            </w:pPr>
            <w:r>
              <w:rPr>
                <w:sz w:val="26"/>
                <w:szCs w:val="26"/>
              </w:rPr>
              <w:t>6</w:t>
            </w:r>
          </w:p>
        </w:tc>
        <w:tc>
          <w:tcPr>
            <w:tcW w:w="7229" w:type="dxa"/>
          </w:tcPr>
          <w:p w14:paraId="78B0C3E0" w14:textId="77777777" w:rsidR="00143DF4" w:rsidRPr="002826EF" w:rsidRDefault="00143DF4" w:rsidP="00C05B9F">
            <w:pPr>
              <w:ind w:firstLine="0"/>
              <w:jc w:val="left"/>
              <w:rPr>
                <w:sz w:val="26"/>
                <w:szCs w:val="26"/>
              </w:rPr>
            </w:pPr>
            <w:r w:rsidRPr="002826EF">
              <w:rPr>
                <w:sz w:val="26"/>
                <w:szCs w:val="26"/>
              </w:rPr>
              <w:t>Hiển thị thông báo kết quả ra màn hình</w:t>
            </w:r>
          </w:p>
        </w:tc>
      </w:tr>
    </w:tbl>
    <w:p w14:paraId="24FA8DA7" w14:textId="26EED33F" w:rsidR="00143DF4" w:rsidRDefault="00143DF4" w:rsidP="00C05B9F">
      <w:pPr>
        <w:pStyle w:val="ListParagraph"/>
      </w:pPr>
    </w:p>
    <w:p w14:paraId="46F10237" w14:textId="77777777" w:rsidR="00CA7ECC" w:rsidRDefault="00CA7ECC" w:rsidP="00C05B9F">
      <w:pPr>
        <w:pStyle w:val="ListParagraph"/>
      </w:pPr>
    </w:p>
    <w:p w14:paraId="004468B1" w14:textId="77777777" w:rsidR="00CA7ECC" w:rsidRDefault="00CA7ECC" w:rsidP="00C05B9F">
      <w:pPr>
        <w:pStyle w:val="ListParagraph"/>
      </w:pPr>
    </w:p>
    <w:p w14:paraId="15B9D0BE" w14:textId="77777777" w:rsidR="00CA7ECC" w:rsidRDefault="00CA7ECC" w:rsidP="00C05B9F">
      <w:pPr>
        <w:pStyle w:val="ListParagraph"/>
      </w:pPr>
    </w:p>
    <w:p w14:paraId="3B18F312" w14:textId="1ECAEA6C" w:rsidR="00143DF4" w:rsidRPr="008F53DF" w:rsidRDefault="00CA7ECC" w:rsidP="00C05B9F">
      <w:pPr>
        <w:pStyle w:val="Heading3"/>
        <w:spacing w:line="360" w:lineRule="auto"/>
      </w:pPr>
      <w:bookmarkStart w:id="56" w:name="_Toc440787845"/>
      <w:bookmarkStart w:id="57" w:name="_Toc441092296"/>
      <w:r w:rsidRPr="00404C1F">
        <w:rPr>
          <w:noProof/>
          <w:lang w:val="en-US" w:eastAsia="en-US"/>
        </w:rPr>
        <w:drawing>
          <wp:anchor distT="0" distB="0" distL="114300" distR="114300" simplePos="0" relativeHeight="251657216" behindDoc="0" locked="0" layoutInCell="1" allowOverlap="1" wp14:anchorId="2D3DE292" wp14:editId="59F6ABF8">
            <wp:simplePos x="0" y="0"/>
            <wp:positionH relativeFrom="margin">
              <wp:align>right</wp:align>
            </wp:positionH>
            <wp:positionV relativeFrom="paragraph">
              <wp:posOffset>232012</wp:posOffset>
            </wp:positionV>
            <wp:extent cx="5567680" cy="2643505"/>
            <wp:effectExtent l="0" t="0" r="0" b="4445"/>
            <wp:wrapTopAndBottom/>
            <wp:docPr id="31" name="Picture 31" descr="F:\HOC KI 7\Phuong phap phat trien huong doi tuong\Ảnh báo cáo\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HOC KI 7\Phuong phap phat trien huong doi tuong\Ảnh báo cáo\PhanQuy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7680" cy="2643505"/>
                    </a:xfrm>
                    <a:prstGeom prst="rect">
                      <a:avLst/>
                    </a:prstGeom>
                    <a:noFill/>
                    <a:ln>
                      <a:noFill/>
                    </a:ln>
                  </pic:spPr>
                </pic:pic>
              </a:graphicData>
            </a:graphic>
            <wp14:sizeRelH relativeFrom="margin">
              <wp14:pctWidth>0</wp14:pctWidth>
            </wp14:sizeRelH>
          </wp:anchor>
        </w:drawing>
      </w:r>
      <w:r w:rsidR="00143DF4" w:rsidRPr="008F53DF">
        <w:t>Phân quyền</w:t>
      </w:r>
      <w:bookmarkEnd w:id="56"/>
      <w:bookmarkEnd w:id="57"/>
    </w:p>
    <w:p w14:paraId="4731C43E" w14:textId="21DC62E7" w:rsidR="00143DF4" w:rsidRDefault="00143DF4" w:rsidP="00C05B9F">
      <w:pPr>
        <w:pStyle w:val="ListParagraph"/>
        <w:ind w:hanging="360"/>
      </w:pPr>
    </w:p>
    <w:tbl>
      <w:tblPr>
        <w:tblStyle w:val="TableGrid8"/>
        <w:tblW w:w="8647" w:type="dxa"/>
        <w:tblInd w:w="-8" w:type="dxa"/>
        <w:tblLook w:val="04A0" w:firstRow="1" w:lastRow="0" w:firstColumn="1" w:lastColumn="0" w:noHBand="0" w:noVBand="1"/>
      </w:tblPr>
      <w:tblGrid>
        <w:gridCol w:w="1418"/>
        <w:gridCol w:w="7229"/>
      </w:tblGrid>
      <w:tr w:rsidR="00143DF4" w:rsidRPr="00233076" w14:paraId="5205DB89" w14:textId="77777777" w:rsidTr="00CA7ECC">
        <w:trPr>
          <w:cnfStyle w:val="100000000000" w:firstRow="1" w:lastRow="0" w:firstColumn="0" w:lastColumn="0" w:oddVBand="0" w:evenVBand="0" w:oddHBand="0" w:evenHBand="0" w:firstRowFirstColumn="0" w:firstRowLastColumn="0" w:lastRowFirstColumn="0" w:lastRowLastColumn="0"/>
        </w:trPr>
        <w:tc>
          <w:tcPr>
            <w:tcW w:w="1418" w:type="dxa"/>
          </w:tcPr>
          <w:p w14:paraId="5B425C08" w14:textId="77777777" w:rsidR="00143DF4" w:rsidRPr="003369D5" w:rsidRDefault="00143DF4" w:rsidP="00C05B9F">
            <w:pPr>
              <w:ind w:firstLine="0"/>
              <w:jc w:val="center"/>
              <w:rPr>
                <w:sz w:val="26"/>
                <w:szCs w:val="26"/>
              </w:rPr>
            </w:pPr>
            <w:r w:rsidRPr="003369D5">
              <w:rPr>
                <w:sz w:val="26"/>
                <w:szCs w:val="26"/>
              </w:rPr>
              <w:t>STT</w:t>
            </w:r>
          </w:p>
        </w:tc>
        <w:tc>
          <w:tcPr>
            <w:tcW w:w="7229" w:type="dxa"/>
          </w:tcPr>
          <w:p w14:paraId="1BD1931F" w14:textId="77777777" w:rsidR="00143DF4" w:rsidRPr="003369D5" w:rsidRDefault="00143DF4" w:rsidP="00C05B9F">
            <w:pPr>
              <w:ind w:firstLine="0"/>
              <w:jc w:val="center"/>
              <w:rPr>
                <w:sz w:val="26"/>
                <w:szCs w:val="26"/>
              </w:rPr>
            </w:pPr>
            <w:r w:rsidRPr="003369D5">
              <w:rPr>
                <w:sz w:val="26"/>
                <w:szCs w:val="26"/>
              </w:rPr>
              <w:t>Mô tả</w:t>
            </w:r>
          </w:p>
        </w:tc>
      </w:tr>
      <w:tr w:rsidR="00143DF4" w:rsidRPr="00233076" w14:paraId="1A74DD85" w14:textId="77777777" w:rsidTr="00CA7ECC">
        <w:tc>
          <w:tcPr>
            <w:tcW w:w="1418" w:type="dxa"/>
          </w:tcPr>
          <w:p w14:paraId="45C3F75A" w14:textId="77777777" w:rsidR="00143DF4" w:rsidRPr="003369D5" w:rsidRDefault="00143DF4" w:rsidP="00C05B9F">
            <w:pPr>
              <w:ind w:firstLine="0"/>
              <w:jc w:val="center"/>
              <w:rPr>
                <w:sz w:val="26"/>
                <w:szCs w:val="26"/>
              </w:rPr>
            </w:pPr>
            <w:r w:rsidRPr="003369D5">
              <w:rPr>
                <w:sz w:val="26"/>
                <w:szCs w:val="26"/>
              </w:rPr>
              <w:t>1</w:t>
            </w:r>
          </w:p>
        </w:tc>
        <w:tc>
          <w:tcPr>
            <w:tcW w:w="7229" w:type="dxa"/>
          </w:tcPr>
          <w:p w14:paraId="09F516B5" w14:textId="77777777" w:rsidR="00143DF4" w:rsidRPr="003369D5" w:rsidRDefault="00143DF4" w:rsidP="00C05B9F">
            <w:pPr>
              <w:ind w:firstLine="0"/>
              <w:jc w:val="left"/>
              <w:rPr>
                <w:sz w:val="26"/>
                <w:szCs w:val="26"/>
              </w:rPr>
            </w:pPr>
            <w:r w:rsidRPr="003369D5">
              <w:rPr>
                <w:sz w:val="26"/>
                <w:szCs w:val="26"/>
              </w:rPr>
              <w:t xml:space="preserve">Người dùng </w:t>
            </w:r>
            <w:r>
              <w:rPr>
                <w:sz w:val="26"/>
                <w:szCs w:val="26"/>
              </w:rPr>
              <w:t>chọn tên phòng ban trong danh sách tên phòng ban trên tab Trang Quản Lý mục Phân Quyền</w:t>
            </w:r>
          </w:p>
        </w:tc>
      </w:tr>
      <w:tr w:rsidR="00143DF4" w:rsidRPr="00233076" w14:paraId="726FCB01" w14:textId="77777777" w:rsidTr="00CA7ECC">
        <w:tc>
          <w:tcPr>
            <w:tcW w:w="1418" w:type="dxa"/>
          </w:tcPr>
          <w:p w14:paraId="106300E6" w14:textId="77777777" w:rsidR="00143DF4" w:rsidRPr="003369D5" w:rsidRDefault="00143DF4" w:rsidP="00C05B9F">
            <w:pPr>
              <w:ind w:firstLine="0"/>
              <w:jc w:val="center"/>
              <w:rPr>
                <w:sz w:val="26"/>
                <w:szCs w:val="26"/>
              </w:rPr>
            </w:pPr>
            <w:r w:rsidRPr="003369D5">
              <w:rPr>
                <w:sz w:val="26"/>
                <w:szCs w:val="26"/>
              </w:rPr>
              <w:t>2</w:t>
            </w:r>
          </w:p>
        </w:tc>
        <w:tc>
          <w:tcPr>
            <w:tcW w:w="7229" w:type="dxa"/>
          </w:tcPr>
          <w:p w14:paraId="41263944" w14:textId="77777777" w:rsidR="00143DF4" w:rsidRPr="003369D5" w:rsidRDefault="00143DF4" w:rsidP="00C05B9F">
            <w:pPr>
              <w:ind w:firstLine="0"/>
              <w:jc w:val="left"/>
              <w:rPr>
                <w:sz w:val="26"/>
                <w:szCs w:val="26"/>
              </w:rPr>
            </w:pPr>
            <w:r>
              <w:rPr>
                <w:sz w:val="26"/>
                <w:szCs w:val="26"/>
              </w:rPr>
              <w:t>Người dùng chọn tên quyền trong danh sách quyền cho tên phòng ban đã chọn</w:t>
            </w:r>
          </w:p>
        </w:tc>
      </w:tr>
      <w:tr w:rsidR="00143DF4" w:rsidRPr="00233076" w14:paraId="3C306036" w14:textId="77777777" w:rsidTr="00CA7ECC">
        <w:tc>
          <w:tcPr>
            <w:tcW w:w="1418" w:type="dxa"/>
          </w:tcPr>
          <w:p w14:paraId="45CBD562" w14:textId="77777777" w:rsidR="00143DF4" w:rsidRPr="003369D5" w:rsidRDefault="00143DF4" w:rsidP="00C05B9F">
            <w:pPr>
              <w:ind w:firstLine="0"/>
              <w:jc w:val="center"/>
              <w:rPr>
                <w:sz w:val="26"/>
                <w:szCs w:val="26"/>
              </w:rPr>
            </w:pPr>
            <w:r w:rsidRPr="003369D5">
              <w:rPr>
                <w:sz w:val="26"/>
                <w:szCs w:val="26"/>
              </w:rPr>
              <w:t>3</w:t>
            </w:r>
          </w:p>
        </w:tc>
        <w:tc>
          <w:tcPr>
            <w:tcW w:w="7229" w:type="dxa"/>
          </w:tcPr>
          <w:p w14:paraId="37C5D95C" w14:textId="77777777" w:rsidR="00143DF4" w:rsidRPr="003369D5" w:rsidRDefault="00143DF4" w:rsidP="00C05B9F">
            <w:pPr>
              <w:ind w:firstLine="0"/>
              <w:jc w:val="left"/>
              <w:rPr>
                <w:sz w:val="26"/>
                <w:szCs w:val="26"/>
              </w:rPr>
            </w:pPr>
            <w:r>
              <w:rPr>
                <w:sz w:val="26"/>
                <w:szCs w:val="26"/>
              </w:rPr>
              <w:t>Hệ thống thực hiện lưu quyền đã chọn cho tên phòng ban</w:t>
            </w:r>
          </w:p>
        </w:tc>
      </w:tr>
      <w:tr w:rsidR="00143DF4" w:rsidRPr="00233076" w14:paraId="019C5BD3" w14:textId="77777777" w:rsidTr="00CA7ECC">
        <w:tc>
          <w:tcPr>
            <w:tcW w:w="1418" w:type="dxa"/>
          </w:tcPr>
          <w:p w14:paraId="26E7BD87" w14:textId="77777777" w:rsidR="00143DF4" w:rsidRPr="003369D5" w:rsidRDefault="00143DF4" w:rsidP="00C05B9F">
            <w:pPr>
              <w:ind w:firstLine="0"/>
              <w:jc w:val="center"/>
              <w:rPr>
                <w:sz w:val="26"/>
                <w:szCs w:val="26"/>
              </w:rPr>
            </w:pPr>
            <w:r w:rsidRPr="003369D5">
              <w:rPr>
                <w:sz w:val="26"/>
                <w:szCs w:val="26"/>
              </w:rPr>
              <w:t>4</w:t>
            </w:r>
          </w:p>
        </w:tc>
        <w:tc>
          <w:tcPr>
            <w:tcW w:w="7229" w:type="dxa"/>
          </w:tcPr>
          <w:p w14:paraId="235EA994" w14:textId="77777777" w:rsidR="00143DF4" w:rsidRPr="003369D5" w:rsidRDefault="00143DF4" w:rsidP="00C05B9F">
            <w:pPr>
              <w:ind w:firstLine="0"/>
              <w:jc w:val="left"/>
              <w:rPr>
                <w:sz w:val="26"/>
                <w:szCs w:val="26"/>
              </w:rPr>
            </w:pPr>
            <w:r>
              <w:rPr>
                <w:sz w:val="26"/>
                <w:szCs w:val="26"/>
              </w:rPr>
              <w:t>Dữ liệu phân quyền được cập nhật</w:t>
            </w:r>
          </w:p>
        </w:tc>
      </w:tr>
      <w:tr w:rsidR="00143DF4" w:rsidRPr="00233076" w14:paraId="780F50AB" w14:textId="77777777" w:rsidTr="00CA7ECC">
        <w:trPr>
          <w:trHeight w:val="79"/>
        </w:trPr>
        <w:tc>
          <w:tcPr>
            <w:tcW w:w="1418" w:type="dxa"/>
          </w:tcPr>
          <w:p w14:paraId="667B64F3" w14:textId="77777777" w:rsidR="00143DF4" w:rsidRPr="003369D5" w:rsidRDefault="00143DF4" w:rsidP="00C05B9F">
            <w:pPr>
              <w:ind w:firstLine="0"/>
              <w:jc w:val="center"/>
              <w:rPr>
                <w:sz w:val="26"/>
                <w:szCs w:val="26"/>
              </w:rPr>
            </w:pPr>
            <w:r>
              <w:rPr>
                <w:sz w:val="26"/>
                <w:szCs w:val="26"/>
              </w:rPr>
              <w:t>5</w:t>
            </w:r>
          </w:p>
        </w:tc>
        <w:tc>
          <w:tcPr>
            <w:tcW w:w="7229" w:type="dxa"/>
          </w:tcPr>
          <w:p w14:paraId="26DC9A11" w14:textId="77777777" w:rsidR="00143DF4" w:rsidRPr="003369D5" w:rsidRDefault="00143DF4" w:rsidP="00C05B9F">
            <w:pPr>
              <w:ind w:firstLine="0"/>
              <w:jc w:val="left"/>
              <w:rPr>
                <w:sz w:val="26"/>
                <w:szCs w:val="26"/>
              </w:rPr>
            </w:pPr>
            <w:r>
              <w:rPr>
                <w:sz w:val="26"/>
                <w:szCs w:val="26"/>
              </w:rPr>
              <w:t>Xuất thông báo kết quả ra màn hình</w:t>
            </w:r>
          </w:p>
        </w:tc>
      </w:tr>
    </w:tbl>
    <w:p w14:paraId="7E96AFCC" w14:textId="77777777" w:rsidR="00143DF4" w:rsidRDefault="00143DF4" w:rsidP="00C05B9F"/>
    <w:p w14:paraId="42AA9EE9" w14:textId="05E6D19C" w:rsidR="00B3077D" w:rsidRDefault="00B3077D" w:rsidP="00C05B9F"/>
    <w:p w14:paraId="2B94C8C4" w14:textId="77777777" w:rsidR="00B3077D" w:rsidRPr="004338DF" w:rsidRDefault="00B3077D" w:rsidP="00C05B9F"/>
    <w:p w14:paraId="75E312BA" w14:textId="644C61D3" w:rsidR="00143DF4" w:rsidRPr="008F53DF" w:rsidRDefault="00143DF4" w:rsidP="00C05B9F">
      <w:pPr>
        <w:pStyle w:val="Heading3"/>
        <w:spacing w:line="360" w:lineRule="auto"/>
      </w:pPr>
      <w:bookmarkStart w:id="58" w:name="_Toc440787846"/>
      <w:bookmarkStart w:id="59" w:name="_Toc441092297"/>
      <w:r w:rsidRPr="008F53DF">
        <w:lastRenderedPageBreak/>
        <w:t>Nhập hàng</w:t>
      </w:r>
      <w:bookmarkEnd w:id="58"/>
      <w:bookmarkEnd w:id="59"/>
    </w:p>
    <w:p w14:paraId="23525FE2" w14:textId="6151C0EA" w:rsidR="00143DF4" w:rsidRPr="008F53DF" w:rsidRDefault="00B3077D" w:rsidP="00C05B9F">
      <w:pPr>
        <w:pStyle w:val="Heading4"/>
      </w:pPr>
      <w:bookmarkStart w:id="60" w:name="_Toc440787847"/>
      <w:r w:rsidRPr="00284167">
        <w:rPr>
          <w:noProof/>
          <w:lang w:eastAsia="en-US"/>
        </w:rPr>
        <w:drawing>
          <wp:anchor distT="0" distB="0" distL="114300" distR="114300" simplePos="0" relativeHeight="251659264" behindDoc="0" locked="0" layoutInCell="1" allowOverlap="1" wp14:anchorId="4D6FB95C" wp14:editId="01D45441">
            <wp:simplePos x="0" y="0"/>
            <wp:positionH relativeFrom="margin">
              <wp:align>right</wp:align>
            </wp:positionH>
            <wp:positionV relativeFrom="paragraph">
              <wp:posOffset>386184</wp:posOffset>
            </wp:positionV>
            <wp:extent cx="5465135" cy="3029585"/>
            <wp:effectExtent l="0" t="0" r="2540" b="0"/>
            <wp:wrapTopAndBottom/>
            <wp:docPr id="72" name="Picture 72" descr="F:\HOC KI 7\Phuong phap phat trien huong doi tuong\Ảnh báo cáo\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HOC KI 7\Phuong phap phat trien huong doi tuong\Ảnh báo cáo\HoaDonNhapHa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5135" cy="3029585"/>
                    </a:xfrm>
                    <a:prstGeom prst="rect">
                      <a:avLst/>
                    </a:prstGeom>
                    <a:noFill/>
                    <a:ln>
                      <a:noFill/>
                    </a:ln>
                  </pic:spPr>
                </pic:pic>
              </a:graphicData>
            </a:graphic>
          </wp:anchor>
        </w:drawing>
      </w:r>
      <w:r w:rsidR="00143DF4" w:rsidRPr="008F53DF">
        <w:t xml:space="preserve">Lập </w:t>
      </w:r>
      <w:bookmarkEnd w:id="60"/>
      <w:r w:rsidR="00143DF4">
        <w:t>hóa đơn nhập hàng</w:t>
      </w:r>
    </w:p>
    <w:p w14:paraId="2A3533C0" w14:textId="3E4BA83A" w:rsidR="00143DF4" w:rsidRDefault="00143DF4" w:rsidP="00C05B9F">
      <w:pPr>
        <w:pStyle w:val="ListParagraph"/>
        <w:ind w:left="2160" w:hanging="1080"/>
      </w:pPr>
    </w:p>
    <w:p w14:paraId="560F0DA3" w14:textId="77777777" w:rsidR="00143DF4" w:rsidRDefault="00143DF4" w:rsidP="00C05B9F">
      <w:pPr>
        <w:pStyle w:val="ListParagraph"/>
        <w:ind w:left="2160" w:hanging="1350"/>
      </w:pPr>
    </w:p>
    <w:tbl>
      <w:tblPr>
        <w:tblStyle w:val="TableGrid8"/>
        <w:tblW w:w="8647" w:type="dxa"/>
        <w:tblInd w:w="276" w:type="dxa"/>
        <w:tblLook w:val="04A0" w:firstRow="1" w:lastRow="0" w:firstColumn="1" w:lastColumn="0" w:noHBand="0" w:noVBand="1"/>
      </w:tblPr>
      <w:tblGrid>
        <w:gridCol w:w="1417"/>
        <w:gridCol w:w="7230"/>
      </w:tblGrid>
      <w:tr w:rsidR="00143DF4" w:rsidRPr="00B05E9E" w14:paraId="72CFA106" w14:textId="77777777" w:rsidTr="00B3077D">
        <w:trPr>
          <w:cnfStyle w:val="100000000000" w:firstRow="1" w:lastRow="0" w:firstColumn="0" w:lastColumn="0" w:oddVBand="0" w:evenVBand="0" w:oddHBand="0" w:evenHBand="0" w:firstRowFirstColumn="0" w:firstRowLastColumn="0" w:lastRowFirstColumn="0" w:lastRowLastColumn="0"/>
        </w:trPr>
        <w:tc>
          <w:tcPr>
            <w:tcW w:w="1417" w:type="dxa"/>
          </w:tcPr>
          <w:p w14:paraId="1A8B0B98" w14:textId="77777777" w:rsidR="00143DF4" w:rsidRPr="00B05E9E" w:rsidRDefault="00143DF4" w:rsidP="00C05B9F">
            <w:pPr>
              <w:ind w:firstLine="0"/>
              <w:jc w:val="center"/>
              <w:rPr>
                <w:sz w:val="26"/>
                <w:szCs w:val="26"/>
              </w:rPr>
            </w:pPr>
            <w:r w:rsidRPr="00B05E9E">
              <w:rPr>
                <w:sz w:val="26"/>
                <w:szCs w:val="26"/>
              </w:rPr>
              <w:t>STT</w:t>
            </w:r>
          </w:p>
        </w:tc>
        <w:tc>
          <w:tcPr>
            <w:tcW w:w="7230" w:type="dxa"/>
          </w:tcPr>
          <w:p w14:paraId="634896D7" w14:textId="77777777" w:rsidR="00143DF4" w:rsidRPr="00B05E9E" w:rsidRDefault="00143DF4" w:rsidP="00C05B9F">
            <w:pPr>
              <w:ind w:firstLine="0"/>
              <w:jc w:val="center"/>
              <w:rPr>
                <w:sz w:val="26"/>
                <w:szCs w:val="26"/>
              </w:rPr>
            </w:pPr>
            <w:r w:rsidRPr="00B05E9E">
              <w:rPr>
                <w:sz w:val="26"/>
                <w:szCs w:val="26"/>
              </w:rPr>
              <w:t>Mô tả</w:t>
            </w:r>
          </w:p>
        </w:tc>
      </w:tr>
      <w:tr w:rsidR="00143DF4" w:rsidRPr="00B05E9E" w14:paraId="2923494D" w14:textId="77777777" w:rsidTr="00B3077D">
        <w:tc>
          <w:tcPr>
            <w:tcW w:w="1417" w:type="dxa"/>
          </w:tcPr>
          <w:p w14:paraId="22616B1A" w14:textId="77777777" w:rsidR="00143DF4" w:rsidRPr="00B05E9E" w:rsidRDefault="00143DF4" w:rsidP="00C05B9F">
            <w:pPr>
              <w:ind w:firstLine="0"/>
              <w:jc w:val="center"/>
              <w:rPr>
                <w:sz w:val="26"/>
                <w:szCs w:val="26"/>
              </w:rPr>
            </w:pPr>
            <w:r w:rsidRPr="00B05E9E">
              <w:rPr>
                <w:sz w:val="26"/>
                <w:szCs w:val="26"/>
              </w:rPr>
              <w:t>1</w:t>
            </w:r>
          </w:p>
        </w:tc>
        <w:tc>
          <w:tcPr>
            <w:tcW w:w="7230" w:type="dxa"/>
          </w:tcPr>
          <w:p w14:paraId="0E568B1B" w14:textId="77777777" w:rsidR="00143DF4" w:rsidRPr="00B05E9E" w:rsidRDefault="00143DF4" w:rsidP="00C05B9F">
            <w:pPr>
              <w:ind w:firstLine="0"/>
              <w:rPr>
                <w:sz w:val="26"/>
                <w:szCs w:val="26"/>
              </w:rPr>
            </w:pPr>
            <w:r w:rsidRPr="00B05E9E">
              <w:rPr>
                <w:sz w:val="26"/>
                <w:szCs w:val="26"/>
              </w:rPr>
              <w:t xml:space="preserve">Người dùng chọn button Lập Phiếu trong tab Nhập Hàng </w:t>
            </w:r>
          </w:p>
        </w:tc>
      </w:tr>
      <w:tr w:rsidR="00143DF4" w:rsidRPr="00B05E9E" w14:paraId="538388D5" w14:textId="77777777" w:rsidTr="00B3077D">
        <w:tc>
          <w:tcPr>
            <w:tcW w:w="1417" w:type="dxa"/>
          </w:tcPr>
          <w:p w14:paraId="49BFD52E" w14:textId="77777777" w:rsidR="00143DF4" w:rsidRPr="00B05E9E" w:rsidRDefault="00143DF4" w:rsidP="00C05B9F">
            <w:pPr>
              <w:ind w:firstLine="0"/>
              <w:jc w:val="center"/>
              <w:rPr>
                <w:sz w:val="26"/>
                <w:szCs w:val="26"/>
              </w:rPr>
            </w:pPr>
            <w:r w:rsidRPr="00B05E9E">
              <w:rPr>
                <w:sz w:val="26"/>
                <w:szCs w:val="26"/>
              </w:rPr>
              <w:t>2</w:t>
            </w:r>
          </w:p>
        </w:tc>
        <w:tc>
          <w:tcPr>
            <w:tcW w:w="7230" w:type="dxa"/>
          </w:tcPr>
          <w:p w14:paraId="5F62271E" w14:textId="77777777" w:rsidR="00143DF4" w:rsidRPr="00B05E9E" w:rsidRDefault="00143DF4" w:rsidP="00C05B9F">
            <w:pPr>
              <w:ind w:firstLine="0"/>
              <w:rPr>
                <w:sz w:val="26"/>
                <w:szCs w:val="26"/>
              </w:rPr>
            </w:pPr>
            <w:r w:rsidRPr="00B05E9E">
              <w:rPr>
                <w:sz w:val="26"/>
                <w:szCs w:val="26"/>
              </w:rPr>
              <w:t>Hệ thống tự động lấy danh sách thông tin mặt hàng</w:t>
            </w:r>
          </w:p>
        </w:tc>
      </w:tr>
      <w:tr w:rsidR="00143DF4" w:rsidRPr="00B05E9E" w14:paraId="07B6C429" w14:textId="77777777" w:rsidTr="00B3077D">
        <w:tc>
          <w:tcPr>
            <w:tcW w:w="1417" w:type="dxa"/>
          </w:tcPr>
          <w:p w14:paraId="78253289" w14:textId="77777777" w:rsidR="00143DF4" w:rsidRPr="00B05E9E" w:rsidRDefault="00143DF4" w:rsidP="00C05B9F">
            <w:pPr>
              <w:ind w:firstLine="0"/>
              <w:jc w:val="center"/>
              <w:rPr>
                <w:sz w:val="26"/>
                <w:szCs w:val="26"/>
              </w:rPr>
            </w:pPr>
            <w:r w:rsidRPr="00B05E9E">
              <w:rPr>
                <w:sz w:val="26"/>
                <w:szCs w:val="26"/>
              </w:rPr>
              <w:t>3</w:t>
            </w:r>
          </w:p>
        </w:tc>
        <w:tc>
          <w:tcPr>
            <w:tcW w:w="7230" w:type="dxa"/>
          </w:tcPr>
          <w:p w14:paraId="4610A5D5" w14:textId="77777777" w:rsidR="00143DF4" w:rsidRPr="00B05E9E" w:rsidRDefault="00143DF4" w:rsidP="00C05B9F">
            <w:pPr>
              <w:ind w:firstLine="0"/>
              <w:rPr>
                <w:sz w:val="26"/>
                <w:szCs w:val="26"/>
              </w:rPr>
            </w:pPr>
            <w:r w:rsidRPr="00B05E9E">
              <w:rPr>
                <w:sz w:val="26"/>
                <w:szCs w:val="26"/>
              </w:rPr>
              <w:t>Hiện thị danh sách thông tin mặt hàng ra màn hình</w:t>
            </w:r>
          </w:p>
        </w:tc>
      </w:tr>
      <w:tr w:rsidR="00143DF4" w:rsidRPr="00B05E9E" w14:paraId="70B4D068" w14:textId="77777777" w:rsidTr="00B3077D">
        <w:tc>
          <w:tcPr>
            <w:tcW w:w="1417" w:type="dxa"/>
          </w:tcPr>
          <w:p w14:paraId="098FFBF7" w14:textId="77777777" w:rsidR="00143DF4" w:rsidRPr="00B05E9E" w:rsidRDefault="00143DF4" w:rsidP="00C05B9F">
            <w:pPr>
              <w:ind w:firstLine="0"/>
              <w:jc w:val="center"/>
              <w:rPr>
                <w:sz w:val="26"/>
                <w:szCs w:val="26"/>
              </w:rPr>
            </w:pPr>
            <w:r w:rsidRPr="00B05E9E">
              <w:rPr>
                <w:sz w:val="26"/>
                <w:szCs w:val="26"/>
              </w:rPr>
              <w:t>4</w:t>
            </w:r>
          </w:p>
        </w:tc>
        <w:tc>
          <w:tcPr>
            <w:tcW w:w="7230" w:type="dxa"/>
          </w:tcPr>
          <w:p w14:paraId="73C1E681" w14:textId="77777777" w:rsidR="00143DF4" w:rsidRPr="00B05E9E" w:rsidRDefault="00143DF4" w:rsidP="00C05B9F">
            <w:pPr>
              <w:ind w:firstLine="0"/>
              <w:rPr>
                <w:sz w:val="26"/>
                <w:szCs w:val="26"/>
              </w:rPr>
            </w:pPr>
            <w:r w:rsidRPr="00B05E9E">
              <w:rPr>
                <w:sz w:val="26"/>
                <w:szCs w:val="26"/>
              </w:rPr>
              <w:t>Người dùng nhập thông tin nhà cung cấp</w:t>
            </w:r>
          </w:p>
        </w:tc>
      </w:tr>
      <w:tr w:rsidR="00143DF4" w:rsidRPr="00B05E9E" w14:paraId="7573A418" w14:textId="77777777" w:rsidTr="00B3077D">
        <w:trPr>
          <w:trHeight w:val="79"/>
        </w:trPr>
        <w:tc>
          <w:tcPr>
            <w:tcW w:w="1417" w:type="dxa"/>
          </w:tcPr>
          <w:p w14:paraId="63AC1533" w14:textId="77777777" w:rsidR="00143DF4" w:rsidRPr="00B05E9E" w:rsidRDefault="00143DF4" w:rsidP="00C05B9F">
            <w:pPr>
              <w:ind w:firstLine="0"/>
              <w:jc w:val="center"/>
              <w:rPr>
                <w:sz w:val="26"/>
                <w:szCs w:val="26"/>
              </w:rPr>
            </w:pPr>
            <w:r w:rsidRPr="00B05E9E">
              <w:rPr>
                <w:sz w:val="26"/>
                <w:szCs w:val="26"/>
              </w:rPr>
              <w:t>5</w:t>
            </w:r>
          </w:p>
        </w:tc>
        <w:tc>
          <w:tcPr>
            <w:tcW w:w="7230" w:type="dxa"/>
          </w:tcPr>
          <w:p w14:paraId="5BB62343" w14:textId="77777777" w:rsidR="00143DF4" w:rsidRPr="00B05E9E" w:rsidRDefault="00143DF4" w:rsidP="00C05B9F">
            <w:pPr>
              <w:ind w:firstLine="0"/>
              <w:rPr>
                <w:sz w:val="26"/>
                <w:szCs w:val="26"/>
              </w:rPr>
            </w:pPr>
            <w:r w:rsidRPr="00B05E9E">
              <w:rPr>
                <w:sz w:val="26"/>
                <w:szCs w:val="26"/>
              </w:rPr>
              <w:t>Thông tin nhà cung cấp được lưu lạ</w:t>
            </w:r>
            <w:r>
              <w:rPr>
                <w:sz w:val="26"/>
                <w:szCs w:val="26"/>
              </w:rPr>
              <w:t>i trong hóa đơn</w:t>
            </w:r>
            <w:r w:rsidRPr="00B05E9E">
              <w:rPr>
                <w:sz w:val="26"/>
                <w:szCs w:val="26"/>
              </w:rPr>
              <w:t xml:space="preserve"> nhập hàng</w:t>
            </w:r>
          </w:p>
        </w:tc>
      </w:tr>
      <w:tr w:rsidR="00143DF4" w:rsidRPr="00B05E9E" w14:paraId="0A115B94" w14:textId="77777777" w:rsidTr="00B3077D">
        <w:trPr>
          <w:trHeight w:val="79"/>
        </w:trPr>
        <w:tc>
          <w:tcPr>
            <w:tcW w:w="1417" w:type="dxa"/>
          </w:tcPr>
          <w:p w14:paraId="706B15FE" w14:textId="77777777" w:rsidR="00143DF4" w:rsidRPr="00B05E9E" w:rsidRDefault="00143DF4" w:rsidP="00C05B9F">
            <w:pPr>
              <w:ind w:firstLine="0"/>
              <w:jc w:val="center"/>
              <w:rPr>
                <w:sz w:val="26"/>
                <w:szCs w:val="26"/>
              </w:rPr>
            </w:pPr>
            <w:r w:rsidRPr="00B05E9E">
              <w:rPr>
                <w:sz w:val="26"/>
                <w:szCs w:val="26"/>
              </w:rPr>
              <w:t>6</w:t>
            </w:r>
          </w:p>
        </w:tc>
        <w:tc>
          <w:tcPr>
            <w:tcW w:w="7230" w:type="dxa"/>
          </w:tcPr>
          <w:p w14:paraId="5737930E" w14:textId="77777777" w:rsidR="00143DF4" w:rsidRPr="00B05E9E" w:rsidRDefault="00143DF4" w:rsidP="00C05B9F">
            <w:pPr>
              <w:ind w:firstLine="0"/>
              <w:rPr>
                <w:sz w:val="26"/>
                <w:szCs w:val="26"/>
              </w:rPr>
            </w:pPr>
            <w:r w:rsidRPr="00B05E9E">
              <w:rPr>
                <w:sz w:val="26"/>
                <w:szCs w:val="26"/>
              </w:rPr>
              <w:t xml:space="preserve">Người dùng nhập </w:t>
            </w:r>
            <w:r>
              <w:rPr>
                <w:sz w:val="26"/>
                <w:szCs w:val="26"/>
              </w:rPr>
              <w:t>thông tin nhà cung cấp</w:t>
            </w:r>
          </w:p>
        </w:tc>
      </w:tr>
      <w:tr w:rsidR="00143DF4" w:rsidRPr="00B05E9E" w14:paraId="19AB09B1" w14:textId="77777777" w:rsidTr="00B3077D">
        <w:trPr>
          <w:trHeight w:val="79"/>
        </w:trPr>
        <w:tc>
          <w:tcPr>
            <w:tcW w:w="1417" w:type="dxa"/>
          </w:tcPr>
          <w:p w14:paraId="56F2E7EC" w14:textId="77777777" w:rsidR="00143DF4" w:rsidRPr="00B05E9E" w:rsidRDefault="00143DF4" w:rsidP="00C05B9F">
            <w:pPr>
              <w:ind w:firstLine="0"/>
              <w:jc w:val="center"/>
              <w:rPr>
                <w:sz w:val="26"/>
                <w:szCs w:val="26"/>
              </w:rPr>
            </w:pPr>
            <w:r w:rsidRPr="00B05E9E">
              <w:rPr>
                <w:sz w:val="26"/>
                <w:szCs w:val="26"/>
              </w:rPr>
              <w:t>7</w:t>
            </w:r>
          </w:p>
        </w:tc>
        <w:tc>
          <w:tcPr>
            <w:tcW w:w="7230" w:type="dxa"/>
          </w:tcPr>
          <w:p w14:paraId="3FB83A8D" w14:textId="77777777" w:rsidR="00143DF4" w:rsidRPr="00B05E9E" w:rsidRDefault="00143DF4" w:rsidP="00C05B9F">
            <w:pPr>
              <w:ind w:firstLine="0"/>
              <w:rPr>
                <w:sz w:val="26"/>
                <w:szCs w:val="26"/>
              </w:rPr>
            </w:pPr>
            <w:r w:rsidRPr="00B05E9E">
              <w:rPr>
                <w:sz w:val="26"/>
                <w:szCs w:val="26"/>
              </w:rPr>
              <w:t xml:space="preserve">Hệ thống lưu lại thông tin </w:t>
            </w:r>
            <w:r>
              <w:rPr>
                <w:sz w:val="26"/>
                <w:szCs w:val="26"/>
              </w:rPr>
              <w:t>hóa đơn nhập hàng</w:t>
            </w:r>
            <w:r w:rsidRPr="00B05E9E">
              <w:rPr>
                <w:sz w:val="26"/>
                <w:szCs w:val="26"/>
              </w:rPr>
              <w:t xml:space="preserve"> sau khi người dùng click vào button Lưu</w:t>
            </w:r>
          </w:p>
        </w:tc>
      </w:tr>
      <w:tr w:rsidR="00143DF4" w:rsidRPr="00B05E9E" w14:paraId="687EE3C9" w14:textId="77777777" w:rsidTr="00B3077D">
        <w:trPr>
          <w:trHeight w:val="79"/>
        </w:trPr>
        <w:tc>
          <w:tcPr>
            <w:tcW w:w="1417" w:type="dxa"/>
          </w:tcPr>
          <w:p w14:paraId="519F964E" w14:textId="77777777" w:rsidR="00143DF4" w:rsidRPr="00B05E9E" w:rsidRDefault="00143DF4" w:rsidP="00C05B9F">
            <w:pPr>
              <w:ind w:firstLine="0"/>
              <w:jc w:val="center"/>
              <w:rPr>
                <w:sz w:val="26"/>
                <w:szCs w:val="26"/>
              </w:rPr>
            </w:pPr>
            <w:r w:rsidRPr="00B05E9E">
              <w:rPr>
                <w:sz w:val="26"/>
                <w:szCs w:val="26"/>
              </w:rPr>
              <w:t>8</w:t>
            </w:r>
          </w:p>
        </w:tc>
        <w:tc>
          <w:tcPr>
            <w:tcW w:w="7230" w:type="dxa"/>
          </w:tcPr>
          <w:p w14:paraId="7256015B" w14:textId="77777777" w:rsidR="00143DF4" w:rsidRPr="00B05E9E" w:rsidRDefault="00143DF4" w:rsidP="00C05B9F">
            <w:pPr>
              <w:ind w:firstLine="0"/>
              <w:rPr>
                <w:sz w:val="26"/>
                <w:szCs w:val="26"/>
              </w:rPr>
            </w:pPr>
            <w:r w:rsidRPr="00B05E9E">
              <w:rPr>
                <w:sz w:val="26"/>
                <w:szCs w:val="26"/>
              </w:rPr>
              <w:t xml:space="preserve">Thông tin </w:t>
            </w:r>
            <w:r>
              <w:rPr>
                <w:sz w:val="26"/>
                <w:szCs w:val="26"/>
              </w:rPr>
              <w:t>hóa đơn nhập hàng</w:t>
            </w:r>
            <w:r w:rsidRPr="00B05E9E">
              <w:rPr>
                <w:sz w:val="26"/>
                <w:szCs w:val="26"/>
              </w:rPr>
              <w:t xml:space="preserve"> được lưu lại trong CSDL</w:t>
            </w:r>
          </w:p>
        </w:tc>
      </w:tr>
      <w:tr w:rsidR="00143DF4" w:rsidRPr="00B05E9E" w14:paraId="7D14F1BF" w14:textId="77777777" w:rsidTr="00B3077D">
        <w:trPr>
          <w:trHeight w:val="79"/>
        </w:trPr>
        <w:tc>
          <w:tcPr>
            <w:tcW w:w="1417" w:type="dxa"/>
          </w:tcPr>
          <w:p w14:paraId="66F58D3A" w14:textId="77777777" w:rsidR="00143DF4" w:rsidRPr="00B05E9E" w:rsidRDefault="00143DF4" w:rsidP="00C05B9F">
            <w:pPr>
              <w:ind w:firstLine="0"/>
              <w:jc w:val="center"/>
              <w:rPr>
                <w:sz w:val="26"/>
                <w:szCs w:val="26"/>
              </w:rPr>
            </w:pPr>
            <w:r w:rsidRPr="00B05E9E">
              <w:rPr>
                <w:sz w:val="26"/>
                <w:szCs w:val="26"/>
              </w:rPr>
              <w:lastRenderedPageBreak/>
              <w:t>9</w:t>
            </w:r>
          </w:p>
        </w:tc>
        <w:tc>
          <w:tcPr>
            <w:tcW w:w="7230" w:type="dxa"/>
          </w:tcPr>
          <w:p w14:paraId="7537E9E5" w14:textId="77777777" w:rsidR="00143DF4" w:rsidRPr="00B05E9E" w:rsidRDefault="00143DF4" w:rsidP="00C05B9F">
            <w:pPr>
              <w:ind w:firstLine="0"/>
              <w:rPr>
                <w:sz w:val="26"/>
                <w:szCs w:val="26"/>
              </w:rPr>
            </w:pPr>
            <w:r w:rsidRPr="00B05E9E">
              <w:rPr>
                <w:sz w:val="26"/>
                <w:szCs w:val="26"/>
              </w:rPr>
              <w:t xml:space="preserve">Hệ thống in ra </w:t>
            </w:r>
            <w:r>
              <w:rPr>
                <w:sz w:val="26"/>
                <w:szCs w:val="26"/>
              </w:rPr>
              <w:t xml:space="preserve">hóa đơn nhập hàng </w:t>
            </w:r>
            <w:r w:rsidRPr="00B05E9E">
              <w:rPr>
                <w:sz w:val="26"/>
                <w:szCs w:val="26"/>
              </w:rPr>
              <w:t xml:space="preserve">sau khi người dùng click vào button In </w:t>
            </w:r>
          </w:p>
        </w:tc>
      </w:tr>
    </w:tbl>
    <w:p w14:paraId="278B1A75" w14:textId="77777777" w:rsidR="00143DF4" w:rsidRDefault="00143DF4" w:rsidP="00C05B9F">
      <w:pPr>
        <w:pStyle w:val="ListParagraph"/>
        <w:ind w:left="2160" w:hanging="1350"/>
      </w:pPr>
    </w:p>
    <w:p w14:paraId="1E82CDE7" w14:textId="56FD1C38" w:rsidR="00143DF4" w:rsidRPr="008F53DF" w:rsidRDefault="00B3077D" w:rsidP="00C05B9F">
      <w:pPr>
        <w:pStyle w:val="Heading4"/>
      </w:pPr>
      <w:bookmarkStart w:id="61" w:name="_Toc440787848"/>
      <w:r w:rsidRPr="00B05E9E">
        <w:rPr>
          <w:noProof/>
          <w:lang w:eastAsia="en-US"/>
        </w:rPr>
        <w:drawing>
          <wp:anchor distT="0" distB="0" distL="114300" distR="114300" simplePos="0" relativeHeight="251661312" behindDoc="0" locked="0" layoutInCell="1" allowOverlap="1" wp14:anchorId="7FD90F44" wp14:editId="7E7E27C1">
            <wp:simplePos x="0" y="0"/>
            <wp:positionH relativeFrom="margin">
              <wp:align>right</wp:align>
            </wp:positionH>
            <wp:positionV relativeFrom="paragraph">
              <wp:posOffset>287361</wp:posOffset>
            </wp:positionV>
            <wp:extent cx="5457217" cy="2558333"/>
            <wp:effectExtent l="0" t="0" r="0" b="0"/>
            <wp:wrapTopAndBottom/>
            <wp:docPr id="50" name="Picture 50" descr="F:\HOC KI 7\Phuong phap phat trien huong doi tuong\Ảnh báo cáo\KiemTra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HOC KI 7\Phuong phap phat trien huong doi tuong\Ảnh báo cáo\KiemTraHa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7217" cy="2558333"/>
                    </a:xfrm>
                    <a:prstGeom prst="rect">
                      <a:avLst/>
                    </a:prstGeom>
                    <a:noFill/>
                    <a:ln>
                      <a:noFill/>
                    </a:ln>
                  </pic:spPr>
                </pic:pic>
              </a:graphicData>
            </a:graphic>
          </wp:anchor>
        </w:drawing>
      </w:r>
      <w:r w:rsidR="00143DF4" w:rsidRPr="008F53DF">
        <w:t>K</w:t>
      </w:r>
      <w:r w:rsidR="00143DF4">
        <w:t>i</w:t>
      </w:r>
      <w:r w:rsidR="00143DF4" w:rsidRPr="008F53DF">
        <w:t>ểm tra hàng</w:t>
      </w:r>
      <w:bookmarkEnd w:id="61"/>
    </w:p>
    <w:p w14:paraId="1B21D0C4" w14:textId="1FAD50AF" w:rsidR="00143DF4" w:rsidRDefault="00143DF4" w:rsidP="00C05B9F">
      <w:pPr>
        <w:pStyle w:val="ListParagraph"/>
        <w:ind w:left="2160" w:hanging="1080"/>
      </w:pPr>
    </w:p>
    <w:p w14:paraId="7B52AB5E" w14:textId="77777777" w:rsidR="00143DF4" w:rsidRDefault="00143DF4" w:rsidP="00C05B9F">
      <w:pPr>
        <w:pStyle w:val="ListParagraph"/>
        <w:ind w:left="2160" w:hanging="1260"/>
      </w:pPr>
    </w:p>
    <w:tbl>
      <w:tblPr>
        <w:tblStyle w:val="TableGrid8"/>
        <w:tblW w:w="8789" w:type="dxa"/>
        <w:tblInd w:w="134" w:type="dxa"/>
        <w:tblLook w:val="04A0" w:firstRow="1" w:lastRow="0" w:firstColumn="1" w:lastColumn="0" w:noHBand="0" w:noVBand="1"/>
      </w:tblPr>
      <w:tblGrid>
        <w:gridCol w:w="1276"/>
        <w:gridCol w:w="7513"/>
      </w:tblGrid>
      <w:tr w:rsidR="00143DF4" w:rsidRPr="00B05E9E" w14:paraId="09E67044" w14:textId="77777777" w:rsidTr="00B3077D">
        <w:trPr>
          <w:cnfStyle w:val="100000000000" w:firstRow="1" w:lastRow="0" w:firstColumn="0" w:lastColumn="0" w:oddVBand="0" w:evenVBand="0" w:oddHBand="0" w:evenHBand="0" w:firstRowFirstColumn="0" w:firstRowLastColumn="0" w:lastRowFirstColumn="0" w:lastRowLastColumn="0"/>
        </w:trPr>
        <w:tc>
          <w:tcPr>
            <w:tcW w:w="1276" w:type="dxa"/>
          </w:tcPr>
          <w:p w14:paraId="2D852FE2" w14:textId="77777777" w:rsidR="00143DF4" w:rsidRPr="00B05E9E" w:rsidRDefault="00143DF4" w:rsidP="00C05B9F">
            <w:pPr>
              <w:ind w:firstLine="0"/>
              <w:jc w:val="center"/>
              <w:rPr>
                <w:sz w:val="26"/>
                <w:szCs w:val="26"/>
              </w:rPr>
            </w:pPr>
            <w:r w:rsidRPr="00B05E9E">
              <w:rPr>
                <w:sz w:val="26"/>
                <w:szCs w:val="26"/>
              </w:rPr>
              <w:t>STT</w:t>
            </w:r>
          </w:p>
        </w:tc>
        <w:tc>
          <w:tcPr>
            <w:tcW w:w="7513" w:type="dxa"/>
          </w:tcPr>
          <w:p w14:paraId="698AB8F5" w14:textId="77777777" w:rsidR="00143DF4" w:rsidRPr="00B05E9E" w:rsidRDefault="00143DF4" w:rsidP="00C05B9F">
            <w:pPr>
              <w:ind w:firstLine="0"/>
              <w:jc w:val="center"/>
              <w:rPr>
                <w:sz w:val="26"/>
                <w:szCs w:val="26"/>
              </w:rPr>
            </w:pPr>
            <w:r w:rsidRPr="00B05E9E">
              <w:rPr>
                <w:sz w:val="26"/>
                <w:szCs w:val="26"/>
              </w:rPr>
              <w:t>Mô tả</w:t>
            </w:r>
          </w:p>
        </w:tc>
      </w:tr>
      <w:tr w:rsidR="00143DF4" w:rsidRPr="00B05E9E" w14:paraId="5A210BE4" w14:textId="77777777" w:rsidTr="00B3077D">
        <w:tc>
          <w:tcPr>
            <w:tcW w:w="1276" w:type="dxa"/>
          </w:tcPr>
          <w:p w14:paraId="686D8B56" w14:textId="77777777" w:rsidR="00143DF4" w:rsidRPr="00B05E9E" w:rsidRDefault="00143DF4" w:rsidP="00C05B9F">
            <w:pPr>
              <w:ind w:firstLine="0"/>
              <w:jc w:val="center"/>
              <w:rPr>
                <w:sz w:val="26"/>
                <w:szCs w:val="26"/>
              </w:rPr>
            </w:pPr>
            <w:r w:rsidRPr="00B05E9E">
              <w:rPr>
                <w:sz w:val="26"/>
                <w:szCs w:val="26"/>
              </w:rPr>
              <w:t>1</w:t>
            </w:r>
          </w:p>
        </w:tc>
        <w:tc>
          <w:tcPr>
            <w:tcW w:w="7513" w:type="dxa"/>
          </w:tcPr>
          <w:p w14:paraId="4D8749A5" w14:textId="77777777" w:rsidR="00143DF4" w:rsidRPr="00B05E9E" w:rsidRDefault="00143DF4" w:rsidP="00C05B9F">
            <w:pPr>
              <w:ind w:firstLine="0"/>
              <w:rPr>
                <w:sz w:val="26"/>
                <w:szCs w:val="26"/>
              </w:rPr>
            </w:pPr>
            <w:r>
              <w:rPr>
                <w:sz w:val="26"/>
                <w:szCs w:val="26"/>
              </w:rPr>
              <w:t>Thủ kho yêu cầu kiểm tra hàng trong kho</w:t>
            </w:r>
            <w:r w:rsidRPr="00B05E9E">
              <w:rPr>
                <w:sz w:val="26"/>
                <w:szCs w:val="26"/>
              </w:rPr>
              <w:t xml:space="preserve"> </w:t>
            </w:r>
          </w:p>
        </w:tc>
      </w:tr>
      <w:tr w:rsidR="00143DF4" w:rsidRPr="00B05E9E" w14:paraId="09C114A2" w14:textId="77777777" w:rsidTr="00B3077D">
        <w:tc>
          <w:tcPr>
            <w:tcW w:w="1276" w:type="dxa"/>
          </w:tcPr>
          <w:p w14:paraId="40D21893" w14:textId="77777777" w:rsidR="00143DF4" w:rsidRPr="00B05E9E" w:rsidRDefault="00143DF4" w:rsidP="00C05B9F">
            <w:pPr>
              <w:ind w:firstLine="0"/>
              <w:jc w:val="center"/>
              <w:rPr>
                <w:sz w:val="26"/>
                <w:szCs w:val="26"/>
              </w:rPr>
            </w:pPr>
            <w:r w:rsidRPr="00B05E9E">
              <w:rPr>
                <w:sz w:val="26"/>
                <w:szCs w:val="26"/>
              </w:rPr>
              <w:t>2</w:t>
            </w:r>
          </w:p>
        </w:tc>
        <w:tc>
          <w:tcPr>
            <w:tcW w:w="7513" w:type="dxa"/>
          </w:tcPr>
          <w:p w14:paraId="570584B6" w14:textId="77777777" w:rsidR="00143DF4" w:rsidRPr="00B05E9E" w:rsidRDefault="00143DF4" w:rsidP="00C05B9F">
            <w:pPr>
              <w:ind w:firstLine="0"/>
              <w:rPr>
                <w:sz w:val="26"/>
                <w:szCs w:val="26"/>
              </w:rPr>
            </w:pPr>
            <w:r w:rsidRPr="00B05E9E">
              <w:rPr>
                <w:sz w:val="26"/>
                <w:szCs w:val="26"/>
              </w:rPr>
              <w:t xml:space="preserve">Hệ thống tự động lấy danh sách thông tin </w:t>
            </w:r>
            <w:r>
              <w:rPr>
                <w:sz w:val="26"/>
                <w:szCs w:val="26"/>
              </w:rPr>
              <w:t>đơn đặt hàng</w:t>
            </w:r>
          </w:p>
        </w:tc>
      </w:tr>
      <w:tr w:rsidR="00143DF4" w:rsidRPr="00B05E9E" w14:paraId="6B27D935" w14:textId="77777777" w:rsidTr="00B3077D">
        <w:tc>
          <w:tcPr>
            <w:tcW w:w="1276" w:type="dxa"/>
          </w:tcPr>
          <w:p w14:paraId="4F414E83" w14:textId="77777777" w:rsidR="00143DF4" w:rsidRPr="00B05E9E" w:rsidRDefault="00143DF4" w:rsidP="00C05B9F">
            <w:pPr>
              <w:ind w:firstLine="0"/>
              <w:jc w:val="center"/>
              <w:rPr>
                <w:sz w:val="26"/>
                <w:szCs w:val="26"/>
              </w:rPr>
            </w:pPr>
            <w:r w:rsidRPr="00B05E9E">
              <w:rPr>
                <w:sz w:val="26"/>
                <w:szCs w:val="26"/>
              </w:rPr>
              <w:t>3</w:t>
            </w:r>
          </w:p>
        </w:tc>
        <w:tc>
          <w:tcPr>
            <w:tcW w:w="7513" w:type="dxa"/>
          </w:tcPr>
          <w:p w14:paraId="176DD242" w14:textId="77777777" w:rsidR="00143DF4" w:rsidRPr="00B05E9E" w:rsidRDefault="00143DF4" w:rsidP="00C05B9F">
            <w:pPr>
              <w:ind w:firstLine="0"/>
              <w:rPr>
                <w:sz w:val="26"/>
                <w:szCs w:val="26"/>
              </w:rPr>
            </w:pPr>
            <w:r>
              <w:rPr>
                <w:sz w:val="26"/>
                <w:szCs w:val="26"/>
              </w:rPr>
              <w:t>Trả về danh sách thông tin đơn đặt hàng</w:t>
            </w:r>
          </w:p>
        </w:tc>
      </w:tr>
      <w:tr w:rsidR="00143DF4" w:rsidRPr="00B05E9E" w14:paraId="6DE8CCA2" w14:textId="77777777" w:rsidTr="00B3077D">
        <w:tc>
          <w:tcPr>
            <w:tcW w:w="1276" w:type="dxa"/>
          </w:tcPr>
          <w:p w14:paraId="72C4BF09" w14:textId="77777777" w:rsidR="00143DF4" w:rsidRPr="00B05E9E" w:rsidRDefault="00143DF4" w:rsidP="00C05B9F">
            <w:pPr>
              <w:ind w:firstLine="0"/>
              <w:jc w:val="center"/>
              <w:rPr>
                <w:sz w:val="26"/>
                <w:szCs w:val="26"/>
              </w:rPr>
            </w:pPr>
            <w:r w:rsidRPr="00B05E9E">
              <w:rPr>
                <w:sz w:val="26"/>
                <w:szCs w:val="26"/>
              </w:rPr>
              <w:t>4</w:t>
            </w:r>
          </w:p>
        </w:tc>
        <w:tc>
          <w:tcPr>
            <w:tcW w:w="7513" w:type="dxa"/>
          </w:tcPr>
          <w:p w14:paraId="00E1B4FC" w14:textId="77777777" w:rsidR="00143DF4" w:rsidRPr="00B05E9E" w:rsidRDefault="00143DF4" w:rsidP="00C05B9F">
            <w:pPr>
              <w:ind w:firstLine="0"/>
              <w:rPr>
                <w:sz w:val="26"/>
                <w:szCs w:val="26"/>
              </w:rPr>
            </w:pPr>
            <w:r>
              <w:rPr>
                <w:sz w:val="26"/>
                <w:szCs w:val="26"/>
              </w:rPr>
              <w:t>Hệ thống tự động lấy danh sách thông tin mặt hàng</w:t>
            </w:r>
          </w:p>
        </w:tc>
      </w:tr>
      <w:tr w:rsidR="00143DF4" w:rsidRPr="00B05E9E" w14:paraId="3D46B7DF" w14:textId="77777777" w:rsidTr="00B3077D">
        <w:trPr>
          <w:trHeight w:val="79"/>
        </w:trPr>
        <w:tc>
          <w:tcPr>
            <w:tcW w:w="1276" w:type="dxa"/>
          </w:tcPr>
          <w:p w14:paraId="16FF5FB0" w14:textId="77777777" w:rsidR="00143DF4" w:rsidRPr="00B05E9E" w:rsidRDefault="00143DF4" w:rsidP="00C05B9F">
            <w:pPr>
              <w:ind w:firstLine="0"/>
              <w:jc w:val="center"/>
              <w:rPr>
                <w:sz w:val="26"/>
                <w:szCs w:val="26"/>
              </w:rPr>
            </w:pPr>
            <w:r w:rsidRPr="00B05E9E">
              <w:rPr>
                <w:sz w:val="26"/>
                <w:szCs w:val="26"/>
              </w:rPr>
              <w:t>5</w:t>
            </w:r>
          </w:p>
        </w:tc>
        <w:tc>
          <w:tcPr>
            <w:tcW w:w="7513" w:type="dxa"/>
          </w:tcPr>
          <w:p w14:paraId="5E06931D" w14:textId="77777777" w:rsidR="00143DF4" w:rsidRPr="00B05E9E" w:rsidRDefault="00143DF4" w:rsidP="00C05B9F">
            <w:pPr>
              <w:ind w:firstLine="0"/>
              <w:rPr>
                <w:sz w:val="26"/>
                <w:szCs w:val="26"/>
              </w:rPr>
            </w:pPr>
            <w:r>
              <w:rPr>
                <w:sz w:val="26"/>
                <w:szCs w:val="26"/>
              </w:rPr>
              <w:t>Trả về thông tin mặt hàng</w:t>
            </w:r>
          </w:p>
        </w:tc>
      </w:tr>
      <w:tr w:rsidR="00143DF4" w:rsidRPr="00B05E9E" w14:paraId="58D4BD00" w14:textId="77777777" w:rsidTr="00B3077D">
        <w:trPr>
          <w:trHeight w:val="79"/>
        </w:trPr>
        <w:tc>
          <w:tcPr>
            <w:tcW w:w="1276" w:type="dxa"/>
          </w:tcPr>
          <w:p w14:paraId="5D08B4E9" w14:textId="77777777" w:rsidR="00143DF4" w:rsidRPr="00B05E9E" w:rsidRDefault="00143DF4" w:rsidP="00C05B9F">
            <w:pPr>
              <w:ind w:firstLine="0"/>
              <w:jc w:val="center"/>
              <w:rPr>
                <w:sz w:val="26"/>
                <w:szCs w:val="26"/>
              </w:rPr>
            </w:pPr>
            <w:r w:rsidRPr="00B05E9E">
              <w:rPr>
                <w:sz w:val="26"/>
                <w:szCs w:val="26"/>
              </w:rPr>
              <w:t>6</w:t>
            </w:r>
          </w:p>
        </w:tc>
        <w:tc>
          <w:tcPr>
            <w:tcW w:w="7513" w:type="dxa"/>
          </w:tcPr>
          <w:p w14:paraId="321132C0" w14:textId="77777777" w:rsidR="00143DF4" w:rsidRPr="00B05E9E" w:rsidRDefault="00143DF4" w:rsidP="00C05B9F">
            <w:pPr>
              <w:ind w:firstLine="0"/>
              <w:rPr>
                <w:sz w:val="26"/>
                <w:szCs w:val="26"/>
              </w:rPr>
            </w:pPr>
            <w:r>
              <w:rPr>
                <w:sz w:val="26"/>
                <w:szCs w:val="26"/>
              </w:rPr>
              <w:t>Báo cáo sự cố liên quan đến mặt hàng cho nhà cung cấp</w:t>
            </w:r>
          </w:p>
        </w:tc>
      </w:tr>
    </w:tbl>
    <w:p w14:paraId="74638D40" w14:textId="77777777" w:rsidR="00143DF4" w:rsidRDefault="00143DF4" w:rsidP="00C05B9F">
      <w:pPr>
        <w:pStyle w:val="ListParagraph"/>
        <w:ind w:left="2160" w:hanging="1260"/>
      </w:pPr>
    </w:p>
    <w:p w14:paraId="0EDD5877" w14:textId="7BC17CCD" w:rsidR="00B3077D" w:rsidRDefault="00B3077D" w:rsidP="00C05B9F">
      <w:pPr>
        <w:pStyle w:val="ListParagraph"/>
        <w:ind w:left="2160" w:hanging="1260"/>
      </w:pPr>
    </w:p>
    <w:p w14:paraId="56259B3E" w14:textId="77777777" w:rsidR="00B3077D" w:rsidRDefault="00B3077D" w:rsidP="00C05B9F">
      <w:pPr>
        <w:pStyle w:val="ListParagraph"/>
        <w:ind w:left="2160" w:hanging="1260"/>
      </w:pPr>
    </w:p>
    <w:p w14:paraId="13F7E945" w14:textId="77777777" w:rsidR="00B3077D" w:rsidRDefault="00B3077D" w:rsidP="00C05B9F">
      <w:pPr>
        <w:pStyle w:val="ListParagraph"/>
        <w:ind w:left="2160" w:hanging="1260"/>
      </w:pPr>
    </w:p>
    <w:p w14:paraId="2A2ED1CD" w14:textId="2F63A0F0" w:rsidR="00143DF4" w:rsidRPr="008F53DF" w:rsidRDefault="00B3077D" w:rsidP="00C05B9F">
      <w:pPr>
        <w:pStyle w:val="Heading4"/>
      </w:pPr>
      <w:bookmarkStart w:id="62" w:name="_Toc440787850"/>
      <w:r w:rsidRPr="00EB64BD">
        <w:rPr>
          <w:noProof/>
          <w:lang w:eastAsia="en-US"/>
        </w:rPr>
        <w:drawing>
          <wp:anchor distT="0" distB="0" distL="114300" distR="114300" simplePos="0" relativeHeight="251663360" behindDoc="0" locked="0" layoutInCell="1" allowOverlap="1" wp14:anchorId="37F64D78" wp14:editId="096954E8">
            <wp:simplePos x="0" y="0"/>
            <wp:positionH relativeFrom="margin">
              <wp:align>right</wp:align>
            </wp:positionH>
            <wp:positionV relativeFrom="paragraph">
              <wp:posOffset>395785</wp:posOffset>
            </wp:positionV>
            <wp:extent cx="5581650" cy="2643505"/>
            <wp:effectExtent l="0" t="0" r="0" b="4445"/>
            <wp:wrapTopAndBottom/>
            <wp:docPr id="70" name="Picture 70" descr="F:\HOC KI 7\Phuong phap phat trien huong doi tuong\Ảnh báo cáo\CapNhatM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HOC KI 7\Phuong phap phat trien huong doi tuong\Ảnh báo cáo\CapNhatMatHa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2643505"/>
                    </a:xfrm>
                    <a:prstGeom prst="rect">
                      <a:avLst/>
                    </a:prstGeom>
                    <a:noFill/>
                    <a:ln>
                      <a:noFill/>
                    </a:ln>
                  </pic:spPr>
                </pic:pic>
              </a:graphicData>
            </a:graphic>
            <wp14:sizeRelH relativeFrom="margin">
              <wp14:pctWidth>0</wp14:pctWidth>
            </wp14:sizeRelH>
          </wp:anchor>
        </w:drawing>
      </w:r>
      <w:r w:rsidR="00143DF4" w:rsidRPr="008F53DF">
        <w:t xml:space="preserve">Cập nhật </w:t>
      </w:r>
      <w:bookmarkEnd w:id="62"/>
      <w:r w:rsidR="00143DF4">
        <w:t>mặt hàng</w:t>
      </w:r>
    </w:p>
    <w:p w14:paraId="6133818F" w14:textId="340498B8" w:rsidR="00143DF4" w:rsidRDefault="00143DF4" w:rsidP="00C05B9F">
      <w:pPr>
        <w:pStyle w:val="ListParagraph"/>
        <w:ind w:left="2160" w:hanging="1080"/>
      </w:pPr>
    </w:p>
    <w:tbl>
      <w:tblPr>
        <w:tblStyle w:val="TableGrid8"/>
        <w:tblW w:w="8647" w:type="dxa"/>
        <w:tblInd w:w="134" w:type="dxa"/>
        <w:tblLook w:val="04A0" w:firstRow="1" w:lastRow="0" w:firstColumn="1" w:lastColumn="0" w:noHBand="0" w:noVBand="1"/>
      </w:tblPr>
      <w:tblGrid>
        <w:gridCol w:w="1559"/>
        <w:gridCol w:w="7088"/>
      </w:tblGrid>
      <w:tr w:rsidR="00143DF4" w:rsidRPr="00EB64BD" w14:paraId="09869E40" w14:textId="77777777" w:rsidTr="00B3077D">
        <w:trPr>
          <w:cnfStyle w:val="100000000000" w:firstRow="1" w:lastRow="0" w:firstColumn="0" w:lastColumn="0" w:oddVBand="0" w:evenVBand="0" w:oddHBand="0" w:evenHBand="0" w:firstRowFirstColumn="0" w:firstRowLastColumn="0" w:lastRowFirstColumn="0" w:lastRowLastColumn="0"/>
        </w:trPr>
        <w:tc>
          <w:tcPr>
            <w:tcW w:w="1559" w:type="dxa"/>
          </w:tcPr>
          <w:p w14:paraId="0FFE2DDC" w14:textId="77777777" w:rsidR="00143DF4" w:rsidRPr="00EB64BD" w:rsidRDefault="00143DF4" w:rsidP="00C05B9F">
            <w:pPr>
              <w:ind w:firstLine="0"/>
              <w:jc w:val="center"/>
              <w:rPr>
                <w:sz w:val="26"/>
                <w:szCs w:val="26"/>
              </w:rPr>
            </w:pPr>
            <w:r w:rsidRPr="00EB64BD">
              <w:rPr>
                <w:sz w:val="26"/>
                <w:szCs w:val="26"/>
              </w:rPr>
              <w:t>STT</w:t>
            </w:r>
          </w:p>
        </w:tc>
        <w:tc>
          <w:tcPr>
            <w:tcW w:w="7088" w:type="dxa"/>
          </w:tcPr>
          <w:p w14:paraId="2531FB68" w14:textId="77777777" w:rsidR="00143DF4" w:rsidRPr="00EB64BD" w:rsidRDefault="00143DF4" w:rsidP="00C05B9F">
            <w:pPr>
              <w:ind w:firstLine="0"/>
              <w:jc w:val="center"/>
              <w:rPr>
                <w:sz w:val="26"/>
                <w:szCs w:val="26"/>
              </w:rPr>
            </w:pPr>
            <w:r w:rsidRPr="00EB64BD">
              <w:rPr>
                <w:sz w:val="26"/>
                <w:szCs w:val="26"/>
              </w:rPr>
              <w:t>Mô tả</w:t>
            </w:r>
          </w:p>
        </w:tc>
      </w:tr>
      <w:tr w:rsidR="00143DF4" w:rsidRPr="00EB64BD" w14:paraId="5249FBB1" w14:textId="77777777" w:rsidTr="00B3077D">
        <w:tc>
          <w:tcPr>
            <w:tcW w:w="1559" w:type="dxa"/>
          </w:tcPr>
          <w:p w14:paraId="0C71AC15" w14:textId="77777777" w:rsidR="00143DF4" w:rsidRPr="00EB64BD" w:rsidRDefault="00143DF4" w:rsidP="00C05B9F">
            <w:pPr>
              <w:ind w:firstLine="0"/>
              <w:jc w:val="center"/>
              <w:rPr>
                <w:sz w:val="26"/>
                <w:szCs w:val="26"/>
              </w:rPr>
            </w:pPr>
            <w:r w:rsidRPr="00EB64BD">
              <w:rPr>
                <w:sz w:val="26"/>
                <w:szCs w:val="26"/>
              </w:rPr>
              <w:t>1</w:t>
            </w:r>
          </w:p>
        </w:tc>
        <w:tc>
          <w:tcPr>
            <w:tcW w:w="7088" w:type="dxa"/>
          </w:tcPr>
          <w:p w14:paraId="7FE36942" w14:textId="77777777" w:rsidR="00143DF4" w:rsidRPr="00EB64BD" w:rsidRDefault="00143DF4" w:rsidP="00C05B9F">
            <w:pPr>
              <w:ind w:firstLine="0"/>
              <w:jc w:val="left"/>
              <w:rPr>
                <w:sz w:val="26"/>
                <w:szCs w:val="26"/>
              </w:rPr>
            </w:pPr>
            <w:r w:rsidRPr="00EB64BD">
              <w:rPr>
                <w:sz w:val="26"/>
                <w:szCs w:val="26"/>
              </w:rPr>
              <w:t>Thủ kho yêu cầu cập nhật kho</w:t>
            </w:r>
          </w:p>
        </w:tc>
      </w:tr>
      <w:tr w:rsidR="00143DF4" w:rsidRPr="00EB64BD" w14:paraId="1E535F0B" w14:textId="77777777" w:rsidTr="00B3077D">
        <w:tc>
          <w:tcPr>
            <w:tcW w:w="1559" w:type="dxa"/>
          </w:tcPr>
          <w:p w14:paraId="7B4992BC" w14:textId="77777777" w:rsidR="00143DF4" w:rsidRPr="00EB64BD" w:rsidRDefault="00143DF4" w:rsidP="00C05B9F">
            <w:pPr>
              <w:ind w:firstLine="0"/>
              <w:jc w:val="center"/>
              <w:rPr>
                <w:sz w:val="26"/>
                <w:szCs w:val="26"/>
              </w:rPr>
            </w:pPr>
            <w:r w:rsidRPr="00EB64BD">
              <w:rPr>
                <w:sz w:val="26"/>
                <w:szCs w:val="26"/>
              </w:rPr>
              <w:t>2</w:t>
            </w:r>
          </w:p>
        </w:tc>
        <w:tc>
          <w:tcPr>
            <w:tcW w:w="7088" w:type="dxa"/>
          </w:tcPr>
          <w:p w14:paraId="508F238B" w14:textId="77777777" w:rsidR="00143DF4" w:rsidRPr="00EB64BD" w:rsidRDefault="00143DF4" w:rsidP="00C05B9F">
            <w:pPr>
              <w:ind w:firstLine="0"/>
              <w:jc w:val="left"/>
              <w:rPr>
                <w:sz w:val="26"/>
                <w:szCs w:val="26"/>
              </w:rPr>
            </w:pPr>
            <w:r w:rsidRPr="00EB64BD">
              <w:rPr>
                <w:sz w:val="26"/>
                <w:szCs w:val="26"/>
              </w:rPr>
              <w:t xml:space="preserve">Hệ thống tự động lấy danh sách thông tin </w:t>
            </w:r>
            <w:r>
              <w:rPr>
                <w:sz w:val="26"/>
                <w:szCs w:val="26"/>
              </w:rPr>
              <w:t>hóa đơn nhập hàng</w:t>
            </w:r>
          </w:p>
        </w:tc>
      </w:tr>
      <w:tr w:rsidR="00143DF4" w:rsidRPr="00EB64BD" w14:paraId="0DD11553" w14:textId="77777777" w:rsidTr="00B3077D">
        <w:tc>
          <w:tcPr>
            <w:tcW w:w="1559" w:type="dxa"/>
          </w:tcPr>
          <w:p w14:paraId="7F71F0C6" w14:textId="77777777" w:rsidR="00143DF4" w:rsidRPr="00EB64BD" w:rsidRDefault="00143DF4" w:rsidP="00C05B9F">
            <w:pPr>
              <w:ind w:firstLine="0"/>
              <w:jc w:val="center"/>
              <w:rPr>
                <w:sz w:val="26"/>
                <w:szCs w:val="26"/>
              </w:rPr>
            </w:pPr>
            <w:r w:rsidRPr="00EB64BD">
              <w:rPr>
                <w:sz w:val="26"/>
                <w:szCs w:val="26"/>
              </w:rPr>
              <w:t>3</w:t>
            </w:r>
          </w:p>
        </w:tc>
        <w:tc>
          <w:tcPr>
            <w:tcW w:w="7088" w:type="dxa"/>
          </w:tcPr>
          <w:p w14:paraId="512EDC95" w14:textId="77777777" w:rsidR="00143DF4" w:rsidRPr="00EB64BD" w:rsidRDefault="00143DF4" w:rsidP="00C05B9F">
            <w:pPr>
              <w:ind w:firstLine="0"/>
              <w:jc w:val="left"/>
              <w:rPr>
                <w:sz w:val="26"/>
                <w:szCs w:val="26"/>
              </w:rPr>
            </w:pPr>
            <w:r w:rsidRPr="00EB64BD">
              <w:rPr>
                <w:sz w:val="26"/>
                <w:szCs w:val="26"/>
              </w:rPr>
              <w:t xml:space="preserve">Trả về danh sách thông tin </w:t>
            </w:r>
            <w:r>
              <w:rPr>
                <w:sz w:val="26"/>
                <w:szCs w:val="26"/>
              </w:rPr>
              <w:t>hóa đơn nhập hàng</w:t>
            </w:r>
          </w:p>
        </w:tc>
      </w:tr>
      <w:tr w:rsidR="00143DF4" w:rsidRPr="00EB64BD" w14:paraId="327910E0" w14:textId="77777777" w:rsidTr="00B3077D">
        <w:tc>
          <w:tcPr>
            <w:tcW w:w="1559" w:type="dxa"/>
          </w:tcPr>
          <w:p w14:paraId="292BD8C9" w14:textId="77777777" w:rsidR="00143DF4" w:rsidRPr="00EB64BD" w:rsidRDefault="00143DF4" w:rsidP="00C05B9F">
            <w:pPr>
              <w:ind w:firstLine="0"/>
              <w:jc w:val="center"/>
              <w:rPr>
                <w:sz w:val="26"/>
                <w:szCs w:val="26"/>
              </w:rPr>
            </w:pPr>
            <w:r w:rsidRPr="00EB64BD">
              <w:rPr>
                <w:sz w:val="26"/>
                <w:szCs w:val="26"/>
              </w:rPr>
              <w:t>4</w:t>
            </w:r>
          </w:p>
        </w:tc>
        <w:tc>
          <w:tcPr>
            <w:tcW w:w="7088" w:type="dxa"/>
          </w:tcPr>
          <w:p w14:paraId="12286360" w14:textId="77777777" w:rsidR="00143DF4" w:rsidRPr="00EB64BD" w:rsidRDefault="00143DF4" w:rsidP="00C05B9F">
            <w:pPr>
              <w:ind w:firstLine="0"/>
              <w:jc w:val="left"/>
              <w:rPr>
                <w:sz w:val="26"/>
                <w:szCs w:val="26"/>
              </w:rPr>
            </w:pPr>
            <w:r w:rsidRPr="00EB64BD">
              <w:rPr>
                <w:sz w:val="26"/>
                <w:szCs w:val="26"/>
              </w:rPr>
              <w:t>Hệ t</w:t>
            </w:r>
            <w:r>
              <w:rPr>
                <w:sz w:val="26"/>
                <w:szCs w:val="26"/>
              </w:rPr>
              <w:t>hống tự động cập nhật thông tin mặt hàng</w:t>
            </w:r>
          </w:p>
        </w:tc>
      </w:tr>
      <w:tr w:rsidR="00143DF4" w:rsidRPr="00EB64BD" w14:paraId="392987E4" w14:textId="77777777" w:rsidTr="00B3077D">
        <w:trPr>
          <w:trHeight w:val="79"/>
        </w:trPr>
        <w:tc>
          <w:tcPr>
            <w:tcW w:w="1559" w:type="dxa"/>
          </w:tcPr>
          <w:p w14:paraId="69892149" w14:textId="77777777" w:rsidR="00143DF4" w:rsidRPr="00EB64BD" w:rsidRDefault="00143DF4" w:rsidP="00C05B9F">
            <w:pPr>
              <w:ind w:firstLine="0"/>
              <w:jc w:val="center"/>
              <w:rPr>
                <w:sz w:val="26"/>
                <w:szCs w:val="26"/>
              </w:rPr>
            </w:pPr>
            <w:r w:rsidRPr="00EB64BD">
              <w:rPr>
                <w:sz w:val="26"/>
                <w:szCs w:val="26"/>
              </w:rPr>
              <w:t>5</w:t>
            </w:r>
          </w:p>
        </w:tc>
        <w:tc>
          <w:tcPr>
            <w:tcW w:w="7088" w:type="dxa"/>
          </w:tcPr>
          <w:p w14:paraId="4CCEEB66" w14:textId="77777777" w:rsidR="00143DF4" w:rsidRPr="00EB64BD" w:rsidRDefault="00143DF4" w:rsidP="00C05B9F">
            <w:pPr>
              <w:ind w:firstLine="0"/>
              <w:jc w:val="left"/>
              <w:rPr>
                <w:sz w:val="26"/>
                <w:szCs w:val="26"/>
              </w:rPr>
            </w:pPr>
            <w:r w:rsidRPr="00EB64BD">
              <w:rPr>
                <w:sz w:val="26"/>
                <w:szCs w:val="26"/>
              </w:rPr>
              <w:t xml:space="preserve">Thông tin </w:t>
            </w:r>
            <w:r>
              <w:rPr>
                <w:sz w:val="26"/>
                <w:szCs w:val="26"/>
              </w:rPr>
              <w:t>mặt hàng được cập nhật</w:t>
            </w:r>
          </w:p>
        </w:tc>
      </w:tr>
      <w:tr w:rsidR="00143DF4" w:rsidRPr="00EB64BD" w14:paraId="350FBD4C" w14:textId="77777777" w:rsidTr="00B3077D">
        <w:trPr>
          <w:trHeight w:val="79"/>
        </w:trPr>
        <w:tc>
          <w:tcPr>
            <w:tcW w:w="1559" w:type="dxa"/>
          </w:tcPr>
          <w:p w14:paraId="094EF585" w14:textId="77777777" w:rsidR="00143DF4" w:rsidRPr="00EB64BD" w:rsidRDefault="00143DF4" w:rsidP="00C05B9F">
            <w:pPr>
              <w:ind w:firstLine="0"/>
              <w:jc w:val="center"/>
              <w:rPr>
                <w:sz w:val="26"/>
                <w:szCs w:val="26"/>
              </w:rPr>
            </w:pPr>
            <w:r w:rsidRPr="00EB64BD">
              <w:rPr>
                <w:sz w:val="26"/>
                <w:szCs w:val="26"/>
              </w:rPr>
              <w:t>6</w:t>
            </w:r>
          </w:p>
        </w:tc>
        <w:tc>
          <w:tcPr>
            <w:tcW w:w="7088" w:type="dxa"/>
          </w:tcPr>
          <w:p w14:paraId="352DB1EE" w14:textId="77777777" w:rsidR="00143DF4" w:rsidRPr="00EB64BD" w:rsidRDefault="00143DF4" w:rsidP="00C05B9F">
            <w:pPr>
              <w:ind w:firstLine="0"/>
              <w:jc w:val="left"/>
              <w:rPr>
                <w:sz w:val="26"/>
                <w:szCs w:val="26"/>
              </w:rPr>
            </w:pPr>
            <w:r w:rsidRPr="00EB64BD">
              <w:rPr>
                <w:sz w:val="26"/>
                <w:szCs w:val="26"/>
              </w:rPr>
              <w:t>Thông báo kết quả ra màn hình</w:t>
            </w:r>
          </w:p>
        </w:tc>
      </w:tr>
    </w:tbl>
    <w:p w14:paraId="37DDCB2D" w14:textId="77777777" w:rsidR="00143DF4" w:rsidRDefault="00143DF4" w:rsidP="00C05B9F">
      <w:pPr>
        <w:pStyle w:val="ListParagraph"/>
        <w:ind w:left="2160" w:hanging="1440"/>
      </w:pPr>
    </w:p>
    <w:p w14:paraId="22BD82DC" w14:textId="6AD25E47" w:rsidR="00B3077D" w:rsidRDefault="00B3077D" w:rsidP="00C05B9F">
      <w:pPr>
        <w:pStyle w:val="ListParagraph"/>
        <w:ind w:left="2160" w:hanging="1440"/>
      </w:pPr>
    </w:p>
    <w:p w14:paraId="40FAA680" w14:textId="77777777" w:rsidR="00B3077D" w:rsidRDefault="00B3077D" w:rsidP="00C05B9F">
      <w:pPr>
        <w:pStyle w:val="ListParagraph"/>
        <w:ind w:left="2160" w:hanging="1440"/>
      </w:pPr>
    </w:p>
    <w:p w14:paraId="53C2F9D6" w14:textId="77777777" w:rsidR="00B3077D" w:rsidRDefault="00B3077D" w:rsidP="00C05B9F">
      <w:pPr>
        <w:pStyle w:val="ListParagraph"/>
        <w:ind w:left="2160" w:hanging="1440"/>
      </w:pPr>
    </w:p>
    <w:p w14:paraId="52C84A86" w14:textId="56EADEFE" w:rsidR="00143DF4" w:rsidRDefault="00143DF4" w:rsidP="00C05B9F">
      <w:pPr>
        <w:pStyle w:val="Heading3"/>
        <w:spacing w:line="360" w:lineRule="auto"/>
      </w:pPr>
      <w:bookmarkStart w:id="63" w:name="_Toc440787851"/>
      <w:bookmarkStart w:id="64" w:name="_Toc441092298"/>
      <w:r w:rsidRPr="008F53DF">
        <w:lastRenderedPageBreak/>
        <w:t xml:space="preserve">Quản lý thông tin </w:t>
      </w:r>
      <w:r>
        <w:t xml:space="preserve">mặt </w:t>
      </w:r>
      <w:r w:rsidRPr="008F53DF">
        <w:t>hàng</w:t>
      </w:r>
      <w:bookmarkEnd w:id="63"/>
      <w:bookmarkEnd w:id="64"/>
    </w:p>
    <w:p w14:paraId="68DFD3F7" w14:textId="6AAEF434" w:rsidR="00143DF4" w:rsidRDefault="00B3077D" w:rsidP="00C05B9F">
      <w:pPr>
        <w:pStyle w:val="Heading4"/>
      </w:pPr>
      <w:r w:rsidRPr="00176B74">
        <w:rPr>
          <w:b/>
          <w:noProof/>
          <w:lang w:eastAsia="en-US"/>
        </w:rPr>
        <w:drawing>
          <wp:anchor distT="0" distB="0" distL="114300" distR="114300" simplePos="0" relativeHeight="251665408" behindDoc="0" locked="0" layoutInCell="1" allowOverlap="1" wp14:anchorId="24C0B815" wp14:editId="297624E0">
            <wp:simplePos x="0" y="0"/>
            <wp:positionH relativeFrom="margin">
              <wp:align>right</wp:align>
            </wp:positionH>
            <wp:positionV relativeFrom="paragraph">
              <wp:posOffset>345241</wp:posOffset>
            </wp:positionV>
            <wp:extent cx="5422605" cy="2497455"/>
            <wp:effectExtent l="0" t="0" r="6985" b="0"/>
            <wp:wrapTopAndBottom/>
            <wp:docPr id="66" name="Picture 66" descr="F:\HOC KI 7\Phuong phap phat trien huong doi tuong\Ảnh báo cáo\ThemThongTinM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HOC KI 7\Phuong phap phat trien huong doi tuong\Ảnh báo cáo\ThemThongTinMatHa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2605" cy="2497455"/>
                    </a:xfrm>
                    <a:prstGeom prst="rect">
                      <a:avLst/>
                    </a:prstGeom>
                    <a:noFill/>
                    <a:ln>
                      <a:noFill/>
                    </a:ln>
                  </pic:spPr>
                </pic:pic>
              </a:graphicData>
            </a:graphic>
          </wp:anchor>
        </w:drawing>
      </w:r>
      <w:r w:rsidR="00143DF4" w:rsidRPr="004C2B88">
        <w:t>Thêm thông tin mặt hàng</w:t>
      </w:r>
    </w:p>
    <w:p w14:paraId="6DD38A09" w14:textId="24D7178B" w:rsidR="00143DF4" w:rsidRDefault="00143DF4" w:rsidP="00C05B9F">
      <w:pPr>
        <w:pStyle w:val="ListParagraph"/>
        <w:ind w:left="1620" w:hanging="540"/>
        <w:rPr>
          <w:b/>
        </w:rPr>
      </w:pPr>
    </w:p>
    <w:tbl>
      <w:tblPr>
        <w:tblStyle w:val="TableGrid8"/>
        <w:tblW w:w="8363" w:type="dxa"/>
        <w:tblInd w:w="418" w:type="dxa"/>
        <w:tblLook w:val="04A0" w:firstRow="1" w:lastRow="0" w:firstColumn="1" w:lastColumn="0" w:noHBand="0" w:noVBand="1"/>
      </w:tblPr>
      <w:tblGrid>
        <w:gridCol w:w="1417"/>
        <w:gridCol w:w="6946"/>
      </w:tblGrid>
      <w:tr w:rsidR="00143DF4" w:rsidRPr="00176B74" w14:paraId="47FCA120" w14:textId="77777777" w:rsidTr="00B3077D">
        <w:trPr>
          <w:cnfStyle w:val="100000000000" w:firstRow="1" w:lastRow="0" w:firstColumn="0" w:lastColumn="0" w:oddVBand="0" w:evenVBand="0" w:oddHBand="0" w:evenHBand="0" w:firstRowFirstColumn="0" w:firstRowLastColumn="0" w:lastRowFirstColumn="0" w:lastRowLastColumn="0"/>
        </w:trPr>
        <w:tc>
          <w:tcPr>
            <w:tcW w:w="1417" w:type="dxa"/>
          </w:tcPr>
          <w:p w14:paraId="67637D45" w14:textId="77777777" w:rsidR="00143DF4" w:rsidRPr="00176B74" w:rsidRDefault="00143DF4" w:rsidP="00C05B9F">
            <w:pPr>
              <w:ind w:firstLine="0"/>
              <w:rPr>
                <w:sz w:val="26"/>
                <w:szCs w:val="26"/>
              </w:rPr>
            </w:pPr>
            <w:r w:rsidRPr="00176B74">
              <w:rPr>
                <w:sz w:val="26"/>
                <w:szCs w:val="26"/>
              </w:rPr>
              <w:t>STT</w:t>
            </w:r>
          </w:p>
        </w:tc>
        <w:tc>
          <w:tcPr>
            <w:tcW w:w="6946" w:type="dxa"/>
          </w:tcPr>
          <w:p w14:paraId="6EC99F99" w14:textId="77777777" w:rsidR="00143DF4" w:rsidRPr="00176B74" w:rsidRDefault="00143DF4" w:rsidP="00C05B9F">
            <w:pPr>
              <w:ind w:firstLine="0"/>
              <w:rPr>
                <w:sz w:val="26"/>
                <w:szCs w:val="26"/>
              </w:rPr>
            </w:pPr>
            <w:r w:rsidRPr="00176B74">
              <w:rPr>
                <w:sz w:val="26"/>
                <w:szCs w:val="26"/>
              </w:rPr>
              <w:t>Mô tả</w:t>
            </w:r>
          </w:p>
        </w:tc>
      </w:tr>
      <w:tr w:rsidR="00143DF4" w:rsidRPr="00176B74" w14:paraId="752410ED" w14:textId="77777777" w:rsidTr="00B3077D">
        <w:tc>
          <w:tcPr>
            <w:tcW w:w="1417" w:type="dxa"/>
          </w:tcPr>
          <w:p w14:paraId="41BE1BDF" w14:textId="77777777" w:rsidR="00143DF4" w:rsidRPr="00176B74" w:rsidRDefault="00143DF4" w:rsidP="00C05B9F">
            <w:pPr>
              <w:ind w:firstLine="0"/>
              <w:rPr>
                <w:sz w:val="26"/>
                <w:szCs w:val="26"/>
              </w:rPr>
            </w:pPr>
            <w:r w:rsidRPr="00176B74">
              <w:rPr>
                <w:sz w:val="26"/>
                <w:szCs w:val="26"/>
              </w:rPr>
              <w:t>1</w:t>
            </w:r>
          </w:p>
        </w:tc>
        <w:tc>
          <w:tcPr>
            <w:tcW w:w="6946" w:type="dxa"/>
          </w:tcPr>
          <w:p w14:paraId="35400C49" w14:textId="77777777" w:rsidR="00143DF4" w:rsidRPr="00176B74" w:rsidRDefault="00143DF4" w:rsidP="00C05B9F">
            <w:pPr>
              <w:rPr>
                <w:sz w:val="26"/>
                <w:szCs w:val="26"/>
              </w:rPr>
            </w:pPr>
            <w:r w:rsidRPr="00176B74">
              <w:rPr>
                <w:sz w:val="26"/>
                <w:szCs w:val="26"/>
              </w:rPr>
              <w:t>Người dùng click vào button Thêm trong tab Trang Quản Lý mục Mặt Hàng</w:t>
            </w:r>
          </w:p>
        </w:tc>
      </w:tr>
      <w:tr w:rsidR="00143DF4" w:rsidRPr="00176B74" w14:paraId="1C6C4169" w14:textId="77777777" w:rsidTr="00B3077D">
        <w:tc>
          <w:tcPr>
            <w:tcW w:w="1417" w:type="dxa"/>
          </w:tcPr>
          <w:p w14:paraId="03AA4E16" w14:textId="77777777" w:rsidR="00143DF4" w:rsidRPr="00176B74" w:rsidRDefault="00143DF4" w:rsidP="00C05B9F">
            <w:pPr>
              <w:ind w:firstLine="0"/>
              <w:rPr>
                <w:sz w:val="26"/>
                <w:szCs w:val="26"/>
              </w:rPr>
            </w:pPr>
            <w:r w:rsidRPr="00176B74">
              <w:rPr>
                <w:sz w:val="26"/>
                <w:szCs w:val="26"/>
              </w:rPr>
              <w:t>2</w:t>
            </w:r>
          </w:p>
        </w:tc>
        <w:tc>
          <w:tcPr>
            <w:tcW w:w="6946" w:type="dxa"/>
          </w:tcPr>
          <w:p w14:paraId="37824A61" w14:textId="77777777" w:rsidR="00143DF4" w:rsidRPr="00176B74" w:rsidRDefault="00143DF4" w:rsidP="00C05B9F">
            <w:pPr>
              <w:rPr>
                <w:sz w:val="26"/>
                <w:szCs w:val="26"/>
              </w:rPr>
            </w:pPr>
            <w:r w:rsidRPr="00176B74">
              <w:rPr>
                <w:sz w:val="26"/>
                <w:szCs w:val="26"/>
              </w:rPr>
              <w:t xml:space="preserve">Người dùng nhập thông tin muốn thêm cho mặt hàng </w:t>
            </w:r>
          </w:p>
        </w:tc>
      </w:tr>
      <w:tr w:rsidR="00143DF4" w:rsidRPr="00176B74" w14:paraId="3822DB0F" w14:textId="77777777" w:rsidTr="00B3077D">
        <w:tc>
          <w:tcPr>
            <w:tcW w:w="1417" w:type="dxa"/>
          </w:tcPr>
          <w:p w14:paraId="00160847" w14:textId="77777777" w:rsidR="00143DF4" w:rsidRPr="00176B74" w:rsidRDefault="00143DF4" w:rsidP="00C05B9F">
            <w:pPr>
              <w:ind w:firstLine="0"/>
              <w:rPr>
                <w:sz w:val="26"/>
                <w:szCs w:val="26"/>
              </w:rPr>
            </w:pPr>
            <w:r w:rsidRPr="00176B74">
              <w:rPr>
                <w:sz w:val="26"/>
                <w:szCs w:val="26"/>
              </w:rPr>
              <w:t>3</w:t>
            </w:r>
          </w:p>
        </w:tc>
        <w:tc>
          <w:tcPr>
            <w:tcW w:w="6946" w:type="dxa"/>
          </w:tcPr>
          <w:p w14:paraId="684848EF" w14:textId="77777777" w:rsidR="00143DF4" w:rsidRPr="00176B74" w:rsidRDefault="00143DF4" w:rsidP="00C05B9F">
            <w:pPr>
              <w:rPr>
                <w:sz w:val="26"/>
                <w:szCs w:val="26"/>
              </w:rPr>
            </w:pPr>
            <w:r w:rsidRPr="00176B74">
              <w:rPr>
                <w:sz w:val="26"/>
                <w:szCs w:val="26"/>
              </w:rPr>
              <w:t>Gửi yêu cầu thêm thông tin mặt hàng tới hệ thống để xử lý</w:t>
            </w:r>
          </w:p>
        </w:tc>
      </w:tr>
      <w:tr w:rsidR="00143DF4" w:rsidRPr="00176B74" w14:paraId="150087BC" w14:textId="77777777" w:rsidTr="00B3077D">
        <w:tc>
          <w:tcPr>
            <w:tcW w:w="1417" w:type="dxa"/>
          </w:tcPr>
          <w:p w14:paraId="2C3A9495" w14:textId="77777777" w:rsidR="00143DF4" w:rsidRPr="00176B74" w:rsidRDefault="00143DF4" w:rsidP="00C05B9F">
            <w:pPr>
              <w:ind w:firstLine="0"/>
              <w:rPr>
                <w:sz w:val="26"/>
                <w:szCs w:val="26"/>
              </w:rPr>
            </w:pPr>
            <w:r w:rsidRPr="00176B74">
              <w:rPr>
                <w:sz w:val="26"/>
                <w:szCs w:val="26"/>
              </w:rPr>
              <w:t>4</w:t>
            </w:r>
          </w:p>
        </w:tc>
        <w:tc>
          <w:tcPr>
            <w:tcW w:w="6946" w:type="dxa"/>
          </w:tcPr>
          <w:p w14:paraId="5E62F291" w14:textId="77777777" w:rsidR="00143DF4" w:rsidRPr="00176B74" w:rsidRDefault="00143DF4" w:rsidP="00C05B9F">
            <w:pPr>
              <w:rPr>
                <w:sz w:val="26"/>
                <w:szCs w:val="26"/>
              </w:rPr>
            </w:pPr>
            <w:r w:rsidRPr="00176B74">
              <w:rPr>
                <w:sz w:val="26"/>
                <w:szCs w:val="26"/>
              </w:rPr>
              <w:t>Hệ thống thực hiện lưu thông tin mặt hàng sau khi người dùng nhập đầy đủ và chính xác</w:t>
            </w:r>
          </w:p>
        </w:tc>
      </w:tr>
      <w:tr w:rsidR="00143DF4" w:rsidRPr="00176B74" w14:paraId="2E7D5D1F" w14:textId="77777777" w:rsidTr="00B3077D">
        <w:trPr>
          <w:trHeight w:val="79"/>
        </w:trPr>
        <w:tc>
          <w:tcPr>
            <w:tcW w:w="1417" w:type="dxa"/>
          </w:tcPr>
          <w:p w14:paraId="5063EFB8" w14:textId="77777777" w:rsidR="00143DF4" w:rsidRPr="00176B74" w:rsidRDefault="00143DF4" w:rsidP="00C05B9F">
            <w:pPr>
              <w:ind w:firstLine="0"/>
              <w:rPr>
                <w:sz w:val="26"/>
                <w:szCs w:val="26"/>
              </w:rPr>
            </w:pPr>
            <w:r w:rsidRPr="00176B74">
              <w:rPr>
                <w:sz w:val="26"/>
                <w:szCs w:val="26"/>
              </w:rPr>
              <w:t>5</w:t>
            </w:r>
          </w:p>
        </w:tc>
        <w:tc>
          <w:tcPr>
            <w:tcW w:w="6946" w:type="dxa"/>
          </w:tcPr>
          <w:p w14:paraId="24F03711" w14:textId="77777777" w:rsidR="00143DF4" w:rsidRPr="00176B74" w:rsidRDefault="00143DF4" w:rsidP="00C05B9F">
            <w:pPr>
              <w:rPr>
                <w:sz w:val="26"/>
                <w:szCs w:val="26"/>
              </w:rPr>
            </w:pPr>
            <w:r w:rsidRPr="00176B74">
              <w:rPr>
                <w:sz w:val="26"/>
                <w:szCs w:val="26"/>
              </w:rPr>
              <w:t>Thông tin của mặt hàng được lưu vào CSDL</w:t>
            </w:r>
          </w:p>
        </w:tc>
      </w:tr>
      <w:tr w:rsidR="00143DF4" w:rsidRPr="00176B74" w14:paraId="2D36F623" w14:textId="77777777" w:rsidTr="00B3077D">
        <w:trPr>
          <w:trHeight w:val="79"/>
        </w:trPr>
        <w:tc>
          <w:tcPr>
            <w:tcW w:w="1417" w:type="dxa"/>
          </w:tcPr>
          <w:p w14:paraId="1A6A2EDA" w14:textId="77777777" w:rsidR="00143DF4" w:rsidRPr="00176B74" w:rsidRDefault="00143DF4" w:rsidP="00C05B9F">
            <w:pPr>
              <w:ind w:firstLine="0"/>
              <w:rPr>
                <w:sz w:val="26"/>
                <w:szCs w:val="26"/>
              </w:rPr>
            </w:pPr>
            <w:r w:rsidRPr="00176B74">
              <w:rPr>
                <w:sz w:val="26"/>
                <w:szCs w:val="26"/>
              </w:rPr>
              <w:t>6</w:t>
            </w:r>
          </w:p>
        </w:tc>
        <w:tc>
          <w:tcPr>
            <w:tcW w:w="6946" w:type="dxa"/>
          </w:tcPr>
          <w:p w14:paraId="76942AB2" w14:textId="77777777" w:rsidR="00143DF4" w:rsidRPr="00176B74" w:rsidRDefault="00143DF4" w:rsidP="00C05B9F">
            <w:pPr>
              <w:rPr>
                <w:sz w:val="26"/>
                <w:szCs w:val="26"/>
              </w:rPr>
            </w:pPr>
            <w:r w:rsidRPr="00176B74">
              <w:rPr>
                <w:sz w:val="26"/>
                <w:szCs w:val="26"/>
              </w:rPr>
              <w:t>Hiển thị kết quả ra màn hình</w:t>
            </w:r>
          </w:p>
        </w:tc>
      </w:tr>
      <w:tr w:rsidR="00143DF4" w:rsidRPr="00176B74" w14:paraId="2BC1B99B" w14:textId="77777777" w:rsidTr="00B3077D">
        <w:trPr>
          <w:trHeight w:val="79"/>
        </w:trPr>
        <w:tc>
          <w:tcPr>
            <w:tcW w:w="1417" w:type="dxa"/>
          </w:tcPr>
          <w:p w14:paraId="308D5FC7" w14:textId="77777777" w:rsidR="00143DF4" w:rsidRPr="00176B74" w:rsidRDefault="00143DF4" w:rsidP="00C05B9F">
            <w:pPr>
              <w:ind w:firstLine="0"/>
              <w:rPr>
                <w:sz w:val="26"/>
                <w:szCs w:val="26"/>
              </w:rPr>
            </w:pPr>
            <w:r w:rsidRPr="00176B74">
              <w:rPr>
                <w:sz w:val="26"/>
                <w:szCs w:val="26"/>
              </w:rPr>
              <w:t>7</w:t>
            </w:r>
          </w:p>
        </w:tc>
        <w:tc>
          <w:tcPr>
            <w:tcW w:w="6946" w:type="dxa"/>
          </w:tcPr>
          <w:p w14:paraId="3AA01E93" w14:textId="77777777" w:rsidR="00143DF4" w:rsidRPr="00176B74" w:rsidRDefault="00143DF4" w:rsidP="00C05B9F">
            <w:pPr>
              <w:rPr>
                <w:sz w:val="26"/>
                <w:szCs w:val="26"/>
              </w:rPr>
            </w:pPr>
            <w:r w:rsidRPr="00176B74">
              <w:rPr>
                <w:sz w:val="26"/>
                <w:szCs w:val="26"/>
              </w:rPr>
              <w:t>Thông báo kết quả cho nhân viên kỹ thuật</w:t>
            </w:r>
          </w:p>
        </w:tc>
      </w:tr>
    </w:tbl>
    <w:p w14:paraId="41FA3EBC" w14:textId="77777777" w:rsidR="00143DF4" w:rsidRDefault="00143DF4" w:rsidP="00C05B9F">
      <w:pPr>
        <w:pStyle w:val="ListParagraph"/>
        <w:ind w:left="1620" w:hanging="540"/>
        <w:rPr>
          <w:b/>
        </w:rPr>
      </w:pPr>
    </w:p>
    <w:p w14:paraId="073CB86A" w14:textId="356A75DC" w:rsidR="00507D2F" w:rsidRDefault="00507D2F" w:rsidP="00C05B9F">
      <w:pPr>
        <w:pStyle w:val="ListParagraph"/>
        <w:ind w:left="1620" w:hanging="540"/>
        <w:rPr>
          <w:b/>
        </w:rPr>
      </w:pPr>
    </w:p>
    <w:p w14:paraId="073C753E" w14:textId="77777777" w:rsidR="00507D2F" w:rsidRPr="004C2B88" w:rsidRDefault="00507D2F" w:rsidP="00C05B9F">
      <w:pPr>
        <w:pStyle w:val="ListParagraph"/>
        <w:ind w:left="1620" w:hanging="540"/>
        <w:rPr>
          <w:b/>
        </w:rPr>
      </w:pPr>
    </w:p>
    <w:p w14:paraId="38457A74" w14:textId="45D6CA53" w:rsidR="00143DF4" w:rsidRDefault="00507D2F" w:rsidP="00C05B9F">
      <w:pPr>
        <w:pStyle w:val="Heading4"/>
      </w:pPr>
      <w:r w:rsidRPr="00913340">
        <w:rPr>
          <w:b/>
          <w:noProof/>
          <w:lang w:eastAsia="en-US"/>
        </w:rPr>
        <w:lastRenderedPageBreak/>
        <w:drawing>
          <wp:anchor distT="0" distB="0" distL="114300" distR="114300" simplePos="0" relativeHeight="251667456" behindDoc="0" locked="0" layoutInCell="1" allowOverlap="1" wp14:anchorId="3FE1A089" wp14:editId="15848BF5">
            <wp:simplePos x="0" y="0"/>
            <wp:positionH relativeFrom="margin">
              <wp:align>right</wp:align>
            </wp:positionH>
            <wp:positionV relativeFrom="paragraph">
              <wp:posOffset>464024</wp:posOffset>
            </wp:positionV>
            <wp:extent cx="5411972" cy="3053072"/>
            <wp:effectExtent l="0" t="0" r="0" b="0"/>
            <wp:wrapTopAndBottom/>
            <wp:docPr id="60" name="Picture 60" descr="F:\HOC KI 7\Phuong phap phat trien huong doi tuong\Ảnh báo cáo\SuaThongTinM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HOC KI 7\Phuong phap phat trien huong doi tuong\Ảnh báo cáo\SuaThongTinMatHa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1972" cy="3053072"/>
                    </a:xfrm>
                    <a:prstGeom prst="rect">
                      <a:avLst/>
                    </a:prstGeom>
                    <a:noFill/>
                    <a:ln>
                      <a:noFill/>
                    </a:ln>
                  </pic:spPr>
                </pic:pic>
              </a:graphicData>
            </a:graphic>
          </wp:anchor>
        </w:drawing>
      </w:r>
      <w:r w:rsidR="00143DF4" w:rsidRPr="004C2B88">
        <w:t>Sửa thông tin mặt hàng</w:t>
      </w:r>
    </w:p>
    <w:p w14:paraId="5C778AE8" w14:textId="70A0046D" w:rsidR="00143DF4" w:rsidRDefault="00143DF4" w:rsidP="00C05B9F">
      <w:pPr>
        <w:pStyle w:val="ListParagraph"/>
        <w:ind w:left="1620" w:hanging="540"/>
        <w:rPr>
          <w:b/>
        </w:rPr>
      </w:pPr>
    </w:p>
    <w:tbl>
      <w:tblPr>
        <w:tblStyle w:val="TableGrid8"/>
        <w:tblW w:w="8505" w:type="dxa"/>
        <w:tblInd w:w="276" w:type="dxa"/>
        <w:tblLook w:val="04A0" w:firstRow="1" w:lastRow="0" w:firstColumn="1" w:lastColumn="0" w:noHBand="0" w:noVBand="1"/>
      </w:tblPr>
      <w:tblGrid>
        <w:gridCol w:w="1417"/>
        <w:gridCol w:w="7088"/>
      </w:tblGrid>
      <w:tr w:rsidR="00143DF4" w:rsidRPr="00176B74" w14:paraId="4E174130" w14:textId="77777777" w:rsidTr="00507D2F">
        <w:trPr>
          <w:cnfStyle w:val="100000000000" w:firstRow="1" w:lastRow="0" w:firstColumn="0" w:lastColumn="0" w:oddVBand="0" w:evenVBand="0" w:oddHBand="0" w:evenHBand="0" w:firstRowFirstColumn="0" w:firstRowLastColumn="0" w:lastRowFirstColumn="0" w:lastRowLastColumn="0"/>
        </w:trPr>
        <w:tc>
          <w:tcPr>
            <w:tcW w:w="1417" w:type="dxa"/>
          </w:tcPr>
          <w:p w14:paraId="7118CD28" w14:textId="77777777" w:rsidR="00143DF4" w:rsidRPr="00176B74" w:rsidRDefault="00143DF4" w:rsidP="00C05B9F">
            <w:pPr>
              <w:ind w:firstLine="0"/>
              <w:jc w:val="center"/>
              <w:rPr>
                <w:sz w:val="26"/>
                <w:szCs w:val="26"/>
              </w:rPr>
            </w:pPr>
            <w:r w:rsidRPr="00176B74">
              <w:rPr>
                <w:sz w:val="26"/>
                <w:szCs w:val="26"/>
              </w:rPr>
              <w:t>STT</w:t>
            </w:r>
          </w:p>
        </w:tc>
        <w:tc>
          <w:tcPr>
            <w:tcW w:w="7088" w:type="dxa"/>
          </w:tcPr>
          <w:p w14:paraId="5F83606E" w14:textId="77777777" w:rsidR="00143DF4" w:rsidRPr="00176B74" w:rsidRDefault="00143DF4" w:rsidP="00C05B9F">
            <w:pPr>
              <w:ind w:firstLine="0"/>
              <w:jc w:val="center"/>
              <w:rPr>
                <w:sz w:val="26"/>
                <w:szCs w:val="26"/>
              </w:rPr>
            </w:pPr>
            <w:r w:rsidRPr="00176B74">
              <w:rPr>
                <w:sz w:val="26"/>
                <w:szCs w:val="26"/>
              </w:rPr>
              <w:t>Mô tả</w:t>
            </w:r>
          </w:p>
        </w:tc>
      </w:tr>
      <w:tr w:rsidR="00143DF4" w:rsidRPr="00176B74" w14:paraId="67F00F7F" w14:textId="77777777" w:rsidTr="00507D2F">
        <w:trPr>
          <w:trHeight w:val="79"/>
        </w:trPr>
        <w:tc>
          <w:tcPr>
            <w:tcW w:w="1417" w:type="dxa"/>
          </w:tcPr>
          <w:p w14:paraId="6D2CB77C" w14:textId="77777777" w:rsidR="00143DF4" w:rsidRPr="00176B74" w:rsidRDefault="00143DF4" w:rsidP="00C05B9F">
            <w:pPr>
              <w:ind w:firstLine="0"/>
              <w:jc w:val="center"/>
              <w:rPr>
                <w:sz w:val="26"/>
                <w:szCs w:val="26"/>
              </w:rPr>
            </w:pPr>
            <w:r w:rsidRPr="00176B74">
              <w:rPr>
                <w:sz w:val="26"/>
                <w:szCs w:val="26"/>
              </w:rPr>
              <w:t>1</w:t>
            </w:r>
          </w:p>
        </w:tc>
        <w:tc>
          <w:tcPr>
            <w:tcW w:w="7088" w:type="dxa"/>
          </w:tcPr>
          <w:p w14:paraId="67880336" w14:textId="77777777" w:rsidR="00143DF4" w:rsidRPr="00176B74" w:rsidRDefault="00143DF4" w:rsidP="00C05B9F">
            <w:pPr>
              <w:ind w:firstLine="0"/>
              <w:jc w:val="left"/>
              <w:rPr>
                <w:sz w:val="26"/>
                <w:szCs w:val="26"/>
              </w:rPr>
            </w:pPr>
            <w:r>
              <w:rPr>
                <w:sz w:val="26"/>
                <w:szCs w:val="26"/>
              </w:rPr>
              <w:t>Người dùng chọn mặt hàng muốn sửa</w:t>
            </w:r>
          </w:p>
        </w:tc>
      </w:tr>
      <w:tr w:rsidR="00143DF4" w:rsidRPr="00176B74" w14:paraId="0EED4106" w14:textId="77777777" w:rsidTr="00507D2F">
        <w:trPr>
          <w:trHeight w:val="79"/>
        </w:trPr>
        <w:tc>
          <w:tcPr>
            <w:tcW w:w="1417" w:type="dxa"/>
          </w:tcPr>
          <w:p w14:paraId="7F8F7604" w14:textId="77777777" w:rsidR="00143DF4" w:rsidRPr="00176B74" w:rsidRDefault="00143DF4" w:rsidP="00C05B9F">
            <w:pPr>
              <w:ind w:firstLine="0"/>
              <w:jc w:val="center"/>
              <w:rPr>
                <w:sz w:val="26"/>
                <w:szCs w:val="26"/>
              </w:rPr>
            </w:pPr>
            <w:r w:rsidRPr="00176B74">
              <w:rPr>
                <w:sz w:val="26"/>
                <w:szCs w:val="26"/>
              </w:rPr>
              <w:t>2</w:t>
            </w:r>
          </w:p>
        </w:tc>
        <w:tc>
          <w:tcPr>
            <w:tcW w:w="7088" w:type="dxa"/>
          </w:tcPr>
          <w:p w14:paraId="3DAF7376" w14:textId="77777777" w:rsidR="00143DF4" w:rsidRPr="00176B74" w:rsidRDefault="00143DF4" w:rsidP="00C05B9F">
            <w:pPr>
              <w:ind w:firstLine="0"/>
              <w:jc w:val="left"/>
              <w:rPr>
                <w:sz w:val="26"/>
                <w:szCs w:val="26"/>
              </w:rPr>
            </w:pPr>
            <w:r w:rsidRPr="00176B74">
              <w:rPr>
                <w:sz w:val="26"/>
                <w:szCs w:val="26"/>
              </w:rPr>
              <w:t>Người dùng click vào button Sửa trong tab Trang Quản Lý mục Mặt Hàng</w:t>
            </w:r>
          </w:p>
        </w:tc>
      </w:tr>
      <w:tr w:rsidR="00143DF4" w:rsidRPr="00176B74" w14:paraId="2ED6CA65" w14:textId="77777777" w:rsidTr="00507D2F">
        <w:trPr>
          <w:trHeight w:val="79"/>
        </w:trPr>
        <w:tc>
          <w:tcPr>
            <w:tcW w:w="1417" w:type="dxa"/>
          </w:tcPr>
          <w:p w14:paraId="3EE43DC6" w14:textId="77777777" w:rsidR="00143DF4" w:rsidRPr="00176B74" w:rsidRDefault="00143DF4" w:rsidP="00C05B9F">
            <w:pPr>
              <w:ind w:firstLine="0"/>
              <w:jc w:val="center"/>
              <w:rPr>
                <w:sz w:val="26"/>
                <w:szCs w:val="26"/>
              </w:rPr>
            </w:pPr>
            <w:r w:rsidRPr="00176B74">
              <w:rPr>
                <w:sz w:val="26"/>
                <w:szCs w:val="26"/>
              </w:rPr>
              <w:t>3</w:t>
            </w:r>
          </w:p>
        </w:tc>
        <w:tc>
          <w:tcPr>
            <w:tcW w:w="7088" w:type="dxa"/>
          </w:tcPr>
          <w:p w14:paraId="5522B06B" w14:textId="77777777" w:rsidR="00143DF4" w:rsidRPr="00176B74" w:rsidRDefault="00143DF4" w:rsidP="00C05B9F">
            <w:pPr>
              <w:ind w:firstLine="0"/>
              <w:jc w:val="left"/>
              <w:rPr>
                <w:sz w:val="26"/>
                <w:szCs w:val="26"/>
              </w:rPr>
            </w:pPr>
            <w:r w:rsidRPr="00176B74">
              <w:rPr>
                <w:sz w:val="26"/>
                <w:szCs w:val="26"/>
              </w:rPr>
              <w:t>Người dùng nhập thông tin muốn sửa cho mặt hàng</w:t>
            </w:r>
          </w:p>
        </w:tc>
      </w:tr>
      <w:tr w:rsidR="00143DF4" w:rsidRPr="00176B74" w14:paraId="5AE8C2A6" w14:textId="77777777" w:rsidTr="00507D2F">
        <w:trPr>
          <w:trHeight w:val="79"/>
        </w:trPr>
        <w:tc>
          <w:tcPr>
            <w:tcW w:w="1417" w:type="dxa"/>
          </w:tcPr>
          <w:p w14:paraId="011F5026" w14:textId="77777777" w:rsidR="00143DF4" w:rsidRPr="00176B74" w:rsidRDefault="00143DF4" w:rsidP="00C05B9F">
            <w:pPr>
              <w:ind w:firstLine="0"/>
              <w:jc w:val="center"/>
              <w:rPr>
                <w:sz w:val="26"/>
                <w:szCs w:val="26"/>
              </w:rPr>
            </w:pPr>
            <w:r w:rsidRPr="00176B74">
              <w:rPr>
                <w:sz w:val="26"/>
                <w:szCs w:val="26"/>
              </w:rPr>
              <w:t>4</w:t>
            </w:r>
          </w:p>
        </w:tc>
        <w:tc>
          <w:tcPr>
            <w:tcW w:w="7088" w:type="dxa"/>
          </w:tcPr>
          <w:p w14:paraId="295271E9" w14:textId="77777777" w:rsidR="00143DF4" w:rsidRPr="00176B74" w:rsidRDefault="00143DF4" w:rsidP="00C05B9F">
            <w:pPr>
              <w:ind w:firstLine="0"/>
              <w:jc w:val="left"/>
              <w:rPr>
                <w:sz w:val="26"/>
                <w:szCs w:val="26"/>
              </w:rPr>
            </w:pPr>
            <w:r w:rsidRPr="00176B74">
              <w:rPr>
                <w:sz w:val="26"/>
                <w:szCs w:val="26"/>
              </w:rPr>
              <w:t>Hệ thống thực hiện lưu thông tin mặt hàng sau khi người dùng nhập đầy đủ và chính xác</w:t>
            </w:r>
          </w:p>
        </w:tc>
      </w:tr>
      <w:tr w:rsidR="00143DF4" w:rsidRPr="00176B74" w14:paraId="0BC73929" w14:textId="77777777" w:rsidTr="00507D2F">
        <w:trPr>
          <w:trHeight w:val="79"/>
        </w:trPr>
        <w:tc>
          <w:tcPr>
            <w:tcW w:w="1417" w:type="dxa"/>
          </w:tcPr>
          <w:p w14:paraId="2E8038D4" w14:textId="77777777" w:rsidR="00143DF4" w:rsidRPr="00176B74" w:rsidRDefault="00143DF4" w:rsidP="00C05B9F">
            <w:pPr>
              <w:ind w:firstLine="0"/>
              <w:jc w:val="center"/>
              <w:rPr>
                <w:sz w:val="26"/>
                <w:szCs w:val="26"/>
              </w:rPr>
            </w:pPr>
            <w:r w:rsidRPr="00176B74">
              <w:rPr>
                <w:sz w:val="26"/>
                <w:szCs w:val="26"/>
              </w:rPr>
              <w:t>5</w:t>
            </w:r>
          </w:p>
        </w:tc>
        <w:tc>
          <w:tcPr>
            <w:tcW w:w="7088" w:type="dxa"/>
          </w:tcPr>
          <w:p w14:paraId="0810E8FF" w14:textId="77777777" w:rsidR="00143DF4" w:rsidRPr="00176B74" w:rsidRDefault="00143DF4" w:rsidP="00C05B9F">
            <w:pPr>
              <w:ind w:firstLine="0"/>
              <w:jc w:val="left"/>
              <w:rPr>
                <w:sz w:val="26"/>
                <w:szCs w:val="26"/>
              </w:rPr>
            </w:pPr>
            <w:r w:rsidRPr="00176B74">
              <w:rPr>
                <w:sz w:val="26"/>
                <w:szCs w:val="26"/>
              </w:rPr>
              <w:t>Hệ thống thực hiện lưu thông tin mặt hàng sau khi người dùng nhập đầy đủ và chính xác</w:t>
            </w:r>
          </w:p>
        </w:tc>
      </w:tr>
      <w:tr w:rsidR="00143DF4" w:rsidRPr="00176B74" w14:paraId="1024514E" w14:textId="77777777" w:rsidTr="00507D2F">
        <w:trPr>
          <w:trHeight w:val="79"/>
        </w:trPr>
        <w:tc>
          <w:tcPr>
            <w:tcW w:w="1417" w:type="dxa"/>
          </w:tcPr>
          <w:p w14:paraId="74E8880C" w14:textId="77777777" w:rsidR="00143DF4" w:rsidRPr="00176B74" w:rsidRDefault="00143DF4" w:rsidP="00C05B9F">
            <w:pPr>
              <w:ind w:firstLine="0"/>
              <w:jc w:val="center"/>
              <w:rPr>
                <w:sz w:val="26"/>
                <w:szCs w:val="26"/>
              </w:rPr>
            </w:pPr>
            <w:r w:rsidRPr="00176B74">
              <w:rPr>
                <w:sz w:val="26"/>
                <w:szCs w:val="26"/>
              </w:rPr>
              <w:t>6</w:t>
            </w:r>
          </w:p>
        </w:tc>
        <w:tc>
          <w:tcPr>
            <w:tcW w:w="7088" w:type="dxa"/>
          </w:tcPr>
          <w:p w14:paraId="17B8305E" w14:textId="77777777" w:rsidR="00143DF4" w:rsidRPr="00176B74" w:rsidRDefault="00143DF4" w:rsidP="00C05B9F">
            <w:pPr>
              <w:ind w:firstLine="0"/>
              <w:jc w:val="left"/>
              <w:rPr>
                <w:sz w:val="26"/>
                <w:szCs w:val="26"/>
              </w:rPr>
            </w:pPr>
            <w:r w:rsidRPr="00176B74">
              <w:rPr>
                <w:sz w:val="26"/>
                <w:szCs w:val="26"/>
              </w:rPr>
              <w:t xml:space="preserve">Thông tin của mặt hàng được </w:t>
            </w:r>
            <w:r>
              <w:rPr>
                <w:sz w:val="26"/>
                <w:szCs w:val="26"/>
              </w:rPr>
              <w:t>lưu</w:t>
            </w:r>
            <w:r w:rsidRPr="00176B74">
              <w:rPr>
                <w:sz w:val="26"/>
                <w:szCs w:val="26"/>
              </w:rPr>
              <w:t xml:space="preserve"> lại</w:t>
            </w:r>
          </w:p>
        </w:tc>
      </w:tr>
      <w:tr w:rsidR="00143DF4" w:rsidRPr="00176B74" w14:paraId="04FA5BCE" w14:textId="77777777" w:rsidTr="00507D2F">
        <w:trPr>
          <w:trHeight w:val="79"/>
        </w:trPr>
        <w:tc>
          <w:tcPr>
            <w:tcW w:w="1417" w:type="dxa"/>
          </w:tcPr>
          <w:p w14:paraId="5C4FD7EE" w14:textId="77777777" w:rsidR="00143DF4" w:rsidRPr="00176B74" w:rsidRDefault="00143DF4" w:rsidP="00C05B9F">
            <w:pPr>
              <w:ind w:firstLine="0"/>
              <w:jc w:val="center"/>
              <w:rPr>
                <w:sz w:val="26"/>
                <w:szCs w:val="26"/>
              </w:rPr>
            </w:pPr>
            <w:r w:rsidRPr="00176B74">
              <w:rPr>
                <w:sz w:val="26"/>
                <w:szCs w:val="26"/>
              </w:rPr>
              <w:t>7</w:t>
            </w:r>
          </w:p>
        </w:tc>
        <w:tc>
          <w:tcPr>
            <w:tcW w:w="7088" w:type="dxa"/>
          </w:tcPr>
          <w:p w14:paraId="7E1BA0F2" w14:textId="77777777" w:rsidR="00143DF4" w:rsidRPr="00176B74" w:rsidRDefault="00143DF4" w:rsidP="00C05B9F">
            <w:pPr>
              <w:ind w:firstLine="0"/>
              <w:jc w:val="left"/>
              <w:rPr>
                <w:sz w:val="26"/>
                <w:szCs w:val="26"/>
              </w:rPr>
            </w:pPr>
            <w:r w:rsidRPr="00176B74">
              <w:rPr>
                <w:sz w:val="26"/>
                <w:szCs w:val="26"/>
              </w:rPr>
              <w:t>Hiển thị kết quả ra màn hình</w:t>
            </w:r>
          </w:p>
        </w:tc>
      </w:tr>
      <w:tr w:rsidR="00143DF4" w:rsidRPr="00176B74" w14:paraId="0BEBD9AF" w14:textId="77777777" w:rsidTr="00507D2F">
        <w:trPr>
          <w:trHeight w:val="79"/>
        </w:trPr>
        <w:tc>
          <w:tcPr>
            <w:tcW w:w="1417" w:type="dxa"/>
          </w:tcPr>
          <w:p w14:paraId="13A092EE" w14:textId="77777777" w:rsidR="00143DF4" w:rsidRPr="00176B74" w:rsidRDefault="00143DF4" w:rsidP="00C05B9F">
            <w:pPr>
              <w:ind w:firstLine="0"/>
              <w:jc w:val="center"/>
              <w:rPr>
                <w:sz w:val="26"/>
                <w:szCs w:val="26"/>
              </w:rPr>
            </w:pPr>
            <w:r w:rsidRPr="00176B74">
              <w:rPr>
                <w:sz w:val="26"/>
                <w:szCs w:val="26"/>
              </w:rPr>
              <w:t>8</w:t>
            </w:r>
          </w:p>
        </w:tc>
        <w:tc>
          <w:tcPr>
            <w:tcW w:w="7088" w:type="dxa"/>
          </w:tcPr>
          <w:p w14:paraId="12316491" w14:textId="77777777" w:rsidR="00143DF4" w:rsidRPr="00176B74" w:rsidRDefault="00143DF4" w:rsidP="00C05B9F">
            <w:pPr>
              <w:ind w:firstLine="0"/>
              <w:jc w:val="left"/>
              <w:rPr>
                <w:sz w:val="26"/>
                <w:szCs w:val="26"/>
              </w:rPr>
            </w:pPr>
            <w:r>
              <w:rPr>
                <w:sz w:val="26"/>
                <w:szCs w:val="26"/>
              </w:rPr>
              <w:t>Thông báo kết quả cho nhân viên kỹ thuật</w:t>
            </w:r>
          </w:p>
        </w:tc>
      </w:tr>
    </w:tbl>
    <w:p w14:paraId="720ABB3B" w14:textId="77777777" w:rsidR="00143DF4" w:rsidRPr="004C2B88" w:rsidRDefault="00143DF4" w:rsidP="00C05B9F">
      <w:pPr>
        <w:pStyle w:val="ListParagraph"/>
        <w:ind w:left="1620" w:hanging="540"/>
        <w:rPr>
          <w:b/>
        </w:rPr>
      </w:pPr>
    </w:p>
    <w:p w14:paraId="20BDAA2A" w14:textId="56121FE2" w:rsidR="00143DF4" w:rsidRDefault="00507D2F" w:rsidP="00C05B9F">
      <w:pPr>
        <w:pStyle w:val="Heading4"/>
      </w:pPr>
      <w:r w:rsidRPr="00176B74">
        <w:rPr>
          <w:b/>
          <w:noProof/>
          <w:lang w:eastAsia="en-US"/>
        </w:rPr>
        <w:drawing>
          <wp:anchor distT="0" distB="0" distL="114300" distR="114300" simplePos="0" relativeHeight="251669504" behindDoc="0" locked="0" layoutInCell="1" allowOverlap="1" wp14:anchorId="261EA0D8" wp14:editId="03EEB902">
            <wp:simplePos x="0" y="0"/>
            <wp:positionH relativeFrom="margin">
              <wp:align>right</wp:align>
            </wp:positionH>
            <wp:positionV relativeFrom="paragraph">
              <wp:posOffset>328304</wp:posOffset>
            </wp:positionV>
            <wp:extent cx="5411972" cy="2703195"/>
            <wp:effectExtent l="0" t="0" r="0" b="1905"/>
            <wp:wrapTopAndBottom/>
            <wp:docPr id="67" name="Picture 67" descr="F:\HOC KI 7\Phuong phap phat trien huong doi tuong\Ảnh báo cáo\Biểu đồ vô đ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HOC KI 7\Phuong phap phat trien huong doi tuong\Ảnh báo cáo\Biểu đồ vô đề.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1972" cy="2703195"/>
                    </a:xfrm>
                    <a:prstGeom prst="rect">
                      <a:avLst/>
                    </a:prstGeom>
                    <a:noFill/>
                    <a:ln>
                      <a:noFill/>
                    </a:ln>
                  </pic:spPr>
                </pic:pic>
              </a:graphicData>
            </a:graphic>
          </wp:anchor>
        </w:drawing>
      </w:r>
      <w:r w:rsidR="00143DF4" w:rsidRPr="004C2B88">
        <w:t>Xóa thông tin mặt hàng</w:t>
      </w:r>
    </w:p>
    <w:p w14:paraId="2735DE1B" w14:textId="1D1C9324" w:rsidR="00143DF4" w:rsidRPr="00913340" w:rsidRDefault="00143DF4" w:rsidP="00C05B9F">
      <w:pPr>
        <w:ind w:firstLine="1080"/>
        <w:rPr>
          <w:b/>
        </w:rPr>
      </w:pPr>
    </w:p>
    <w:tbl>
      <w:tblPr>
        <w:tblStyle w:val="TableGrid8"/>
        <w:tblW w:w="8647" w:type="dxa"/>
        <w:tblInd w:w="276" w:type="dxa"/>
        <w:tblLook w:val="04A0" w:firstRow="1" w:lastRow="0" w:firstColumn="1" w:lastColumn="0" w:noHBand="0" w:noVBand="1"/>
      </w:tblPr>
      <w:tblGrid>
        <w:gridCol w:w="1417"/>
        <w:gridCol w:w="7230"/>
      </w:tblGrid>
      <w:tr w:rsidR="00143DF4" w:rsidRPr="007E4435" w14:paraId="509BAEC1" w14:textId="77777777" w:rsidTr="00507D2F">
        <w:trPr>
          <w:cnfStyle w:val="100000000000" w:firstRow="1" w:lastRow="0" w:firstColumn="0" w:lastColumn="0" w:oddVBand="0" w:evenVBand="0" w:oddHBand="0" w:evenHBand="0" w:firstRowFirstColumn="0" w:firstRowLastColumn="0" w:lastRowFirstColumn="0" w:lastRowLastColumn="0"/>
        </w:trPr>
        <w:tc>
          <w:tcPr>
            <w:tcW w:w="1417" w:type="dxa"/>
          </w:tcPr>
          <w:p w14:paraId="58968B46" w14:textId="77777777" w:rsidR="00143DF4" w:rsidRPr="007E4435" w:rsidRDefault="00143DF4" w:rsidP="00C05B9F">
            <w:pPr>
              <w:ind w:firstLine="0"/>
              <w:jc w:val="center"/>
              <w:rPr>
                <w:sz w:val="26"/>
                <w:szCs w:val="26"/>
              </w:rPr>
            </w:pPr>
            <w:r w:rsidRPr="007E4435">
              <w:rPr>
                <w:sz w:val="26"/>
                <w:szCs w:val="26"/>
              </w:rPr>
              <w:t>STT</w:t>
            </w:r>
          </w:p>
        </w:tc>
        <w:tc>
          <w:tcPr>
            <w:tcW w:w="7230" w:type="dxa"/>
          </w:tcPr>
          <w:p w14:paraId="2269D1A0" w14:textId="6D583F6B" w:rsidR="00143DF4" w:rsidRPr="007E4435" w:rsidRDefault="00143DF4" w:rsidP="00C05B9F">
            <w:pPr>
              <w:ind w:firstLine="0"/>
              <w:jc w:val="center"/>
              <w:rPr>
                <w:sz w:val="26"/>
                <w:szCs w:val="26"/>
              </w:rPr>
            </w:pPr>
            <w:r w:rsidRPr="007E4435">
              <w:rPr>
                <w:sz w:val="26"/>
                <w:szCs w:val="26"/>
              </w:rPr>
              <w:t>Mô tả</w:t>
            </w:r>
          </w:p>
        </w:tc>
      </w:tr>
      <w:tr w:rsidR="00143DF4" w:rsidRPr="007E4435" w14:paraId="161DD74E" w14:textId="77777777" w:rsidTr="00507D2F">
        <w:trPr>
          <w:trHeight w:val="79"/>
        </w:trPr>
        <w:tc>
          <w:tcPr>
            <w:tcW w:w="1417" w:type="dxa"/>
          </w:tcPr>
          <w:p w14:paraId="7F8C14D3" w14:textId="77777777" w:rsidR="00143DF4" w:rsidRPr="007E4435" w:rsidRDefault="00143DF4" w:rsidP="00C05B9F">
            <w:pPr>
              <w:ind w:firstLine="0"/>
              <w:jc w:val="center"/>
              <w:rPr>
                <w:sz w:val="26"/>
                <w:szCs w:val="26"/>
              </w:rPr>
            </w:pPr>
            <w:r w:rsidRPr="007E4435">
              <w:rPr>
                <w:sz w:val="26"/>
                <w:szCs w:val="26"/>
              </w:rPr>
              <w:t>1</w:t>
            </w:r>
          </w:p>
        </w:tc>
        <w:tc>
          <w:tcPr>
            <w:tcW w:w="7230" w:type="dxa"/>
          </w:tcPr>
          <w:p w14:paraId="3C07E660" w14:textId="09DC976A" w:rsidR="00143DF4" w:rsidRPr="007E4435" w:rsidRDefault="00143DF4" w:rsidP="00C05B9F">
            <w:pPr>
              <w:ind w:firstLine="0"/>
              <w:jc w:val="left"/>
              <w:rPr>
                <w:sz w:val="26"/>
                <w:szCs w:val="26"/>
              </w:rPr>
            </w:pPr>
            <w:r w:rsidRPr="007E4435">
              <w:rPr>
                <w:sz w:val="26"/>
                <w:szCs w:val="26"/>
              </w:rPr>
              <w:t>Người dùng chọn mặt hàng muốn xóa thông tin trong danh sách mặt hàng</w:t>
            </w:r>
          </w:p>
        </w:tc>
      </w:tr>
      <w:tr w:rsidR="00143DF4" w:rsidRPr="007E4435" w14:paraId="5E0ACB3D" w14:textId="77777777" w:rsidTr="00507D2F">
        <w:trPr>
          <w:trHeight w:val="79"/>
        </w:trPr>
        <w:tc>
          <w:tcPr>
            <w:tcW w:w="1417" w:type="dxa"/>
          </w:tcPr>
          <w:p w14:paraId="11D98A6E" w14:textId="77777777" w:rsidR="00143DF4" w:rsidRPr="007E4435" w:rsidRDefault="00143DF4" w:rsidP="00C05B9F">
            <w:pPr>
              <w:ind w:firstLine="0"/>
              <w:jc w:val="center"/>
              <w:rPr>
                <w:sz w:val="26"/>
                <w:szCs w:val="26"/>
              </w:rPr>
            </w:pPr>
            <w:r w:rsidRPr="007E4435">
              <w:rPr>
                <w:sz w:val="26"/>
                <w:szCs w:val="26"/>
              </w:rPr>
              <w:t>2</w:t>
            </w:r>
          </w:p>
        </w:tc>
        <w:tc>
          <w:tcPr>
            <w:tcW w:w="7230" w:type="dxa"/>
          </w:tcPr>
          <w:p w14:paraId="61A04F30" w14:textId="25FBFF10" w:rsidR="00143DF4" w:rsidRPr="007E4435" w:rsidRDefault="00143DF4" w:rsidP="00C05B9F">
            <w:pPr>
              <w:ind w:firstLine="0"/>
              <w:jc w:val="left"/>
              <w:rPr>
                <w:sz w:val="26"/>
                <w:szCs w:val="26"/>
              </w:rPr>
            </w:pPr>
            <w:r w:rsidRPr="007E4435">
              <w:rPr>
                <w:sz w:val="26"/>
                <w:szCs w:val="26"/>
              </w:rPr>
              <w:t>Người dùng click vào button Xóa trong tab Trang Quản Lý mục Mặt Hàng</w:t>
            </w:r>
          </w:p>
        </w:tc>
      </w:tr>
      <w:tr w:rsidR="00143DF4" w:rsidRPr="007E4435" w14:paraId="74219E10" w14:textId="77777777" w:rsidTr="00507D2F">
        <w:trPr>
          <w:trHeight w:val="79"/>
        </w:trPr>
        <w:tc>
          <w:tcPr>
            <w:tcW w:w="1417" w:type="dxa"/>
          </w:tcPr>
          <w:p w14:paraId="5F23C517" w14:textId="77777777" w:rsidR="00143DF4" w:rsidRPr="007E4435" w:rsidRDefault="00143DF4" w:rsidP="00C05B9F">
            <w:pPr>
              <w:ind w:firstLine="0"/>
              <w:jc w:val="center"/>
              <w:rPr>
                <w:sz w:val="26"/>
                <w:szCs w:val="26"/>
              </w:rPr>
            </w:pPr>
            <w:r>
              <w:rPr>
                <w:sz w:val="26"/>
                <w:szCs w:val="26"/>
              </w:rPr>
              <w:t>3</w:t>
            </w:r>
          </w:p>
        </w:tc>
        <w:tc>
          <w:tcPr>
            <w:tcW w:w="7230" w:type="dxa"/>
          </w:tcPr>
          <w:p w14:paraId="7A4CECB4" w14:textId="623D1D89" w:rsidR="00143DF4" w:rsidRPr="007E4435" w:rsidRDefault="00143DF4" w:rsidP="00C05B9F">
            <w:pPr>
              <w:ind w:firstLine="0"/>
              <w:jc w:val="left"/>
              <w:rPr>
                <w:sz w:val="26"/>
                <w:szCs w:val="26"/>
              </w:rPr>
            </w:pPr>
            <w:r w:rsidRPr="007E4435">
              <w:rPr>
                <w:sz w:val="26"/>
                <w:szCs w:val="26"/>
              </w:rPr>
              <w:t>Gửi yêu cầu xóa thông tin mặt hàng tới hệ thống để xử lý</w:t>
            </w:r>
          </w:p>
        </w:tc>
      </w:tr>
      <w:tr w:rsidR="00143DF4" w:rsidRPr="007E4435" w14:paraId="1FAB71AA" w14:textId="77777777" w:rsidTr="00507D2F">
        <w:trPr>
          <w:trHeight w:val="79"/>
        </w:trPr>
        <w:tc>
          <w:tcPr>
            <w:tcW w:w="1417" w:type="dxa"/>
          </w:tcPr>
          <w:p w14:paraId="48B9C293" w14:textId="77777777" w:rsidR="00143DF4" w:rsidRPr="007E4435" w:rsidRDefault="00143DF4" w:rsidP="00C05B9F">
            <w:pPr>
              <w:ind w:firstLine="0"/>
              <w:jc w:val="center"/>
              <w:rPr>
                <w:sz w:val="26"/>
                <w:szCs w:val="26"/>
              </w:rPr>
            </w:pPr>
            <w:r>
              <w:rPr>
                <w:sz w:val="26"/>
                <w:szCs w:val="26"/>
              </w:rPr>
              <w:t>4</w:t>
            </w:r>
          </w:p>
        </w:tc>
        <w:tc>
          <w:tcPr>
            <w:tcW w:w="7230" w:type="dxa"/>
          </w:tcPr>
          <w:p w14:paraId="196A577F" w14:textId="77777777" w:rsidR="00143DF4" w:rsidRPr="007E4435" w:rsidRDefault="00143DF4" w:rsidP="00C05B9F">
            <w:pPr>
              <w:ind w:firstLine="0"/>
              <w:jc w:val="left"/>
              <w:rPr>
                <w:sz w:val="26"/>
                <w:szCs w:val="26"/>
              </w:rPr>
            </w:pPr>
            <w:r w:rsidRPr="007E4435">
              <w:rPr>
                <w:sz w:val="26"/>
                <w:szCs w:val="26"/>
              </w:rPr>
              <w:t>Hệ thống thực hiện xóa thông tin mặt hàng sau khi xác nhận muốn xóa một lần nữa</w:t>
            </w:r>
          </w:p>
        </w:tc>
      </w:tr>
      <w:tr w:rsidR="00143DF4" w:rsidRPr="007E4435" w14:paraId="3634ADDE" w14:textId="77777777" w:rsidTr="00507D2F">
        <w:trPr>
          <w:trHeight w:val="376"/>
        </w:trPr>
        <w:tc>
          <w:tcPr>
            <w:tcW w:w="1417" w:type="dxa"/>
          </w:tcPr>
          <w:p w14:paraId="0F344806" w14:textId="5551B9C0" w:rsidR="00143DF4" w:rsidRPr="007E4435" w:rsidRDefault="00143DF4" w:rsidP="00C05B9F">
            <w:pPr>
              <w:ind w:firstLine="0"/>
              <w:jc w:val="center"/>
              <w:rPr>
                <w:sz w:val="26"/>
                <w:szCs w:val="26"/>
              </w:rPr>
            </w:pPr>
            <w:r>
              <w:rPr>
                <w:sz w:val="26"/>
                <w:szCs w:val="26"/>
              </w:rPr>
              <w:t>5</w:t>
            </w:r>
          </w:p>
        </w:tc>
        <w:tc>
          <w:tcPr>
            <w:tcW w:w="7230" w:type="dxa"/>
          </w:tcPr>
          <w:p w14:paraId="63BBC9AC" w14:textId="77777777" w:rsidR="00143DF4" w:rsidRPr="007E4435" w:rsidRDefault="00143DF4" w:rsidP="00C05B9F">
            <w:pPr>
              <w:ind w:firstLine="0"/>
              <w:jc w:val="left"/>
              <w:rPr>
                <w:sz w:val="26"/>
                <w:szCs w:val="26"/>
              </w:rPr>
            </w:pPr>
            <w:r w:rsidRPr="007E4435">
              <w:rPr>
                <w:sz w:val="26"/>
                <w:szCs w:val="26"/>
              </w:rPr>
              <w:t>Thông tin của mặt hàng được xóa khỏi hệ thống và trong CSDL</w:t>
            </w:r>
          </w:p>
        </w:tc>
      </w:tr>
      <w:tr w:rsidR="00143DF4" w:rsidRPr="007E4435" w14:paraId="25C20557" w14:textId="77777777" w:rsidTr="00507D2F">
        <w:trPr>
          <w:trHeight w:val="376"/>
        </w:trPr>
        <w:tc>
          <w:tcPr>
            <w:tcW w:w="1417" w:type="dxa"/>
          </w:tcPr>
          <w:p w14:paraId="1DFEE415" w14:textId="77777777" w:rsidR="00143DF4" w:rsidRPr="007E4435" w:rsidRDefault="00143DF4" w:rsidP="00C05B9F">
            <w:pPr>
              <w:ind w:firstLine="0"/>
              <w:jc w:val="center"/>
              <w:rPr>
                <w:sz w:val="26"/>
                <w:szCs w:val="26"/>
              </w:rPr>
            </w:pPr>
            <w:r>
              <w:rPr>
                <w:sz w:val="26"/>
                <w:szCs w:val="26"/>
              </w:rPr>
              <w:t>6</w:t>
            </w:r>
          </w:p>
        </w:tc>
        <w:tc>
          <w:tcPr>
            <w:tcW w:w="7230" w:type="dxa"/>
          </w:tcPr>
          <w:p w14:paraId="5680C994" w14:textId="77777777" w:rsidR="00143DF4" w:rsidRPr="007E4435" w:rsidRDefault="00143DF4" w:rsidP="00C05B9F">
            <w:pPr>
              <w:ind w:firstLine="0"/>
              <w:jc w:val="left"/>
              <w:rPr>
                <w:sz w:val="26"/>
                <w:szCs w:val="26"/>
              </w:rPr>
            </w:pPr>
            <w:r w:rsidRPr="007E4435">
              <w:rPr>
                <w:sz w:val="26"/>
                <w:szCs w:val="26"/>
              </w:rPr>
              <w:t>Hiển thị kết quả ra màn hình</w:t>
            </w:r>
          </w:p>
        </w:tc>
      </w:tr>
      <w:tr w:rsidR="00143DF4" w:rsidRPr="007E4435" w14:paraId="14A72EF6" w14:textId="77777777" w:rsidTr="00507D2F">
        <w:trPr>
          <w:trHeight w:val="79"/>
        </w:trPr>
        <w:tc>
          <w:tcPr>
            <w:tcW w:w="1417" w:type="dxa"/>
          </w:tcPr>
          <w:p w14:paraId="1F539487" w14:textId="77777777" w:rsidR="00143DF4" w:rsidRPr="007E4435" w:rsidRDefault="00143DF4" w:rsidP="00C05B9F">
            <w:pPr>
              <w:ind w:firstLine="0"/>
              <w:jc w:val="center"/>
              <w:rPr>
                <w:sz w:val="26"/>
                <w:szCs w:val="26"/>
              </w:rPr>
            </w:pPr>
            <w:r>
              <w:rPr>
                <w:sz w:val="26"/>
                <w:szCs w:val="26"/>
              </w:rPr>
              <w:t>7</w:t>
            </w:r>
          </w:p>
        </w:tc>
        <w:tc>
          <w:tcPr>
            <w:tcW w:w="7230" w:type="dxa"/>
          </w:tcPr>
          <w:p w14:paraId="6475C22D" w14:textId="38DACFA4" w:rsidR="00143DF4" w:rsidRPr="007E4435" w:rsidRDefault="00507D2F" w:rsidP="00C05B9F">
            <w:pPr>
              <w:ind w:firstLine="0"/>
              <w:jc w:val="left"/>
              <w:rPr>
                <w:sz w:val="26"/>
                <w:szCs w:val="26"/>
              </w:rPr>
            </w:pPr>
            <w:r>
              <w:rPr>
                <w:sz w:val="26"/>
                <w:szCs w:val="26"/>
              </w:rPr>
              <w:t>T</w:t>
            </w:r>
            <w:r w:rsidR="00143DF4" w:rsidRPr="007E4435">
              <w:rPr>
                <w:sz w:val="26"/>
                <w:szCs w:val="26"/>
              </w:rPr>
              <w:t>hông báo kết quả cho nhân viên kỹ thuật</w:t>
            </w:r>
          </w:p>
        </w:tc>
      </w:tr>
    </w:tbl>
    <w:p w14:paraId="6CC15B72" w14:textId="77777777" w:rsidR="00143DF4" w:rsidRDefault="00143DF4" w:rsidP="00C05B9F">
      <w:pPr>
        <w:pStyle w:val="ListParagraph"/>
      </w:pPr>
    </w:p>
    <w:p w14:paraId="0794C239" w14:textId="63C6E7C2" w:rsidR="00507D2F" w:rsidRDefault="00507D2F" w:rsidP="00C05B9F">
      <w:pPr>
        <w:pStyle w:val="ListParagraph"/>
      </w:pPr>
    </w:p>
    <w:p w14:paraId="5271689B" w14:textId="77777777" w:rsidR="00507D2F" w:rsidRDefault="00507D2F" w:rsidP="00C05B9F">
      <w:pPr>
        <w:pStyle w:val="ListParagraph"/>
      </w:pPr>
    </w:p>
    <w:p w14:paraId="63E02EAE" w14:textId="77777777" w:rsidR="00507D2F" w:rsidRDefault="00507D2F" w:rsidP="00C05B9F">
      <w:pPr>
        <w:pStyle w:val="ListParagraph"/>
      </w:pPr>
    </w:p>
    <w:p w14:paraId="28D2A361" w14:textId="77777777" w:rsidR="00507D2F" w:rsidRDefault="00507D2F" w:rsidP="00C05B9F">
      <w:pPr>
        <w:pStyle w:val="ListParagraph"/>
      </w:pPr>
    </w:p>
    <w:p w14:paraId="50DE1A93" w14:textId="3B32D612" w:rsidR="00143DF4" w:rsidRDefault="00143DF4" w:rsidP="00C05B9F">
      <w:pPr>
        <w:pStyle w:val="Heading3"/>
        <w:spacing w:line="360" w:lineRule="auto"/>
      </w:pPr>
      <w:bookmarkStart w:id="65" w:name="_Toc440787852"/>
      <w:bookmarkStart w:id="66" w:name="_Toc441092299"/>
      <w:r w:rsidRPr="008F53DF">
        <w:t>Xuất hàng</w:t>
      </w:r>
      <w:bookmarkEnd w:id="65"/>
      <w:bookmarkEnd w:id="66"/>
    </w:p>
    <w:p w14:paraId="73AE6479" w14:textId="284B3A32" w:rsidR="00143DF4" w:rsidRPr="00346DCA" w:rsidRDefault="00507D2F" w:rsidP="00C05B9F">
      <w:pPr>
        <w:pStyle w:val="Heading4"/>
      </w:pPr>
      <w:r w:rsidRPr="00E77F4B">
        <w:rPr>
          <w:noProof/>
          <w:lang w:eastAsia="en-US"/>
        </w:rPr>
        <w:drawing>
          <wp:anchor distT="0" distB="0" distL="114300" distR="114300" simplePos="0" relativeHeight="251671552" behindDoc="0" locked="0" layoutInCell="1" allowOverlap="1" wp14:anchorId="5D7165F3" wp14:editId="7F3151A8">
            <wp:simplePos x="0" y="0"/>
            <wp:positionH relativeFrom="margin">
              <wp:align>right</wp:align>
            </wp:positionH>
            <wp:positionV relativeFrom="paragraph">
              <wp:posOffset>454224</wp:posOffset>
            </wp:positionV>
            <wp:extent cx="5386705" cy="2405380"/>
            <wp:effectExtent l="0" t="0" r="4445" b="0"/>
            <wp:wrapTopAndBottom/>
            <wp:docPr id="32" name="Picture 32" descr="F:\HOC KI 7\Phuong phap phat trien huong doi tuong\Ảnh báo cáo\KiemTraHangTrong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HOC KI 7\Phuong phap phat trien huong doi tuong\Ảnh báo cáo\KiemTraHangTrongKh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6705" cy="2405380"/>
                    </a:xfrm>
                    <a:prstGeom prst="rect">
                      <a:avLst/>
                    </a:prstGeom>
                    <a:noFill/>
                    <a:ln>
                      <a:noFill/>
                    </a:ln>
                  </pic:spPr>
                </pic:pic>
              </a:graphicData>
            </a:graphic>
            <wp14:sizeRelH relativeFrom="margin">
              <wp14:pctWidth>0</wp14:pctWidth>
            </wp14:sizeRelH>
          </wp:anchor>
        </w:drawing>
      </w:r>
      <w:r w:rsidR="00143DF4" w:rsidRPr="00346DCA">
        <w:t>Kiểm tra hàng trong kho</w:t>
      </w:r>
    </w:p>
    <w:p w14:paraId="04516574" w14:textId="0E501A62" w:rsidR="00143DF4" w:rsidRDefault="00143DF4" w:rsidP="00C05B9F">
      <w:pPr>
        <w:pStyle w:val="ListParagraph"/>
        <w:ind w:left="2160" w:hanging="1170"/>
      </w:pPr>
    </w:p>
    <w:tbl>
      <w:tblPr>
        <w:tblStyle w:val="TableGrid8"/>
        <w:tblW w:w="8647" w:type="dxa"/>
        <w:tblInd w:w="276" w:type="dxa"/>
        <w:tblLook w:val="04A0" w:firstRow="1" w:lastRow="0" w:firstColumn="1" w:lastColumn="0" w:noHBand="0" w:noVBand="1"/>
      </w:tblPr>
      <w:tblGrid>
        <w:gridCol w:w="1276"/>
        <w:gridCol w:w="7371"/>
      </w:tblGrid>
      <w:tr w:rsidR="00143DF4" w:rsidRPr="002826EF" w14:paraId="0065B530" w14:textId="77777777" w:rsidTr="00507D2F">
        <w:trPr>
          <w:cnfStyle w:val="100000000000" w:firstRow="1" w:lastRow="0" w:firstColumn="0" w:lastColumn="0" w:oddVBand="0" w:evenVBand="0" w:oddHBand="0" w:evenHBand="0" w:firstRowFirstColumn="0" w:firstRowLastColumn="0" w:lastRowFirstColumn="0" w:lastRowLastColumn="0"/>
        </w:trPr>
        <w:tc>
          <w:tcPr>
            <w:tcW w:w="1276" w:type="dxa"/>
          </w:tcPr>
          <w:p w14:paraId="41ADD168" w14:textId="77777777" w:rsidR="00143DF4" w:rsidRPr="002826EF" w:rsidRDefault="00143DF4" w:rsidP="00C05B9F">
            <w:pPr>
              <w:ind w:firstLine="0"/>
              <w:jc w:val="center"/>
              <w:rPr>
                <w:sz w:val="26"/>
                <w:szCs w:val="26"/>
              </w:rPr>
            </w:pPr>
            <w:r w:rsidRPr="002826EF">
              <w:rPr>
                <w:sz w:val="26"/>
                <w:szCs w:val="26"/>
              </w:rPr>
              <w:t>STT</w:t>
            </w:r>
          </w:p>
        </w:tc>
        <w:tc>
          <w:tcPr>
            <w:tcW w:w="7371" w:type="dxa"/>
          </w:tcPr>
          <w:p w14:paraId="44475A73" w14:textId="4F825654" w:rsidR="00143DF4" w:rsidRPr="002826EF" w:rsidRDefault="00143DF4" w:rsidP="00C05B9F">
            <w:pPr>
              <w:ind w:right="694" w:firstLine="0"/>
              <w:jc w:val="center"/>
              <w:rPr>
                <w:sz w:val="26"/>
                <w:szCs w:val="26"/>
              </w:rPr>
            </w:pPr>
            <w:r w:rsidRPr="002826EF">
              <w:rPr>
                <w:sz w:val="26"/>
                <w:szCs w:val="26"/>
              </w:rPr>
              <w:t>Mô tả</w:t>
            </w:r>
          </w:p>
        </w:tc>
      </w:tr>
      <w:tr w:rsidR="00143DF4" w:rsidRPr="002826EF" w14:paraId="20028E32" w14:textId="77777777" w:rsidTr="00507D2F">
        <w:tc>
          <w:tcPr>
            <w:tcW w:w="1276" w:type="dxa"/>
          </w:tcPr>
          <w:p w14:paraId="58E4A9E2" w14:textId="77777777" w:rsidR="00143DF4" w:rsidRPr="002826EF" w:rsidRDefault="00143DF4" w:rsidP="00C05B9F">
            <w:pPr>
              <w:ind w:firstLine="0"/>
              <w:jc w:val="center"/>
              <w:rPr>
                <w:sz w:val="26"/>
                <w:szCs w:val="26"/>
              </w:rPr>
            </w:pPr>
            <w:r w:rsidRPr="002826EF">
              <w:rPr>
                <w:sz w:val="26"/>
                <w:szCs w:val="26"/>
              </w:rPr>
              <w:t>1</w:t>
            </w:r>
          </w:p>
        </w:tc>
        <w:tc>
          <w:tcPr>
            <w:tcW w:w="7371" w:type="dxa"/>
          </w:tcPr>
          <w:p w14:paraId="57562CD3" w14:textId="142A442E" w:rsidR="00143DF4" w:rsidRPr="002826EF" w:rsidRDefault="00143DF4" w:rsidP="00C05B9F">
            <w:pPr>
              <w:ind w:firstLine="0"/>
              <w:rPr>
                <w:sz w:val="26"/>
                <w:szCs w:val="26"/>
              </w:rPr>
            </w:pPr>
            <w:r>
              <w:rPr>
                <w:sz w:val="26"/>
                <w:szCs w:val="26"/>
              </w:rPr>
              <w:t>Nhân viên kế toán yêu cầu kiểm tra hàng trong kho</w:t>
            </w:r>
          </w:p>
        </w:tc>
      </w:tr>
      <w:tr w:rsidR="00143DF4" w:rsidRPr="002826EF" w14:paraId="3855679C" w14:textId="77777777" w:rsidTr="00507D2F">
        <w:tc>
          <w:tcPr>
            <w:tcW w:w="1276" w:type="dxa"/>
          </w:tcPr>
          <w:p w14:paraId="1D15CB17" w14:textId="77777777" w:rsidR="00143DF4" w:rsidRPr="002826EF" w:rsidRDefault="00143DF4" w:rsidP="00C05B9F">
            <w:pPr>
              <w:ind w:firstLine="0"/>
              <w:jc w:val="center"/>
              <w:rPr>
                <w:sz w:val="26"/>
                <w:szCs w:val="26"/>
              </w:rPr>
            </w:pPr>
            <w:r w:rsidRPr="002826EF">
              <w:rPr>
                <w:sz w:val="26"/>
                <w:szCs w:val="26"/>
              </w:rPr>
              <w:t>2</w:t>
            </w:r>
          </w:p>
        </w:tc>
        <w:tc>
          <w:tcPr>
            <w:tcW w:w="7371" w:type="dxa"/>
          </w:tcPr>
          <w:p w14:paraId="681CEA4D" w14:textId="5D7BFFC4" w:rsidR="00143DF4" w:rsidRPr="002826EF" w:rsidRDefault="00143DF4" w:rsidP="00C05B9F">
            <w:pPr>
              <w:ind w:firstLine="0"/>
              <w:rPr>
                <w:sz w:val="26"/>
                <w:szCs w:val="26"/>
              </w:rPr>
            </w:pPr>
            <w:r>
              <w:rPr>
                <w:sz w:val="26"/>
                <w:szCs w:val="26"/>
              </w:rPr>
              <w:t>Hệ thống tự động lấy thông tin mua hàng từ khách hàng</w:t>
            </w:r>
          </w:p>
        </w:tc>
      </w:tr>
      <w:tr w:rsidR="00143DF4" w:rsidRPr="002826EF" w14:paraId="20FA3D88" w14:textId="77777777" w:rsidTr="00507D2F">
        <w:tc>
          <w:tcPr>
            <w:tcW w:w="1276" w:type="dxa"/>
          </w:tcPr>
          <w:p w14:paraId="3F74AB22" w14:textId="77777777" w:rsidR="00143DF4" w:rsidRPr="002826EF" w:rsidRDefault="00143DF4" w:rsidP="00C05B9F">
            <w:pPr>
              <w:ind w:firstLine="0"/>
              <w:jc w:val="center"/>
              <w:rPr>
                <w:sz w:val="26"/>
                <w:szCs w:val="26"/>
              </w:rPr>
            </w:pPr>
            <w:r w:rsidRPr="002826EF">
              <w:rPr>
                <w:sz w:val="26"/>
                <w:szCs w:val="26"/>
              </w:rPr>
              <w:t>3</w:t>
            </w:r>
          </w:p>
        </w:tc>
        <w:tc>
          <w:tcPr>
            <w:tcW w:w="7371" w:type="dxa"/>
          </w:tcPr>
          <w:p w14:paraId="79D5FA8F" w14:textId="16119163" w:rsidR="00143DF4" w:rsidRPr="002826EF" w:rsidRDefault="00143DF4" w:rsidP="00C05B9F">
            <w:pPr>
              <w:ind w:firstLine="0"/>
              <w:rPr>
                <w:sz w:val="26"/>
                <w:szCs w:val="26"/>
              </w:rPr>
            </w:pPr>
            <w:r>
              <w:rPr>
                <w:sz w:val="26"/>
                <w:szCs w:val="26"/>
              </w:rPr>
              <w:t>Trả về thông tin mặt hàng</w:t>
            </w:r>
          </w:p>
        </w:tc>
      </w:tr>
      <w:tr w:rsidR="00143DF4" w:rsidRPr="002826EF" w14:paraId="3DE4FD44" w14:textId="77777777" w:rsidTr="00507D2F">
        <w:tc>
          <w:tcPr>
            <w:tcW w:w="1276" w:type="dxa"/>
          </w:tcPr>
          <w:p w14:paraId="3B174E5E" w14:textId="77777777" w:rsidR="00143DF4" w:rsidRPr="002826EF" w:rsidRDefault="00143DF4" w:rsidP="00C05B9F">
            <w:pPr>
              <w:ind w:firstLine="0"/>
              <w:jc w:val="center"/>
              <w:rPr>
                <w:sz w:val="26"/>
                <w:szCs w:val="26"/>
              </w:rPr>
            </w:pPr>
            <w:r w:rsidRPr="002826EF">
              <w:rPr>
                <w:sz w:val="26"/>
                <w:szCs w:val="26"/>
              </w:rPr>
              <w:t>4</w:t>
            </w:r>
          </w:p>
        </w:tc>
        <w:tc>
          <w:tcPr>
            <w:tcW w:w="7371" w:type="dxa"/>
          </w:tcPr>
          <w:p w14:paraId="08263C53" w14:textId="57E68455" w:rsidR="00143DF4" w:rsidRPr="002826EF" w:rsidRDefault="00143DF4" w:rsidP="00C05B9F">
            <w:pPr>
              <w:ind w:firstLine="0"/>
              <w:rPr>
                <w:sz w:val="26"/>
                <w:szCs w:val="26"/>
              </w:rPr>
            </w:pPr>
            <w:r>
              <w:rPr>
                <w:sz w:val="26"/>
                <w:szCs w:val="26"/>
              </w:rPr>
              <w:t>Hệ thống tự động lấy thông tin mặt hàng</w:t>
            </w:r>
          </w:p>
        </w:tc>
      </w:tr>
      <w:tr w:rsidR="00143DF4" w:rsidRPr="002826EF" w14:paraId="4CCFB6A6" w14:textId="77777777" w:rsidTr="00507D2F">
        <w:trPr>
          <w:trHeight w:val="79"/>
        </w:trPr>
        <w:tc>
          <w:tcPr>
            <w:tcW w:w="1276" w:type="dxa"/>
          </w:tcPr>
          <w:p w14:paraId="14D4EDA0" w14:textId="77777777" w:rsidR="00143DF4" w:rsidRPr="002826EF" w:rsidRDefault="00143DF4" w:rsidP="00C05B9F">
            <w:pPr>
              <w:ind w:firstLine="0"/>
              <w:jc w:val="center"/>
              <w:rPr>
                <w:sz w:val="26"/>
                <w:szCs w:val="26"/>
              </w:rPr>
            </w:pPr>
            <w:r w:rsidRPr="002826EF">
              <w:rPr>
                <w:sz w:val="26"/>
                <w:szCs w:val="26"/>
              </w:rPr>
              <w:t>5</w:t>
            </w:r>
          </w:p>
        </w:tc>
        <w:tc>
          <w:tcPr>
            <w:tcW w:w="7371" w:type="dxa"/>
          </w:tcPr>
          <w:p w14:paraId="47ACD762" w14:textId="6EA3F100" w:rsidR="00143DF4" w:rsidRPr="002826EF" w:rsidRDefault="00143DF4" w:rsidP="00C05B9F">
            <w:pPr>
              <w:ind w:firstLine="0"/>
              <w:rPr>
                <w:sz w:val="26"/>
                <w:szCs w:val="26"/>
              </w:rPr>
            </w:pPr>
            <w:r>
              <w:rPr>
                <w:sz w:val="26"/>
                <w:szCs w:val="26"/>
              </w:rPr>
              <w:t>Trả về thông tin mặt hàng</w:t>
            </w:r>
          </w:p>
        </w:tc>
      </w:tr>
    </w:tbl>
    <w:p w14:paraId="579ED54C" w14:textId="7F2281B1" w:rsidR="00143DF4" w:rsidRDefault="00143DF4" w:rsidP="00C05B9F">
      <w:pPr>
        <w:pStyle w:val="ListParagraph"/>
        <w:ind w:left="2160" w:hanging="1170"/>
      </w:pPr>
    </w:p>
    <w:p w14:paraId="0037FE46" w14:textId="77777777" w:rsidR="00507D2F" w:rsidRDefault="00507D2F" w:rsidP="00C05B9F">
      <w:pPr>
        <w:pStyle w:val="ListParagraph"/>
        <w:ind w:left="2160" w:hanging="1170"/>
      </w:pPr>
    </w:p>
    <w:p w14:paraId="71A5A1DC" w14:textId="77777777" w:rsidR="00507D2F" w:rsidRDefault="00507D2F" w:rsidP="00C05B9F">
      <w:pPr>
        <w:pStyle w:val="ListParagraph"/>
        <w:ind w:left="2160" w:hanging="1170"/>
      </w:pPr>
    </w:p>
    <w:p w14:paraId="72502DF7" w14:textId="77777777" w:rsidR="00507D2F" w:rsidRDefault="00507D2F" w:rsidP="00C05B9F">
      <w:pPr>
        <w:pStyle w:val="ListParagraph"/>
        <w:ind w:left="2160" w:hanging="1170"/>
      </w:pPr>
    </w:p>
    <w:p w14:paraId="187B0F3C" w14:textId="77777777" w:rsidR="00507D2F" w:rsidRDefault="00507D2F" w:rsidP="00C05B9F">
      <w:pPr>
        <w:pStyle w:val="ListParagraph"/>
        <w:ind w:left="2160" w:hanging="1170"/>
      </w:pPr>
    </w:p>
    <w:p w14:paraId="3F687418" w14:textId="77777777" w:rsidR="00507D2F" w:rsidRDefault="00507D2F" w:rsidP="00C05B9F">
      <w:pPr>
        <w:pStyle w:val="ListParagraph"/>
        <w:ind w:left="2160" w:hanging="1170"/>
      </w:pPr>
    </w:p>
    <w:p w14:paraId="3F8F6C74" w14:textId="77777777" w:rsidR="00507D2F" w:rsidRDefault="00507D2F" w:rsidP="00C05B9F">
      <w:pPr>
        <w:pStyle w:val="ListParagraph"/>
        <w:ind w:left="2160" w:hanging="1170"/>
      </w:pPr>
    </w:p>
    <w:p w14:paraId="3A733BC8" w14:textId="77777777" w:rsidR="00507D2F" w:rsidRDefault="00507D2F" w:rsidP="00C05B9F">
      <w:pPr>
        <w:pStyle w:val="ListParagraph"/>
        <w:ind w:left="2160" w:hanging="1170"/>
      </w:pPr>
    </w:p>
    <w:p w14:paraId="4DAC0506" w14:textId="77777777" w:rsidR="00507D2F" w:rsidRDefault="00507D2F" w:rsidP="00C05B9F">
      <w:pPr>
        <w:pStyle w:val="ListParagraph"/>
        <w:ind w:left="2160" w:hanging="1170"/>
      </w:pPr>
    </w:p>
    <w:p w14:paraId="03699A08" w14:textId="4B10FF49" w:rsidR="00143DF4" w:rsidRDefault="00507D2F" w:rsidP="00C05B9F">
      <w:pPr>
        <w:pStyle w:val="Heading4"/>
      </w:pPr>
      <w:r w:rsidRPr="005401D5">
        <w:rPr>
          <w:b/>
          <w:noProof/>
          <w:lang w:eastAsia="en-US"/>
        </w:rPr>
        <w:drawing>
          <wp:anchor distT="0" distB="0" distL="114300" distR="114300" simplePos="0" relativeHeight="251673600" behindDoc="0" locked="0" layoutInCell="1" allowOverlap="1" wp14:anchorId="7F10EF9C" wp14:editId="2EBF83F7">
            <wp:simplePos x="0" y="0"/>
            <wp:positionH relativeFrom="margin">
              <wp:align>right</wp:align>
            </wp:positionH>
            <wp:positionV relativeFrom="paragraph">
              <wp:posOffset>368404</wp:posOffset>
            </wp:positionV>
            <wp:extent cx="5326912" cy="2634615"/>
            <wp:effectExtent l="0" t="0" r="7620" b="0"/>
            <wp:wrapTopAndBottom/>
            <wp:docPr id="34" name="Picture 34" descr="F:\HOC KI 7\Phuong phap phat trien huong doi tuong\Ảnh báo cáo\Lap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HOC KI 7\Phuong phap phat trien huong doi tuong\Ảnh báo cáo\LapHoaDonXuatHa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6912" cy="2634615"/>
                    </a:xfrm>
                    <a:prstGeom prst="rect">
                      <a:avLst/>
                    </a:prstGeom>
                    <a:noFill/>
                    <a:ln>
                      <a:noFill/>
                    </a:ln>
                  </pic:spPr>
                </pic:pic>
              </a:graphicData>
            </a:graphic>
          </wp:anchor>
        </w:drawing>
      </w:r>
      <w:r w:rsidR="00143DF4" w:rsidRPr="00346DCA">
        <w:t>Lập hóa đơn</w:t>
      </w:r>
      <w:r w:rsidR="00143DF4">
        <w:t xml:space="preserve"> xuất hàng</w:t>
      </w:r>
    </w:p>
    <w:p w14:paraId="0546DB15" w14:textId="0E8979C4" w:rsidR="00143DF4" w:rsidRDefault="00143DF4" w:rsidP="00C05B9F">
      <w:pPr>
        <w:pStyle w:val="ListParagraph"/>
        <w:ind w:left="1620"/>
        <w:rPr>
          <w:b/>
        </w:rPr>
      </w:pPr>
    </w:p>
    <w:p w14:paraId="0A4F749F" w14:textId="23353505" w:rsidR="00143DF4" w:rsidRDefault="00143DF4" w:rsidP="00C05B9F">
      <w:pPr>
        <w:pStyle w:val="ListParagraph"/>
        <w:ind w:left="1620" w:hanging="630"/>
        <w:rPr>
          <w:b/>
        </w:rPr>
      </w:pPr>
    </w:p>
    <w:tbl>
      <w:tblPr>
        <w:tblStyle w:val="TableGrid8"/>
        <w:tblW w:w="8363" w:type="dxa"/>
        <w:tblInd w:w="418" w:type="dxa"/>
        <w:tblLook w:val="04A0" w:firstRow="1" w:lastRow="0" w:firstColumn="1" w:lastColumn="0" w:noHBand="0" w:noVBand="1"/>
      </w:tblPr>
      <w:tblGrid>
        <w:gridCol w:w="1417"/>
        <w:gridCol w:w="6946"/>
      </w:tblGrid>
      <w:tr w:rsidR="00143DF4" w:rsidRPr="005401D5" w14:paraId="4C18ADFD" w14:textId="77777777" w:rsidTr="00507D2F">
        <w:trPr>
          <w:cnfStyle w:val="100000000000" w:firstRow="1" w:lastRow="0" w:firstColumn="0" w:lastColumn="0" w:oddVBand="0" w:evenVBand="0" w:oddHBand="0" w:evenHBand="0" w:firstRowFirstColumn="0" w:firstRowLastColumn="0" w:lastRowFirstColumn="0" w:lastRowLastColumn="0"/>
        </w:trPr>
        <w:tc>
          <w:tcPr>
            <w:tcW w:w="1417" w:type="dxa"/>
          </w:tcPr>
          <w:p w14:paraId="2539AFE3" w14:textId="77777777" w:rsidR="00143DF4" w:rsidRPr="005401D5" w:rsidRDefault="00143DF4" w:rsidP="00C05B9F">
            <w:pPr>
              <w:ind w:firstLine="0"/>
              <w:jc w:val="center"/>
              <w:rPr>
                <w:sz w:val="26"/>
                <w:szCs w:val="26"/>
              </w:rPr>
            </w:pPr>
            <w:r w:rsidRPr="005401D5">
              <w:rPr>
                <w:sz w:val="26"/>
                <w:szCs w:val="26"/>
              </w:rPr>
              <w:t>STT</w:t>
            </w:r>
          </w:p>
        </w:tc>
        <w:tc>
          <w:tcPr>
            <w:tcW w:w="6946" w:type="dxa"/>
          </w:tcPr>
          <w:p w14:paraId="311D4CD1" w14:textId="77777777" w:rsidR="00143DF4" w:rsidRPr="005401D5" w:rsidRDefault="00143DF4" w:rsidP="00C05B9F">
            <w:pPr>
              <w:ind w:firstLine="0"/>
              <w:jc w:val="center"/>
              <w:rPr>
                <w:sz w:val="26"/>
                <w:szCs w:val="26"/>
              </w:rPr>
            </w:pPr>
            <w:r w:rsidRPr="005401D5">
              <w:rPr>
                <w:sz w:val="26"/>
                <w:szCs w:val="26"/>
              </w:rPr>
              <w:t>Mô tả</w:t>
            </w:r>
          </w:p>
        </w:tc>
      </w:tr>
      <w:tr w:rsidR="00143DF4" w:rsidRPr="005401D5" w14:paraId="16BA7CAE" w14:textId="77777777" w:rsidTr="00507D2F">
        <w:tc>
          <w:tcPr>
            <w:tcW w:w="1417" w:type="dxa"/>
          </w:tcPr>
          <w:p w14:paraId="69D7A85C" w14:textId="77777777" w:rsidR="00143DF4" w:rsidRPr="005401D5" w:rsidRDefault="00143DF4" w:rsidP="00C05B9F">
            <w:pPr>
              <w:ind w:firstLine="0"/>
              <w:jc w:val="center"/>
              <w:rPr>
                <w:sz w:val="26"/>
                <w:szCs w:val="26"/>
              </w:rPr>
            </w:pPr>
            <w:r w:rsidRPr="005401D5">
              <w:rPr>
                <w:sz w:val="26"/>
                <w:szCs w:val="26"/>
              </w:rPr>
              <w:t>1</w:t>
            </w:r>
          </w:p>
        </w:tc>
        <w:tc>
          <w:tcPr>
            <w:tcW w:w="6946" w:type="dxa"/>
          </w:tcPr>
          <w:p w14:paraId="1162CF61" w14:textId="77777777" w:rsidR="00143DF4" w:rsidRPr="005401D5" w:rsidRDefault="00143DF4" w:rsidP="00C05B9F">
            <w:pPr>
              <w:ind w:firstLine="0"/>
              <w:jc w:val="left"/>
              <w:rPr>
                <w:sz w:val="26"/>
                <w:szCs w:val="26"/>
              </w:rPr>
            </w:pPr>
            <w:r w:rsidRPr="005401D5">
              <w:rPr>
                <w:sz w:val="26"/>
                <w:szCs w:val="26"/>
              </w:rPr>
              <w:t>Nhân viên kế toán yêu cầu lập hóa đơn bán hàng</w:t>
            </w:r>
          </w:p>
        </w:tc>
      </w:tr>
      <w:tr w:rsidR="00143DF4" w:rsidRPr="005401D5" w14:paraId="517F9541" w14:textId="77777777" w:rsidTr="00507D2F">
        <w:tc>
          <w:tcPr>
            <w:tcW w:w="1417" w:type="dxa"/>
          </w:tcPr>
          <w:p w14:paraId="0B4DDAC8" w14:textId="77777777" w:rsidR="00143DF4" w:rsidRPr="005401D5" w:rsidRDefault="00143DF4" w:rsidP="00C05B9F">
            <w:pPr>
              <w:ind w:firstLine="0"/>
              <w:jc w:val="center"/>
              <w:rPr>
                <w:sz w:val="26"/>
                <w:szCs w:val="26"/>
              </w:rPr>
            </w:pPr>
            <w:r w:rsidRPr="005401D5">
              <w:rPr>
                <w:sz w:val="26"/>
                <w:szCs w:val="26"/>
              </w:rPr>
              <w:t>2</w:t>
            </w:r>
          </w:p>
        </w:tc>
        <w:tc>
          <w:tcPr>
            <w:tcW w:w="6946" w:type="dxa"/>
          </w:tcPr>
          <w:p w14:paraId="44CEEDA4" w14:textId="77777777" w:rsidR="00143DF4" w:rsidRPr="005401D5" w:rsidRDefault="00143DF4" w:rsidP="00C05B9F">
            <w:pPr>
              <w:ind w:firstLine="0"/>
              <w:jc w:val="left"/>
              <w:rPr>
                <w:sz w:val="26"/>
                <w:szCs w:val="26"/>
              </w:rPr>
            </w:pPr>
            <w:r w:rsidRPr="005401D5">
              <w:rPr>
                <w:sz w:val="26"/>
                <w:szCs w:val="26"/>
              </w:rPr>
              <w:t>Hệ thống tự động lấy thông tin mặt hàng</w:t>
            </w:r>
          </w:p>
        </w:tc>
      </w:tr>
      <w:tr w:rsidR="00143DF4" w:rsidRPr="005401D5" w14:paraId="69E57BD6" w14:textId="77777777" w:rsidTr="00507D2F">
        <w:tc>
          <w:tcPr>
            <w:tcW w:w="1417" w:type="dxa"/>
          </w:tcPr>
          <w:p w14:paraId="268DAEF0" w14:textId="77777777" w:rsidR="00143DF4" w:rsidRPr="005401D5" w:rsidRDefault="00143DF4" w:rsidP="00C05B9F">
            <w:pPr>
              <w:ind w:firstLine="0"/>
              <w:jc w:val="center"/>
              <w:rPr>
                <w:sz w:val="26"/>
                <w:szCs w:val="26"/>
              </w:rPr>
            </w:pPr>
            <w:r w:rsidRPr="005401D5">
              <w:rPr>
                <w:sz w:val="26"/>
                <w:szCs w:val="26"/>
              </w:rPr>
              <w:t>3</w:t>
            </w:r>
          </w:p>
        </w:tc>
        <w:tc>
          <w:tcPr>
            <w:tcW w:w="6946" w:type="dxa"/>
          </w:tcPr>
          <w:p w14:paraId="247CFC3D" w14:textId="77777777" w:rsidR="00143DF4" w:rsidRPr="005401D5" w:rsidRDefault="00143DF4" w:rsidP="00C05B9F">
            <w:pPr>
              <w:ind w:firstLine="0"/>
              <w:jc w:val="left"/>
              <w:rPr>
                <w:sz w:val="26"/>
                <w:szCs w:val="26"/>
              </w:rPr>
            </w:pPr>
            <w:r w:rsidRPr="005401D5">
              <w:rPr>
                <w:sz w:val="26"/>
                <w:szCs w:val="26"/>
              </w:rPr>
              <w:t>Trả về thông tin mặt hàng</w:t>
            </w:r>
          </w:p>
        </w:tc>
      </w:tr>
      <w:tr w:rsidR="00143DF4" w:rsidRPr="005401D5" w14:paraId="0A21B748" w14:textId="77777777" w:rsidTr="00507D2F">
        <w:tc>
          <w:tcPr>
            <w:tcW w:w="1417" w:type="dxa"/>
          </w:tcPr>
          <w:p w14:paraId="23CCAC1E" w14:textId="77777777" w:rsidR="00143DF4" w:rsidRPr="005401D5" w:rsidRDefault="00143DF4" w:rsidP="00C05B9F">
            <w:pPr>
              <w:ind w:firstLine="0"/>
              <w:jc w:val="center"/>
              <w:rPr>
                <w:sz w:val="26"/>
                <w:szCs w:val="26"/>
              </w:rPr>
            </w:pPr>
            <w:r w:rsidRPr="005401D5">
              <w:rPr>
                <w:sz w:val="26"/>
                <w:szCs w:val="26"/>
              </w:rPr>
              <w:t>4</w:t>
            </w:r>
          </w:p>
        </w:tc>
        <w:tc>
          <w:tcPr>
            <w:tcW w:w="6946" w:type="dxa"/>
          </w:tcPr>
          <w:p w14:paraId="7DF3B989" w14:textId="77777777" w:rsidR="00143DF4" w:rsidRPr="005401D5" w:rsidRDefault="00143DF4" w:rsidP="00C05B9F">
            <w:pPr>
              <w:ind w:firstLine="0"/>
              <w:jc w:val="left"/>
              <w:rPr>
                <w:sz w:val="26"/>
                <w:szCs w:val="26"/>
              </w:rPr>
            </w:pPr>
            <w:r w:rsidRPr="005401D5">
              <w:rPr>
                <w:sz w:val="26"/>
                <w:szCs w:val="26"/>
              </w:rPr>
              <w:t>Nhân viên kế toán nhập thông tin khách hàng</w:t>
            </w:r>
          </w:p>
        </w:tc>
      </w:tr>
      <w:tr w:rsidR="00143DF4" w:rsidRPr="005401D5" w14:paraId="45520EF2" w14:textId="77777777" w:rsidTr="00507D2F">
        <w:tc>
          <w:tcPr>
            <w:tcW w:w="1417" w:type="dxa"/>
          </w:tcPr>
          <w:p w14:paraId="4A80F808" w14:textId="77777777" w:rsidR="00143DF4" w:rsidRPr="005401D5" w:rsidRDefault="00143DF4" w:rsidP="00C05B9F">
            <w:pPr>
              <w:ind w:firstLine="0"/>
              <w:jc w:val="center"/>
              <w:rPr>
                <w:sz w:val="26"/>
                <w:szCs w:val="26"/>
              </w:rPr>
            </w:pPr>
            <w:r w:rsidRPr="005401D5">
              <w:rPr>
                <w:sz w:val="26"/>
                <w:szCs w:val="26"/>
              </w:rPr>
              <w:t>5</w:t>
            </w:r>
          </w:p>
        </w:tc>
        <w:tc>
          <w:tcPr>
            <w:tcW w:w="6946" w:type="dxa"/>
          </w:tcPr>
          <w:p w14:paraId="50B8318F" w14:textId="77777777" w:rsidR="00143DF4" w:rsidRPr="005401D5" w:rsidRDefault="00143DF4" w:rsidP="00C05B9F">
            <w:pPr>
              <w:ind w:firstLine="0"/>
              <w:jc w:val="left"/>
              <w:rPr>
                <w:sz w:val="26"/>
                <w:szCs w:val="26"/>
              </w:rPr>
            </w:pPr>
            <w:r w:rsidRPr="005401D5">
              <w:rPr>
                <w:sz w:val="26"/>
                <w:szCs w:val="26"/>
              </w:rPr>
              <w:t>Hệ thống tạo hóa đơn bán hàng để lưu thông tin bán hàng</w:t>
            </w:r>
          </w:p>
        </w:tc>
      </w:tr>
      <w:tr w:rsidR="00143DF4" w:rsidRPr="005401D5" w14:paraId="6A4303CD" w14:textId="77777777" w:rsidTr="00507D2F">
        <w:trPr>
          <w:trHeight w:val="79"/>
        </w:trPr>
        <w:tc>
          <w:tcPr>
            <w:tcW w:w="1417" w:type="dxa"/>
          </w:tcPr>
          <w:p w14:paraId="78142524" w14:textId="77777777" w:rsidR="00143DF4" w:rsidRPr="005401D5" w:rsidRDefault="00143DF4" w:rsidP="00C05B9F">
            <w:pPr>
              <w:ind w:firstLine="0"/>
              <w:jc w:val="center"/>
              <w:rPr>
                <w:sz w:val="26"/>
                <w:szCs w:val="26"/>
              </w:rPr>
            </w:pPr>
            <w:r w:rsidRPr="005401D5">
              <w:rPr>
                <w:sz w:val="26"/>
                <w:szCs w:val="26"/>
              </w:rPr>
              <w:t>6</w:t>
            </w:r>
          </w:p>
        </w:tc>
        <w:tc>
          <w:tcPr>
            <w:tcW w:w="6946" w:type="dxa"/>
          </w:tcPr>
          <w:p w14:paraId="37E1BE01" w14:textId="77777777" w:rsidR="00143DF4" w:rsidRPr="005401D5" w:rsidRDefault="00143DF4" w:rsidP="00C05B9F">
            <w:pPr>
              <w:ind w:firstLine="0"/>
              <w:jc w:val="left"/>
              <w:rPr>
                <w:sz w:val="26"/>
                <w:szCs w:val="26"/>
              </w:rPr>
            </w:pPr>
            <w:r w:rsidRPr="005401D5">
              <w:rPr>
                <w:sz w:val="26"/>
                <w:szCs w:val="26"/>
              </w:rPr>
              <w:t>Hóa đơn bán hàng được lưu vào CSDL</w:t>
            </w:r>
          </w:p>
        </w:tc>
      </w:tr>
      <w:tr w:rsidR="00143DF4" w:rsidRPr="005401D5" w14:paraId="69A6F420" w14:textId="77777777" w:rsidTr="00507D2F">
        <w:trPr>
          <w:trHeight w:val="79"/>
        </w:trPr>
        <w:tc>
          <w:tcPr>
            <w:tcW w:w="1417" w:type="dxa"/>
          </w:tcPr>
          <w:p w14:paraId="27F5CEB4" w14:textId="77777777" w:rsidR="00143DF4" w:rsidRPr="005401D5" w:rsidRDefault="00143DF4" w:rsidP="00C05B9F">
            <w:pPr>
              <w:ind w:firstLine="0"/>
              <w:jc w:val="center"/>
              <w:rPr>
                <w:sz w:val="26"/>
                <w:szCs w:val="26"/>
              </w:rPr>
            </w:pPr>
            <w:r w:rsidRPr="005401D5">
              <w:rPr>
                <w:sz w:val="26"/>
                <w:szCs w:val="26"/>
              </w:rPr>
              <w:t>7</w:t>
            </w:r>
          </w:p>
        </w:tc>
        <w:tc>
          <w:tcPr>
            <w:tcW w:w="6946" w:type="dxa"/>
          </w:tcPr>
          <w:p w14:paraId="1C079334" w14:textId="77777777" w:rsidR="00143DF4" w:rsidRPr="005401D5" w:rsidRDefault="00143DF4" w:rsidP="00C05B9F">
            <w:pPr>
              <w:ind w:firstLine="0"/>
              <w:jc w:val="left"/>
              <w:rPr>
                <w:sz w:val="26"/>
                <w:szCs w:val="26"/>
              </w:rPr>
            </w:pPr>
            <w:r w:rsidRPr="005401D5">
              <w:rPr>
                <w:sz w:val="26"/>
                <w:szCs w:val="26"/>
              </w:rPr>
              <w:t xml:space="preserve">In hóa đơn bán hành khi click vào button In </w:t>
            </w:r>
          </w:p>
        </w:tc>
      </w:tr>
    </w:tbl>
    <w:p w14:paraId="44F05F58" w14:textId="77777777" w:rsidR="00143DF4" w:rsidRDefault="00143DF4" w:rsidP="00C05B9F">
      <w:pPr>
        <w:pStyle w:val="ListParagraph"/>
        <w:ind w:left="1620"/>
        <w:rPr>
          <w:b/>
        </w:rPr>
      </w:pPr>
    </w:p>
    <w:p w14:paraId="1EA00243" w14:textId="6874ADB8" w:rsidR="00507D2F" w:rsidRDefault="00507D2F" w:rsidP="00C05B9F">
      <w:pPr>
        <w:pStyle w:val="ListParagraph"/>
        <w:ind w:left="1620"/>
        <w:rPr>
          <w:b/>
        </w:rPr>
      </w:pPr>
    </w:p>
    <w:p w14:paraId="07A1E256" w14:textId="77777777" w:rsidR="00507D2F" w:rsidRDefault="00507D2F" w:rsidP="00C05B9F">
      <w:pPr>
        <w:pStyle w:val="ListParagraph"/>
        <w:ind w:left="1620"/>
        <w:rPr>
          <w:b/>
        </w:rPr>
      </w:pPr>
    </w:p>
    <w:p w14:paraId="0490F629" w14:textId="77777777" w:rsidR="00507D2F" w:rsidRPr="00346DCA" w:rsidRDefault="00507D2F" w:rsidP="00C05B9F">
      <w:pPr>
        <w:pStyle w:val="ListParagraph"/>
        <w:ind w:left="1620"/>
        <w:rPr>
          <w:b/>
        </w:rPr>
      </w:pPr>
    </w:p>
    <w:p w14:paraId="54868623" w14:textId="14A20631" w:rsidR="00143DF4" w:rsidRDefault="00507D2F" w:rsidP="00C05B9F">
      <w:pPr>
        <w:pStyle w:val="Heading4"/>
      </w:pPr>
      <w:r w:rsidRPr="00C13077">
        <w:rPr>
          <w:b/>
          <w:noProof/>
          <w:lang w:eastAsia="en-US"/>
        </w:rPr>
        <w:drawing>
          <wp:anchor distT="0" distB="0" distL="114300" distR="114300" simplePos="0" relativeHeight="251675648" behindDoc="0" locked="0" layoutInCell="1" allowOverlap="1" wp14:anchorId="37A58BA4" wp14:editId="67318CF6">
            <wp:simplePos x="0" y="0"/>
            <wp:positionH relativeFrom="margin">
              <wp:align>right</wp:align>
            </wp:positionH>
            <wp:positionV relativeFrom="paragraph">
              <wp:posOffset>382137</wp:posOffset>
            </wp:positionV>
            <wp:extent cx="5390707" cy="2361386"/>
            <wp:effectExtent l="0" t="0" r="635" b="1270"/>
            <wp:wrapTopAndBottom/>
            <wp:docPr id="35" name="Picture 35" descr="F:\HOC KI 7\Phuong phap phat trien huong doi tuong\Ảnh báo cáo\CapNhat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HOC KI 7\Phuong phap phat trien huong doi tuong\Ảnh báo cáo\CapNhatThanhToa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0707" cy="2361386"/>
                    </a:xfrm>
                    <a:prstGeom prst="rect">
                      <a:avLst/>
                    </a:prstGeom>
                    <a:noFill/>
                    <a:ln>
                      <a:noFill/>
                    </a:ln>
                  </pic:spPr>
                </pic:pic>
              </a:graphicData>
            </a:graphic>
          </wp:anchor>
        </w:drawing>
      </w:r>
      <w:r w:rsidR="00143DF4" w:rsidRPr="00346DCA">
        <w:t>Cập nhật thanh toán</w:t>
      </w:r>
    </w:p>
    <w:p w14:paraId="47D4DE62" w14:textId="03D81B75" w:rsidR="00143DF4" w:rsidRDefault="00143DF4" w:rsidP="00C05B9F">
      <w:pPr>
        <w:pStyle w:val="ListParagraph"/>
        <w:ind w:left="1620" w:hanging="540"/>
        <w:rPr>
          <w:b/>
        </w:rPr>
      </w:pPr>
    </w:p>
    <w:tbl>
      <w:tblPr>
        <w:tblStyle w:val="TableGrid8"/>
        <w:tblW w:w="8505" w:type="dxa"/>
        <w:tblInd w:w="418" w:type="dxa"/>
        <w:tblLook w:val="04A0" w:firstRow="1" w:lastRow="0" w:firstColumn="1" w:lastColumn="0" w:noHBand="0" w:noVBand="1"/>
      </w:tblPr>
      <w:tblGrid>
        <w:gridCol w:w="1417"/>
        <w:gridCol w:w="7088"/>
      </w:tblGrid>
      <w:tr w:rsidR="00143DF4" w:rsidRPr="00C13077" w14:paraId="6049ACDA" w14:textId="77777777" w:rsidTr="00507D2F">
        <w:trPr>
          <w:cnfStyle w:val="100000000000" w:firstRow="1" w:lastRow="0" w:firstColumn="0" w:lastColumn="0" w:oddVBand="0" w:evenVBand="0" w:oddHBand="0" w:evenHBand="0" w:firstRowFirstColumn="0" w:firstRowLastColumn="0" w:lastRowFirstColumn="0" w:lastRowLastColumn="0"/>
        </w:trPr>
        <w:tc>
          <w:tcPr>
            <w:tcW w:w="1417" w:type="dxa"/>
          </w:tcPr>
          <w:p w14:paraId="4C641E22" w14:textId="77777777" w:rsidR="00143DF4" w:rsidRPr="00C13077" w:rsidRDefault="00143DF4" w:rsidP="00C05B9F">
            <w:pPr>
              <w:ind w:firstLine="0"/>
              <w:jc w:val="center"/>
              <w:rPr>
                <w:sz w:val="26"/>
                <w:szCs w:val="26"/>
              </w:rPr>
            </w:pPr>
            <w:r w:rsidRPr="00C13077">
              <w:rPr>
                <w:sz w:val="26"/>
                <w:szCs w:val="26"/>
              </w:rPr>
              <w:t>STT</w:t>
            </w:r>
          </w:p>
        </w:tc>
        <w:tc>
          <w:tcPr>
            <w:tcW w:w="7088" w:type="dxa"/>
          </w:tcPr>
          <w:p w14:paraId="37E4D199" w14:textId="77777777" w:rsidR="00143DF4" w:rsidRPr="00C13077" w:rsidRDefault="00143DF4" w:rsidP="00C05B9F">
            <w:pPr>
              <w:ind w:firstLine="0"/>
              <w:jc w:val="center"/>
              <w:rPr>
                <w:sz w:val="26"/>
                <w:szCs w:val="26"/>
              </w:rPr>
            </w:pPr>
            <w:r w:rsidRPr="00C13077">
              <w:rPr>
                <w:sz w:val="26"/>
                <w:szCs w:val="26"/>
              </w:rPr>
              <w:t>Mô tả</w:t>
            </w:r>
          </w:p>
        </w:tc>
      </w:tr>
      <w:tr w:rsidR="00143DF4" w:rsidRPr="00C13077" w14:paraId="447A7D3B" w14:textId="77777777" w:rsidTr="00507D2F">
        <w:tc>
          <w:tcPr>
            <w:tcW w:w="1417" w:type="dxa"/>
          </w:tcPr>
          <w:p w14:paraId="057911F9" w14:textId="77777777" w:rsidR="00143DF4" w:rsidRPr="00C13077" w:rsidRDefault="00143DF4" w:rsidP="00C05B9F">
            <w:pPr>
              <w:ind w:firstLine="0"/>
              <w:jc w:val="center"/>
              <w:rPr>
                <w:sz w:val="26"/>
                <w:szCs w:val="26"/>
              </w:rPr>
            </w:pPr>
            <w:r w:rsidRPr="00C13077">
              <w:rPr>
                <w:sz w:val="26"/>
                <w:szCs w:val="26"/>
              </w:rPr>
              <w:t>1</w:t>
            </w:r>
          </w:p>
        </w:tc>
        <w:tc>
          <w:tcPr>
            <w:tcW w:w="7088" w:type="dxa"/>
          </w:tcPr>
          <w:p w14:paraId="10B32AB8" w14:textId="77777777" w:rsidR="00143DF4" w:rsidRPr="00C13077" w:rsidRDefault="00143DF4" w:rsidP="00C05B9F">
            <w:pPr>
              <w:ind w:firstLine="0"/>
              <w:jc w:val="left"/>
              <w:rPr>
                <w:sz w:val="26"/>
                <w:szCs w:val="26"/>
              </w:rPr>
            </w:pPr>
            <w:r w:rsidRPr="00C13077">
              <w:rPr>
                <w:sz w:val="26"/>
                <w:szCs w:val="26"/>
              </w:rPr>
              <w:t>Khách hàng thanh toán hóa đơn</w:t>
            </w:r>
          </w:p>
        </w:tc>
      </w:tr>
      <w:tr w:rsidR="00143DF4" w:rsidRPr="00C13077" w14:paraId="32899732" w14:textId="77777777" w:rsidTr="00507D2F">
        <w:tc>
          <w:tcPr>
            <w:tcW w:w="1417" w:type="dxa"/>
          </w:tcPr>
          <w:p w14:paraId="2A23169A" w14:textId="77777777" w:rsidR="00143DF4" w:rsidRPr="00C13077" w:rsidRDefault="00143DF4" w:rsidP="00C05B9F">
            <w:pPr>
              <w:ind w:firstLine="0"/>
              <w:jc w:val="center"/>
              <w:rPr>
                <w:sz w:val="26"/>
                <w:szCs w:val="26"/>
              </w:rPr>
            </w:pPr>
            <w:r w:rsidRPr="00C13077">
              <w:rPr>
                <w:sz w:val="26"/>
                <w:szCs w:val="26"/>
              </w:rPr>
              <w:t>2</w:t>
            </w:r>
          </w:p>
        </w:tc>
        <w:tc>
          <w:tcPr>
            <w:tcW w:w="7088" w:type="dxa"/>
          </w:tcPr>
          <w:p w14:paraId="1F26E771" w14:textId="77777777" w:rsidR="00143DF4" w:rsidRPr="00C13077" w:rsidRDefault="00143DF4" w:rsidP="00C05B9F">
            <w:pPr>
              <w:ind w:firstLine="0"/>
              <w:jc w:val="left"/>
              <w:rPr>
                <w:sz w:val="26"/>
                <w:szCs w:val="26"/>
              </w:rPr>
            </w:pPr>
            <w:r w:rsidRPr="00C13077">
              <w:rPr>
                <w:sz w:val="26"/>
                <w:szCs w:val="26"/>
              </w:rPr>
              <w:t>Nhân viên kế toán tiến hành cập nhật trạng thái thanh toán hóa đơn</w:t>
            </w:r>
          </w:p>
        </w:tc>
      </w:tr>
      <w:tr w:rsidR="00143DF4" w:rsidRPr="00C13077" w14:paraId="6D27E164" w14:textId="77777777" w:rsidTr="00507D2F">
        <w:tc>
          <w:tcPr>
            <w:tcW w:w="1417" w:type="dxa"/>
          </w:tcPr>
          <w:p w14:paraId="637A1508" w14:textId="77777777" w:rsidR="00143DF4" w:rsidRPr="00C13077" w:rsidRDefault="00143DF4" w:rsidP="00C05B9F">
            <w:pPr>
              <w:ind w:firstLine="0"/>
              <w:jc w:val="center"/>
              <w:rPr>
                <w:sz w:val="26"/>
                <w:szCs w:val="26"/>
              </w:rPr>
            </w:pPr>
            <w:r w:rsidRPr="00C13077">
              <w:rPr>
                <w:sz w:val="26"/>
                <w:szCs w:val="26"/>
              </w:rPr>
              <w:t>3</w:t>
            </w:r>
          </w:p>
        </w:tc>
        <w:tc>
          <w:tcPr>
            <w:tcW w:w="7088" w:type="dxa"/>
          </w:tcPr>
          <w:p w14:paraId="5D85B2C4" w14:textId="77777777" w:rsidR="00143DF4" w:rsidRPr="00C13077" w:rsidRDefault="00143DF4" w:rsidP="00C05B9F">
            <w:pPr>
              <w:ind w:firstLine="0"/>
              <w:jc w:val="left"/>
              <w:rPr>
                <w:sz w:val="26"/>
                <w:szCs w:val="26"/>
              </w:rPr>
            </w:pPr>
            <w:r w:rsidRPr="00C13077">
              <w:rPr>
                <w:sz w:val="26"/>
                <w:szCs w:val="26"/>
              </w:rPr>
              <w:t>Hệ thống tự động cập nhật số lượng mặt hàng trong kho</w:t>
            </w:r>
          </w:p>
        </w:tc>
      </w:tr>
      <w:tr w:rsidR="00143DF4" w:rsidRPr="00C13077" w14:paraId="7ED75E5A" w14:textId="77777777" w:rsidTr="00507D2F">
        <w:tc>
          <w:tcPr>
            <w:tcW w:w="1417" w:type="dxa"/>
          </w:tcPr>
          <w:p w14:paraId="2DFEB184" w14:textId="77777777" w:rsidR="00143DF4" w:rsidRPr="00C13077" w:rsidRDefault="00143DF4" w:rsidP="00C05B9F">
            <w:pPr>
              <w:ind w:firstLine="0"/>
              <w:jc w:val="center"/>
              <w:rPr>
                <w:sz w:val="26"/>
                <w:szCs w:val="26"/>
              </w:rPr>
            </w:pPr>
            <w:r w:rsidRPr="00C13077">
              <w:rPr>
                <w:sz w:val="26"/>
                <w:szCs w:val="26"/>
              </w:rPr>
              <w:t>4</w:t>
            </w:r>
          </w:p>
        </w:tc>
        <w:tc>
          <w:tcPr>
            <w:tcW w:w="7088" w:type="dxa"/>
          </w:tcPr>
          <w:p w14:paraId="1EECD5EB" w14:textId="77777777" w:rsidR="00143DF4" w:rsidRPr="00C13077" w:rsidRDefault="00143DF4" w:rsidP="00C05B9F">
            <w:pPr>
              <w:ind w:firstLine="0"/>
              <w:jc w:val="left"/>
              <w:rPr>
                <w:sz w:val="26"/>
                <w:szCs w:val="26"/>
              </w:rPr>
            </w:pPr>
            <w:r w:rsidRPr="00C13077">
              <w:rPr>
                <w:sz w:val="26"/>
                <w:szCs w:val="26"/>
              </w:rPr>
              <w:t>Trả về thông tin số lượng mặt hàng trong kho</w:t>
            </w:r>
          </w:p>
        </w:tc>
      </w:tr>
      <w:tr w:rsidR="00143DF4" w:rsidRPr="00C13077" w14:paraId="622280CA" w14:textId="77777777" w:rsidTr="00507D2F">
        <w:tc>
          <w:tcPr>
            <w:tcW w:w="1417" w:type="dxa"/>
          </w:tcPr>
          <w:p w14:paraId="274B9590" w14:textId="77777777" w:rsidR="00143DF4" w:rsidRPr="00C13077" w:rsidRDefault="00143DF4" w:rsidP="00C05B9F">
            <w:pPr>
              <w:ind w:firstLine="0"/>
              <w:jc w:val="center"/>
              <w:rPr>
                <w:sz w:val="26"/>
                <w:szCs w:val="26"/>
              </w:rPr>
            </w:pPr>
            <w:r w:rsidRPr="00C13077">
              <w:rPr>
                <w:sz w:val="26"/>
                <w:szCs w:val="26"/>
              </w:rPr>
              <w:t>5</w:t>
            </w:r>
          </w:p>
        </w:tc>
        <w:tc>
          <w:tcPr>
            <w:tcW w:w="7088" w:type="dxa"/>
          </w:tcPr>
          <w:p w14:paraId="19B57A53" w14:textId="77777777" w:rsidR="00143DF4" w:rsidRPr="00C13077" w:rsidRDefault="00143DF4" w:rsidP="00C05B9F">
            <w:pPr>
              <w:ind w:firstLine="0"/>
              <w:jc w:val="left"/>
              <w:rPr>
                <w:sz w:val="26"/>
                <w:szCs w:val="26"/>
              </w:rPr>
            </w:pPr>
            <w:r w:rsidRPr="00C13077">
              <w:rPr>
                <w:sz w:val="26"/>
                <w:szCs w:val="26"/>
              </w:rPr>
              <w:t>Trả về trạng thái thanh toán của hóa đơn</w:t>
            </w:r>
          </w:p>
        </w:tc>
      </w:tr>
      <w:tr w:rsidR="00143DF4" w:rsidRPr="00C13077" w14:paraId="17DCFDF6" w14:textId="77777777" w:rsidTr="00507D2F">
        <w:trPr>
          <w:trHeight w:val="79"/>
        </w:trPr>
        <w:tc>
          <w:tcPr>
            <w:tcW w:w="1417" w:type="dxa"/>
          </w:tcPr>
          <w:p w14:paraId="60B3BFE4" w14:textId="77777777" w:rsidR="00143DF4" w:rsidRPr="00C13077" w:rsidRDefault="00143DF4" w:rsidP="00C05B9F">
            <w:pPr>
              <w:ind w:firstLine="0"/>
              <w:jc w:val="center"/>
              <w:rPr>
                <w:sz w:val="26"/>
                <w:szCs w:val="26"/>
              </w:rPr>
            </w:pPr>
            <w:r w:rsidRPr="00C13077">
              <w:rPr>
                <w:sz w:val="26"/>
                <w:szCs w:val="26"/>
              </w:rPr>
              <w:t>6</w:t>
            </w:r>
          </w:p>
        </w:tc>
        <w:tc>
          <w:tcPr>
            <w:tcW w:w="7088" w:type="dxa"/>
          </w:tcPr>
          <w:p w14:paraId="6AD566FE" w14:textId="77777777" w:rsidR="00143DF4" w:rsidRPr="00C13077" w:rsidRDefault="00143DF4" w:rsidP="00C05B9F">
            <w:pPr>
              <w:ind w:firstLine="0"/>
              <w:jc w:val="left"/>
              <w:rPr>
                <w:sz w:val="26"/>
                <w:szCs w:val="26"/>
              </w:rPr>
            </w:pPr>
            <w:r w:rsidRPr="00C13077">
              <w:rPr>
                <w:sz w:val="26"/>
                <w:szCs w:val="26"/>
              </w:rPr>
              <w:t>Trả về thông tin đã thanh toán cho khách hàng</w:t>
            </w:r>
          </w:p>
        </w:tc>
      </w:tr>
    </w:tbl>
    <w:p w14:paraId="14077833" w14:textId="77777777" w:rsidR="00143DF4" w:rsidRDefault="00143DF4" w:rsidP="00C05B9F">
      <w:pPr>
        <w:pStyle w:val="ListParagraph"/>
        <w:ind w:left="1620" w:hanging="540"/>
        <w:rPr>
          <w:b/>
        </w:rPr>
      </w:pPr>
    </w:p>
    <w:p w14:paraId="67DB7F73" w14:textId="246FB86D" w:rsidR="00507D2F" w:rsidRDefault="00507D2F" w:rsidP="00C05B9F">
      <w:pPr>
        <w:pStyle w:val="ListParagraph"/>
        <w:ind w:left="1620" w:hanging="540"/>
        <w:rPr>
          <w:b/>
        </w:rPr>
      </w:pPr>
    </w:p>
    <w:p w14:paraId="5BB0B07E" w14:textId="77777777" w:rsidR="00507D2F" w:rsidRPr="00346DCA" w:rsidRDefault="00507D2F" w:rsidP="00C05B9F">
      <w:pPr>
        <w:pStyle w:val="ListParagraph"/>
        <w:ind w:left="1620" w:hanging="540"/>
        <w:rPr>
          <w:b/>
        </w:rPr>
      </w:pPr>
    </w:p>
    <w:p w14:paraId="7D9AE7FB" w14:textId="0C21932D" w:rsidR="00143DF4" w:rsidRPr="00346DCA" w:rsidRDefault="00507D2F" w:rsidP="00C05B9F">
      <w:pPr>
        <w:pStyle w:val="Heading4"/>
      </w:pPr>
      <w:r w:rsidRPr="000550C7">
        <w:rPr>
          <w:noProof/>
          <w:lang w:eastAsia="en-US"/>
        </w:rPr>
        <w:lastRenderedPageBreak/>
        <w:drawing>
          <wp:anchor distT="0" distB="0" distL="114300" distR="114300" simplePos="0" relativeHeight="251677696" behindDoc="0" locked="0" layoutInCell="1" allowOverlap="1" wp14:anchorId="5B1633C4" wp14:editId="60FDCF1E">
            <wp:simplePos x="0" y="0"/>
            <wp:positionH relativeFrom="margin">
              <wp:align>right</wp:align>
            </wp:positionH>
            <wp:positionV relativeFrom="paragraph">
              <wp:posOffset>300251</wp:posOffset>
            </wp:positionV>
            <wp:extent cx="5305647" cy="3234690"/>
            <wp:effectExtent l="0" t="0" r="9525" b="3810"/>
            <wp:wrapTopAndBottom/>
            <wp:docPr id="33" name="Picture 33" descr="F:\HOC KI 7\Phuong phap phat trien huong doi tuong\Ảnh báo cáo\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HOC KI 7\Phuong phap phat trien huong doi tuong\Ảnh báo cáo\XuatHa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5647" cy="3234690"/>
                    </a:xfrm>
                    <a:prstGeom prst="rect">
                      <a:avLst/>
                    </a:prstGeom>
                    <a:noFill/>
                    <a:ln>
                      <a:noFill/>
                    </a:ln>
                  </pic:spPr>
                </pic:pic>
              </a:graphicData>
            </a:graphic>
          </wp:anchor>
        </w:drawing>
      </w:r>
      <w:r w:rsidR="00143DF4" w:rsidRPr="00346DCA">
        <w:t>Cập nhật giao hàng</w:t>
      </w:r>
    </w:p>
    <w:p w14:paraId="3AC295E0" w14:textId="44DDCD80" w:rsidR="00143DF4" w:rsidRDefault="00143DF4" w:rsidP="00C05B9F">
      <w:pPr>
        <w:pStyle w:val="ListParagraph"/>
        <w:ind w:firstLine="270"/>
      </w:pPr>
    </w:p>
    <w:tbl>
      <w:tblPr>
        <w:tblStyle w:val="TableGrid8"/>
        <w:tblW w:w="8505" w:type="dxa"/>
        <w:tblInd w:w="418" w:type="dxa"/>
        <w:tblLook w:val="04A0" w:firstRow="1" w:lastRow="0" w:firstColumn="1" w:lastColumn="0" w:noHBand="0" w:noVBand="1"/>
      </w:tblPr>
      <w:tblGrid>
        <w:gridCol w:w="1417"/>
        <w:gridCol w:w="7088"/>
      </w:tblGrid>
      <w:tr w:rsidR="00143DF4" w:rsidRPr="002826EF" w14:paraId="440F0BEC" w14:textId="77777777" w:rsidTr="00507D2F">
        <w:trPr>
          <w:cnfStyle w:val="100000000000" w:firstRow="1" w:lastRow="0" w:firstColumn="0" w:lastColumn="0" w:oddVBand="0" w:evenVBand="0" w:oddHBand="0" w:evenHBand="0" w:firstRowFirstColumn="0" w:firstRowLastColumn="0" w:lastRowFirstColumn="0" w:lastRowLastColumn="0"/>
        </w:trPr>
        <w:tc>
          <w:tcPr>
            <w:tcW w:w="1417" w:type="dxa"/>
          </w:tcPr>
          <w:p w14:paraId="55FC786F" w14:textId="77777777" w:rsidR="00143DF4" w:rsidRPr="002826EF" w:rsidRDefault="00143DF4" w:rsidP="00C05B9F">
            <w:pPr>
              <w:ind w:firstLine="0"/>
              <w:jc w:val="center"/>
              <w:rPr>
                <w:sz w:val="26"/>
                <w:szCs w:val="26"/>
              </w:rPr>
            </w:pPr>
            <w:r w:rsidRPr="002826EF">
              <w:rPr>
                <w:sz w:val="26"/>
                <w:szCs w:val="26"/>
              </w:rPr>
              <w:t>STT</w:t>
            </w:r>
          </w:p>
        </w:tc>
        <w:tc>
          <w:tcPr>
            <w:tcW w:w="7088" w:type="dxa"/>
          </w:tcPr>
          <w:p w14:paraId="51A50DCB" w14:textId="77777777" w:rsidR="00143DF4" w:rsidRPr="002826EF" w:rsidRDefault="00143DF4" w:rsidP="00C05B9F">
            <w:pPr>
              <w:ind w:firstLine="0"/>
              <w:jc w:val="center"/>
              <w:rPr>
                <w:sz w:val="26"/>
                <w:szCs w:val="26"/>
              </w:rPr>
            </w:pPr>
            <w:r w:rsidRPr="002826EF">
              <w:rPr>
                <w:sz w:val="26"/>
                <w:szCs w:val="26"/>
              </w:rPr>
              <w:t>Mô tả</w:t>
            </w:r>
          </w:p>
        </w:tc>
      </w:tr>
      <w:tr w:rsidR="00143DF4" w:rsidRPr="002826EF" w14:paraId="0A0F28A0" w14:textId="77777777" w:rsidTr="00507D2F">
        <w:tc>
          <w:tcPr>
            <w:tcW w:w="1417" w:type="dxa"/>
          </w:tcPr>
          <w:p w14:paraId="10493B26" w14:textId="77777777" w:rsidR="00143DF4" w:rsidRPr="002826EF" w:rsidRDefault="00143DF4" w:rsidP="00C05B9F">
            <w:pPr>
              <w:ind w:firstLine="0"/>
              <w:jc w:val="center"/>
              <w:rPr>
                <w:sz w:val="26"/>
                <w:szCs w:val="26"/>
              </w:rPr>
            </w:pPr>
            <w:r w:rsidRPr="002826EF">
              <w:rPr>
                <w:sz w:val="26"/>
                <w:szCs w:val="26"/>
              </w:rPr>
              <w:t>1</w:t>
            </w:r>
          </w:p>
        </w:tc>
        <w:tc>
          <w:tcPr>
            <w:tcW w:w="7088" w:type="dxa"/>
          </w:tcPr>
          <w:p w14:paraId="646ECF2F" w14:textId="77777777" w:rsidR="00143DF4" w:rsidRPr="002826EF" w:rsidRDefault="00143DF4" w:rsidP="00C05B9F">
            <w:pPr>
              <w:ind w:firstLine="0"/>
              <w:jc w:val="left"/>
              <w:rPr>
                <w:sz w:val="26"/>
                <w:szCs w:val="26"/>
              </w:rPr>
            </w:pPr>
            <w:r>
              <w:rPr>
                <w:sz w:val="26"/>
                <w:szCs w:val="26"/>
              </w:rPr>
              <w:t>Thủ kho yêu cầu xuất hàng</w:t>
            </w:r>
          </w:p>
        </w:tc>
      </w:tr>
      <w:tr w:rsidR="00143DF4" w:rsidRPr="002826EF" w14:paraId="607F6063" w14:textId="77777777" w:rsidTr="00507D2F">
        <w:tc>
          <w:tcPr>
            <w:tcW w:w="1417" w:type="dxa"/>
          </w:tcPr>
          <w:p w14:paraId="029640D8" w14:textId="77777777" w:rsidR="00143DF4" w:rsidRPr="002826EF" w:rsidRDefault="00143DF4" w:rsidP="00C05B9F">
            <w:pPr>
              <w:ind w:firstLine="0"/>
              <w:jc w:val="center"/>
              <w:rPr>
                <w:sz w:val="26"/>
                <w:szCs w:val="26"/>
              </w:rPr>
            </w:pPr>
            <w:r w:rsidRPr="002826EF">
              <w:rPr>
                <w:sz w:val="26"/>
                <w:szCs w:val="26"/>
              </w:rPr>
              <w:t>2</w:t>
            </w:r>
          </w:p>
        </w:tc>
        <w:tc>
          <w:tcPr>
            <w:tcW w:w="7088" w:type="dxa"/>
          </w:tcPr>
          <w:p w14:paraId="59425338" w14:textId="77777777" w:rsidR="00143DF4" w:rsidRPr="002826EF" w:rsidRDefault="00143DF4" w:rsidP="00C05B9F">
            <w:pPr>
              <w:ind w:firstLine="0"/>
              <w:jc w:val="left"/>
              <w:rPr>
                <w:sz w:val="26"/>
                <w:szCs w:val="26"/>
              </w:rPr>
            </w:pPr>
            <w:r>
              <w:rPr>
                <w:sz w:val="26"/>
                <w:szCs w:val="26"/>
              </w:rPr>
              <w:t>Hệ thống tự động lấy thông tin phiếu xuất hàng</w:t>
            </w:r>
            <w:r w:rsidRPr="002826EF">
              <w:rPr>
                <w:sz w:val="26"/>
                <w:szCs w:val="26"/>
              </w:rPr>
              <w:t xml:space="preserve"> </w:t>
            </w:r>
          </w:p>
        </w:tc>
      </w:tr>
      <w:tr w:rsidR="00143DF4" w:rsidRPr="002826EF" w14:paraId="44D0DCFA" w14:textId="77777777" w:rsidTr="00507D2F">
        <w:tc>
          <w:tcPr>
            <w:tcW w:w="1417" w:type="dxa"/>
          </w:tcPr>
          <w:p w14:paraId="11A1AD07" w14:textId="77777777" w:rsidR="00143DF4" w:rsidRPr="002826EF" w:rsidRDefault="00143DF4" w:rsidP="00C05B9F">
            <w:pPr>
              <w:ind w:firstLine="0"/>
              <w:jc w:val="center"/>
              <w:rPr>
                <w:sz w:val="26"/>
                <w:szCs w:val="26"/>
              </w:rPr>
            </w:pPr>
            <w:r w:rsidRPr="002826EF">
              <w:rPr>
                <w:sz w:val="26"/>
                <w:szCs w:val="26"/>
              </w:rPr>
              <w:t>3</w:t>
            </w:r>
          </w:p>
        </w:tc>
        <w:tc>
          <w:tcPr>
            <w:tcW w:w="7088" w:type="dxa"/>
          </w:tcPr>
          <w:p w14:paraId="0277B113" w14:textId="77777777" w:rsidR="00143DF4" w:rsidRPr="002826EF" w:rsidRDefault="00143DF4" w:rsidP="00C05B9F">
            <w:pPr>
              <w:ind w:firstLine="0"/>
              <w:jc w:val="left"/>
              <w:rPr>
                <w:sz w:val="26"/>
                <w:szCs w:val="26"/>
              </w:rPr>
            </w:pPr>
            <w:r>
              <w:rPr>
                <w:sz w:val="26"/>
                <w:szCs w:val="26"/>
              </w:rPr>
              <w:t>Trả về thông tin phiếu xuất hàng</w:t>
            </w:r>
          </w:p>
        </w:tc>
      </w:tr>
      <w:tr w:rsidR="00143DF4" w:rsidRPr="002826EF" w14:paraId="30C9C487" w14:textId="77777777" w:rsidTr="00507D2F">
        <w:tc>
          <w:tcPr>
            <w:tcW w:w="1417" w:type="dxa"/>
          </w:tcPr>
          <w:p w14:paraId="1BBA29B5" w14:textId="77777777" w:rsidR="00143DF4" w:rsidRPr="002826EF" w:rsidRDefault="00143DF4" w:rsidP="00C05B9F">
            <w:pPr>
              <w:ind w:firstLine="0"/>
              <w:jc w:val="center"/>
              <w:rPr>
                <w:sz w:val="26"/>
                <w:szCs w:val="26"/>
              </w:rPr>
            </w:pPr>
            <w:r w:rsidRPr="002826EF">
              <w:rPr>
                <w:sz w:val="26"/>
                <w:szCs w:val="26"/>
              </w:rPr>
              <w:t>4</w:t>
            </w:r>
          </w:p>
        </w:tc>
        <w:tc>
          <w:tcPr>
            <w:tcW w:w="7088" w:type="dxa"/>
          </w:tcPr>
          <w:p w14:paraId="4FDEC8CA" w14:textId="77777777" w:rsidR="00143DF4" w:rsidRPr="002826EF" w:rsidRDefault="00143DF4" w:rsidP="00C05B9F">
            <w:pPr>
              <w:ind w:firstLine="0"/>
              <w:jc w:val="left"/>
              <w:rPr>
                <w:sz w:val="26"/>
                <w:szCs w:val="26"/>
              </w:rPr>
            </w:pPr>
            <w:r w:rsidRPr="002826EF">
              <w:rPr>
                <w:sz w:val="26"/>
                <w:szCs w:val="26"/>
              </w:rPr>
              <w:t xml:space="preserve">Hệ thống </w:t>
            </w:r>
            <w:r>
              <w:rPr>
                <w:sz w:val="26"/>
                <w:szCs w:val="26"/>
              </w:rPr>
              <w:t>tự động lấy thông tin hàng trong kho</w:t>
            </w:r>
          </w:p>
        </w:tc>
      </w:tr>
      <w:tr w:rsidR="00143DF4" w:rsidRPr="002826EF" w14:paraId="5702606A" w14:textId="77777777" w:rsidTr="00507D2F">
        <w:trPr>
          <w:trHeight w:val="79"/>
        </w:trPr>
        <w:tc>
          <w:tcPr>
            <w:tcW w:w="1417" w:type="dxa"/>
          </w:tcPr>
          <w:p w14:paraId="47852C09" w14:textId="77777777" w:rsidR="00143DF4" w:rsidRPr="002826EF" w:rsidRDefault="00143DF4" w:rsidP="00C05B9F">
            <w:pPr>
              <w:ind w:firstLine="0"/>
              <w:jc w:val="center"/>
              <w:rPr>
                <w:sz w:val="26"/>
                <w:szCs w:val="26"/>
              </w:rPr>
            </w:pPr>
            <w:r w:rsidRPr="002826EF">
              <w:rPr>
                <w:sz w:val="26"/>
                <w:szCs w:val="26"/>
              </w:rPr>
              <w:t>5</w:t>
            </w:r>
          </w:p>
        </w:tc>
        <w:tc>
          <w:tcPr>
            <w:tcW w:w="7088" w:type="dxa"/>
          </w:tcPr>
          <w:p w14:paraId="5AF72990" w14:textId="77777777" w:rsidR="00143DF4" w:rsidRPr="002826EF" w:rsidRDefault="00143DF4" w:rsidP="00C05B9F">
            <w:pPr>
              <w:ind w:firstLine="0"/>
              <w:jc w:val="left"/>
              <w:rPr>
                <w:sz w:val="26"/>
                <w:szCs w:val="26"/>
              </w:rPr>
            </w:pPr>
            <w:r>
              <w:rPr>
                <w:sz w:val="26"/>
                <w:szCs w:val="26"/>
              </w:rPr>
              <w:t>Trả về thông tin hàng trong kho</w:t>
            </w:r>
          </w:p>
        </w:tc>
      </w:tr>
      <w:tr w:rsidR="00143DF4" w:rsidRPr="002826EF" w14:paraId="7F17C73F" w14:textId="77777777" w:rsidTr="00507D2F">
        <w:trPr>
          <w:trHeight w:val="79"/>
        </w:trPr>
        <w:tc>
          <w:tcPr>
            <w:tcW w:w="1417" w:type="dxa"/>
          </w:tcPr>
          <w:p w14:paraId="113999F4" w14:textId="77777777" w:rsidR="00143DF4" w:rsidRPr="002826EF" w:rsidRDefault="00143DF4" w:rsidP="00C05B9F">
            <w:pPr>
              <w:ind w:firstLine="0"/>
              <w:jc w:val="center"/>
              <w:rPr>
                <w:sz w:val="26"/>
                <w:szCs w:val="26"/>
              </w:rPr>
            </w:pPr>
            <w:r>
              <w:rPr>
                <w:sz w:val="26"/>
                <w:szCs w:val="26"/>
              </w:rPr>
              <w:t>6</w:t>
            </w:r>
          </w:p>
        </w:tc>
        <w:tc>
          <w:tcPr>
            <w:tcW w:w="7088" w:type="dxa"/>
          </w:tcPr>
          <w:p w14:paraId="69D3D824" w14:textId="77777777" w:rsidR="00143DF4" w:rsidRPr="002826EF" w:rsidRDefault="00143DF4" w:rsidP="00C05B9F">
            <w:pPr>
              <w:ind w:firstLine="0"/>
              <w:jc w:val="left"/>
              <w:rPr>
                <w:sz w:val="26"/>
                <w:szCs w:val="26"/>
              </w:rPr>
            </w:pPr>
            <w:r>
              <w:rPr>
                <w:sz w:val="26"/>
                <w:szCs w:val="26"/>
              </w:rPr>
              <w:t>Nhân viên kỹ thuật kiểm tra hàng cho khách hàng</w:t>
            </w:r>
          </w:p>
        </w:tc>
      </w:tr>
      <w:tr w:rsidR="00143DF4" w:rsidRPr="002826EF" w14:paraId="6F38B264" w14:textId="77777777" w:rsidTr="00507D2F">
        <w:trPr>
          <w:trHeight w:val="79"/>
        </w:trPr>
        <w:tc>
          <w:tcPr>
            <w:tcW w:w="1417" w:type="dxa"/>
          </w:tcPr>
          <w:p w14:paraId="4E43CAD9" w14:textId="77777777" w:rsidR="00143DF4" w:rsidRPr="002826EF" w:rsidRDefault="00143DF4" w:rsidP="00C05B9F">
            <w:pPr>
              <w:ind w:firstLine="0"/>
              <w:jc w:val="center"/>
              <w:rPr>
                <w:sz w:val="26"/>
                <w:szCs w:val="26"/>
              </w:rPr>
            </w:pPr>
            <w:r>
              <w:rPr>
                <w:sz w:val="26"/>
                <w:szCs w:val="26"/>
              </w:rPr>
              <w:t>7</w:t>
            </w:r>
          </w:p>
        </w:tc>
        <w:tc>
          <w:tcPr>
            <w:tcW w:w="7088" w:type="dxa"/>
          </w:tcPr>
          <w:p w14:paraId="19C9D68E" w14:textId="77777777" w:rsidR="00143DF4" w:rsidRPr="002826EF" w:rsidRDefault="00143DF4" w:rsidP="00C05B9F">
            <w:pPr>
              <w:ind w:firstLine="0"/>
              <w:jc w:val="left"/>
              <w:rPr>
                <w:sz w:val="26"/>
                <w:szCs w:val="26"/>
              </w:rPr>
            </w:pPr>
            <w:r>
              <w:rPr>
                <w:sz w:val="26"/>
                <w:szCs w:val="26"/>
              </w:rPr>
              <w:t>Đảm bảo hàng đủ tiêu chuẩn trước khi giao cho khách hàng</w:t>
            </w:r>
          </w:p>
        </w:tc>
      </w:tr>
      <w:tr w:rsidR="00143DF4" w:rsidRPr="002826EF" w14:paraId="758856CF" w14:textId="77777777" w:rsidTr="00507D2F">
        <w:trPr>
          <w:trHeight w:val="79"/>
        </w:trPr>
        <w:tc>
          <w:tcPr>
            <w:tcW w:w="1417" w:type="dxa"/>
          </w:tcPr>
          <w:p w14:paraId="6D2097FE" w14:textId="77777777" w:rsidR="00143DF4" w:rsidRPr="002826EF" w:rsidRDefault="00143DF4" w:rsidP="00C05B9F">
            <w:pPr>
              <w:ind w:firstLine="0"/>
              <w:jc w:val="center"/>
              <w:rPr>
                <w:sz w:val="26"/>
                <w:szCs w:val="26"/>
              </w:rPr>
            </w:pPr>
            <w:r>
              <w:rPr>
                <w:sz w:val="26"/>
                <w:szCs w:val="26"/>
              </w:rPr>
              <w:t>8</w:t>
            </w:r>
          </w:p>
        </w:tc>
        <w:tc>
          <w:tcPr>
            <w:tcW w:w="7088" w:type="dxa"/>
          </w:tcPr>
          <w:p w14:paraId="1673DA3F" w14:textId="77777777" w:rsidR="00143DF4" w:rsidRPr="002826EF" w:rsidRDefault="00143DF4" w:rsidP="00C05B9F">
            <w:pPr>
              <w:ind w:firstLine="0"/>
              <w:jc w:val="left"/>
              <w:rPr>
                <w:sz w:val="26"/>
                <w:szCs w:val="26"/>
              </w:rPr>
            </w:pPr>
            <w:r>
              <w:rPr>
                <w:sz w:val="26"/>
                <w:szCs w:val="26"/>
              </w:rPr>
              <w:t>Nhân viên kỹ thuật ghi nhận đã giao hàng cho khách hàng</w:t>
            </w:r>
          </w:p>
        </w:tc>
      </w:tr>
      <w:tr w:rsidR="00143DF4" w:rsidRPr="002826EF" w14:paraId="43C074A2" w14:textId="77777777" w:rsidTr="00507D2F">
        <w:trPr>
          <w:trHeight w:val="79"/>
        </w:trPr>
        <w:tc>
          <w:tcPr>
            <w:tcW w:w="1417" w:type="dxa"/>
          </w:tcPr>
          <w:p w14:paraId="0A773EAF" w14:textId="77777777" w:rsidR="00143DF4" w:rsidRPr="002826EF" w:rsidRDefault="00143DF4" w:rsidP="00C05B9F">
            <w:pPr>
              <w:ind w:firstLine="0"/>
              <w:jc w:val="center"/>
              <w:rPr>
                <w:sz w:val="26"/>
                <w:szCs w:val="26"/>
              </w:rPr>
            </w:pPr>
            <w:r>
              <w:rPr>
                <w:sz w:val="26"/>
                <w:szCs w:val="26"/>
              </w:rPr>
              <w:t>9</w:t>
            </w:r>
          </w:p>
        </w:tc>
        <w:tc>
          <w:tcPr>
            <w:tcW w:w="7088" w:type="dxa"/>
          </w:tcPr>
          <w:p w14:paraId="1BAC803D" w14:textId="77777777" w:rsidR="00143DF4" w:rsidRPr="002826EF" w:rsidRDefault="00143DF4" w:rsidP="00C05B9F">
            <w:pPr>
              <w:ind w:firstLine="0"/>
              <w:jc w:val="left"/>
              <w:rPr>
                <w:sz w:val="26"/>
                <w:szCs w:val="26"/>
              </w:rPr>
            </w:pPr>
            <w:r>
              <w:rPr>
                <w:sz w:val="26"/>
                <w:szCs w:val="26"/>
              </w:rPr>
              <w:t>Hệ thống cập nhật trạng thái đã giao hàng trong phiếu xuất</w:t>
            </w:r>
          </w:p>
        </w:tc>
      </w:tr>
    </w:tbl>
    <w:p w14:paraId="494747D6" w14:textId="77777777" w:rsidR="00143DF4" w:rsidRDefault="00143DF4" w:rsidP="00C05B9F">
      <w:pPr>
        <w:pStyle w:val="ListParagraph"/>
      </w:pPr>
    </w:p>
    <w:p w14:paraId="4E9BC68A" w14:textId="5D27910C" w:rsidR="00143DF4" w:rsidRPr="008F53DF" w:rsidRDefault="00143DF4" w:rsidP="00C05B9F">
      <w:pPr>
        <w:pStyle w:val="Heading3"/>
        <w:spacing w:line="360" w:lineRule="auto"/>
      </w:pPr>
      <w:bookmarkStart w:id="67" w:name="_Toc440787858"/>
      <w:bookmarkStart w:id="68" w:name="_Toc441092300"/>
      <w:r w:rsidRPr="008F53DF">
        <w:lastRenderedPageBreak/>
        <w:t>Bảo hành</w:t>
      </w:r>
      <w:bookmarkEnd w:id="67"/>
      <w:bookmarkEnd w:id="68"/>
    </w:p>
    <w:p w14:paraId="491C8841" w14:textId="51F45632" w:rsidR="00143DF4" w:rsidRPr="008F53DF" w:rsidRDefault="00507D2F" w:rsidP="00C05B9F">
      <w:pPr>
        <w:pStyle w:val="Heading4"/>
      </w:pPr>
      <w:bookmarkStart w:id="69" w:name="_Toc440787859"/>
      <w:r w:rsidRPr="00A12F6C">
        <w:rPr>
          <w:noProof/>
          <w:lang w:eastAsia="en-US"/>
        </w:rPr>
        <w:drawing>
          <wp:anchor distT="0" distB="0" distL="114300" distR="114300" simplePos="0" relativeHeight="251679744" behindDoc="0" locked="0" layoutInCell="1" allowOverlap="1" wp14:anchorId="1844320C" wp14:editId="3E93CA4F">
            <wp:simplePos x="0" y="0"/>
            <wp:positionH relativeFrom="margin">
              <wp:align>right</wp:align>
            </wp:positionH>
            <wp:positionV relativeFrom="paragraph">
              <wp:posOffset>413698</wp:posOffset>
            </wp:positionV>
            <wp:extent cx="5422605" cy="2728558"/>
            <wp:effectExtent l="0" t="0" r="6985" b="0"/>
            <wp:wrapTopAndBottom/>
            <wp:docPr id="62" name="Picture 62" descr="F:\HOC KI 7\Phuong phap phat trien huong doi tuong\Ảnh báo cáo\LapPhieuBao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HOC KI 7\Phuong phap phat trien huong doi tuong\Ảnh báo cáo\LapPhieuBaoHan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2605" cy="2728558"/>
                    </a:xfrm>
                    <a:prstGeom prst="rect">
                      <a:avLst/>
                    </a:prstGeom>
                    <a:noFill/>
                    <a:ln>
                      <a:noFill/>
                    </a:ln>
                  </pic:spPr>
                </pic:pic>
              </a:graphicData>
            </a:graphic>
          </wp:anchor>
        </w:drawing>
      </w:r>
      <w:r w:rsidR="00143DF4" w:rsidRPr="008F53DF">
        <w:t>Lập phiếu bảo hành</w:t>
      </w:r>
      <w:bookmarkEnd w:id="69"/>
    </w:p>
    <w:p w14:paraId="66A40392" w14:textId="5CBBD5ED" w:rsidR="00143DF4" w:rsidRDefault="00143DF4" w:rsidP="00C05B9F">
      <w:pPr>
        <w:pStyle w:val="ListParagraph"/>
        <w:tabs>
          <w:tab w:val="left" w:pos="2070"/>
        </w:tabs>
        <w:ind w:left="2160" w:hanging="360"/>
      </w:pPr>
    </w:p>
    <w:tbl>
      <w:tblPr>
        <w:tblStyle w:val="TableGrid8"/>
        <w:tblW w:w="8505" w:type="dxa"/>
        <w:tblInd w:w="418" w:type="dxa"/>
        <w:tblLook w:val="04A0" w:firstRow="1" w:lastRow="0" w:firstColumn="1" w:lastColumn="0" w:noHBand="0" w:noVBand="1"/>
      </w:tblPr>
      <w:tblGrid>
        <w:gridCol w:w="1417"/>
        <w:gridCol w:w="7088"/>
      </w:tblGrid>
      <w:tr w:rsidR="00143DF4" w:rsidRPr="005F4F5D" w14:paraId="28F51405" w14:textId="77777777" w:rsidTr="00507D2F">
        <w:trPr>
          <w:cnfStyle w:val="100000000000" w:firstRow="1" w:lastRow="0" w:firstColumn="0" w:lastColumn="0" w:oddVBand="0" w:evenVBand="0" w:oddHBand="0" w:evenHBand="0" w:firstRowFirstColumn="0" w:firstRowLastColumn="0" w:lastRowFirstColumn="0" w:lastRowLastColumn="0"/>
        </w:trPr>
        <w:tc>
          <w:tcPr>
            <w:tcW w:w="1417" w:type="dxa"/>
          </w:tcPr>
          <w:p w14:paraId="3D29EFB3" w14:textId="77777777" w:rsidR="00143DF4" w:rsidRPr="005F4F5D" w:rsidRDefault="00143DF4" w:rsidP="00C05B9F">
            <w:pPr>
              <w:ind w:firstLine="0"/>
              <w:jc w:val="center"/>
              <w:rPr>
                <w:sz w:val="26"/>
                <w:szCs w:val="26"/>
              </w:rPr>
            </w:pPr>
            <w:r w:rsidRPr="005F4F5D">
              <w:rPr>
                <w:sz w:val="26"/>
                <w:szCs w:val="26"/>
              </w:rPr>
              <w:t>STT</w:t>
            </w:r>
          </w:p>
        </w:tc>
        <w:tc>
          <w:tcPr>
            <w:tcW w:w="7088" w:type="dxa"/>
          </w:tcPr>
          <w:p w14:paraId="0CDD82F1" w14:textId="77777777" w:rsidR="00143DF4" w:rsidRPr="005F4F5D" w:rsidRDefault="00143DF4" w:rsidP="00C05B9F">
            <w:pPr>
              <w:ind w:firstLine="0"/>
              <w:jc w:val="center"/>
              <w:rPr>
                <w:sz w:val="26"/>
                <w:szCs w:val="26"/>
              </w:rPr>
            </w:pPr>
            <w:r w:rsidRPr="005F4F5D">
              <w:rPr>
                <w:sz w:val="26"/>
                <w:szCs w:val="26"/>
              </w:rPr>
              <w:t>Mô tả</w:t>
            </w:r>
          </w:p>
        </w:tc>
      </w:tr>
      <w:tr w:rsidR="00143DF4" w:rsidRPr="005F4F5D" w14:paraId="0A1E8313" w14:textId="77777777" w:rsidTr="00507D2F">
        <w:tc>
          <w:tcPr>
            <w:tcW w:w="1417" w:type="dxa"/>
          </w:tcPr>
          <w:p w14:paraId="5D0DCDB2" w14:textId="77777777" w:rsidR="00143DF4" w:rsidRPr="005F4F5D" w:rsidRDefault="00143DF4" w:rsidP="00C05B9F">
            <w:pPr>
              <w:ind w:firstLine="0"/>
              <w:jc w:val="center"/>
              <w:rPr>
                <w:sz w:val="26"/>
                <w:szCs w:val="26"/>
              </w:rPr>
            </w:pPr>
            <w:r w:rsidRPr="005F4F5D">
              <w:rPr>
                <w:sz w:val="26"/>
                <w:szCs w:val="26"/>
              </w:rPr>
              <w:t>1</w:t>
            </w:r>
          </w:p>
        </w:tc>
        <w:tc>
          <w:tcPr>
            <w:tcW w:w="7088" w:type="dxa"/>
          </w:tcPr>
          <w:p w14:paraId="7599033F" w14:textId="77777777" w:rsidR="00143DF4" w:rsidRPr="005F4F5D" w:rsidRDefault="00143DF4" w:rsidP="00C05B9F">
            <w:pPr>
              <w:ind w:firstLine="0"/>
              <w:jc w:val="left"/>
              <w:rPr>
                <w:sz w:val="26"/>
                <w:szCs w:val="26"/>
              </w:rPr>
            </w:pPr>
            <w:r w:rsidRPr="005F4F5D">
              <w:rPr>
                <w:sz w:val="26"/>
                <w:szCs w:val="26"/>
              </w:rPr>
              <w:t>Nhân viên kỹ thuật yêu cầu lập phiếu bảo hành</w:t>
            </w:r>
          </w:p>
        </w:tc>
      </w:tr>
      <w:tr w:rsidR="00143DF4" w:rsidRPr="005F4F5D" w14:paraId="4513DE77" w14:textId="77777777" w:rsidTr="00507D2F">
        <w:tc>
          <w:tcPr>
            <w:tcW w:w="1417" w:type="dxa"/>
          </w:tcPr>
          <w:p w14:paraId="4F9714B1" w14:textId="77777777" w:rsidR="00143DF4" w:rsidRPr="005F4F5D" w:rsidRDefault="00143DF4" w:rsidP="00C05B9F">
            <w:pPr>
              <w:ind w:firstLine="0"/>
              <w:jc w:val="center"/>
              <w:rPr>
                <w:sz w:val="26"/>
                <w:szCs w:val="26"/>
              </w:rPr>
            </w:pPr>
            <w:r w:rsidRPr="005F4F5D">
              <w:rPr>
                <w:sz w:val="26"/>
                <w:szCs w:val="26"/>
              </w:rPr>
              <w:t>2</w:t>
            </w:r>
          </w:p>
        </w:tc>
        <w:tc>
          <w:tcPr>
            <w:tcW w:w="7088" w:type="dxa"/>
          </w:tcPr>
          <w:p w14:paraId="7201AB41" w14:textId="77777777" w:rsidR="00143DF4" w:rsidRPr="005F4F5D" w:rsidRDefault="00143DF4" w:rsidP="00C05B9F">
            <w:pPr>
              <w:ind w:firstLine="0"/>
              <w:jc w:val="left"/>
              <w:rPr>
                <w:sz w:val="26"/>
                <w:szCs w:val="26"/>
              </w:rPr>
            </w:pPr>
            <w:r w:rsidRPr="005F4F5D">
              <w:rPr>
                <w:sz w:val="26"/>
                <w:szCs w:val="26"/>
              </w:rPr>
              <w:t>Hệ thống tự động lấy thông tin phiếu xuất hàng</w:t>
            </w:r>
          </w:p>
        </w:tc>
      </w:tr>
      <w:tr w:rsidR="00143DF4" w:rsidRPr="005F4F5D" w14:paraId="372C2209" w14:textId="77777777" w:rsidTr="00507D2F">
        <w:tc>
          <w:tcPr>
            <w:tcW w:w="1417" w:type="dxa"/>
          </w:tcPr>
          <w:p w14:paraId="264A4CD4" w14:textId="77777777" w:rsidR="00143DF4" w:rsidRPr="005F4F5D" w:rsidRDefault="00143DF4" w:rsidP="00C05B9F">
            <w:pPr>
              <w:ind w:firstLine="0"/>
              <w:jc w:val="center"/>
              <w:rPr>
                <w:sz w:val="26"/>
                <w:szCs w:val="26"/>
              </w:rPr>
            </w:pPr>
            <w:r w:rsidRPr="005F4F5D">
              <w:rPr>
                <w:sz w:val="26"/>
                <w:szCs w:val="26"/>
              </w:rPr>
              <w:t>3</w:t>
            </w:r>
          </w:p>
        </w:tc>
        <w:tc>
          <w:tcPr>
            <w:tcW w:w="7088" w:type="dxa"/>
          </w:tcPr>
          <w:p w14:paraId="0B723371" w14:textId="77777777" w:rsidR="00143DF4" w:rsidRPr="005F4F5D" w:rsidRDefault="00143DF4" w:rsidP="00C05B9F">
            <w:pPr>
              <w:ind w:firstLine="0"/>
              <w:jc w:val="left"/>
              <w:rPr>
                <w:sz w:val="26"/>
                <w:szCs w:val="26"/>
              </w:rPr>
            </w:pPr>
            <w:r w:rsidRPr="005F4F5D">
              <w:rPr>
                <w:sz w:val="26"/>
                <w:szCs w:val="26"/>
              </w:rPr>
              <w:t>Trả về danh sách thông tin phiếu xuất hàng</w:t>
            </w:r>
          </w:p>
        </w:tc>
      </w:tr>
      <w:tr w:rsidR="00143DF4" w:rsidRPr="005F4F5D" w14:paraId="2EF12EF6" w14:textId="77777777" w:rsidTr="00507D2F">
        <w:tc>
          <w:tcPr>
            <w:tcW w:w="1417" w:type="dxa"/>
          </w:tcPr>
          <w:p w14:paraId="33227EA6" w14:textId="77777777" w:rsidR="00143DF4" w:rsidRPr="005F4F5D" w:rsidRDefault="00143DF4" w:rsidP="00C05B9F">
            <w:pPr>
              <w:ind w:firstLine="0"/>
              <w:jc w:val="center"/>
              <w:rPr>
                <w:sz w:val="26"/>
                <w:szCs w:val="26"/>
              </w:rPr>
            </w:pPr>
            <w:r w:rsidRPr="005F4F5D">
              <w:rPr>
                <w:sz w:val="26"/>
                <w:szCs w:val="26"/>
              </w:rPr>
              <w:t>4</w:t>
            </w:r>
          </w:p>
        </w:tc>
        <w:tc>
          <w:tcPr>
            <w:tcW w:w="7088" w:type="dxa"/>
          </w:tcPr>
          <w:p w14:paraId="4D6175CE" w14:textId="77777777" w:rsidR="00143DF4" w:rsidRPr="005F4F5D" w:rsidRDefault="00143DF4" w:rsidP="00C05B9F">
            <w:pPr>
              <w:ind w:firstLine="0"/>
              <w:jc w:val="left"/>
              <w:rPr>
                <w:sz w:val="26"/>
                <w:szCs w:val="26"/>
              </w:rPr>
            </w:pPr>
            <w:r w:rsidRPr="005F4F5D">
              <w:rPr>
                <w:sz w:val="26"/>
                <w:szCs w:val="26"/>
              </w:rPr>
              <w:t>Hệ thống tự động lấy thông tin mặt hàng theo mã phiếu xuất hàng</w:t>
            </w:r>
          </w:p>
        </w:tc>
      </w:tr>
      <w:tr w:rsidR="00143DF4" w:rsidRPr="005F4F5D" w14:paraId="03E8B723" w14:textId="77777777" w:rsidTr="00507D2F">
        <w:trPr>
          <w:trHeight w:val="630"/>
        </w:trPr>
        <w:tc>
          <w:tcPr>
            <w:tcW w:w="1417" w:type="dxa"/>
          </w:tcPr>
          <w:p w14:paraId="75A36603" w14:textId="77777777" w:rsidR="00143DF4" w:rsidRPr="005F4F5D" w:rsidRDefault="00143DF4" w:rsidP="00C05B9F">
            <w:pPr>
              <w:ind w:firstLine="0"/>
              <w:jc w:val="center"/>
              <w:rPr>
                <w:sz w:val="26"/>
                <w:szCs w:val="26"/>
              </w:rPr>
            </w:pPr>
            <w:r w:rsidRPr="005F4F5D">
              <w:rPr>
                <w:sz w:val="26"/>
                <w:szCs w:val="26"/>
              </w:rPr>
              <w:t>5</w:t>
            </w:r>
          </w:p>
        </w:tc>
        <w:tc>
          <w:tcPr>
            <w:tcW w:w="7088" w:type="dxa"/>
          </w:tcPr>
          <w:p w14:paraId="188D6858" w14:textId="77777777" w:rsidR="00143DF4" w:rsidRPr="005F4F5D" w:rsidRDefault="00143DF4" w:rsidP="00C05B9F">
            <w:pPr>
              <w:ind w:firstLine="0"/>
              <w:jc w:val="left"/>
              <w:rPr>
                <w:sz w:val="26"/>
                <w:szCs w:val="26"/>
              </w:rPr>
            </w:pPr>
            <w:r w:rsidRPr="005F4F5D">
              <w:rPr>
                <w:sz w:val="26"/>
                <w:szCs w:val="26"/>
              </w:rPr>
              <w:t>Trả về thông tin mặt hàng theo mã phiếu xuất hàng</w:t>
            </w:r>
          </w:p>
        </w:tc>
      </w:tr>
      <w:tr w:rsidR="00143DF4" w:rsidRPr="005F4F5D" w14:paraId="59208475" w14:textId="77777777" w:rsidTr="00507D2F">
        <w:trPr>
          <w:trHeight w:val="79"/>
        </w:trPr>
        <w:tc>
          <w:tcPr>
            <w:tcW w:w="1417" w:type="dxa"/>
          </w:tcPr>
          <w:p w14:paraId="11C671EA" w14:textId="77777777" w:rsidR="00143DF4" w:rsidRPr="005F4F5D" w:rsidRDefault="00143DF4" w:rsidP="00C05B9F">
            <w:pPr>
              <w:ind w:firstLine="0"/>
              <w:jc w:val="center"/>
              <w:rPr>
                <w:sz w:val="26"/>
                <w:szCs w:val="26"/>
              </w:rPr>
            </w:pPr>
            <w:r w:rsidRPr="005F4F5D">
              <w:rPr>
                <w:sz w:val="26"/>
                <w:szCs w:val="26"/>
              </w:rPr>
              <w:t>6</w:t>
            </w:r>
          </w:p>
        </w:tc>
        <w:tc>
          <w:tcPr>
            <w:tcW w:w="7088" w:type="dxa"/>
          </w:tcPr>
          <w:p w14:paraId="050CDA54" w14:textId="77777777" w:rsidR="00143DF4" w:rsidRPr="005F4F5D" w:rsidRDefault="00143DF4" w:rsidP="00C05B9F">
            <w:pPr>
              <w:ind w:firstLine="0"/>
              <w:jc w:val="left"/>
              <w:rPr>
                <w:sz w:val="26"/>
                <w:szCs w:val="26"/>
              </w:rPr>
            </w:pPr>
            <w:r w:rsidRPr="005F4F5D">
              <w:rPr>
                <w:sz w:val="26"/>
                <w:szCs w:val="26"/>
              </w:rPr>
              <w:t>Lưu thông tin phiếu bảo hành</w:t>
            </w:r>
          </w:p>
        </w:tc>
      </w:tr>
      <w:tr w:rsidR="00143DF4" w:rsidRPr="005F4F5D" w14:paraId="03B77E7A" w14:textId="77777777" w:rsidTr="00507D2F">
        <w:trPr>
          <w:trHeight w:val="79"/>
        </w:trPr>
        <w:tc>
          <w:tcPr>
            <w:tcW w:w="1417" w:type="dxa"/>
          </w:tcPr>
          <w:p w14:paraId="4F866255" w14:textId="77777777" w:rsidR="00143DF4" w:rsidRPr="005F4F5D" w:rsidRDefault="00143DF4" w:rsidP="00C05B9F">
            <w:pPr>
              <w:ind w:firstLine="0"/>
              <w:jc w:val="center"/>
              <w:rPr>
                <w:sz w:val="26"/>
                <w:szCs w:val="26"/>
              </w:rPr>
            </w:pPr>
            <w:r w:rsidRPr="005F4F5D">
              <w:rPr>
                <w:sz w:val="26"/>
                <w:szCs w:val="26"/>
              </w:rPr>
              <w:t>7</w:t>
            </w:r>
          </w:p>
        </w:tc>
        <w:tc>
          <w:tcPr>
            <w:tcW w:w="7088" w:type="dxa"/>
          </w:tcPr>
          <w:p w14:paraId="71772AF2" w14:textId="77777777" w:rsidR="00143DF4" w:rsidRPr="005F4F5D" w:rsidRDefault="00143DF4" w:rsidP="00C05B9F">
            <w:pPr>
              <w:ind w:firstLine="0"/>
              <w:jc w:val="left"/>
              <w:rPr>
                <w:sz w:val="26"/>
                <w:szCs w:val="26"/>
              </w:rPr>
            </w:pPr>
            <w:r>
              <w:rPr>
                <w:sz w:val="26"/>
                <w:szCs w:val="26"/>
              </w:rPr>
              <w:t>Hiển thị</w:t>
            </w:r>
            <w:r w:rsidRPr="005F4F5D">
              <w:rPr>
                <w:sz w:val="26"/>
                <w:szCs w:val="26"/>
              </w:rPr>
              <w:t xml:space="preserve"> thông tin phiếu bảo hành sau khi lưu</w:t>
            </w:r>
          </w:p>
        </w:tc>
      </w:tr>
      <w:tr w:rsidR="00143DF4" w:rsidRPr="005F4F5D" w14:paraId="5A22BF65" w14:textId="77777777" w:rsidTr="00507D2F">
        <w:trPr>
          <w:trHeight w:val="79"/>
        </w:trPr>
        <w:tc>
          <w:tcPr>
            <w:tcW w:w="1417" w:type="dxa"/>
          </w:tcPr>
          <w:p w14:paraId="317BCBD6" w14:textId="77777777" w:rsidR="00143DF4" w:rsidRPr="005F4F5D" w:rsidRDefault="00143DF4" w:rsidP="00C05B9F">
            <w:pPr>
              <w:ind w:firstLine="0"/>
              <w:jc w:val="center"/>
              <w:rPr>
                <w:sz w:val="26"/>
                <w:szCs w:val="26"/>
              </w:rPr>
            </w:pPr>
            <w:r w:rsidRPr="005F4F5D">
              <w:rPr>
                <w:sz w:val="26"/>
                <w:szCs w:val="26"/>
              </w:rPr>
              <w:t>8</w:t>
            </w:r>
          </w:p>
        </w:tc>
        <w:tc>
          <w:tcPr>
            <w:tcW w:w="7088" w:type="dxa"/>
          </w:tcPr>
          <w:p w14:paraId="7547AF73" w14:textId="77777777" w:rsidR="00143DF4" w:rsidRPr="005F4F5D" w:rsidRDefault="00143DF4" w:rsidP="00C05B9F">
            <w:pPr>
              <w:ind w:firstLine="0"/>
              <w:jc w:val="left"/>
              <w:rPr>
                <w:sz w:val="26"/>
                <w:szCs w:val="26"/>
              </w:rPr>
            </w:pPr>
            <w:r w:rsidRPr="005F4F5D">
              <w:rPr>
                <w:sz w:val="26"/>
                <w:szCs w:val="26"/>
              </w:rPr>
              <w:t>In phiếu bảo hành</w:t>
            </w:r>
          </w:p>
        </w:tc>
      </w:tr>
    </w:tbl>
    <w:p w14:paraId="02155FD6" w14:textId="77777777" w:rsidR="00143DF4" w:rsidRDefault="00143DF4" w:rsidP="00C05B9F">
      <w:pPr>
        <w:pStyle w:val="ListParagraph"/>
        <w:tabs>
          <w:tab w:val="left" w:pos="2070"/>
        </w:tabs>
        <w:ind w:left="2160" w:hanging="1530"/>
      </w:pPr>
    </w:p>
    <w:p w14:paraId="1E2EF4AA" w14:textId="186B38F9" w:rsidR="00507D2F" w:rsidRDefault="00507D2F" w:rsidP="00C05B9F">
      <w:pPr>
        <w:pStyle w:val="ListParagraph"/>
        <w:tabs>
          <w:tab w:val="left" w:pos="2070"/>
        </w:tabs>
        <w:ind w:left="2160" w:hanging="1530"/>
      </w:pPr>
    </w:p>
    <w:p w14:paraId="031359DE" w14:textId="77777777" w:rsidR="00507D2F" w:rsidRDefault="00507D2F" w:rsidP="00C05B9F">
      <w:pPr>
        <w:pStyle w:val="ListParagraph"/>
        <w:tabs>
          <w:tab w:val="left" w:pos="2070"/>
        </w:tabs>
        <w:ind w:left="2160" w:hanging="1530"/>
      </w:pPr>
    </w:p>
    <w:p w14:paraId="090A3591" w14:textId="6B01487A" w:rsidR="00143DF4" w:rsidRPr="008F53DF" w:rsidRDefault="00507D2F" w:rsidP="00C05B9F">
      <w:pPr>
        <w:pStyle w:val="Heading4"/>
      </w:pPr>
      <w:bookmarkStart w:id="70" w:name="_Toc440787860"/>
      <w:r w:rsidRPr="00A12F6C">
        <w:rPr>
          <w:noProof/>
          <w:lang w:eastAsia="en-US"/>
        </w:rPr>
        <w:lastRenderedPageBreak/>
        <w:drawing>
          <wp:anchor distT="0" distB="0" distL="114300" distR="114300" simplePos="0" relativeHeight="251681792" behindDoc="0" locked="0" layoutInCell="1" allowOverlap="1" wp14:anchorId="6BF142F5" wp14:editId="78959B24">
            <wp:simplePos x="0" y="0"/>
            <wp:positionH relativeFrom="margin">
              <wp:align>right</wp:align>
            </wp:positionH>
            <wp:positionV relativeFrom="paragraph">
              <wp:posOffset>423080</wp:posOffset>
            </wp:positionV>
            <wp:extent cx="5369442" cy="2868097"/>
            <wp:effectExtent l="0" t="0" r="3175" b="8890"/>
            <wp:wrapTopAndBottom/>
            <wp:docPr id="63" name="Picture 63" descr="F:\HOC KI 7\Phuong phap phat trien huong doi tuong\Ảnh báo cáo\PhieuTiepNhanBao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HOC KI 7\Phuong phap phat trien huong doi tuong\Ảnh báo cáo\PhieuTiepNhanBaoHan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9442" cy="2868097"/>
                    </a:xfrm>
                    <a:prstGeom prst="rect">
                      <a:avLst/>
                    </a:prstGeom>
                    <a:noFill/>
                    <a:ln>
                      <a:noFill/>
                    </a:ln>
                  </pic:spPr>
                </pic:pic>
              </a:graphicData>
            </a:graphic>
          </wp:anchor>
        </w:drawing>
      </w:r>
      <w:r w:rsidR="00143DF4" w:rsidRPr="008F53DF">
        <w:t>Tiếp nhận phiếu bảo hành</w:t>
      </w:r>
      <w:bookmarkEnd w:id="70"/>
    </w:p>
    <w:p w14:paraId="67B59E38" w14:textId="7C58855D" w:rsidR="00143DF4" w:rsidRDefault="00143DF4" w:rsidP="00C05B9F">
      <w:pPr>
        <w:pStyle w:val="ListParagraph"/>
        <w:ind w:left="2160" w:hanging="1080"/>
      </w:pPr>
    </w:p>
    <w:tbl>
      <w:tblPr>
        <w:tblStyle w:val="TableGrid8"/>
        <w:tblW w:w="8647" w:type="dxa"/>
        <w:tblInd w:w="276" w:type="dxa"/>
        <w:tblLook w:val="04A0" w:firstRow="1" w:lastRow="0" w:firstColumn="1" w:lastColumn="0" w:noHBand="0" w:noVBand="1"/>
      </w:tblPr>
      <w:tblGrid>
        <w:gridCol w:w="1276"/>
        <w:gridCol w:w="7371"/>
      </w:tblGrid>
      <w:tr w:rsidR="00143DF4" w:rsidRPr="005F4F5D" w14:paraId="45FD6CC8" w14:textId="77777777" w:rsidTr="00507D2F">
        <w:trPr>
          <w:cnfStyle w:val="100000000000" w:firstRow="1" w:lastRow="0" w:firstColumn="0" w:lastColumn="0" w:oddVBand="0" w:evenVBand="0" w:oddHBand="0" w:evenHBand="0" w:firstRowFirstColumn="0" w:firstRowLastColumn="0" w:lastRowFirstColumn="0" w:lastRowLastColumn="0"/>
        </w:trPr>
        <w:tc>
          <w:tcPr>
            <w:tcW w:w="1276" w:type="dxa"/>
          </w:tcPr>
          <w:p w14:paraId="3D83B110" w14:textId="477397C2" w:rsidR="00143DF4" w:rsidRPr="005F4F5D" w:rsidRDefault="00143DF4" w:rsidP="00C05B9F">
            <w:pPr>
              <w:ind w:firstLine="0"/>
              <w:jc w:val="center"/>
              <w:rPr>
                <w:sz w:val="26"/>
                <w:szCs w:val="26"/>
              </w:rPr>
            </w:pPr>
            <w:r w:rsidRPr="005F4F5D">
              <w:rPr>
                <w:sz w:val="26"/>
                <w:szCs w:val="26"/>
              </w:rPr>
              <w:t>STT</w:t>
            </w:r>
          </w:p>
        </w:tc>
        <w:tc>
          <w:tcPr>
            <w:tcW w:w="7371" w:type="dxa"/>
          </w:tcPr>
          <w:p w14:paraId="002C7E7F" w14:textId="77777777" w:rsidR="00143DF4" w:rsidRPr="005F4F5D" w:rsidRDefault="00143DF4" w:rsidP="00C05B9F">
            <w:pPr>
              <w:ind w:firstLine="0"/>
              <w:jc w:val="center"/>
              <w:rPr>
                <w:sz w:val="26"/>
                <w:szCs w:val="26"/>
              </w:rPr>
            </w:pPr>
            <w:r w:rsidRPr="005F4F5D">
              <w:rPr>
                <w:sz w:val="26"/>
                <w:szCs w:val="26"/>
              </w:rPr>
              <w:t>Mô tả</w:t>
            </w:r>
          </w:p>
        </w:tc>
      </w:tr>
      <w:tr w:rsidR="00143DF4" w:rsidRPr="005F4F5D" w14:paraId="5F133A77" w14:textId="77777777" w:rsidTr="00507D2F">
        <w:tc>
          <w:tcPr>
            <w:tcW w:w="1276" w:type="dxa"/>
          </w:tcPr>
          <w:p w14:paraId="264319AA" w14:textId="77777777" w:rsidR="00143DF4" w:rsidRPr="005F4F5D" w:rsidRDefault="00143DF4" w:rsidP="00C05B9F">
            <w:pPr>
              <w:ind w:firstLine="0"/>
              <w:jc w:val="center"/>
              <w:rPr>
                <w:sz w:val="26"/>
                <w:szCs w:val="26"/>
              </w:rPr>
            </w:pPr>
            <w:r w:rsidRPr="005F4F5D">
              <w:rPr>
                <w:sz w:val="26"/>
                <w:szCs w:val="26"/>
              </w:rPr>
              <w:t>1</w:t>
            </w:r>
          </w:p>
        </w:tc>
        <w:tc>
          <w:tcPr>
            <w:tcW w:w="7371" w:type="dxa"/>
          </w:tcPr>
          <w:p w14:paraId="773C4AEC" w14:textId="77777777" w:rsidR="00143DF4" w:rsidRPr="005F4F5D" w:rsidRDefault="00143DF4" w:rsidP="00C05B9F">
            <w:pPr>
              <w:ind w:firstLine="0"/>
              <w:rPr>
                <w:sz w:val="26"/>
                <w:szCs w:val="26"/>
              </w:rPr>
            </w:pPr>
            <w:r w:rsidRPr="005F4F5D">
              <w:rPr>
                <w:sz w:val="26"/>
                <w:szCs w:val="26"/>
              </w:rPr>
              <w:t xml:space="preserve">Nhân viên </w:t>
            </w:r>
            <w:r>
              <w:rPr>
                <w:sz w:val="26"/>
                <w:szCs w:val="26"/>
              </w:rPr>
              <w:t>kỹ thuật yêu cầu lập</w:t>
            </w:r>
            <w:r w:rsidRPr="005F4F5D">
              <w:rPr>
                <w:sz w:val="26"/>
                <w:szCs w:val="26"/>
              </w:rPr>
              <w:t xml:space="preserve"> phiếu </w:t>
            </w:r>
            <w:r>
              <w:rPr>
                <w:sz w:val="26"/>
                <w:szCs w:val="26"/>
              </w:rPr>
              <w:t xml:space="preserve">tiếp nhận </w:t>
            </w:r>
            <w:r w:rsidRPr="005F4F5D">
              <w:rPr>
                <w:sz w:val="26"/>
                <w:szCs w:val="26"/>
              </w:rPr>
              <w:t>bảo hành</w:t>
            </w:r>
          </w:p>
        </w:tc>
      </w:tr>
      <w:tr w:rsidR="00143DF4" w:rsidRPr="005F4F5D" w14:paraId="1A1AF06B" w14:textId="77777777" w:rsidTr="00507D2F">
        <w:tc>
          <w:tcPr>
            <w:tcW w:w="1276" w:type="dxa"/>
          </w:tcPr>
          <w:p w14:paraId="7FB6D572" w14:textId="77777777" w:rsidR="00143DF4" w:rsidRPr="005F4F5D" w:rsidRDefault="00143DF4" w:rsidP="00C05B9F">
            <w:pPr>
              <w:ind w:firstLine="0"/>
              <w:jc w:val="center"/>
              <w:rPr>
                <w:sz w:val="26"/>
                <w:szCs w:val="26"/>
              </w:rPr>
            </w:pPr>
            <w:r w:rsidRPr="005F4F5D">
              <w:rPr>
                <w:sz w:val="26"/>
                <w:szCs w:val="26"/>
              </w:rPr>
              <w:t>2</w:t>
            </w:r>
          </w:p>
        </w:tc>
        <w:tc>
          <w:tcPr>
            <w:tcW w:w="7371" w:type="dxa"/>
          </w:tcPr>
          <w:p w14:paraId="24277E09" w14:textId="77777777" w:rsidR="00143DF4" w:rsidRPr="005F4F5D" w:rsidRDefault="00143DF4" w:rsidP="00C05B9F">
            <w:pPr>
              <w:ind w:firstLine="0"/>
              <w:rPr>
                <w:sz w:val="26"/>
                <w:szCs w:val="26"/>
              </w:rPr>
            </w:pPr>
            <w:r w:rsidRPr="005F4F5D">
              <w:rPr>
                <w:sz w:val="26"/>
                <w:szCs w:val="26"/>
              </w:rPr>
              <w:t xml:space="preserve">Hệ thống tự động lấy thông tin phiếu </w:t>
            </w:r>
            <w:r>
              <w:rPr>
                <w:sz w:val="26"/>
                <w:szCs w:val="26"/>
              </w:rPr>
              <w:t>bảo hành khi người dùng nhập mã phiếu bảo hành</w:t>
            </w:r>
          </w:p>
        </w:tc>
      </w:tr>
      <w:tr w:rsidR="00143DF4" w:rsidRPr="005F4F5D" w14:paraId="0ED1A1A1" w14:textId="77777777" w:rsidTr="00507D2F">
        <w:tc>
          <w:tcPr>
            <w:tcW w:w="1276" w:type="dxa"/>
          </w:tcPr>
          <w:p w14:paraId="168607D9" w14:textId="77777777" w:rsidR="00143DF4" w:rsidRPr="005F4F5D" w:rsidRDefault="00143DF4" w:rsidP="00C05B9F">
            <w:pPr>
              <w:ind w:firstLine="0"/>
              <w:jc w:val="center"/>
              <w:rPr>
                <w:sz w:val="26"/>
                <w:szCs w:val="26"/>
              </w:rPr>
            </w:pPr>
            <w:r w:rsidRPr="005F4F5D">
              <w:rPr>
                <w:sz w:val="26"/>
                <w:szCs w:val="26"/>
              </w:rPr>
              <w:t>3</w:t>
            </w:r>
          </w:p>
        </w:tc>
        <w:tc>
          <w:tcPr>
            <w:tcW w:w="7371" w:type="dxa"/>
          </w:tcPr>
          <w:p w14:paraId="2EE7D48B" w14:textId="77777777" w:rsidR="00143DF4" w:rsidRPr="005F4F5D" w:rsidRDefault="00143DF4" w:rsidP="00C05B9F">
            <w:pPr>
              <w:ind w:firstLine="0"/>
              <w:rPr>
                <w:sz w:val="26"/>
                <w:szCs w:val="26"/>
              </w:rPr>
            </w:pPr>
            <w:r w:rsidRPr="005F4F5D">
              <w:rPr>
                <w:sz w:val="26"/>
                <w:szCs w:val="26"/>
              </w:rPr>
              <w:t xml:space="preserve">Trả về danh sách thông tin phiếu </w:t>
            </w:r>
            <w:r>
              <w:rPr>
                <w:sz w:val="26"/>
                <w:szCs w:val="26"/>
              </w:rPr>
              <w:t>bảo hành</w:t>
            </w:r>
          </w:p>
        </w:tc>
      </w:tr>
      <w:tr w:rsidR="00143DF4" w:rsidRPr="005F4F5D" w14:paraId="19010A11" w14:textId="77777777" w:rsidTr="00507D2F">
        <w:tc>
          <w:tcPr>
            <w:tcW w:w="1276" w:type="dxa"/>
          </w:tcPr>
          <w:p w14:paraId="1B325BC2" w14:textId="77777777" w:rsidR="00143DF4" w:rsidRPr="005F4F5D" w:rsidRDefault="00143DF4" w:rsidP="00C05B9F">
            <w:pPr>
              <w:ind w:firstLine="0"/>
              <w:jc w:val="center"/>
              <w:rPr>
                <w:sz w:val="26"/>
                <w:szCs w:val="26"/>
              </w:rPr>
            </w:pPr>
            <w:r w:rsidRPr="005F4F5D">
              <w:rPr>
                <w:sz w:val="26"/>
                <w:szCs w:val="26"/>
              </w:rPr>
              <w:t>4</w:t>
            </w:r>
          </w:p>
        </w:tc>
        <w:tc>
          <w:tcPr>
            <w:tcW w:w="7371" w:type="dxa"/>
          </w:tcPr>
          <w:p w14:paraId="75F6D2C7" w14:textId="77777777" w:rsidR="00143DF4" w:rsidRPr="005F4F5D" w:rsidRDefault="00143DF4" w:rsidP="00C05B9F">
            <w:pPr>
              <w:ind w:firstLine="0"/>
              <w:rPr>
                <w:sz w:val="26"/>
                <w:szCs w:val="26"/>
              </w:rPr>
            </w:pPr>
            <w:r>
              <w:rPr>
                <w:sz w:val="26"/>
                <w:szCs w:val="26"/>
              </w:rPr>
              <w:t>Lưu thông tin phiếu tiếp nhận bảo hành khi nhập đầy đủ và chính xác các thông tin</w:t>
            </w:r>
          </w:p>
        </w:tc>
      </w:tr>
      <w:tr w:rsidR="00143DF4" w:rsidRPr="005F4F5D" w14:paraId="65145A17" w14:textId="77777777" w:rsidTr="00507D2F">
        <w:trPr>
          <w:trHeight w:val="79"/>
        </w:trPr>
        <w:tc>
          <w:tcPr>
            <w:tcW w:w="1276" w:type="dxa"/>
          </w:tcPr>
          <w:p w14:paraId="57EBE5B2" w14:textId="77777777" w:rsidR="00143DF4" w:rsidRPr="005F4F5D" w:rsidRDefault="00143DF4" w:rsidP="00C05B9F">
            <w:pPr>
              <w:ind w:firstLine="0"/>
              <w:jc w:val="center"/>
              <w:rPr>
                <w:sz w:val="26"/>
                <w:szCs w:val="26"/>
              </w:rPr>
            </w:pPr>
            <w:r w:rsidRPr="005F4F5D">
              <w:rPr>
                <w:sz w:val="26"/>
                <w:szCs w:val="26"/>
              </w:rPr>
              <w:t>5</w:t>
            </w:r>
          </w:p>
        </w:tc>
        <w:tc>
          <w:tcPr>
            <w:tcW w:w="7371" w:type="dxa"/>
          </w:tcPr>
          <w:p w14:paraId="0FD7CE5C" w14:textId="77777777" w:rsidR="00143DF4" w:rsidRPr="005F4F5D" w:rsidRDefault="00143DF4" w:rsidP="00C05B9F">
            <w:pPr>
              <w:ind w:firstLine="0"/>
              <w:rPr>
                <w:sz w:val="26"/>
                <w:szCs w:val="26"/>
              </w:rPr>
            </w:pPr>
            <w:r>
              <w:rPr>
                <w:sz w:val="26"/>
                <w:szCs w:val="26"/>
              </w:rPr>
              <w:t>Hiển thị thông tin phiếu tiếp nhận bảo hành sau khi lưu ra màn hình</w:t>
            </w:r>
          </w:p>
        </w:tc>
      </w:tr>
      <w:tr w:rsidR="00143DF4" w:rsidRPr="005F4F5D" w14:paraId="08869D90" w14:textId="77777777" w:rsidTr="00507D2F">
        <w:trPr>
          <w:trHeight w:val="79"/>
        </w:trPr>
        <w:tc>
          <w:tcPr>
            <w:tcW w:w="1276" w:type="dxa"/>
          </w:tcPr>
          <w:p w14:paraId="58D106CF" w14:textId="77777777" w:rsidR="00143DF4" w:rsidRPr="005F4F5D" w:rsidRDefault="00143DF4" w:rsidP="00C05B9F">
            <w:pPr>
              <w:ind w:firstLine="0"/>
              <w:jc w:val="center"/>
              <w:rPr>
                <w:sz w:val="26"/>
                <w:szCs w:val="26"/>
              </w:rPr>
            </w:pPr>
            <w:r w:rsidRPr="005F4F5D">
              <w:rPr>
                <w:sz w:val="26"/>
                <w:szCs w:val="26"/>
              </w:rPr>
              <w:t>6</w:t>
            </w:r>
          </w:p>
        </w:tc>
        <w:tc>
          <w:tcPr>
            <w:tcW w:w="7371" w:type="dxa"/>
          </w:tcPr>
          <w:p w14:paraId="65FF26F6" w14:textId="77777777" w:rsidR="00143DF4" w:rsidRPr="005F4F5D" w:rsidRDefault="00143DF4" w:rsidP="00C05B9F">
            <w:pPr>
              <w:ind w:firstLine="0"/>
              <w:rPr>
                <w:sz w:val="26"/>
                <w:szCs w:val="26"/>
              </w:rPr>
            </w:pPr>
            <w:r>
              <w:rPr>
                <w:sz w:val="26"/>
                <w:szCs w:val="26"/>
              </w:rPr>
              <w:t xml:space="preserve">In phiếu tiếp nhận bảo hành </w:t>
            </w:r>
          </w:p>
        </w:tc>
      </w:tr>
    </w:tbl>
    <w:p w14:paraId="2F5749E5" w14:textId="77777777" w:rsidR="00143DF4" w:rsidRDefault="00143DF4" w:rsidP="00C05B9F">
      <w:pPr>
        <w:pStyle w:val="ListParagraph"/>
        <w:ind w:left="2160" w:hanging="1710"/>
      </w:pPr>
    </w:p>
    <w:p w14:paraId="3D62346E" w14:textId="2E588BF9" w:rsidR="00507D2F" w:rsidRDefault="00507D2F" w:rsidP="00C05B9F">
      <w:pPr>
        <w:pStyle w:val="ListParagraph"/>
        <w:ind w:left="2160" w:hanging="1710"/>
      </w:pPr>
    </w:p>
    <w:p w14:paraId="378CC46E" w14:textId="77777777" w:rsidR="00507D2F" w:rsidRDefault="00507D2F" w:rsidP="00C05B9F">
      <w:pPr>
        <w:pStyle w:val="ListParagraph"/>
        <w:ind w:left="2160" w:hanging="1710"/>
      </w:pPr>
    </w:p>
    <w:p w14:paraId="2E66AFC3" w14:textId="77777777" w:rsidR="00507D2F" w:rsidRDefault="00507D2F" w:rsidP="00C05B9F">
      <w:pPr>
        <w:pStyle w:val="ListParagraph"/>
        <w:ind w:left="2160" w:hanging="1710"/>
      </w:pPr>
    </w:p>
    <w:p w14:paraId="42BAB2F4" w14:textId="2DCE90D6" w:rsidR="00143DF4" w:rsidRPr="008F53DF" w:rsidRDefault="00507D2F" w:rsidP="00C05B9F">
      <w:pPr>
        <w:pStyle w:val="Heading4"/>
      </w:pPr>
      <w:bookmarkStart w:id="71" w:name="_Toc440787861"/>
      <w:r w:rsidRPr="00A12F6C">
        <w:rPr>
          <w:noProof/>
          <w:lang w:eastAsia="en-US"/>
        </w:rPr>
        <w:lastRenderedPageBreak/>
        <w:drawing>
          <wp:anchor distT="0" distB="0" distL="114300" distR="114300" simplePos="0" relativeHeight="251683840" behindDoc="0" locked="0" layoutInCell="1" allowOverlap="1" wp14:anchorId="1400597B" wp14:editId="26744080">
            <wp:simplePos x="0" y="0"/>
            <wp:positionH relativeFrom="margin">
              <wp:align>right</wp:align>
            </wp:positionH>
            <wp:positionV relativeFrom="paragraph">
              <wp:posOffset>272955</wp:posOffset>
            </wp:positionV>
            <wp:extent cx="5791835" cy="2792805"/>
            <wp:effectExtent l="0" t="0" r="0" b="7620"/>
            <wp:wrapTopAndBottom/>
            <wp:docPr id="64" name="Picture 64" descr="F:\HOC KI 7\Phuong phap phat trien huong doi tuong\Ảnh báo cáo\CapNhatBao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HOC KI 7\Phuong phap phat trien huong doi tuong\Ảnh báo cáo\CapNhatBaoHanh.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835" cy="2792805"/>
                    </a:xfrm>
                    <a:prstGeom prst="rect">
                      <a:avLst/>
                    </a:prstGeom>
                    <a:noFill/>
                    <a:ln>
                      <a:noFill/>
                    </a:ln>
                  </pic:spPr>
                </pic:pic>
              </a:graphicData>
            </a:graphic>
          </wp:anchor>
        </w:drawing>
      </w:r>
      <w:r w:rsidR="00143DF4" w:rsidRPr="008F53DF">
        <w:t>Cập nhật phiếu bảo hành</w:t>
      </w:r>
      <w:bookmarkEnd w:id="71"/>
    </w:p>
    <w:p w14:paraId="0F700F8A" w14:textId="6C9BBDD5" w:rsidR="00143DF4" w:rsidRDefault="00143DF4" w:rsidP="00C05B9F">
      <w:pPr>
        <w:pStyle w:val="ListParagraph"/>
        <w:ind w:left="2160" w:hanging="1620"/>
      </w:pPr>
    </w:p>
    <w:tbl>
      <w:tblPr>
        <w:tblStyle w:val="TableGrid8"/>
        <w:tblW w:w="8505" w:type="dxa"/>
        <w:tblInd w:w="276" w:type="dxa"/>
        <w:tblLook w:val="04A0" w:firstRow="1" w:lastRow="0" w:firstColumn="1" w:lastColumn="0" w:noHBand="0" w:noVBand="1"/>
      </w:tblPr>
      <w:tblGrid>
        <w:gridCol w:w="1417"/>
        <w:gridCol w:w="7088"/>
      </w:tblGrid>
      <w:tr w:rsidR="00143DF4" w:rsidRPr="00A12F6C" w14:paraId="7F120C9E" w14:textId="77777777" w:rsidTr="00507D2F">
        <w:trPr>
          <w:cnfStyle w:val="100000000000" w:firstRow="1" w:lastRow="0" w:firstColumn="0" w:lastColumn="0" w:oddVBand="0" w:evenVBand="0" w:oddHBand="0" w:evenHBand="0" w:firstRowFirstColumn="0" w:firstRowLastColumn="0" w:lastRowFirstColumn="0" w:lastRowLastColumn="0"/>
        </w:trPr>
        <w:tc>
          <w:tcPr>
            <w:tcW w:w="1417" w:type="dxa"/>
          </w:tcPr>
          <w:p w14:paraId="5910CCE4" w14:textId="77777777" w:rsidR="00143DF4" w:rsidRPr="00A12F6C" w:rsidRDefault="00143DF4" w:rsidP="00C05B9F">
            <w:pPr>
              <w:ind w:firstLine="0"/>
              <w:jc w:val="center"/>
              <w:rPr>
                <w:sz w:val="26"/>
                <w:szCs w:val="26"/>
              </w:rPr>
            </w:pPr>
            <w:r w:rsidRPr="00A12F6C">
              <w:rPr>
                <w:sz w:val="26"/>
                <w:szCs w:val="26"/>
              </w:rPr>
              <w:t>STT</w:t>
            </w:r>
          </w:p>
        </w:tc>
        <w:tc>
          <w:tcPr>
            <w:tcW w:w="7088" w:type="dxa"/>
          </w:tcPr>
          <w:p w14:paraId="749123A9" w14:textId="77777777" w:rsidR="00143DF4" w:rsidRPr="00A12F6C" w:rsidRDefault="00143DF4" w:rsidP="00C05B9F">
            <w:pPr>
              <w:ind w:firstLine="0"/>
              <w:jc w:val="center"/>
              <w:rPr>
                <w:sz w:val="26"/>
                <w:szCs w:val="26"/>
              </w:rPr>
            </w:pPr>
            <w:r w:rsidRPr="00A12F6C">
              <w:rPr>
                <w:sz w:val="26"/>
                <w:szCs w:val="26"/>
              </w:rPr>
              <w:t>Mô tả</w:t>
            </w:r>
          </w:p>
        </w:tc>
      </w:tr>
      <w:tr w:rsidR="00143DF4" w:rsidRPr="00A12F6C" w14:paraId="078621CB" w14:textId="77777777" w:rsidTr="00507D2F">
        <w:tc>
          <w:tcPr>
            <w:tcW w:w="1417" w:type="dxa"/>
          </w:tcPr>
          <w:p w14:paraId="727AFDE9" w14:textId="77777777" w:rsidR="00143DF4" w:rsidRPr="00A12F6C" w:rsidRDefault="00143DF4" w:rsidP="00C05B9F">
            <w:pPr>
              <w:ind w:firstLine="0"/>
              <w:jc w:val="center"/>
              <w:rPr>
                <w:sz w:val="26"/>
                <w:szCs w:val="26"/>
              </w:rPr>
            </w:pPr>
            <w:r w:rsidRPr="00A12F6C">
              <w:rPr>
                <w:sz w:val="26"/>
                <w:szCs w:val="26"/>
              </w:rPr>
              <w:t>1</w:t>
            </w:r>
          </w:p>
        </w:tc>
        <w:tc>
          <w:tcPr>
            <w:tcW w:w="7088" w:type="dxa"/>
          </w:tcPr>
          <w:p w14:paraId="736BBEDD" w14:textId="77777777" w:rsidR="00143DF4" w:rsidRPr="00A12F6C" w:rsidRDefault="00143DF4" w:rsidP="00C05B9F">
            <w:pPr>
              <w:ind w:firstLine="0"/>
              <w:jc w:val="left"/>
              <w:rPr>
                <w:sz w:val="26"/>
                <w:szCs w:val="26"/>
              </w:rPr>
            </w:pPr>
            <w:r w:rsidRPr="00A12F6C">
              <w:rPr>
                <w:sz w:val="26"/>
                <w:szCs w:val="26"/>
              </w:rPr>
              <w:t>Nhân viên kỹ thuật nhập thông tin muốn cập nhật trong phiếu tiếp nhận bảo hành</w:t>
            </w:r>
          </w:p>
        </w:tc>
      </w:tr>
      <w:tr w:rsidR="00143DF4" w:rsidRPr="00A12F6C" w14:paraId="2EDFBCA2" w14:textId="77777777" w:rsidTr="00507D2F">
        <w:tc>
          <w:tcPr>
            <w:tcW w:w="1417" w:type="dxa"/>
          </w:tcPr>
          <w:p w14:paraId="3FCB25D0" w14:textId="77777777" w:rsidR="00143DF4" w:rsidRPr="00A12F6C" w:rsidRDefault="00143DF4" w:rsidP="00C05B9F">
            <w:pPr>
              <w:ind w:firstLine="0"/>
              <w:jc w:val="center"/>
              <w:rPr>
                <w:sz w:val="26"/>
                <w:szCs w:val="26"/>
              </w:rPr>
            </w:pPr>
            <w:r w:rsidRPr="00A12F6C">
              <w:rPr>
                <w:sz w:val="26"/>
                <w:szCs w:val="26"/>
              </w:rPr>
              <w:t>2</w:t>
            </w:r>
          </w:p>
        </w:tc>
        <w:tc>
          <w:tcPr>
            <w:tcW w:w="7088" w:type="dxa"/>
          </w:tcPr>
          <w:p w14:paraId="6F7677D3" w14:textId="77777777" w:rsidR="00143DF4" w:rsidRPr="00A12F6C" w:rsidRDefault="00143DF4" w:rsidP="00C05B9F">
            <w:pPr>
              <w:ind w:firstLine="0"/>
              <w:jc w:val="left"/>
              <w:rPr>
                <w:sz w:val="26"/>
                <w:szCs w:val="26"/>
              </w:rPr>
            </w:pPr>
            <w:r w:rsidRPr="00A12F6C">
              <w:rPr>
                <w:sz w:val="26"/>
                <w:szCs w:val="26"/>
              </w:rPr>
              <w:t>Nhân viên kỹ thuật yêu cầu cập nhật phiếu bảo hành</w:t>
            </w:r>
          </w:p>
        </w:tc>
      </w:tr>
      <w:tr w:rsidR="00143DF4" w:rsidRPr="00A12F6C" w14:paraId="5E44CFB0" w14:textId="77777777" w:rsidTr="00507D2F">
        <w:tc>
          <w:tcPr>
            <w:tcW w:w="1417" w:type="dxa"/>
          </w:tcPr>
          <w:p w14:paraId="58546ABE" w14:textId="77777777" w:rsidR="00143DF4" w:rsidRPr="00A12F6C" w:rsidRDefault="00143DF4" w:rsidP="00C05B9F">
            <w:pPr>
              <w:ind w:firstLine="0"/>
              <w:jc w:val="center"/>
              <w:rPr>
                <w:sz w:val="26"/>
                <w:szCs w:val="26"/>
              </w:rPr>
            </w:pPr>
            <w:r w:rsidRPr="00A12F6C">
              <w:rPr>
                <w:sz w:val="26"/>
                <w:szCs w:val="26"/>
              </w:rPr>
              <w:t>3</w:t>
            </w:r>
          </w:p>
        </w:tc>
        <w:tc>
          <w:tcPr>
            <w:tcW w:w="7088" w:type="dxa"/>
          </w:tcPr>
          <w:p w14:paraId="398FD756" w14:textId="77777777" w:rsidR="00143DF4" w:rsidRPr="00A12F6C" w:rsidRDefault="00143DF4" w:rsidP="00C05B9F">
            <w:pPr>
              <w:ind w:firstLine="0"/>
              <w:jc w:val="left"/>
              <w:rPr>
                <w:sz w:val="26"/>
                <w:szCs w:val="26"/>
              </w:rPr>
            </w:pPr>
            <w:r w:rsidRPr="00A12F6C">
              <w:rPr>
                <w:sz w:val="26"/>
                <w:szCs w:val="26"/>
              </w:rPr>
              <w:t>Hệ thống thực hiện yêu cầu cập nhật</w:t>
            </w:r>
          </w:p>
        </w:tc>
      </w:tr>
      <w:tr w:rsidR="00143DF4" w:rsidRPr="00A12F6C" w14:paraId="1A41C54E" w14:textId="77777777" w:rsidTr="00507D2F">
        <w:tc>
          <w:tcPr>
            <w:tcW w:w="1417" w:type="dxa"/>
          </w:tcPr>
          <w:p w14:paraId="10E07DCA" w14:textId="77777777" w:rsidR="00143DF4" w:rsidRPr="00A12F6C" w:rsidRDefault="00143DF4" w:rsidP="00C05B9F">
            <w:pPr>
              <w:ind w:firstLine="0"/>
              <w:jc w:val="center"/>
              <w:rPr>
                <w:sz w:val="26"/>
                <w:szCs w:val="26"/>
              </w:rPr>
            </w:pPr>
            <w:r w:rsidRPr="00A12F6C">
              <w:rPr>
                <w:sz w:val="26"/>
                <w:szCs w:val="26"/>
              </w:rPr>
              <w:t>4</w:t>
            </w:r>
          </w:p>
        </w:tc>
        <w:tc>
          <w:tcPr>
            <w:tcW w:w="7088" w:type="dxa"/>
          </w:tcPr>
          <w:p w14:paraId="0F46629C" w14:textId="77777777" w:rsidR="00143DF4" w:rsidRPr="00A12F6C" w:rsidRDefault="00143DF4" w:rsidP="00C05B9F">
            <w:pPr>
              <w:ind w:firstLine="0"/>
              <w:jc w:val="left"/>
              <w:rPr>
                <w:sz w:val="26"/>
                <w:szCs w:val="26"/>
              </w:rPr>
            </w:pPr>
            <w:r w:rsidRPr="00A12F6C">
              <w:rPr>
                <w:sz w:val="26"/>
                <w:szCs w:val="26"/>
              </w:rPr>
              <w:t>Lưu thông tin phiếu tiếp nhận bảo hành khi nhập đầy đủ và chính xác các thông tin</w:t>
            </w:r>
          </w:p>
        </w:tc>
      </w:tr>
      <w:tr w:rsidR="00143DF4" w:rsidRPr="00A12F6C" w14:paraId="75F220FF" w14:textId="77777777" w:rsidTr="00507D2F">
        <w:tc>
          <w:tcPr>
            <w:tcW w:w="1417" w:type="dxa"/>
          </w:tcPr>
          <w:p w14:paraId="683AF183" w14:textId="77777777" w:rsidR="00143DF4" w:rsidRPr="00A12F6C" w:rsidRDefault="00143DF4" w:rsidP="00C05B9F">
            <w:pPr>
              <w:ind w:firstLine="0"/>
              <w:jc w:val="center"/>
              <w:rPr>
                <w:sz w:val="26"/>
                <w:szCs w:val="26"/>
              </w:rPr>
            </w:pPr>
            <w:r w:rsidRPr="00A12F6C">
              <w:rPr>
                <w:sz w:val="26"/>
                <w:szCs w:val="26"/>
              </w:rPr>
              <w:t>5</w:t>
            </w:r>
          </w:p>
        </w:tc>
        <w:tc>
          <w:tcPr>
            <w:tcW w:w="7088" w:type="dxa"/>
          </w:tcPr>
          <w:p w14:paraId="385026ED" w14:textId="77777777" w:rsidR="00143DF4" w:rsidRPr="00A12F6C" w:rsidRDefault="00143DF4" w:rsidP="00C05B9F">
            <w:pPr>
              <w:ind w:firstLine="0"/>
              <w:jc w:val="left"/>
              <w:rPr>
                <w:sz w:val="26"/>
                <w:szCs w:val="26"/>
              </w:rPr>
            </w:pPr>
            <w:r w:rsidRPr="00A12F6C">
              <w:rPr>
                <w:sz w:val="26"/>
                <w:szCs w:val="26"/>
              </w:rPr>
              <w:t>Trả về thông tin phiếu tiếp nhận bảo hành sau khi cập nhật</w:t>
            </w:r>
          </w:p>
        </w:tc>
      </w:tr>
      <w:tr w:rsidR="00143DF4" w:rsidRPr="00A12F6C" w14:paraId="6B85D9AE" w14:textId="77777777" w:rsidTr="00507D2F">
        <w:trPr>
          <w:trHeight w:val="79"/>
        </w:trPr>
        <w:tc>
          <w:tcPr>
            <w:tcW w:w="1417" w:type="dxa"/>
          </w:tcPr>
          <w:p w14:paraId="64E8BABD" w14:textId="77777777" w:rsidR="00143DF4" w:rsidRPr="00A12F6C" w:rsidRDefault="00143DF4" w:rsidP="00C05B9F">
            <w:pPr>
              <w:ind w:firstLine="0"/>
              <w:jc w:val="center"/>
              <w:rPr>
                <w:sz w:val="26"/>
                <w:szCs w:val="26"/>
              </w:rPr>
            </w:pPr>
            <w:r w:rsidRPr="00A12F6C">
              <w:rPr>
                <w:sz w:val="26"/>
                <w:szCs w:val="26"/>
              </w:rPr>
              <w:t>6</w:t>
            </w:r>
          </w:p>
        </w:tc>
        <w:tc>
          <w:tcPr>
            <w:tcW w:w="7088" w:type="dxa"/>
          </w:tcPr>
          <w:p w14:paraId="4F50D846" w14:textId="77777777" w:rsidR="00143DF4" w:rsidRPr="00A12F6C" w:rsidRDefault="00143DF4" w:rsidP="00C05B9F">
            <w:pPr>
              <w:ind w:firstLine="0"/>
              <w:jc w:val="left"/>
              <w:rPr>
                <w:sz w:val="26"/>
                <w:szCs w:val="26"/>
              </w:rPr>
            </w:pPr>
            <w:r w:rsidRPr="00A12F6C">
              <w:rPr>
                <w:sz w:val="26"/>
                <w:szCs w:val="26"/>
              </w:rPr>
              <w:t>Hiển thị thông tin phiếu tiếp nhận bảo hành sau khi cập nhật ra màn hình</w:t>
            </w:r>
          </w:p>
        </w:tc>
      </w:tr>
      <w:tr w:rsidR="00143DF4" w:rsidRPr="00A12F6C" w14:paraId="56099C01" w14:textId="77777777" w:rsidTr="00507D2F">
        <w:trPr>
          <w:trHeight w:val="79"/>
        </w:trPr>
        <w:tc>
          <w:tcPr>
            <w:tcW w:w="1417" w:type="dxa"/>
          </w:tcPr>
          <w:p w14:paraId="08FCE9C4" w14:textId="77777777" w:rsidR="00143DF4" w:rsidRPr="00A12F6C" w:rsidRDefault="00143DF4" w:rsidP="00C05B9F">
            <w:pPr>
              <w:ind w:firstLine="0"/>
              <w:jc w:val="center"/>
              <w:rPr>
                <w:sz w:val="26"/>
                <w:szCs w:val="26"/>
              </w:rPr>
            </w:pPr>
            <w:r w:rsidRPr="00A12F6C">
              <w:rPr>
                <w:sz w:val="26"/>
                <w:szCs w:val="26"/>
              </w:rPr>
              <w:t>7</w:t>
            </w:r>
          </w:p>
        </w:tc>
        <w:tc>
          <w:tcPr>
            <w:tcW w:w="7088" w:type="dxa"/>
          </w:tcPr>
          <w:p w14:paraId="69A0B9ED" w14:textId="77777777" w:rsidR="00143DF4" w:rsidRPr="00A12F6C" w:rsidRDefault="00143DF4" w:rsidP="00C05B9F">
            <w:pPr>
              <w:ind w:firstLine="0"/>
              <w:jc w:val="left"/>
              <w:rPr>
                <w:sz w:val="26"/>
                <w:szCs w:val="26"/>
              </w:rPr>
            </w:pPr>
            <w:r w:rsidRPr="00A12F6C">
              <w:rPr>
                <w:sz w:val="26"/>
                <w:szCs w:val="26"/>
              </w:rPr>
              <w:t xml:space="preserve">In phiếu tiếp nhận bảo hành </w:t>
            </w:r>
          </w:p>
        </w:tc>
      </w:tr>
    </w:tbl>
    <w:p w14:paraId="49B2A336" w14:textId="77777777" w:rsidR="00143DF4" w:rsidRDefault="00143DF4" w:rsidP="00C05B9F">
      <w:pPr>
        <w:pStyle w:val="ListParagraph"/>
        <w:ind w:left="2160" w:hanging="1620"/>
      </w:pPr>
    </w:p>
    <w:p w14:paraId="00E3F3F5" w14:textId="30F614D3" w:rsidR="00507D2F" w:rsidRDefault="00507D2F" w:rsidP="00C05B9F">
      <w:pPr>
        <w:pStyle w:val="ListParagraph"/>
        <w:ind w:left="2160" w:hanging="1620"/>
      </w:pPr>
    </w:p>
    <w:p w14:paraId="22083C17" w14:textId="77777777" w:rsidR="00507D2F" w:rsidRDefault="00507D2F" w:rsidP="00C05B9F">
      <w:pPr>
        <w:pStyle w:val="ListParagraph"/>
        <w:ind w:left="2160" w:hanging="1620"/>
      </w:pPr>
    </w:p>
    <w:p w14:paraId="652C2814" w14:textId="3C6208FD" w:rsidR="00143DF4" w:rsidRPr="008F53DF" w:rsidRDefault="00507D2F" w:rsidP="00C05B9F">
      <w:pPr>
        <w:pStyle w:val="Heading4"/>
      </w:pPr>
      <w:bookmarkStart w:id="72" w:name="_Toc440787862"/>
      <w:r w:rsidRPr="00A12F6C">
        <w:rPr>
          <w:noProof/>
          <w:lang w:eastAsia="en-US"/>
        </w:rPr>
        <w:lastRenderedPageBreak/>
        <w:drawing>
          <wp:anchor distT="0" distB="0" distL="114300" distR="114300" simplePos="0" relativeHeight="251685888" behindDoc="0" locked="0" layoutInCell="1" allowOverlap="1" wp14:anchorId="1CEF3371" wp14:editId="11D50EDE">
            <wp:simplePos x="0" y="0"/>
            <wp:positionH relativeFrom="margin">
              <wp:align>right</wp:align>
            </wp:positionH>
            <wp:positionV relativeFrom="paragraph">
              <wp:posOffset>436728</wp:posOffset>
            </wp:positionV>
            <wp:extent cx="5581650" cy="2792730"/>
            <wp:effectExtent l="0" t="0" r="0" b="7620"/>
            <wp:wrapTopAndBottom/>
            <wp:docPr id="65" name="Picture 65" descr="F:\HOC KI 7\Phuong phap phat trien huong doi tuong\Ảnh báo cáo\TraBao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HOC KI 7\Phuong phap phat trien huong doi tuong\Ảnh báo cáo\TraBaohan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2792730"/>
                    </a:xfrm>
                    <a:prstGeom prst="rect">
                      <a:avLst/>
                    </a:prstGeom>
                    <a:noFill/>
                    <a:ln>
                      <a:noFill/>
                    </a:ln>
                  </pic:spPr>
                </pic:pic>
              </a:graphicData>
            </a:graphic>
            <wp14:sizeRelH relativeFrom="margin">
              <wp14:pctWidth>0</wp14:pctWidth>
            </wp14:sizeRelH>
          </wp:anchor>
        </w:drawing>
      </w:r>
      <w:r w:rsidR="00143DF4" w:rsidRPr="008F53DF">
        <w:t>Trả bảo hành</w:t>
      </w:r>
      <w:bookmarkEnd w:id="72"/>
    </w:p>
    <w:p w14:paraId="6A0A82D2" w14:textId="4243C179" w:rsidR="00143DF4" w:rsidRDefault="00143DF4" w:rsidP="00C05B9F">
      <w:pPr>
        <w:pStyle w:val="ListParagraph"/>
        <w:ind w:left="2160" w:hanging="1530"/>
      </w:pPr>
    </w:p>
    <w:tbl>
      <w:tblPr>
        <w:tblStyle w:val="TableGrid8"/>
        <w:tblW w:w="8647" w:type="dxa"/>
        <w:tblInd w:w="134" w:type="dxa"/>
        <w:tblLook w:val="04A0" w:firstRow="1" w:lastRow="0" w:firstColumn="1" w:lastColumn="0" w:noHBand="0" w:noVBand="1"/>
      </w:tblPr>
      <w:tblGrid>
        <w:gridCol w:w="1418"/>
        <w:gridCol w:w="7229"/>
      </w:tblGrid>
      <w:tr w:rsidR="00143DF4" w:rsidRPr="00A12F6C" w14:paraId="1DA43460" w14:textId="77777777" w:rsidTr="00A70F20">
        <w:trPr>
          <w:cnfStyle w:val="100000000000" w:firstRow="1" w:lastRow="0" w:firstColumn="0" w:lastColumn="0" w:oddVBand="0" w:evenVBand="0" w:oddHBand="0" w:evenHBand="0" w:firstRowFirstColumn="0" w:firstRowLastColumn="0" w:lastRowFirstColumn="0" w:lastRowLastColumn="0"/>
        </w:trPr>
        <w:tc>
          <w:tcPr>
            <w:tcW w:w="1418" w:type="dxa"/>
          </w:tcPr>
          <w:p w14:paraId="3049A049" w14:textId="77777777" w:rsidR="00143DF4" w:rsidRPr="00A12F6C" w:rsidRDefault="00143DF4" w:rsidP="00C05B9F">
            <w:pPr>
              <w:ind w:firstLine="0"/>
              <w:jc w:val="center"/>
              <w:rPr>
                <w:sz w:val="26"/>
                <w:szCs w:val="26"/>
              </w:rPr>
            </w:pPr>
            <w:r w:rsidRPr="00A12F6C">
              <w:rPr>
                <w:sz w:val="26"/>
                <w:szCs w:val="26"/>
              </w:rPr>
              <w:t>STT</w:t>
            </w:r>
          </w:p>
        </w:tc>
        <w:tc>
          <w:tcPr>
            <w:tcW w:w="7229" w:type="dxa"/>
          </w:tcPr>
          <w:p w14:paraId="1396DCE0" w14:textId="77777777" w:rsidR="00143DF4" w:rsidRPr="00A12F6C" w:rsidRDefault="00143DF4" w:rsidP="00C05B9F">
            <w:pPr>
              <w:ind w:firstLine="0"/>
              <w:jc w:val="center"/>
              <w:rPr>
                <w:sz w:val="26"/>
                <w:szCs w:val="26"/>
              </w:rPr>
            </w:pPr>
            <w:r w:rsidRPr="00A12F6C">
              <w:rPr>
                <w:sz w:val="26"/>
                <w:szCs w:val="26"/>
              </w:rPr>
              <w:t>Mô tả</w:t>
            </w:r>
          </w:p>
        </w:tc>
      </w:tr>
      <w:tr w:rsidR="00143DF4" w:rsidRPr="00A12F6C" w14:paraId="473D3963" w14:textId="77777777" w:rsidTr="00A70F20">
        <w:tc>
          <w:tcPr>
            <w:tcW w:w="1418" w:type="dxa"/>
          </w:tcPr>
          <w:p w14:paraId="3F7A06CA" w14:textId="77777777" w:rsidR="00143DF4" w:rsidRPr="00A12F6C" w:rsidRDefault="00143DF4" w:rsidP="00C05B9F">
            <w:pPr>
              <w:ind w:firstLine="0"/>
              <w:jc w:val="center"/>
              <w:rPr>
                <w:sz w:val="26"/>
                <w:szCs w:val="26"/>
              </w:rPr>
            </w:pPr>
            <w:r w:rsidRPr="00A12F6C">
              <w:rPr>
                <w:sz w:val="26"/>
                <w:szCs w:val="26"/>
              </w:rPr>
              <w:t>1</w:t>
            </w:r>
          </w:p>
        </w:tc>
        <w:tc>
          <w:tcPr>
            <w:tcW w:w="7229" w:type="dxa"/>
          </w:tcPr>
          <w:p w14:paraId="47634AE6" w14:textId="77777777" w:rsidR="00143DF4" w:rsidRPr="00A12F6C" w:rsidRDefault="00143DF4" w:rsidP="00C05B9F">
            <w:pPr>
              <w:ind w:firstLine="0"/>
              <w:jc w:val="left"/>
              <w:rPr>
                <w:sz w:val="26"/>
                <w:szCs w:val="26"/>
              </w:rPr>
            </w:pPr>
            <w:r w:rsidRPr="00A12F6C">
              <w:rPr>
                <w:sz w:val="26"/>
                <w:szCs w:val="26"/>
              </w:rPr>
              <w:t xml:space="preserve">Nhân viên kỹ thuật </w:t>
            </w:r>
            <w:r>
              <w:rPr>
                <w:sz w:val="26"/>
                <w:szCs w:val="26"/>
              </w:rPr>
              <w:t>bổ sung thông tin trạng thái trả hàng cho phiếu tiếp nhận bảo hành</w:t>
            </w:r>
          </w:p>
        </w:tc>
      </w:tr>
      <w:tr w:rsidR="00143DF4" w:rsidRPr="00A12F6C" w14:paraId="2A9E34CC" w14:textId="77777777" w:rsidTr="00A70F20">
        <w:tc>
          <w:tcPr>
            <w:tcW w:w="1418" w:type="dxa"/>
          </w:tcPr>
          <w:p w14:paraId="12CF7105" w14:textId="77777777" w:rsidR="00143DF4" w:rsidRPr="00A12F6C" w:rsidRDefault="00143DF4" w:rsidP="00C05B9F">
            <w:pPr>
              <w:ind w:firstLine="0"/>
              <w:jc w:val="center"/>
              <w:rPr>
                <w:sz w:val="26"/>
                <w:szCs w:val="26"/>
              </w:rPr>
            </w:pPr>
            <w:r w:rsidRPr="00A12F6C">
              <w:rPr>
                <w:sz w:val="26"/>
                <w:szCs w:val="26"/>
              </w:rPr>
              <w:t>2</w:t>
            </w:r>
          </w:p>
        </w:tc>
        <w:tc>
          <w:tcPr>
            <w:tcW w:w="7229" w:type="dxa"/>
          </w:tcPr>
          <w:p w14:paraId="3B2F8F6E" w14:textId="77777777" w:rsidR="00143DF4" w:rsidRPr="00A12F6C" w:rsidRDefault="00143DF4" w:rsidP="00C05B9F">
            <w:pPr>
              <w:ind w:firstLine="0"/>
              <w:jc w:val="left"/>
              <w:rPr>
                <w:sz w:val="26"/>
                <w:szCs w:val="26"/>
              </w:rPr>
            </w:pPr>
            <w:r w:rsidRPr="00A12F6C">
              <w:rPr>
                <w:sz w:val="26"/>
                <w:szCs w:val="26"/>
              </w:rPr>
              <w:t>Nhân viên kỹ thuật yêu cầu cập nhật phiếu bảo hành</w:t>
            </w:r>
          </w:p>
        </w:tc>
      </w:tr>
      <w:tr w:rsidR="00143DF4" w:rsidRPr="00A12F6C" w14:paraId="00842978" w14:textId="77777777" w:rsidTr="00A70F20">
        <w:tc>
          <w:tcPr>
            <w:tcW w:w="1418" w:type="dxa"/>
          </w:tcPr>
          <w:p w14:paraId="125C34AD" w14:textId="77777777" w:rsidR="00143DF4" w:rsidRPr="00A12F6C" w:rsidRDefault="00143DF4" w:rsidP="00C05B9F">
            <w:pPr>
              <w:ind w:firstLine="0"/>
              <w:jc w:val="center"/>
              <w:rPr>
                <w:sz w:val="26"/>
                <w:szCs w:val="26"/>
              </w:rPr>
            </w:pPr>
            <w:r w:rsidRPr="00A12F6C">
              <w:rPr>
                <w:sz w:val="26"/>
                <w:szCs w:val="26"/>
              </w:rPr>
              <w:t>3</w:t>
            </w:r>
          </w:p>
        </w:tc>
        <w:tc>
          <w:tcPr>
            <w:tcW w:w="7229" w:type="dxa"/>
          </w:tcPr>
          <w:p w14:paraId="765D9E05" w14:textId="77777777" w:rsidR="00143DF4" w:rsidRPr="00A12F6C" w:rsidRDefault="00143DF4" w:rsidP="00C05B9F">
            <w:pPr>
              <w:ind w:firstLine="0"/>
              <w:jc w:val="left"/>
              <w:rPr>
                <w:sz w:val="26"/>
                <w:szCs w:val="26"/>
              </w:rPr>
            </w:pPr>
            <w:r w:rsidRPr="00A12F6C">
              <w:rPr>
                <w:sz w:val="26"/>
                <w:szCs w:val="26"/>
              </w:rPr>
              <w:t>Hệ thống thực hiện yêu cầu cập nhật</w:t>
            </w:r>
          </w:p>
        </w:tc>
      </w:tr>
      <w:tr w:rsidR="00143DF4" w:rsidRPr="00A12F6C" w14:paraId="2E91C062" w14:textId="77777777" w:rsidTr="00A70F20">
        <w:tc>
          <w:tcPr>
            <w:tcW w:w="1418" w:type="dxa"/>
          </w:tcPr>
          <w:p w14:paraId="6937999D" w14:textId="77777777" w:rsidR="00143DF4" w:rsidRPr="00A12F6C" w:rsidRDefault="00143DF4" w:rsidP="00C05B9F">
            <w:pPr>
              <w:ind w:firstLine="0"/>
              <w:jc w:val="center"/>
              <w:rPr>
                <w:sz w:val="26"/>
                <w:szCs w:val="26"/>
              </w:rPr>
            </w:pPr>
            <w:r w:rsidRPr="00A12F6C">
              <w:rPr>
                <w:sz w:val="26"/>
                <w:szCs w:val="26"/>
              </w:rPr>
              <w:t>4</w:t>
            </w:r>
          </w:p>
        </w:tc>
        <w:tc>
          <w:tcPr>
            <w:tcW w:w="7229" w:type="dxa"/>
          </w:tcPr>
          <w:p w14:paraId="150CFEA5" w14:textId="77777777" w:rsidR="00143DF4" w:rsidRPr="00A12F6C" w:rsidRDefault="00143DF4" w:rsidP="00C05B9F">
            <w:pPr>
              <w:ind w:firstLine="0"/>
              <w:jc w:val="left"/>
              <w:rPr>
                <w:sz w:val="26"/>
                <w:szCs w:val="26"/>
              </w:rPr>
            </w:pPr>
            <w:r w:rsidRPr="00A12F6C">
              <w:rPr>
                <w:sz w:val="26"/>
                <w:szCs w:val="26"/>
              </w:rPr>
              <w:t>Lưu thông tin phiếu tiếp nhận bảo hành khi nhập đầy đủ và chính xác các thông tin</w:t>
            </w:r>
          </w:p>
        </w:tc>
      </w:tr>
      <w:tr w:rsidR="00143DF4" w:rsidRPr="00A12F6C" w14:paraId="32F487C5" w14:textId="77777777" w:rsidTr="00A70F20">
        <w:tc>
          <w:tcPr>
            <w:tcW w:w="1418" w:type="dxa"/>
          </w:tcPr>
          <w:p w14:paraId="288E2B2C" w14:textId="77777777" w:rsidR="00143DF4" w:rsidRPr="00A12F6C" w:rsidRDefault="00143DF4" w:rsidP="00C05B9F">
            <w:pPr>
              <w:ind w:firstLine="0"/>
              <w:jc w:val="center"/>
              <w:rPr>
                <w:sz w:val="26"/>
                <w:szCs w:val="26"/>
              </w:rPr>
            </w:pPr>
            <w:r w:rsidRPr="00A12F6C">
              <w:rPr>
                <w:sz w:val="26"/>
                <w:szCs w:val="26"/>
              </w:rPr>
              <w:t>5</w:t>
            </w:r>
          </w:p>
        </w:tc>
        <w:tc>
          <w:tcPr>
            <w:tcW w:w="7229" w:type="dxa"/>
          </w:tcPr>
          <w:p w14:paraId="711AF9F8" w14:textId="77777777" w:rsidR="00143DF4" w:rsidRPr="00A12F6C" w:rsidRDefault="00143DF4" w:rsidP="00C05B9F">
            <w:pPr>
              <w:ind w:firstLine="0"/>
              <w:jc w:val="left"/>
              <w:rPr>
                <w:sz w:val="26"/>
                <w:szCs w:val="26"/>
              </w:rPr>
            </w:pPr>
            <w:r w:rsidRPr="00A12F6C">
              <w:rPr>
                <w:sz w:val="26"/>
                <w:szCs w:val="26"/>
              </w:rPr>
              <w:t>Trả về thông tin phiếu tiếp nhận bảo hành sau khi cập nhật</w:t>
            </w:r>
          </w:p>
        </w:tc>
      </w:tr>
      <w:tr w:rsidR="00143DF4" w:rsidRPr="00A12F6C" w14:paraId="2FB7C24F" w14:textId="77777777" w:rsidTr="00A70F20">
        <w:trPr>
          <w:trHeight w:val="79"/>
        </w:trPr>
        <w:tc>
          <w:tcPr>
            <w:tcW w:w="1418" w:type="dxa"/>
          </w:tcPr>
          <w:p w14:paraId="6A0960F6" w14:textId="77777777" w:rsidR="00143DF4" w:rsidRPr="00A12F6C" w:rsidRDefault="00143DF4" w:rsidP="00C05B9F">
            <w:pPr>
              <w:ind w:firstLine="0"/>
              <w:jc w:val="center"/>
              <w:rPr>
                <w:sz w:val="26"/>
                <w:szCs w:val="26"/>
              </w:rPr>
            </w:pPr>
            <w:r w:rsidRPr="00A12F6C">
              <w:rPr>
                <w:sz w:val="26"/>
                <w:szCs w:val="26"/>
              </w:rPr>
              <w:t>6</w:t>
            </w:r>
          </w:p>
        </w:tc>
        <w:tc>
          <w:tcPr>
            <w:tcW w:w="7229" w:type="dxa"/>
          </w:tcPr>
          <w:p w14:paraId="04D9B9C1" w14:textId="77777777" w:rsidR="00143DF4" w:rsidRPr="00A12F6C" w:rsidRDefault="00143DF4" w:rsidP="00C05B9F">
            <w:pPr>
              <w:ind w:firstLine="0"/>
              <w:jc w:val="left"/>
              <w:rPr>
                <w:sz w:val="26"/>
                <w:szCs w:val="26"/>
              </w:rPr>
            </w:pPr>
            <w:r w:rsidRPr="00A12F6C">
              <w:rPr>
                <w:sz w:val="26"/>
                <w:szCs w:val="26"/>
              </w:rPr>
              <w:t>Hiển thị thông tin phiếu tiếp nhận bảo hành sau khi cập nhật ra màn hình</w:t>
            </w:r>
          </w:p>
        </w:tc>
      </w:tr>
      <w:tr w:rsidR="00143DF4" w:rsidRPr="00A12F6C" w14:paraId="0A92E914" w14:textId="77777777" w:rsidTr="00A70F20">
        <w:trPr>
          <w:trHeight w:val="79"/>
        </w:trPr>
        <w:tc>
          <w:tcPr>
            <w:tcW w:w="1418" w:type="dxa"/>
          </w:tcPr>
          <w:p w14:paraId="37A61615" w14:textId="77777777" w:rsidR="00143DF4" w:rsidRPr="00A12F6C" w:rsidRDefault="00143DF4" w:rsidP="00C05B9F">
            <w:pPr>
              <w:ind w:firstLine="0"/>
              <w:jc w:val="center"/>
              <w:rPr>
                <w:sz w:val="26"/>
                <w:szCs w:val="26"/>
              </w:rPr>
            </w:pPr>
            <w:r w:rsidRPr="00A12F6C">
              <w:rPr>
                <w:sz w:val="26"/>
                <w:szCs w:val="26"/>
              </w:rPr>
              <w:t>7</w:t>
            </w:r>
          </w:p>
        </w:tc>
        <w:tc>
          <w:tcPr>
            <w:tcW w:w="7229" w:type="dxa"/>
          </w:tcPr>
          <w:p w14:paraId="79AA051B" w14:textId="77777777" w:rsidR="00143DF4" w:rsidRPr="00A12F6C" w:rsidRDefault="00143DF4" w:rsidP="00C05B9F">
            <w:pPr>
              <w:ind w:firstLine="0"/>
              <w:jc w:val="left"/>
              <w:rPr>
                <w:sz w:val="26"/>
                <w:szCs w:val="26"/>
              </w:rPr>
            </w:pPr>
            <w:r w:rsidRPr="00A12F6C">
              <w:rPr>
                <w:sz w:val="26"/>
                <w:szCs w:val="26"/>
              </w:rPr>
              <w:t xml:space="preserve">In phiếu </w:t>
            </w:r>
            <w:r>
              <w:rPr>
                <w:sz w:val="26"/>
                <w:szCs w:val="26"/>
              </w:rPr>
              <w:t>trả bảo hành cho khách hàng</w:t>
            </w:r>
            <w:r w:rsidRPr="00A12F6C">
              <w:rPr>
                <w:sz w:val="26"/>
                <w:szCs w:val="26"/>
              </w:rPr>
              <w:t xml:space="preserve"> </w:t>
            </w:r>
          </w:p>
        </w:tc>
      </w:tr>
    </w:tbl>
    <w:p w14:paraId="410458F1" w14:textId="77777777" w:rsidR="00143DF4" w:rsidRDefault="00143DF4" w:rsidP="00C05B9F">
      <w:pPr>
        <w:pStyle w:val="ListParagraph"/>
        <w:ind w:left="2160" w:hanging="1530"/>
      </w:pPr>
    </w:p>
    <w:p w14:paraId="2281379B" w14:textId="65EE11EB" w:rsidR="00A70F20" w:rsidRDefault="00A70F20" w:rsidP="00C05B9F">
      <w:pPr>
        <w:pStyle w:val="ListParagraph"/>
        <w:ind w:left="2160" w:hanging="1530"/>
      </w:pPr>
    </w:p>
    <w:p w14:paraId="4F6B6427" w14:textId="77777777" w:rsidR="00A70F20" w:rsidRDefault="00A70F20" w:rsidP="00C05B9F"/>
    <w:p w14:paraId="5ED4E3A0" w14:textId="74BFB18F" w:rsidR="00143DF4" w:rsidRPr="008F53DF" w:rsidRDefault="00143DF4" w:rsidP="00C05B9F">
      <w:pPr>
        <w:pStyle w:val="Heading3"/>
        <w:spacing w:line="360" w:lineRule="auto"/>
      </w:pPr>
      <w:bookmarkStart w:id="73" w:name="_Toc440787863"/>
      <w:bookmarkStart w:id="74" w:name="_Toc441092301"/>
      <w:r w:rsidRPr="008F53DF">
        <w:t>Báo cáo, thống kê</w:t>
      </w:r>
      <w:bookmarkEnd w:id="73"/>
      <w:bookmarkEnd w:id="74"/>
    </w:p>
    <w:p w14:paraId="282D554E" w14:textId="0922B2CA" w:rsidR="00143DF4" w:rsidRPr="008F53DF" w:rsidRDefault="00A70F20" w:rsidP="00C05B9F">
      <w:pPr>
        <w:pStyle w:val="Heading4"/>
      </w:pPr>
      <w:bookmarkStart w:id="75" w:name="_Toc440787864"/>
      <w:r w:rsidRPr="00505381">
        <w:rPr>
          <w:noProof/>
          <w:lang w:eastAsia="en-US"/>
        </w:rPr>
        <w:drawing>
          <wp:anchor distT="0" distB="0" distL="114300" distR="114300" simplePos="0" relativeHeight="251687936" behindDoc="0" locked="0" layoutInCell="1" allowOverlap="1" wp14:anchorId="306A3ABF" wp14:editId="4B7C22C5">
            <wp:simplePos x="0" y="0"/>
            <wp:positionH relativeFrom="margin">
              <wp:align>right</wp:align>
            </wp:positionH>
            <wp:positionV relativeFrom="paragraph">
              <wp:posOffset>372536</wp:posOffset>
            </wp:positionV>
            <wp:extent cx="5262880" cy="2679700"/>
            <wp:effectExtent l="0" t="0" r="0" b="6350"/>
            <wp:wrapTopAndBottom/>
            <wp:docPr id="38" name="Picture 38" descr="F:\HOC KI 7\Phuong phap phat trien huong doi tuong\Ảnh báo cáo\ThongKe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HOC KI 7\Phuong phap phat trien huong doi tuong\Ảnh báo cáo\ThongKeNhapHa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880" cy="2679700"/>
                    </a:xfrm>
                    <a:prstGeom prst="rect">
                      <a:avLst/>
                    </a:prstGeom>
                    <a:noFill/>
                    <a:ln>
                      <a:noFill/>
                    </a:ln>
                  </pic:spPr>
                </pic:pic>
              </a:graphicData>
            </a:graphic>
          </wp:anchor>
        </w:drawing>
      </w:r>
      <w:r w:rsidR="00143DF4" w:rsidRPr="008F53DF">
        <w:t>Thống kê nhập hàng</w:t>
      </w:r>
      <w:bookmarkEnd w:id="75"/>
    </w:p>
    <w:p w14:paraId="6E2E658E" w14:textId="7D0D7A88" w:rsidR="00143DF4" w:rsidRDefault="00143DF4" w:rsidP="00C05B9F">
      <w:pPr>
        <w:pStyle w:val="ListParagraph"/>
        <w:tabs>
          <w:tab w:val="left" w:pos="1800"/>
        </w:tabs>
        <w:ind w:left="2250" w:hanging="1080"/>
      </w:pPr>
    </w:p>
    <w:tbl>
      <w:tblPr>
        <w:tblStyle w:val="TableGrid8"/>
        <w:tblW w:w="8222" w:type="dxa"/>
        <w:tblInd w:w="559" w:type="dxa"/>
        <w:tblLook w:val="04A0" w:firstRow="1" w:lastRow="0" w:firstColumn="1" w:lastColumn="0" w:noHBand="0" w:noVBand="1"/>
      </w:tblPr>
      <w:tblGrid>
        <w:gridCol w:w="1276"/>
        <w:gridCol w:w="6946"/>
      </w:tblGrid>
      <w:tr w:rsidR="00143DF4" w:rsidRPr="00BB59C0" w14:paraId="3B8EDC25" w14:textId="77777777" w:rsidTr="00A70F20">
        <w:trPr>
          <w:cnfStyle w:val="100000000000" w:firstRow="1" w:lastRow="0" w:firstColumn="0" w:lastColumn="0" w:oddVBand="0" w:evenVBand="0" w:oddHBand="0" w:evenHBand="0" w:firstRowFirstColumn="0" w:firstRowLastColumn="0" w:lastRowFirstColumn="0" w:lastRowLastColumn="0"/>
        </w:trPr>
        <w:tc>
          <w:tcPr>
            <w:tcW w:w="1276" w:type="dxa"/>
          </w:tcPr>
          <w:p w14:paraId="04FAD8B9" w14:textId="77777777" w:rsidR="00143DF4" w:rsidRPr="00BB59C0" w:rsidRDefault="00143DF4" w:rsidP="00C05B9F">
            <w:pPr>
              <w:ind w:firstLine="0"/>
              <w:jc w:val="center"/>
              <w:rPr>
                <w:sz w:val="26"/>
                <w:szCs w:val="26"/>
              </w:rPr>
            </w:pPr>
            <w:r w:rsidRPr="00BB59C0">
              <w:rPr>
                <w:sz w:val="26"/>
                <w:szCs w:val="26"/>
              </w:rPr>
              <w:t>STT</w:t>
            </w:r>
          </w:p>
        </w:tc>
        <w:tc>
          <w:tcPr>
            <w:tcW w:w="6946" w:type="dxa"/>
          </w:tcPr>
          <w:p w14:paraId="2658E67C" w14:textId="77777777" w:rsidR="00143DF4" w:rsidRPr="00BB59C0" w:rsidRDefault="00143DF4" w:rsidP="00C05B9F">
            <w:pPr>
              <w:ind w:firstLine="0"/>
              <w:jc w:val="center"/>
              <w:rPr>
                <w:sz w:val="26"/>
                <w:szCs w:val="26"/>
              </w:rPr>
            </w:pPr>
            <w:r w:rsidRPr="00BB59C0">
              <w:rPr>
                <w:sz w:val="26"/>
                <w:szCs w:val="26"/>
              </w:rPr>
              <w:t>Mô tả</w:t>
            </w:r>
          </w:p>
        </w:tc>
      </w:tr>
      <w:tr w:rsidR="00143DF4" w:rsidRPr="00BB59C0" w14:paraId="275D9B6D" w14:textId="77777777" w:rsidTr="00A70F20">
        <w:tc>
          <w:tcPr>
            <w:tcW w:w="1276" w:type="dxa"/>
          </w:tcPr>
          <w:p w14:paraId="72A03AA6" w14:textId="77777777" w:rsidR="00143DF4" w:rsidRPr="00BB59C0" w:rsidRDefault="00143DF4" w:rsidP="00C05B9F">
            <w:pPr>
              <w:ind w:firstLine="0"/>
              <w:jc w:val="center"/>
              <w:rPr>
                <w:sz w:val="26"/>
                <w:szCs w:val="26"/>
              </w:rPr>
            </w:pPr>
            <w:r w:rsidRPr="00BB59C0">
              <w:rPr>
                <w:sz w:val="26"/>
                <w:szCs w:val="26"/>
              </w:rPr>
              <w:t>1</w:t>
            </w:r>
          </w:p>
        </w:tc>
        <w:tc>
          <w:tcPr>
            <w:tcW w:w="6946" w:type="dxa"/>
          </w:tcPr>
          <w:p w14:paraId="07F6EFE3" w14:textId="77777777" w:rsidR="00143DF4" w:rsidRPr="00BB59C0" w:rsidRDefault="00143DF4" w:rsidP="00C05B9F">
            <w:pPr>
              <w:ind w:firstLine="0"/>
              <w:rPr>
                <w:sz w:val="26"/>
                <w:szCs w:val="26"/>
              </w:rPr>
            </w:pPr>
            <w:r w:rsidRPr="00BB59C0">
              <w:rPr>
                <w:sz w:val="26"/>
                <w:szCs w:val="26"/>
              </w:rPr>
              <w:t xml:space="preserve">Nhân viên kế toán yêu cầu </w:t>
            </w:r>
            <w:r>
              <w:rPr>
                <w:sz w:val="26"/>
                <w:szCs w:val="26"/>
              </w:rPr>
              <w:t>thống kê nhập hàng</w:t>
            </w:r>
          </w:p>
        </w:tc>
      </w:tr>
      <w:tr w:rsidR="00143DF4" w:rsidRPr="00BB59C0" w14:paraId="55C526EA" w14:textId="77777777" w:rsidTr="00A70F20">
        <w:tc>
          <w:tcPr>
            <w:tcW w:w="1276" w:type="dxa"/>
          </w:tcPr>
          <w:p w14:paraId="4D2074C5" w14:textId="77777777" w:rsidR="00143DF4" w:rsidRPr="00BB59C0" w:rsidRDefault="00143DF4" w:rsidP="00C05B9F">
            <w:pPr>
              <w:ind w:firstLine="0"/>
              <w:jc w:val="center"/>
              <w:rPr>
                <w:sz w:val="26"/>
                <w:szCs w:val="26"/>
              </w:rPr>
            </w:pPr>
            <w:r w:rsidRPr="00BB59C0">
              <w:rPr>
                <w:sz w:val="26"/>
                <w:szCs w:val="26"/>
              </w:rPr>
              <w:t>2</w:t>
            </w:r>
          </w:p>
        </w:tc>
        <w:tc>
          <w:tcPr>
            <w:tcW w:w="6946" w:type="dxa"/>
          </w:tcPr>
          <w:p w14:paraId="712C910A" w14:textId="77777777" w:rsidR="00143DF4" w:rsidRPr="00BB59C0" w:rsidRDefault="00143DF4" w:rsidP="00C05B9F">
            <w:pPr>
              <w:ind w:firstLine="0"/>
              <w:rPr>
                <w:sz w:val="26"/>
                <w:szCs w:val="26"/>
              </w:rPr>
            </w:pPr>
            <w:r w:rsidRPr="00BB59C0">
              <w:rPr>
                <w:sz w:val="26"/>
                <w:szCs w:val="26"/>
              </w:rPr>
              <w:t xml:space="preserve">Hệ thống tự động lấy thông tin </w:t>
            </w:r>
            <w:r>
              <w:rPr>
                <w:sz w:val="26"/>
                <w:szCs w:val="26"/>
              </w:rPr>
              <w:t>hóa đơn nhập hàng</w:t>
            </w:r>
          </w:p>
        </w:tc>
      </w:tr>
      <w:tr w:rsidR="00143DF4" w:rsidRPr="00BB59C0" w14:paraId="05E38BC4" w14:textId="77777777" w:rsidTr="00A70F20">
        <w:tc>
          <w:tcPr>
            <w:tcW w:w="1276" w:type="dxa"/>
          </w:tcPr>
          <w:p w14:paraId="0772C9A2" w14:textId="77777777" w:rsidR="00143DF4" w:rsidRPr="00BB59C0" w:rsidRDefault="00143DF4" w:rsidP="00C05B9F">
            <w:pPr>
              <w:ind w:firstLine="0"/>
              <w:jc w:val="center"/>
              <w:rPr>
                <w:sz w:val="26"/>
                <w:szCs w:val="26"/>
              </w:rPr>
            </w:pPr>
            <w:r w:rsidRPr="00BB59C0">
              <w:rPr>
                <w:sz w:val="26"/>
                <w:szCs w:val="26"/>
              </w:rPr>
              <w:t>3</w:t>
            </w:r>
          </w:p>
        </w:tc>
        <w:tc>
          <w:tcPr>
            <w:tcW w:w="6946" w:type="dxa"/>
          </w:tcPr>
          <w:p w14:paraId="59AE1189" w14:textId="77777777" w:rsidR="00143DF4" w:rsidRPr="00BB59C0" w:rsidRDefault="00143DF4" w:rsidP="00C05B9F">
            <w:pPr>
              <w:ind w:firstLine="0"/>
              <w:rPr>
                <w:sz w:val="26"/>
                <w:szCs w:val="26"/>
              </w:rPr>
            </w:pPr>
            <w:r>
              <w:rPr>
                <w:sz w:val="26"/>
                <w:szCs w:val="26"/>
              </w:rPr>
              <w:t>Trả về thông tin hóa đơn nhập hàng</w:t>
            </w:r>
          </w:p>
        </w:tc>
      </w:tr>
      <w:tr w:rsidR="00143DF4" w:rsidRPr="00BB59C0" w14:paraId="1848FCF2" w14:textId="77777777" w:rsidTr="00A70F20">
        <w:tc>
          <w:tcPr>
            <w:tcW w:w="1276" w:type="dxa"/>
          </w:tcPr>
          <w:p w14:paraId="05758D43" w14:textId="77777777" w:rsidR="00143DF4" w:rsidRPr="00BB59C0" w:rsidRDefault="00143DF4" w:rsidP="00C05B9F">
            <w:pPr>
              <w:ind w:firstLine="0"/>
              <w:jc w:val="center"/>
              <w:rPr>
                <w:sz w:val="26"/>
                <w:szCs w:val="26"/>
              </w:rPr>
            </w:pPr>
            <w:r w:rsidRPr="00BB59C0">
              <w:rPr>
                <w:sz w:val="26"/>
                <w:szCs w:val="26"/>
              </w:rPr>
              <w:t>4</w:t>
            </w:r>
          </w:p>
        </w:tc>
        <w:tc>
          <w:tcPr>
            <w:tcW w:w="6946" w:type="dxa"/>
          </w:tcPr>
          <w:p w14:paraId="09B8F984" w14:textId="77777777" w:rsidR="00143DF4" w:rsidRPr="00BB59C0" w:rsidRDefault="00143DF4" w:rsidP="00C05B9F">
            <w:pPr>
              <w:ind w:firstLine="0"/>
              <w:rPr>
                <w:sz w:val="26"/>
                <w:szCs w:val="26"/>
              </w:rPr>
            </w:pPr>
            <w:r>
              <w:rPr>
                <w:sz w:val="26"/>
                <w:szCs w:val="26"/>
              </w:rPr>
              <w:t>In thống kê nhập hàng</w:t>
            </w:r>
          </w:p>
        </w:tc>
      </w:tr>
    </w:tbl>
    <w:p w14:paraId="431C8809" w14:textId="77777777" w:rsidR="00143DF4" w:rsidRDefault="00143DF4" w:rsidP="00C05B9F">
      <w:pPr>
        <w:pStyle w:val="ListParagraph"/>
        <w:tabs>
          <w:tab w:val="left" w:pos="1800"/>
        </w:tabs>
        <w:ind w:left="2250" w:hanging="1350"/>
      </w:pPr>
    </w:p>
    <w:p w14:paraId="64B285FA" w14:textId="14687403" w:rsidR="00A70F20" w:rsidRDefault="00A70F20" w:rsidP="00C05B9F">
      <w:pPr>
        <w:pStyle w:val="ListParagraph"/>
        <w:tabs>
          <w:tab w:val="left" w:pos="1800"/>
        </w:tabs>
        <w:ind w:left="2250" w:hanging="1350"/>
      </w:pPr>
    </w:p>
    <w:p w14:paraId="4437313B" w14:textId="77777777" w:rsidR="00A70F20" w:rsidRDefault="00A70F20" w:rsidP="00C05B9F">
      <w:pPr>
        <w:pStyle w:val="ListParagraph"/>
        <w:tabs>
          <w:tab w:val="left" w:pos="1800"/>
        </w:tabs>
        <w:ind w:left="2250" w:hanging="1350"/>
      </w:pPr>
    </w:p>
    <w:p w14:paraId="441E4E4B" w14:textId="77777777" w:rsidR="00A70F20" w:rsidRDefault="00A70F20" w:rsidP="00C05B9F">
      <w:pPr>
        <w:pStyle w:val="ListParagraph"/>
        <w:tabs>
          <w:tab w:val="left" w:pos="1800"/>
        </w:tabs>
        <w:ind w:left="2250" w:hanging="1350"/>
      </w:pPr>
    </w:p>
    <w:p w14:paraId="4440CE76" w14:textId="77777777" w:rsidR="00A70F20" w:rsidRDefault="00A70F20" w:rsidP="00C05B9F">
      <w:pPr>
        <w:pStyle w:val="ListParagraph"/>
        <w:tabs>
          <w:tab w:val="left" w:pos="1800"/>
        </w:tabs>
        <w:ind w:left="2250" w:hanging="1350"/>
      </w:pPr>
    </w:p>
    <w:p w14:paraId="2F194F91" w14:textId="77777777" w:rsidR="00A70F20" w:rsidRDefault="00A70F20" w:rsidP="00C05B9F">
      <w:pPr>
        <w:pStyle w:val="ListParagraph"/>
        <w:tabs>
          <w:tab w:val="left" w:pos="1800"/>
        </w:tabs>
        <w:ind w:left="2250" w:hanging="1350"/>
      </w:pPr>
    </w:p>
    <w:p w14:paraId="389B9CFC" w14:textId="51A86FAD" w:rsidR="00143DF4" w:rsidRPr="008F53DF" w:rsidRDefault="00143DF4" w:rsidP="00C05B9F">
      <w:pPr>
        <w:pStyle w:val="Heading4"/>
      </w:pPr>
      <w:bookmarkStart w:id="76" w:name="_Toc440787865"/>
      <w:r w:rsidRPr="008F53DF">
        <w:lastRenderedPageBreak/>
        <w:t>Thống kê số lượng hàng xuất</w:t>
      </w:r>
      <w:bookmarkEnd w:id="76"/>
    </w:p>
    <w:p w14:paraId="44E22F9C" w14:textId="45D133FD" w:rsidR="00143DF4" w:rsidRDefault="00A70F20" w:rsidP="00C05B9F">
      <w:pPr>
        <w:pStyle w:val="ListParagraph"/>
        <w:tabs>
          <w:tab w:val="left" w:pos="1800"/>
        </w:tabs>
        <w:ind w:left="2250" w:hanging="1080"/>
      </w:pPr>
      <w:r w:rsidRPr="00505381">
        <w:rPr>
          <w:noProof/>
          <w:lang w:eastAsia="en-US"/>
        </w:rPr>
        <w:drawing>
          <wp:anchor distT="0" distB="0" distL="114300" distR="114300" simplePos="0" relativeHeight="251689984" behindDoc="0" locked="0" layoutInCell="1" allowOverlap="1" wp14:anchorId="03C74B1E" wp14:editId="29255762">
            <wp:simplePos x="0" y="0"/>
            <wp:positionH relativeFrom="margin">
              <wp:align>right</wp:align>
            </wp:positionH>
            <wp:positionV relativeFrom="paragraph">
              <wp:posOffset>144288</wp:posOffset>
            </wp:positionV>
            <wp:extent cx="5262880" cy="2626360"/>
            <wp:effectExtent l="0" t="0" r="0" b="2540"/>
            <wp:wrapTopAndBottom/>
            <wp:docPr id="51" name="Picture 51" descr="F:\HOC KI 7\Phuong phap phat trien huong doi tuong\Ảnh báo cáo\ThongKe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HOC KI 7\Phuong phap phat trien huong doi tuong\Ảnh báo cáo\ThongKeXuatHa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2880" cy="2626360"/>
                    </a:xfrm>
                    <a:prstGeom prst="rect">
                      <a:avLst/>
                    </a:prstGeom>
                    <a:noFill/>
                    <a:ln>
                      <a:noFill/>
                    </a:ln>
                  </pic:spPr>
                </pic:pic>
              </a:graphicData>
            </a:graphic>
          </wp:anchor>
        </w:drawing>
      </w:r>
    </w:p>
    <w:tbl>
      <w:tblPr>
        <w:tblStyle w:val="TableGrid8"/>
        <w:tblW w:w="8222" w:type="dxa"/>
        <w:tblInd w:w="559" w:type="dxa"/>
        <w:tblLook w:val="04A0" w:firstRow="1" w:lastRow="0" w:firstColumn="1" w:lastColumn="0" w:noHBand="0" w:noVBand="1"/>
      </w:tblPr>
      <w:tblGrid>
        <w:gridCol w:w="1276"/>
        <w:gridCol w:w="6946"/>
      </w:tblGrid>
      <w:tr w:rsidR="00143DF4" w:rsidRPr="00BB59C0" w14:paraId="29FB3CC9" w14:textId="77777777" w:rsidTr="00A70F20">
        <w:trPr>
          <w:cnfStyle w:val="100000000000" w:firstRow="1" w:lastRow="0" w:firstColumn="0" w:lastColumn="0" w:oddVBand="0" w:evenVBand="0" w:oddHBand="0" w:evenHBand="0" w:firstRowFirstColumn="0" w:firstRowLastColumn="0" w:lastRowFirstColumn="0" w:lastRowLastColumn="0"/>
        </w:trPr>
        <w:tc>
          <w:tcPr>
            <w:tcW w:w="1276" w:type="dxa"/>
          </w:tcPr>
          <w:p w14:paraId="34495920" w14:textId="77777777" w:rsidR="00143DF4" w:rsidRPr="00BB59C0" w:rsidRDefault="00143DF4" w:rsidP="00C05B9F">
            <w:pPr>
              <w:ind w:firstLine="0"/>
              <w:jc w:val="center"/>
              <w:rPr>
                <w:sz w:val="26"/>
                <w:szCs w:val="26"/>
              </w:rPr>
            </w:pPr>
            <w:r w:rsidRPr="00BB59C0">
              <w:rPr>
                <w:sz w:val="26"/>
                <w:szCs w:val="26"/>
              </w:rPr>
              <w:t>STT</w:t>
            </w:r>
          </w:p>
        </w:tc>
        <w:tc>
          <w:tcPr>
            <w:tcW w:w="6946" w:type="dxa"/>
          </w:tcPr>
          <w:p w14:paraId="7CECF836" w14:textId="77777777" w:rsidR="00143DF4" w:rsidRPr="00BB59C0" w:rsidRDefault="00143DF4" w:rsidP="00C05B9F">
            <w:pPr>
              <w:ind w:firstLine="0"/>
              <w:jc w:val="center"/>
              <w:rPr>
                <w:sz w:val="26"/>
                <w:szCs w:val="26"/>
              </w:rPr>
            </w:pPr>
            <w:r w:rsidRPr="00BB59C0">
              <w:rPr>
                <w:sz w:val="26"/>
                <w:szCs w:val="26"/>
              </w:rPr>
              <w:t>Mô tả</w:t>
            </w:r>
          </w:p>
        </w:tc>
      </w:tr>
      <w:tr w:rsidR="00143DF4" w:rsidRPr="00BB59C0" w14:paraId="62196DC7" w14:textId="77777777" w:rsidTr="00A70F20">
        <w:tc>
          <w:tcPr>
            <w:tcW w:w="1276" w:type="dxa"/>
          </w:tcPr>
          <w:p w14:paraId="2657A697" w14:textId="77777777" w:rsidR="00143DF4" w:rsidRPr="00BB59C0" w:rsidRDefault="00143DF4" w:rsidP="00C05B9F">
            <w:pPr>
              <w:ind w:firstLine="0"/>
              <w:jc w:val="center"/>
              <w:rPr>
                <w:sz w:val="26"/>
                <w:szCs w:val="26"/>
              </w:rPr>
            </w:pPr>
            <w:r w:rsidRPr="00BB59C0">
              <w:rPr>
                <w:sz w:val="26"/>
                <w:szCs w:val="26"/>
              </w:rPr>
              <w:t>1</w:t>
            </w:r>
          </w:p>
        </w:tc>
        <w:tc>
          <w:tcPr>
            <w:tcW w:w="6946" w:type="dxa"/>
          </w:tcPr>
          <w:p w14:paraId="0B9EB1D8" w14:textId="77777777" w:rsidR="00143DF4" w:rsidRPr="00BB59C0" w:rsidRDefault="00143DF4" w:rsidP="00C05B9F">
            <w:pPr>
              <w:ind w:firstLine="0"/>
              <w:rPr>
                <w:sz w:val="26"/>
                <w:szCs w:val="26"/>
              </w:rPr>
            </w:pPr>
            <w:r w:rsidRPr="00BB59C0">
              <w:rPr>
                <w:sz w:val="26"/>
                <w:szCs w:val="26"/>
              </w:rPr>
              <w:t xml:space="preserve">Nhân viên kế toán yêu cầu </w:t>
            </w:r>
            <w:r>
              <w:rPr>
                <w:sz w:val="26"/>
                <w:szCs w:val="26"/>
              </w:rPr>
              <w:t>thống kê xuất hàng</w:t>
            </w:r>
          </w:p>
        </w:tc>
      </w:tr>
      <w:tr w:rsidR="00143DF4" w:rsidRPr="00BB59C0" w14:paraId="39552E7A" w14:textId="77777777" w:rsidTr="00A70F20">
        <w:tc>
          <w:tcPr>
            <w:tcW w:w="1276" w:type="dxa"/>
          </w:tcPr>
          <w:p w14:paraId="049561FC" w14:textId="77777777" w:rsidR="00143DF4" w:rsidRPr="00BB59C0" w:rsidRDefault="00143DF4" w:rsidP="00C05B9F">
            <w:pPr>
              <w:ind w:firstLine="0"/>
              <w:jc w:val="center"/>
              <w:rPr>
                <w:sz w:val="26"/>
                <w:szCs w:val="26"/>
              </w:rPr>
            </w:pPr>
            <w:r w:rsidRPr="00BB59C0">
              <w:rPr>
                <w:sz w:val="26"/>
                <w:szCs w:val="26"/>
              </w:rPr>
              <w:t>2</w:t>
            </w:r>
          </w:p>
        </w:tc>
        <w:tc>
          <w:tcPr>
            <w:tcW w:w="6946" w:type="dxa"/>
          </w:tcPr>
          <w:p w14:paraId="71DCA93B" w14:textId="77777777" w:rsidR="00143DF4" w:rsidRPr="00BB59C0" w:rsidRDefault="00143DF4" w:rsidP="00C05B9F">
            <w:pPr>
              <w:ind w:firstLine="0"/>
              <w:rPr>
                <w:sz w:val="26"/>
                <w:szCs w:val="26"/>
              </w:rPr>
            </w:pPr>
            <w:r w:rsidRPr="00BB59C0">
              <w:rPr>
                <w:sz w:val="26"/>
                <w:szCs w:val="26"/>
              </w:rPr>
              <w:t xml:space="preserve">Hệ thống tự động lấy thông </w:t>
            </w:r>
            <w:r>
              <w:rPr>
                <w:sz w:val="26"/>
                <w:szCs w:val="26"/>
              </w:rPr>
              <w:t>tin hóa đơn xuất hàng</w:t>
            </w:r>
          </w:p>
        </w:tc>
      </w:tr>
      <w:tr w:rsidR="00143DF4" w:rsidRPr="00BB59C0" w14:paraId="17C5603F" w14:textId="77777777" w:rsidTr="00A70F20">
        <w:tc>
          <w:tcPr>
            <w:tcW w:w="1276" w:type="dxa"/>
          </w:tcPr>
          <w:p w14:paraId="13E4C37B" w14:textId="77777777" w:rsidR="00143DF4" w:rsidRPr="00BB59C0" w:rsidRDefault="00143DF4" w:rsidP="00C05B9F">
            <w:pPr>
              <w:ind w:firstLine="0"/>
              <w:jc w:val="center"/>
              <w:rPr>
                <w:sz w:val="26"/>
                <w:szCs w:val="26"/>
              </w:rPr>
            </w:pPr>
            <w:r w:rsidRPr="00BB59C0">
              <w:rPr>
                <w:sz w:val="26"/>
                <w:szCs w:val="26"/>
              </w:rPr>
              <w:t>3</w:t>
            </w:r>
          </w:p>
        </w:tc>
        <w:tc>
          <w:tcPr>
            <w:tcW w:w="6946" w:type="dxa"/>
          </w:tcPr>
          <w:p w14:paraId="4A2C1243" w14:textId="77777777" w:rsidR="00143DF4" w:rsidRPr="00BB59C0" w:rsidRDefault="00143DF4" w:rsidP="00C05B9F">
            <w:pPr>
              <w:ind w:firstLine="0"/>
              <w:rPr>
                <w:sz w:val="26"/>
                <w:szCs w:val="26"/>
              </w:rPr>
            </w:pPr>
            <w:r w:rsidRPr="00BB59C0">
              <w:rPr>
                <w:sz w:val="26"/>
                <w:szCs w:val="26"/>
              </w:rPr>
              <w:t xml:space="preserve">Trả về thông tin </w:t>
            </w:r>
            <w:r>
              <w:rPr>
                <w:sz w:val="26"/>
                <w:szCs w:val="26"/>
              </w:rPr>
              <w:t>hóa đơn xuất hàng</w:t>
            </w:r>
          </w:p>
        </w:tc>
      </w:tr>
      <w:tr w:rsidR="00143DF4" w:rsidRPr="00BB59C0" w14:paraId="1D940CC9" w14:textId="77777777" w:rsidTr="00A70F20">
        <w:tc>
          <w:tcPr>
            <w:tcW w:w="1276" w:type="dxa"/>
          </w:tcPr>
          <w:p w14:paraId="0A0A0471" w14:textId="77777777" w:rsidR="00143DF4" w:rsidRPr="00BB59C0" w:rsidRDefault="00143DF4" w:rsidP="00C05B9F">
            <w:pPr>
              <w:ind w:firstLine="0"/>
              <w:jc w:val="center"/>
              <w:rPr>
                <w:sz w:val="26"/>
                <w:szCs w:val="26"/>
              </w:rPr>
            </w:pPr>
            <w:r w:rsidRPr="00BB59C0">
              <w:rPr>
                <w:sz w:val="26"/>
                <w:szCs w:val="26"/>
              </w:rPr>
              <w:t>4</w:t>
            </w:r>
          </w:p>
        </w:tc>
        <w:tc>
          <w:tcPr>
            <w:tcW w:w="6946" w:type="dxa"/>
          </w:tcPr>
          <w:p w14:paraId="3D591554" w14:textId="77777777" w:rsidR="00143DF4" w:rsidRPr="00BB59C0" w:rsidRDefault="00143DF4" w:rsidP="00C05B9F">
            <w:pPr>
              <w:ind w:firstLine="0"/>
              <w:rPr>
                <w:sz w:val="26"/>
                <w:szCs w:val="26"/>
              </w:rPr>
            </w:pPr>
            <w:r>
              <w:rPr>
                <w:sz w:val="26"/>
                <w:szCs w:val="26"/>
              </w:rPr>
              <w:t>In thống kê xuất hàng</w:t>
            </w:r>
          </w:p>
        </w:tc>
      </w:tr>
    </w:tbl>
    <w:p w14:paraId="53BB499E" w14:textId="77777777" w:rsidR="00143DF4" w:rsidRDefault="00143DF4" w:rsidP="00C05B9F">
      <w:pPr>
        <w:pStyle w:val="ListParagraph"/>
        <w:tabs>
          <w:tab w:val="left" w:pos="1800"/>
        </w:tabs>
        <w:ind w:left="2250" w:hanging="1530"/>
      </w:pPr>
    </w:p>
    <w:p w14:paraId="530420FE" w14:textId="0B7D953F" w:rsidR="00143DF4" w:rsidRPr="008F53DF" w:rsidRDefault="00A70F20" w:rsidP="00C05B9F">
      <w:pPr>
        <w:pStyle w:val="Heading4"/>
      </w:pPr>
      <w:bookmarkStart w:id="77" w:name="_Toc440787866"/>
      <w:r w:rsidRPr="000D230E">
        <w:rPr>
          <w:noProof/>
          <w:lang w:eastAsia="en-US"/>
        </w:rPr>
        <w:lastRenderedPageBreak/>
        <w:drawing>
          <wp:anchor distT="0" distB="0" distL="114300" distR="114300" simplePos="0" relativeHeight="251692032" behindDoc="0" locked="0" layoutInCell="1" allowOverlap="1" wp14:anchorId="04EBEB63" wp14:editId="0CC06332">
            <wp:simplePos x="0" y="0"/>
            <wp:positionH relativeFrom="margin">
              <wp:align>right</wp:align>
            </wp:positionH>
            <wp:positionV relativeFrom="paragraph">
              <wp:posOffset>436529</wp:posOffset>
            </wp:positionV>
            <wp:extent cx="5241851" cy="2731770"/>
            <wp:effectExtent l="0" t="0" r="0" b="0"/>
            <wp:wrapTopAndBottom/>
            <wp:docPr id="57" name="Picture 57" descr="F:\HOC KI 7\Phuong phap phat trien huong doi tuong\Ảnh báo cáo\ThongKeTon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HOC KI 7\Phuong phap phat trien huong doi tuong\Ảnh báo cáo\ThongKeTonKh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1851" cy="2731770"/>
                    </a:xfrm>
                    <a:prstGeom prst="rect">
                      <a:avLst/>
                    </a:prstGeom>
                    <a:noFill/>
                    <a:ln>
                      <a:noFill/>
                    </a:ln>
                  </pic:spPr>
                </pic:pic>
              </a:graphicData>
            </a:graphic>
          </wp:anchor>
        </w:drawing>
      </w:r>
      <w:r w:rsidR="00143DF4" w:rsidRPr="008F53DF">
        <w:t>Thống kê hàng tồn kho</w:t>
      </w:r>
      <w:bookmarkEnd w:id="77"/>
    </w:p>
    <w:p w14:paraId="60728E02" w14:textId="5F3EE900" w:rsidR="00143DF4" w:rsidRDefault="00143DF4" w:rsidP="00C05B9F">
      <w:pPr>
        <w:pStyle w:val="ListParagraph"/>
        <w:tabs>
          <w:tab w:val="left" w:pos="1800"/>
        </w:tabs>
        <w:ind w:left="2250" w:hanging="1080"/>
      </w:pPr>
    </w:p>
    <w:tbl>
      <w:tblPr>
        <w:tblStyle w:val="TableGrid8"/>
        <w:tblW w:w="8222" w:type="dxa"/>
        <w:tblInd w:w="559" w:type="dxa"/>
        <w:tblLook w:val="04A0" w:firstRow="1" w:lastRow="0" w:firstColumn="1" w:lastColumn="0" w:noHBand="0" w:noVBand="1"/>
      </w:tblPr>
      <w:tblGrid>
        <w:gridCol w:w="1418"/>
        <w:gridCol w:w="6804"/>
      </w:tblGrid>
      <w:tr w:rsidR="00143DF4" w:rsidRPr="009835F2" w14:paraId="11B7E0B7" w14:textId="77777777" w:rsidTr="00A70F20">
        <w:trPr>
          <w:cnfStyle w:val="100000000000" w:firstRow="1" w:lastRow="0" w:firstColumn="0" w:lastColumn="0" w:oddVBand="0" w:evenVBand="0" w:oddHBand="0" w:evenHBand="0" w:firstRowFirstColumn="0" w:firstRowLastColumn="0" w:lastRowFirstColumn="0" w:lastRowLastColumn="0"/>
        </w:trPr>
        <w:tc>
          <w:tcPr>
            <w:tcW w:w="1418" w:type="dxa"/>
          </w:tcPr>
          <w:p w14:paraId="25BEC57C" w14:textId="77777777" w:rsidR="00143DF4" w:rsidRPr="009835F2" w:rsidRDefault="00143DF4" w:rsidP="00C05B9F">
            <w:pPr>
              <w:ind w:firstLine="0"/>
              <w:jc w:val="center"/>
              <w:rPr>
                <w:sz w:val="26"/>
                <w:szCs w:val="26"/>
              </w:rPr>
            </w:pPr>
            <w:r w:rsidRPr="009835F2">
              <w:rPr>
                <w:sz w:val="26"/>
                <w:szCs w:val="26"/>
              </w:rPr>
              <w:t>STT</w:t>
            </w:r>
          </w:p>
        </w:tc>
        <w:tc>
          <w:tcPr>
            <w:tcW w:w="6804" w:type="dxa"/>
          </w:tcPr>
          <w:p w14:paraId="22AAE8F6" w14:textId="77777777" w:rsidR="00143DF4" w:rsidRPr="009835F2" w:rsidRDefault="00143DF4" w:rsidP="00C05B9F">
            <w:pPr>
              <w:ind w:firstLine="0"/>
              <w:jc w:val="center"/>
              <w:rPr>
                <w:sz w:val="26"/>
                <w:szCs w:val="26"/>
              </w:rPr>
            </w:pPr>
            <w:r w:rsidRPr="009835F2">
              <w:rPr>
                <w:sz w:val="26"/>
                <w:szCs w:val="26"/>
              </w:rPr>
              <w:t>Mô tả</w:t>
            </w:r>
          </w:p>
        </w:tc>
      </w:tr>
      <w:tr w:rsidR="00143DF4" w:rsidRPr="009835F2" w14:paraId="04821D1D" w14:textId="77777777" w:rsidTr="00A70F20">
        <w:tc>
          <w:tcPr>
            <w:tcW w:w="1418" w:type="dxa"/>
          </w:tcPr>
          <w:p w14:paraId="56347A8F" w14:textId="77777777" w:rsidR="00143DF4" w:rsidRPr="009835F2" w:rsidRDefault="00143DF4" w:rsidP="00C05B9F">
            <w:pPr>
              <w:ind w:firstLine="0"/>
              <w:jc w:val="center"/>
              <w:rPr>
                <w:sz w:val="26"/>
                <w:szCs w:val="26"/>
              </w:rPr>
            </w:pPr>
            <w:r w:rsidRPr="009835F2">
              <w:rPr>
                <w:sz w:val="26"/>
                <w:szCs w:val="26"/>
              </w:rPr>
              <w:t>1</w:t>
            </w:r>
          </w:p>
        </w:tc>
        <w:tc>
          <w:tcPr>
            <w:tcW w:w="6804" w:type="dxa"/>
          </w:tcPr>
          <w:p w14:paraId="364EB4FD" w14:textId="77777777" w:rsidR="00143DF4" w:rsidRPr="009835F2" w:rsidRDefault="00143DF4" w:rsidP="00C05B9F">
            <w:pPr>
              <w:ind w:firstLine="0"/>
              <w:rPr>
                <w:sz w:val="26"/>
                <w:szCs w:val="26"/>
              </w:rPr>
            </w:pPr>
            <w:r w:rsidRPr="009835F2">
              <w:rPr>
                <w:sz w:val="26"/>
                <w:szCs w:val="26"/>
              </w:rPr>
              <w:t>Nhân viên kế toán yêu cầu thống kê hàng tồn kho</w:t>
            </w:r>
          </w:p>
        </w:tc>
      </w:tr>
      <w:tr w:rsidR="00143DF4" w:rsidRPr="009835F2" w14:paraId="0AB18590" w14:textId="77777777" w:rsidTr="00A70F20">
        <w:tc>
          <w:tcPr>
            <w:tcW w:w="1418" w:type="dxa"/>
          </w:tcPr>
          <w:p w14:paraId="0EA394CA" w14:textId="77777777" w:rsidR="00143DF4" w:rsidRPr="009835F2" w:rsidRDefault="00143DF4" w:rsidP="00C05B9F">
            <w:pPr>
              <w:ind w:firstLine="0"/>
              <w:jc w:val="center"/>
              <w:rPr>
                <w:sz w:val="26"/>
                <w:szCs w:val="26"/>
              </w:rPr>
            </w:pPr>
            <w:r w:rsidRPr="009835F2">
              <w:rPr>
                <w:sz w:val="26"/>
                <w:szCs w:val="26"/>
              </w:rPr>
              <w:t>2</w:t>
            </w:r>
          </w:p>
        </w:tc>
        <w:tc>
          <w:tcPr>
            <w:tcW w:w="6804" w:type="dxa"/>
          </w:tcPr>
          <w:p w14:paraId="348FC627" w14:textId="77777777" w:rsidR="00143DF4" w:rsidRPr="009835F2" w:rsidRDefault="00143DF4" w:rsidP="00C05B9F">
            <w:pPr>
              <w:ind w:firstLine="0"/>
              <w:rPr>
                <w:sz w:val="26"/>
                <w:szCs w:val="26"/>
              </w:rPr>
            </w:pPr>
            <w:r w:rsidRPr="009835F2">
              <w:rPr>
                <w:sz w:val="26"/>
                <w:szCs w:val="26"/>
              </w:rPr>
              <w:t xml:space="preserve">Hệ thống tự động lấy thông tin </w:t>
            </w:r>
            <w:r>
              <w:rPr>
                <w:sz w:val="26"/>
                <w:szCs w:val="26"/>
              </w:rPr>
              <w:t>hóa đơn nhập hàng</w:t>
            </w:r>
          </w:p>
        </w:tc>
      </w:tr>
      <w:tr w:rsidR="00143DF4" w:rsidRPr="009835F2" w14:paraId="3E125410" w14:textId="77777777" w:rsidTr="00A70F20">
        <w:tc>
          <w:tcPr>
            <w:tcW w:w="1418" w:type="dxa"/>
          </w:tcPr>
          <w:p w14:paraId="575D8C0D" w14:textId="77777777" w:rsidR="00143DF4" w:rsidRPr="009835F2" w:rsidRDefault="00143DF4" w:rsidP="00C05B9F">
            <w:pPr>
              <w:ind w:firstLine="0"/>
              <w:jc w:val="center"/>
              <w:rPr>
                <w:sz w:val="26"/>
                <w:szCs w:val="26"/>
              </w:rPr>
            </w:pPr>
            <w:r w:rsidRPr="009835F2">
              <w:rPr>
                <w:sz w:val="26"/>
                <w:szCs w:val="26"/>
              </w:rPr>
              <w:t>3</w:t>
            </w:r>
          </w:p>
        </w:tc>
        <w:tc>
          <w:tcPr>
            <w:tcW w:w="6804" w:type="dxa"/>
          </w:tcPr>
          <w:p w14:paraId="3AD2A50A" w14:textId="77777777" w:rsidR="00143DF4" w:rsidRPr="009835F2" w:rsidRDefault="00143DF4" w:rsidP="00C05B9F">
            <w:pPr>
              <w:ind w:firstLine="0"/>
              <w:rPr>
                <w:sz w:val="26"/>
                <w:szCs w:val="26"/>
              </w:rPr>
            </w:pPr>
            <w:r w:rsidRPr="009835F2">
              <w:rPr>
                <w:sz w:val="26"/>
                <w:szCs w:val="26"/>
              </w:rPr>
              <w:t xml:space="preserve">Trả về thông tin </w:t>
            </w:r>
            <w:r>
              <w:rPr>
                <w:sz w:val="26"/>
                <w:szCs w:val="26"/>
              </w:rPr>
              <w:t>hóa đơn nhập hàng</w:t>
            </w:r>
          </w:p>
        </w:tc>
      </w:tr>
      <w:tr w:rsidR="00143DF4" w:rsidRPr="009835F2" w14:paraId="0A9A51EC" w14:textId="77777777" w:rsidTr="00A70F20">
        <w:tc>
          <w:tcPr>
            <w:tcW w:w="1418" w:type="dxa"/>
          </w:tcPr>
          <w:p w14:paraId="602FC513" w14:textId="77777777" w:rsidR="00143DF4" w:rsidRPr="009835F2" w:rsidRDefault="00143DF4" w:rsidP="00C05B9F">
            <w:pPr>
              <w:ind w:firstLine="0"/>
              <w:jc w:val="center"/>
              <w:rPr>
                <w:sz w:val="26"/>
                <w:szCs w:val="26"/>
              </w:rPr>
            </w:pPr>
            <w:r w:rsidRPr="009835F2">
              <w:rPr>
                <w:sz w:val="26"/>
                <w:szCs w:val="26"/>
              </w:rPr>
              <w:t>4</w:t>
            </w:r>
          </w:p>
        </w:tc>
        <w:tc>
          <w:tcPr>
            <w:tcW w:w="6804" w:type="dxa"/>
          </w:tcPr>
          <w:p w14:paraId="23A84CE2" w14:textId="77777777" w:rsidR="00143DF4" w:rsidRPr="009835F2" w:rsidRDefault="00143DF4" w:rsidP="00C05B9F">
            <w:pPr>
              <w:ind w:firstLine="0"/>
              <w:rPr>
                <w:sz w:val="26"/>
                <w:szCs w:val="26"/>
              </w:rPr>
            </w:pPr>
            <w:r w:rsidRPr="009835F2">
              <w:rPr>
                <w:sz w:val="26"/>
                <w:szCs w:val="26"/>
              </w:rPr>
              <w:t xml:space="preserve">Hệ thống tự động lấy thông tin </w:t>
            </w:r>
            <w:r>
              <w:rPr>
                <w:sz w:val="26"/>
                <w:szCs w:val="26"/>
              </w:rPr>
              <w:t>hóa đơn xuất hàng</w:t>
            </w:r>
          </w:p>
        </w:tc>
      </w:tr>
      <w:tr w:rsidR="00143DF4" w:rsidRPr="009835F2" w14:paraId="3F5BB1D5" w14:textId="77777777" w:rsidTr="00A70F20">
        <w:trPr>
          <w:trHeight w:val="79"/>
        </w:trPr>
        <w:tc>
          <w:tcPr>
            <w:tcW w:w="1418" w:type="dxa"/>
          </w:tcPr>
          <w:p w14:paraId="5D4579B7" w14:textId="77777777" w:rsidR="00143DF4" w:rsidRPr="009835F2" w:rsidRDefault="00143DF4" w:rsidP="00C05B9F">
            <w:pPr>
              <w:ind w:firstLine="0"/>
              <w:jc w:val="center"/>
              <w:rPr>
                <w:sz w:val="26"/>
                <w:szCs w:val="26"/>
              </w:rPr>
            </w:pPr>
            <w:r w:rsidRPr="009835F2">
              <w:rPr>
                <w:sz w:val="26"/>
                <w:szCs w:val="26"/>
              </w:rPr>
              <w:t>5</w:t>
            </w:r>
          </w:p>
        </w:tc>
        <w:tc>
          <w:tcPr>
            <w:tcW w:w="6804" w:type="dxa"/>
          </w:tcPr>
          <w:p w14:paraId="4D5B370C" w14:textId="77777777" w:rsidR="00143DF4" w:rsidRPr="009835F2" w:rsidRDefault="00143DF4" w:rsidP="00C05B9F">
            <w:pPr>
              <w:ind w:firstLine="0"/>
              <w:rPr>
                <w:sz w:val="26"/>
                <w:szCs w:val="26"/>
              </w:rPr>
            </w:pPr>
            <w:r w:rsidRPr="009835F2">
              <w:rPr>
                <w:sz w:val="26"/>
                <w:szCs w:val="26"/>
              </w:rPr>
              <w:t xml:space="preserve">Trả về thông tin </w:t>
            </w:r>
            <w:r>
              <w:rPr>
                <w:sz w:val="26"/>
                <w:szCs w:val="26"/>
              </w:rPr>
              <w:t>hóa đơn xuất hàng</w:t>
            </w:r>
          </w:p>
        </w:tc>
      </w:tr>
      <w:tr w:rsidR="00143DF4" w:rsidRPr="009835F2" w14:paraId="461DC69C" w14:textId="77777777" w:rsidTr="00A70F20">
        <w:trPr>
          <w:trHeight w:val="79"/>
        </w:trPr>
        <w:tc>
          <w:tcPr>
            <w:tcW w:w="1418" w:type="dxa"/>
          </w:tcPr>
          <w:p w14:paraId="3BC2167D" w14:textId="77777777" w:rsidR="00143DF4" w:rsidRPr="009835F2" w:rsidRDefault="00143DF4" w:rsidP="00C05B9F">
            <w:pPr>
              <w:ind w:firstLine="0"/>
              <w:jc w:val="center"/>
              <w:rPr>
                <w:sz w:val="26"/>
                <w:szCs w:val="26"/>
              </w:rPr>
            </w:pPr>
            <w:r w:rsidRPr="009835F2">
              <w:rPr>
                <w:sz w:val="26"/>
                <w:szCs w:val="26"/>
              </w:rPr>
              <w:t>6</w:t>
            </w:r>
          </w:p>
        </w:tc>
        <w:tc>
          <w:tcPr>
            <w:tcW w:w="6804" w:type="dxa"/>
          </w:tcPr>
          <w:p w14:paraId="1FE598A5" w14:textId="77777777" w:rsidR="00143DF4" w:rsidRPr="009835F2" w:rsidRDefault="00143DF4" w:rsidP="00C05B9F">
            <w:pPr>
              <w:ind w:firstLine="0"/>
              <w:rPr>
                <w:sz w:val="26"/>
                <w:szCs w:val="26"/>
              </w:rPr>
            </w:pPr>
            <w:r w:rsidRPr="009835F2">
              <w:rPr>
                <w:sz w:val="26"/>
                <w:szCs w:val="26"/>
              </w:rPr>
              <w:t>In thống kê hàng tồn kho khi click vào button In</w:t>
            </w:r>
          </w:p>
        </w:tc>
      </w:tr>
    </w:tbl>
    <w:p w14:paraId="7F59323F" w14:textId="1372DFFF" w:rsidR="00143DF4" w:rsidRDefault="00143DF4" w:rsidP="00C05B9F">
      <w:pPr>
        <w:pStyle w:val="ListParagraph"/>
        <w:tabs>
          <w:tab w:val="left" w:pos="1800"/>
        </w:tabs>
        <w:ind w:left="2250" w:hanging="1440"/>
      </w:pPr>
    </w:p>
    <w:p w14:paraId="44B5F488" w14:textId="77777777" w:rsidR="00A70F20" w:rsidRDefault="00A70F20" w:rsidP="00C05B9F">
      <w:pPr>
        <w:pStyle w:val="ListParagraph"/>
        <w:tabs>
          <w:tab w:val="left" w:pos="1800"/>
        </w:tabs>
        <w:ind w:left="2250" w:hanging="1440"/>
      </w:pPr>
    </w:p>
    <w:p w14:paraId="65F886F1" w14:textId="77777777" w:rsidR="00A70F20" w:rsidRDefault="00A70F20" w:rsidP="00C05B9F">
      <w:pPr>
        <w:pStyle w:val="ListParagraph"/>
        <w:tabs>
          <w:tab w:val="left" w:pos="1800"/>
        </w:tabs>
        <w:ind w:left="2250" w:hanging="1440"/>
      </w:pPr>
    </w:p>
    <w:p w14:paraId="1C2881A2" w14:textId="77777777" w:rsidR="00A70F20" w:rsidRDefault="00A70F20" w:rsidP="00C05B9F">
      <w:pPr>
        <w:pStyle w:val="ListParagraph"/>
        <w:tabs>
          <w:tab w:val="left" w:pos="1800"/>
        </w:tabs>
        <w:ind w:left="2250" w:hanging="1440"/>
      </w:pPr>
    </w:p>
    <w:p w14:paraId="47F12B53" w14:textId="77777777" w:rsidR="00A70F20" w:rsidRDefault="00A70F20" w:rsidP="00C05B9F">
      <w:pPr>
        <w:pStyle w:val="ListParagraph"/>
        <w:tabs>
          <w:tab w:val="left" w:pos="1800"/>
        </w:tabs>
        <w:ind w:left="2250" w:hanging="1440"/>
      </w:pPr>
    </w:p>
    <w:p w14:paraId="1BE9AA74" w14:textId="025E4497" w:rsidR="00143DF4" w:rsidRPr="008F53DF" w:rsidRDefault="00A70F20" w:rsidP="00C05B9F">
      <w:pPr>
        <w:pStyle w:val="Heading4"/>
      </w:pPr>
      <w:bookmarkStart w:id="78" w:name="_Toc440787867"/>
      <w:r w:rsidRPr="000D1AF0">
        <w:rPr>
          <w:noProof/>
          <w:lang w:eastAsia="en-US"/>
        </w:rPr>
        <w:lastRenderedPageBreak/>
        <w:drawing>
          <wp:anchor distT="0" distB="0" distL="114300" distR="114300" simplePos="0" relativeHeight="251694080" behindDoc="0" locked="0" layoutInCell="1" allowOverlap="1" wp14:anchorId="20AC64D5" wp14:editId="113203D3">
            <wp:simplePos x="0" y="0"/>
            <wp:positionH relativeFrom="margin">
              <wp:align>right</wp:align>
            </wp:positionH>
            <wp:positionV relativeFrom="paragraph">
              <wp:posOffset>368490</wp:posOffset>
            </wp:positionV>
            <wp:extent cx="5326912" cy="2546985"/>
            <wp:effectExtent l="0" t="0" r="7620" b="5715"/>
            <wp:wrapTopAndBottom/>
            <wp:docPr id="58" name="Picture 58" descr="F:\HOC KI 7\Phuong phap phat trien huong doi tuong\Ảnh báo cáo\ThongKe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HOC KI 7\Phuong phap phat trien huong doi tuong\Ảnh báo cáo\ThongKeDoanhTh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6912" cy="2546985"/>
                    </a:xfrm>
                    <a:prstGeom prst="rect">
                      <a:avLst/>
                    </a:prstGeom>
                    <a:noFill/>
                    <a:ln>
                      <a:noFill/>
                    </a:ln>
                  </pic:spPr>
                </pic:pic>
              </a:graphicData>
            </a:graphic>
          </wp:anchor>
        </w:drawing>
      </w:r>
      <w:r w:rsidR="00143DF4" w:rsidRPr="008F53DF">
        <w:t>Thống kê doanh thu</w:t>
      </w:r>
      <w:bookmarkEnd w:id="78"/>
    </w:p>
    <w:p w14:paraId="6E3CD883" w14:textId="57F23814" w:rsidR="00143DF4" w:rsidRDefault="00143DF4" w:rsidP="00C05B9F">
      <w:pPr>
        <w:pStyle w:val="ListParagraph"/>
        <w:tabs>
          <w:tab w:val="left" w:pos="1800"/>
        </w:tabs>
        <w:ind w:left="2250" w:hanging="1080"/>
      </w:pPr>
    </w:p>
    <w:tbl>
      <w:tblPr>
        <w:tblStyle w:val="TableGrid8"/>
        <w:tblW w:w="8363" w:type="dxa"/>
        <w:tblInd w:w="418" w:type="dxa"/>
        <w:tblLook w:val="04A0" w:firstRow="1" w:lastRow="0" w:firstColumn="1" w:lastColumn="0" w:noHBand="0" w:noVBand="1"/>
      </w:tblPr>
      <w:tblGrid>
        <w:gridCol w:w="1275"/>
        <w:gridCol w:w="7088"/>
      </w:tblGrid>
      <w:tr w:rsidR="00143DF4" w:rsidRPr="009835F2" w14:paraId="4CA463DC" w14:textId="77777777" w:rsidTr="00A70F20">
        <w:trPr>
          <w:cnfStyle w:val="100000000000" w:firstRow="1" w:lastRow="0" w:firstColumn="0" w:lastColumn="0" w:oddVBand="0" w:evenVBand="0" w:oddHBand="0" w:evenHBand="0" w:firstRowFirstColumn="0" w:firstRowLastColumn="0" w:lastRowFirstColumn="0" w:lastRowLastColumn="0"/>
        </w:trPr>
        <w:tc>
          <w:tcPr>
            <w:tcW w:w="1275" w:type="dxa"/>
          </w:tcPr>
          <w:p w14:paraId="2F4B1885" w14:textId="77777777" w:rsidR="00143DF4" w:rsidRPr="009835F2" w:rsidRDefault="00143DF4" w:rsidP="00C05B9F">
            <w:pPr>
              <w:ind w:firstLine="0"/>
              <w:jc w:val="center"/>
              <w:rPr>
                <w:sz w:val="26"/>
                <w:szCs w:val="26"/>
              </w:rPr>
            </w:pPr>
            <w:r w:rsidRPr="009835F2">
              <w:rPr>
                <w:sz w:val="26"/>
                <w:szCs w:val="26"/>
              </w:rPr>
              <w:t>STT</w:t>
            </w:r>
          </w:p>
        </w:tc>
        <w:tc>
          <w:tcPr>
            <w:tcW w:w="7088" w:type="dxa"/>
          </w:tcPr>
          <w:p w14:paraId="6EF874C4" w14:textId="77777777" w:rsidR="00143DF4" w:rsidRPr="009835F2" w:rsidRDefault="00143DF4" w:rsidP="00C05B9F">
            <w:pPr>
              <w:ind w:firstLine="0"/>
              <w:jc w:val="center"/>
              <w:rPr>
                <w:sz w:val="26"/>
                <w:szCs w:val="26"/>
              </w:rPr>
            </w:pPr>
            <w:r w:rsidRPr="009835F2">
              <w:rPr>
                <w:sz w:val="26"/>
                <w:szCs w:val="26"/>
              </w:rPr>
              <w:t>Mô tả</w:t>
            </w:r>
          </w:p>
        </w:tc>
      </w:tr>
      <w:tr w:rsidR="00143DF4" w:rsidRPr="009835F2" w14:paraId="7AD1FB0B" w14:textId="77777777" w:rsidTr="00A70F20">
        <w:tc>
          <w:tcPr>
            <w:tcW w:w="1275" w:type="dxa"/>
          </w:tcPr>
          <w:p w14:paraId="5997D50C" w14:textId="77777777" w:rsidR="00143DF4" w:rsidRPr="009835F2" w:rsidRDefault="00143DF4" w:rsidP="00C05B9F">
            <w:pPr>
              <w:ind w:firstLine="0"/>
              <w:jc w:val="center"/>
              <w:rPr>
                <w:sz w:val="26"/>
                <w:szCs w:val="26"/>
              </w:rPr>
            </w:pPr>
            <w:r w:rsidRPr="009835F2">
              <w:rPr>
                <w:sz w:val="26"/>
                <w:szCs w:val="26"/>
              </w:rPr>
              <w:t>1</w:t>
            </w:r>
          </w:p>
        </w:tc>
        <w:tc>
          <w:tcPr>
            <w:tcW w:w="7088" w:type="dxa"/>
          </w:tcPr>
          <w:p w14:paraId="30D51D4E" w14:textId="77777777" w:rsidR="00143DF4" w:rsidRPr="009835F2" w:rsidRDefault="00143DF4" w:rsidP="00C05B9F">
            <w:pPr>
              <w:ind w:firstLine="0"/>
              <w:rPr>
                <w:sz w:val="26"/>
                <w:szCs w:val="26"/>
              </w:rPr>
            </w:pPr>
            <w:r w:rsidRPr="009835F2">
              <w:rPr>
                <w:sz w:val="26"/>
                <w:szCs w:val="26"/>
              </w:rPr>
              <w:t xml:space="preserve">Nhân viên kế toán yêu cầu thống kê </w:t>
            </w:r>
            <w:r>
              <w:rPr>
                <w:sz w:val="26"/>
                <w:szCs w:val="26"/>
              </w:rPr>
              <w:t>doanh thu</w:t>
            </w:r>
          </w:p>
        </w:tc>
      </w:tr>
      <w:tr w:rsidR="00143DF4" w:rsidRPr="009835F2" w14:paraId="1F5CE231" w14:textId="77777777" w:rsidTr="00A70F20">
        <w:tc>
          <w:tcPr>
            <w:tcW w:w="1275" w:type="dxa"/>
          </w:tcPr>
          <w:p w14:paraId="6498E0A9" w14:textId="77777777" w:rsidR="00143DF4" w:rsidRPr="009835F2" w:rsidRDefault="00143DF4" w:rsidP="00C05B9F">
            <w:pPr>
              <w:ind w:firstLine="0"/>
              <w:jc w:val="center"/>
              <w:rPr>
                <w:sz w:val="26"/>
                <w:szCs w:val="26"/>
              </w:rPr>
            </w:pPr>
            <w:r w:rsidRPr="009835F2">
              <w:rPr>
                <w:sz w:val="26"/>
                <w:szCs w:val="26"/>
              </w:rPr>
              <w:t>2</w:t>
            </w:r>
          </w:p>
        </w:tc>
        <w:tc>
          <w:tcPr>
            <w:tcW w:w="7088" w:type="dxa"/>
          </w:tcPr>
          <w:p w14:paraId="57EFA369" w14:textId="77777777" w:rsidR="00143DF4" w:rsidRPr="009835F2" w:rsidRDefault="00143DF4" w:rsidP="00C05B9F">
            <w:pPr>
              <w:ind w:firstLine="0"/>
              <w:rPr>
                <w:sz w:val="26"/>
                <w:szCs w:val="26"/>
              </w:rPr>
            </w:pPr>
            <w:r w:rsidRPr="009835F2">
              <w:rPr>
                <w:sz w:val="26"/>
                <w:szCs w:val="26"/>
              </w:rPr>
              <w:t xml:space="preserve">Hệ thống tự động lấy thông tin </w:t>
            </w:r>
            <w:r>
              <w:rPr>
                <w:sz w:val="26"/>
                <w:szCs w:val="26"/>
              </w:rPr>
              <w:t>hóa đơn nhập hàng</w:t>
            </w:r>
          </w:p>
        </w:tc>
      </w:tr>
      <w:tr w:rsidR="00143DF4" w:rsidRPr="009835F2" w14:paraId="5C32C5E7" w14:textId="77777777" w:rsidTr="00A70F20">
        <w:tc>
          <w:tcPr>
            <w:tcW w:w="1275" w:type="dxa"/>
          </w:tcPr>
          <w:p w14:paraId="495E2C9F" w14:textId="77777777" w:rsidR="00143DF4" w:rsidRPr="009835F2" w:rsidRDefault="00143DF4" w:rsidP="00C05B9F">
            <w:pPr>
              <w:ind w:firstLine="0"/>
              <w:jc w:val="center"/>
              <w:rPr>
                <w:sz w:val="26"/>
                <w:szCs w:val="26"/>
              </w:rPr>
            </w:pPr>
            <w:r w:rsidRPr="009835F2">
              <w:rPr>
                <w:sz w:val="26"/>
                <w:szCs w:val="26"/>
              </w:rPr>
              <w:t>3</w:t>
            </w:r>
          </w:p>
        </w:tc>
        <w:tc>
          <w:tcPr>
            <w:tcW w:w="7088" w:type="dxa"/>
          </w:tcPr>
          <w:p w14:paraId="3CE299CB" w14:textId="77777777" w:rsidR="00143DF4" w:rsidRPr="009835F2" w:rsidRDefault="00143DF4" w:rsidP="00C05B9F">
            <w:pPr>
              <w:ind w:firstLine="0"/>
              <w:rPr>
                <w:sz w:val="26"/>
                <w:szCs w:val="26"/>
              </w:rPr>
            </w:pPr>
            <w:r w:rsidRPr="009835F2">
              <w:rPr>
                <w:sz w:val="26"/>
                <w:szCs w:val="26"/>
              </w:rPr>
              <w:t xml:space="preserve">Trả về thông tin </w:t>
            </w:r>
            <w:r>
              <w:rPr>
                <w:sz w:val="26"/>
                <w:szCs w:val="26"/>
              </w:rPr>
              <w:t>hóa đơn nhập hàng</w:t>
            </w:r>
          </w:p>
        </w:tc>
      </w:tr>
      <w:tr w:rsidR="00143DF4" w:rsidRPr="009835F2" w14:paraId="014C3892" w14:textId="77777777" w:rsidTr="00A70F20">
        <w:tc>
          <w:tcPr>
            <w:tcW w:w="1275" w:type="dxa"/>
          </w:tcPr>
          <w:p w14:paraId="22DF21DC" w14:textId="77777777" w:rsidR="00143DF4" w:rsidRPr="009835F2" w:rsidRDefault="00143DF4" w:rsidP="00C05B9F">
            <w:pPr>
              <w:ind w:firstLine="0"/>
              <w:jc w:val="center"/>
              <w:rPr>
                <w:sz w:val="26"/>
                <w:szCs w:val="26"/>
              </w:rPr>
            </w:pPr>
            <w:r w:rsidRPr="009835F2">
              <w:rPr>
                <w:sz w:val="26"/>
                <w:szCs w:val="26"/>
              </w:rPr>
              <w:t>4</w:t>
            </w:r>
          </w:p>
        </w:tc>
        <w:tc>
          <w:tcPr>
            <w:tcW w:w="7088" w:type="dxa"/>
          </w:tcPr>
          <w:p w14:paraId="6522C0D3" w14:textId="77777777" w:rsidR="00143DF4" w:rsidRPr="009835F2" w:rsidRDefault="00143DF4" w:rsidP="00C05B9F">
            <w:pPr>
              <w:ind w:firstLine="0"/>
              <w:rPr>
                <w:sz w:val="26"/>
                <w:szCs w:val="26"/>
              </w:rPr>
            </w:pPr>
            <w:r w:rsidRPr="009835F2">
              <w:rPr>
                <w:sz w:val="26"/>
                <w:szCs w:val="26"/>
              </w:rPr>
              <w:t xml:space="preserve">Hệ thống tự động lấy thông tin </w:t>
            </w:r>
            <w:r>
              <w:rPr>
                <w:sz w:val="26"/>
                <w:szCs w:val="26"/>
              </w:rPr>
              <w:t>hóa đơn xuất hàng</w:t>
            </w:r>
          </w:p>
        </w:tc>
      </w:tr>
      <w:tr w:rsidR="00143DF4" w:rsidRPr="009835F2" w14:paraId="63F321BA" w14:textId="77777777" w:rsidTr="00A70F20">
        <w:trPr>
          <w:trHeight w:val="79"/>
        </w:trPr>
        <w:tc>
          <w:tcPr>
            <w:tcW w:w="1275" w:type="dxa"/>
          </w:tcPr>
          <w:p w14:paraId="6422EB50" w14:textId="77777777" w:rsidR="00143DF4" w:rsidRPr="009835F2" w:rsidRDefault="00143DF4" w:rsidP="00C05B9F">
            <w:pPr>
              <w:ind w:firstLine="0"/>
              <w:jc w:val="center"/>
              <w:rPr>
                <w:sz w:val="26"/>
                <w:szCs w:val="26"/>
              </w:rPr>
            </w:pPr>
            <w:r w:rsidRPr="009835F2">
              <w:rPr>
                <w:sz w:val="26"/>
                <w:szCs w:val="26"/>
              </w:rPr>
              <w:t>5</w:t>
            </w:r>
          </w:p>
        </w:tc>
        <w:tc>
          <w:tcPr>
            <w:tcW w:w="7088" w:type="dxa"/>
          </w:tcPr>
          <w:p w14:paraId="2AAA57B2" w14:textId="77777777" w:rsidR="00143DF4" w:rsidRPr="009835F2" w:rsidRDefault="00143DF4" w:rsidP="00C05B9F">
            <w:pPr>
              <w:ind w:firstLine="0"/>
              <w:rPr>
                <w:sz w:val="26"/>
                <w:szCs w:val="26"/>
              </w:rPr>
            </w:pPr>
            <w:r w:rsidRPr="009835F2">
              <w:rPr>
                <w:sz w:val="26"/>
                <w:szCs w:val="26"/>
              </w:rPr>
              <w:t xml:space="preserve">Trả về thông tin </w:t>
            </w:r>
            <w:r>
              <w:rPr>
                <w:sz w:val="26"/>
                <w:szCs w:val="26"/>
              </w:rPr>
              <w:t>hóa đơn xuất hàng</w:t>
            </w:r>
          </w:p>
        </w:tc>
      </w:tr>
      <w:tr w:rsidR="00143DF4" w:rsidRPr="009835F2" w14:paraId="6F519BBA" w14:textId="77777777" w:rsidTr="00A70F20">
        <w:trPr>
          <w:trHeight w:val="79"/>
        </w:trPr>
        <w:tc>
          <w:tcPr>
            <w:tcW w:w="1275" w:type="dxa"/>
          </w:tcPr>
          <w:p w14:paraId="0161C327" w14:textId="77777777" w:rsidR="00143DF4" w:rsidRPr="009835F2" w:rsidRDefault="00143DF4" w:rsidP="00C05B9F">
            <w:pPr>
              <w:ind w:firstLine="0"/>
              <w:jc w:val="center"/>
              <w:rPr>
                <w:sz w:val="26"/>
                <w:szCs w:val="26"/>
              </w:rPr>
            </w:pPr>
            <w:r w:rsidRPr="009835F2">
              <w:rPr>
                <w:sz w:val="26"/>
                <w:szCs w:val="26"/>
              </w:rPr>
              <w:t>6</w:t>
            </w:r>
          </w:p>
        </w:tc>
        <w:tc>
          <w:tcPr>
            <w:tcW w:w="7088" w:type="dxa"/>
          </w:tcPr>
          <w:p w14:paraId="1E8855D5" w14:textId="77777777" w:rsidR="00143DF4" w:rsidRPr="009835F2" w:rsidRDefault="00143DF4" w:rsidP="00C05B9F">
            <w:pPr>
              <w:ind w:firstLine="0"/>
              <w:rPr>
                <w:sz w:val="26"/>
                <w:szCs w:val="26"/>
              </w:rPr>
            </w:pPr>
            <w:r w:rsidRPr="009835F2">
              <w:rPr>
                <w:sz w:val="26"/>
                <w:szCs w:val="26"/>
              </w:rPr>
              <w:t xml:space="preserve">In thống kê hàng </w:t>
            </w:r>
            <w:r>
              <w:rPr>
                <w:sz w:val="26"/>
                <w:szCs w:val="26"/>
              </w:rPr>
              <w:t>doanh thu</w:t>
            </w:r>
          </w:p>
        </w:tc>
      </w:tr>
    </w:tbl>
    <w:p w14:paraId="28D021A0" w14:textId="77777777" w:rsidR="00143DF4" w:rsidRDefault="00143DF4" w:rsidP="00C05B9F">
      <w:pPr>
        <w:pStyle w:val="ListParagraph"/>
        <w:tabs>
          <w:tab w:val="left" w:pos="1800"/>
        </w:tabs>
        <w:ind w:left="2250" w:hanging="1620"/>
      </w:pPr>
    </w:p>
    <w:p w14:paraId="79440ED8" w14:textId="5705D4DB" w:rsidR="00A70F20" w:rsidRDefault="00A70F20" w:rsidP="00C05B9F">
      <w:pPr>
        <w:pStyle w:val="ListParagraph"/>
        <w:tabs>
          <w:tab w:val="left" w:pos="1800"/>
        </w:tabs>
        <w:ind w:left="2250" w:hanging="1620"/>
      </w:pPr>
    </w:p>
    <w:p w14:paraId="7CB21613" w14:textId="77777777" w:rsidR="00A70F20" w:rsidRDefault="00A70F20" w:rsidP="00C05B9F">
      <w:pPr>
        <w:pStyle w:val="ListParagraph"/>
        <w:tabs>
          <w:tab w:val="left" w:pos="1800"/>
        </w:tabs>
        <w:ind w:left="2250" w:hanging="1620"/>
      </w:pPr>
    </w:p>
    <w:p w14:paraId="3AF7DBE0" w14:textId="77777777" w:rsidR="00A70F20" w:rsidRDefault="00A70F20" w:rsidP="00C05B9F">
      <w:pPr>
        <w:pStyle w:val="ListParagraph"/>
        <w:tabs>
          <w:tab w:val="left" w:pos="1800"/>
        </w:tabs>
        <w:ind w:left="2250" w:hanging="1620"/>
      </w:pPr>
    </w:p>
    <w:p w14:paraId="53A6BA56" w14:textId="07EF066A" w:rsidR="00143DF4" w:rsidRPr="008F53DF" w:rsidRDefault="00A70F20" w:rsidP="00C05B9F">
      <w:pPr>
        <w:pStyle w:val="Heading3"/>
        <w:spacing w:line="360" w:lineRule="auto"/>
      </w:pPr>
      <w:bookmarkStart w:id="79" w:name="_Toc440787868"/>
      <w:bookmarkStart w:id="80" w:name="_Toc441092302"/>
      <w:r w:rsidRPr="002B7D9B">
        <w:rPr>
          <w:noProof/>
          <w:lang w:val="en-US" w:eastAsia="en-US"/>
        </w:rPr>
        <w:lastRenderedPageBreak/>
        <w:drawing>
          <wp:anchor distT="0" distB="0" distL="114300" distR="114300" simplePos="0" relativeHeight="251696128" behindDoc="0" locked="0" layoutInCell="1" allowOverlap="1" wp14:anchorId="7119BE15" wp14:editId="4DD7C9D2">
            <wp:simplePos x="0" y="0"/>
            <wp:positionH relativeFrom="margin">
              <wp:align>right</wp:align>
            </wp:positionH>
            <wp:positionV relativeFrom="paragraph">
              <wp:posOffset>327547</wp:posOffset>
            </wp:positionV>
            <wp:extent cx="5581650" cy="2999105"/>
            <wp:effectExtent l="0" t="0" r="0" b="0"/>
            <wp:wrapTopAndBottom/>
            <wp:docPr id="55" name="Picture 55" descr="F:\HOC KI 7\Phuong phap phat trien huong doi tuong\Ảnh báo cáo\Tì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HOC KI 7\Phuong phap phat trien huong doi tuong\Ảnh báo cáo\TìmKie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2999105"/>
                    </a:xfrm>
                    <a:prstGeom prst="rect">
                      <a:avLst/>
                    </a:prstGeom>
                    <a:noFill/>
                    <a:ln>
                      <a:noFill/>
                    </a:ln>
                  </pic:spPr>
                </pic:pic>
              </a:graphicData>
            </a:graphic>
            <wp14:sizeRelH relativeFrom="margin">
              <wp14:pctWidth>0</wp14:pctWidth>
            </wp14:sizeRelH>
          </wp:anchor>
        </w:drawing>
      </w:r>
      <w:r w:rsidR="00143DF4" w:rsidRPr="008F53DF">
        <w:t>Tìm kiếm</w:t>
      </w:r>
      <w:bookmarkEnd w:id="79"/>
      <w:bookmarkEnd w:id="80"/>
    </w:p>
    <w:p w14:paraId="3E474C76" w14:textId="04FD63EC" w:rsidR="00143DF4" w:rsidRDefault="00143DF4" w:rsidP="00C05B9F">
      <w:pPr>
        <w:pStyle w:val="ListParagraph"/>
      </w:pPr>
    </w:p>
    <w:tbl>
      <w:tblPr>
        <w:tblStyle w:val="TableGrid8"/>
        <w:tblW w:w="8647" w:type="dxa"/>
        <w:tblInd w:w="134" w:type="dxa"/>
        <w:tblLook w:val="04A0" w:firstRow="1" w:lastRow="0" w:firstColumn="1" w:lastColumn="0" w:noHBand="0" w:noVBand="1"/>
      </w:tblPr>
      <w:tblGrid>
        <w:gridCol w:w="1276"/>
        <w:gridCol w:w="7371"/>
      </w:tblGrid>
      <w:tr w:rsidR="00143DF4" w:rsidRPr="009835F2" w14:paraId="7A3A37E9" w14:textId="77777777" w:rsidTr="00A70F20">
        <w:trPr>
          <w:cnfStyle w:val="100000000000" w:firstRow="1" w:lastRow="0" w:firstColumn="0" w:lastColumn="0" w:oddVBand="0" w:evenVBand="0" w:oddHBand="0" w:evenHBand="0" w:firstRowFirstColumn="0" w:firstRowLastColumn="0" w:lastRowFirstColumn="0" w:lastRowLastColumn="0"/>
        </w:trPr>
        <w:tc>
          <w:tcPr>
            <w:tcW w:w="1276" w:type="dxa"/>
          </w:tcPr>
          <w:p w14:paraId="504D0ED4" w14:textId="77777777" w:rsidR="00143DF4" w:rsidRPr="009835F2" w:rsidRDefault="00143DF4" w:rsidP="00C05B9F">
            <w:pPr>
              <w:ind w:firstLine="0"/>
              <w:jc w:val="center"/>
              <w:rPr>
                <w:sz w:val="26"/>
                <w:szCs w:val="26"/>
              </w:rPr>
            </w:pPr>
            <w:r w:rsidRPr="009835F2">
              <w:rPr>
                <w:sz w:val="26"/>
                <w:szCs w:val="26"/>
              </w:rPr>
              <w:t>STT</w:t>
            </w:r>
          </w:p>
        </w:tc>
        <w:tc>
          <w:tcPr>
            <w:tcW w:w="7371" w:type="dxa"/>
          </w:tcPr>
          <w:p w14:paraId="373EAB31" w14:textId="77777777" w:rsidR="00143DF4" w:rsidRPr="009835F2" w:rsidRDefault="00143DF4" w:rsidP="00C05B9F">
            <w:pPr>
              <w:ind w:firstLine="0"/>
              <w:jc w:val="center"/>
              <w:rPr>
                <w:sz w:val="26"/>
                <w:szCs w:val="26"/>
              </w:rPr>
            </w:pPr>
            <w:r w:rsidRPr="009835F2">
              <w:rPr>
                <w:sz w:val="26"/>
                <w:szCs w:val="26"/>
              </w:rPr>
              <w:t>Mô tả</w:t>
            </w:r>
          </w:p>
        </w:tc>
      </w:tr>
      <w:tr w:rsidR="00143DF4" w:rsidRPr="009835F2" w14:paraId="2F1D8BE4" w14:textId="77777777" w:rsidTr="00A70F20">
        <w:tc>
          <w:tcPr>
            <w:tcW w:w="1276" w:type="dxa"/>
          </w:tcPr>
          <w:p w14:paraId="267FDFEE" w14:textId="77777777" w:rsidR="00143DF4" w:rsidRPr="009835F2" w:rsidRDefault="00143DF4" w:rsidP="00C05B9F">
            <w:pPr>
              <w:ind w:firstLine="0"/>
              <w:jc w:val="center"/>
              <w:rPr>
                <w:sz w:val="26"/>
                <w:szCs w:val="26"/>
              </w:rPr>
            </w:pPr>
            <w:r w:rsidRPr="009835F2">
              <w:rPr>
                <w:sz w:val="26"/>
                <w:szCs w:val="26"/>
              </w:rPr>
              <w:t>1</w:t>
            </w:r>
          </w:p>
        </w:tc>
        <w:tc>
          <w:tcPr>
            <w:tcW w:w="7371" w:type="dxa"/>
          </w:tcPr>
          <w:p w14:paraId="12BE71B9" w14:textId="77777777" w:rsidR="00143DF4" w:rsidRPr="009835F2" w:rsidRDefault="00143DF4" w:rsidP="00C05B9F">
            <w:pPr>
              <w:ind w:firstLine="0"/>
              <w:rPr>
                <w:sz w:val="26"/>
                <w:szCs w:val="26"/>
              </w:rPr>
            </w:pPr>
            <w:r>
              <w:rPr>
                <w:sz w:val="26"/>
                <w:szCs w:val="26"/>
              </w:rPr>
              <w:t>Người dùng nhập thông tin muốn tìm kiếm</w:t>
            </w:r>
          </w:p>
        </w:tc>
      </w:tr>
      <w:tr w:rsidR="00143DF4" w:rsidRPr="009835F2" w14:paraId="697E754A" w14:textId="77777777" w:rsidTr="00A70F20">
        <w:tc>
          <w:tcPr>
            <w:tcW w:w="1276" w:type="dxa"/>
          </w:tcPr>
          <w:p w14:paraId="1B8C80D3" w14:textId="77777777" w:rsidR="00143DF4" w:rsidRPr="009835F2" w:rsidRDefault="00143DF4" w:rsidP="00C05B9F">
            <w:pPr>
              <w:ind w:firstLine="0"/>
              <w:jc w:val="center"/>
              <w:rPr>
                <w:sz w:val="26"/>
                <w:szCs w:val="26"/>
              </w:rPr>
            </w:pPr>
            <w:r w:rsidRPr="009835F2">
              <w:rPr>
                <w:sz w:val="26"/>
                <w:szCs w:val="26"/>
              </w:rPr>
              <w:t>2</w:t>
            </w:r>
          </w:p>
        </w:tc>
        <w:tc>
          <w:tcPr>
            <w:tcW w:w="7371" w:type="dxa"/>
          </w:tcPr>
          <w:p w14:paraId="7836CDB4" w14:textId="77777777" w:rsidR="00143DF4" w:rsidRPr="009835F2" w:rsidRDefault="00143DF4" w:rsidP="00C05B9F">
            <w:pPr>
              <w:ind w:firstLine="0"/>
              <w:rPr>
                <w:sz w:val="26"/>
                <w:szCs w:val="26"/>
              </w:rPr>
            </w:pPr>
            <w:r>
              <w:rPr>
                <w:sz w:val="26"/>
                <w:szCs w:val="26"/>
              </w:rPr>
              <w:t>Gửi yêu cầu tới hệ thống để xử lý</w:t>
            </w:r>
          </w:p>
        </w:tc>
      </w:tr>
      <w:tr w:rsidR="00143DF4" w:rsidRPr="009835F2" w14:paraId="2775E9C3" w14:textId="77777777" w:rsidTr="00A70F20">
        <w:tc>
          <w:tcPr>
            <w:tcW w:w="1276" w:type="dxa"/>
          </w:tcPr>
          <w:p w14:paraId="33667E50" w14:textId="77777777" w:rsidR="00143DF4" w:rsidRPr="009835F2" w:rsidRDefault="00143DF4" w:rsidP="00C05B9F">
            <w:pPr>
              <w:ind w:firstLine="0"/>
              <w:jc w:val="center"/>
              <w:rPr>
                <w:sz w:val="26"/>
                <w:szCs w:val="26"/>
              </w:rPr>
            </w:pPr>
            <w:r w:rsidRPr="009835F2">
              <w:rPr>
                <w:sz w:val="26"/>
                <w:szCs w:val="26"/>
              </w:rPr>
              <w:t>3</w:t>
            </w:r>
          </w:p>
        </w:tc>
        <w:tc>
          <w:tcPr>
            <w:tcW w:w="7371" w:type="dxa"/>
          </w:tcPr>
          <w:p w14:paraId="7E088226" w14:textId="77777777" w:rsidR="00143DF4" w:rsidRPr="009835F2" w:rsidRDefault="00143DF4" w:rsidP="00C05B9F">
            <w:pPr>
              <w:ind w:firstLine="0"/>
              <w:rPr>
                <w:sz w:val="26"/>
                <w:szCs w:val="26"/>
              </w:rPr>
            </w:pPr>
            <w:r>
              <w:rPr>
                <w:sz w:val="26"/>
                <w:szCs w:val="26"/>
              </w:rPr>
              <w:t>Thực hiện tìm kiếm trong CSDL</w:t>
            </w:r>
          </w:p>
        </w:tc>
      </w:tr>
      <w:tr w:rsidR="00143DF4" w:rsidRPr="009835F2" w14:paraId="64D76B72" w14:textId="77777777" w:rsidTr="00A70F20">
        <w:tc>
          <w:tcPr>
            <w:tcW w:w="1276" w:type="dxa"/>
          </w:tcPr>
          <w:p w14:paraId="71959E5A" w14:textId="77777777" w:rsidR="00143DF4" w:rsidRPr="009835F2" w:rsidRDefault="00143DF4" w:rsidP="00C05B9F">
            <w:pPr>
              <w:ind w:firstLine="0"/>
              <w:jc w:val="center"/>
              <w:rPr>
                <w:sz w:val="26"/>
                <w:szCs w:val="26"/>
              </w:rPr>
            </w:pPr>
            <w:r w:rsidRPr="009835F2">
              <w:rPr>
                <w:sz w:val="26"/>
                <w:szCs w:val="26"/>
              </w:rPr>
              <w:t>4</w:t>
            </w:r>
          </w:p>
        </w:tc>
        <w:tc>
          <w:tcPr>
            <w:tcW w:w="7371" w:type="dxa"/>
          </w:tcPr>
          <w:p w14:paraId="13E8CB99" w14:textId="77777777" w:rsidR="00143DF4" w:rsidRPr="009835F2" w:rsidRDefault="00143DF4" w:rsidP="00C05B9F">
            <w:pPr>
              <w:ind w:firstLine="0"/>
              <w:rPr>
                <w:sz w:val="26"/>
                <w:szCs w:val="26"/>
              </w:rPr>
            </w:pPr>
            <w:r>
              <w:rPr>
                <w:sz w:val="26"/>
                <w:szCs w:val="26"/>
              </w:rPr>
              <w:t>Thông tin trả về nếu như tìm thấy trong CSDL</w:t>
            </w:r>
          </w:p>
        </w:tc>
      </w:tr>
      <w:tr w:rsidR="00143DF4" w:rsidRPr="009835F2" w14:paraId="671A72B6" w14:textId="77777777" w:rsidTr="00A70F20">
        <w:trPr>
          <w:trHeight w:val="79"/>
        </w:trPr>
        <w:tc>
          <w:tcPr>
            <w:tcW w:w="1276" w:type="dxa"/>
          </w:tcPr>
          <w:p w14:paraId="3741DD77" w14:textId="77777777" w:rsidR="00143DF4" w:rsidRPr="009835F2" w:rsidRDefault="00143DF4" w:rsidP="00C05B9F">
            <w:pPr>
              <w:ind w:firstLine="0"/>
              <w:jc w:val="center"/>
              <w:rPr>
                <w:sz w:val="26"/>
                <w:szCs w:val="26"/>
              </w:rPr>
            </w:pPr>
            <w:r w:rsidRPr="009835F2">
              <w:rPr>
                <w:sz w:val="26"/>
                <w:szCs w:val="26"/>
              </w:rPr>
              <w:t>5</w:t>
            </w:r>
          </w:p>
        </w:tc>
        <w:tc>
          <w:tcPr>
            <w:tcW w:w="7371" w:type="dxa"/>
          </w:tcPr>
          <w:p w14:paraId="74D9EB07" w14:textId="77777777" w:rsidR="00143DF4" w:rsidRPr="009835F2" w:rsidRDefault="00143DF4" w:rsidP="00C05B9F">
            <w:pPr>
              <w:ind w:firstLine="0"/>
              <w:rPr>
                <w:sz w:val="26"/>
                <w:szCs w:val="26"/>
              </w:rPr>
            </w:pPr>
            <w:r>
              <w:rPr>
                <w:sz w:val="26"/>
                <w:szCs w:val="26"/>
              </w:rPr>
              <w:t>Hiển thị kết quả tìm kiếm ra màn hình</w:t>
            </w:r>
          </w:p>
        </w:tc>
      </w:tr>
    </w:tbl>
    <w:p w14:paraId="7CAFA407" w14:textId="00895DE2" w:rsidR="00143DF4" w:rsidRDefault="00035535" w:rsidP="00C05B9F">
      <w:pPr>
        <w:pStyle w:val="Heading2"/>
      </w:pPr>
      <w:bookmarkStart w:id="81" w:name="_Toc441092303"/>
      <w:r>
        <w:lastRenderedPageBreak/>
        <w:t>S</w:t>
      </w:r>
      <w:r w:rsidRPr="00035535">
        <w:t>ơ</w:t>
      </w:r>
      <w:r>
        <w:t xml:space="preserve"> đ</w:t>
      </w:r>
      <w:r w:rsidRPr="00035535">
        <w:t>ồ</w:t>
      </w:r>
      <w:r>
        <w:t xml:space="preserve"> tr</w:t>
      </w:r>
      <w:r w:rsidRPr="00035535">
        <w:t>ạ</w:t>
      </w:r>
      <w:r>
        <w:t>ng th</w:t>
      </w:r>
      <w:r w:rsidRPr="00035535">
        <w:t>á</w:t>
      </w:r>
      <w:r>
        <w:t>i</w:t>
      </w:r>
      <w:bookmarkEnd w:id="81"/>
    </w:p>
    <w:p w14:paraId="434DF917" w14:textId="53A129AC" w:rsidR="00567307" w:rsidRDefault="00E21AFA" w:rsidP="00C05B9F">
      <w:pPr>
        <w:pStyle w:val="Heading3"/>
        <w:spacing w:line="360" w:lineRule="auto"/>
      </w:pPr>
      <w:bookmarkStart w:id="82" w:name="_Toc441092304"/>
      <w:r>
        <w:t>S</w:t>
      </w:r>
      <w:r w:rsidRPr="00E21AFA">
        <w:t>ơ</w:t>
      </w:r>
      <w:r>
        <w:t xml:space="preserve"> đ</w:t>
      </w:r>
      <w:r w:rsidRPr="00E21AFA">
        <w:t>ồ</w:t>
      </w:r>
      <w:r>
        <w:t xml:space="preserve"> tr</w:t>
      </w:r>
      <w:r w:rsidRPr="00E21AFA">
        <w:t>ạ</w:t>
      </w:r>
      <w:r>
        <w:t>ng th</w:t>
      </w:r>
      <w:r w:rsidRPr="00E21AFA">
        <w:t>á</w:t>
      </w:r>
      <w:r>
        <w:t>i đ</w:t>
      </w:r>
      <w:r w:rsidRPr="00E21AFA">
        <w:t>ối</w:t>
      </w:r>
      <w:r>
        <w:t xml:space="preserve"> tư</w:t>
      </w:r>
      <w:r w:rsidRPr="00E21AFA">
        <w:t>ợ</w:t>
      </w:r>
      <w:r>
        <w:t xml:space="preserve">ng </w:t>
      </w:r>
      <w:r w:rsidRPr="00E21AFA">
        <w:t>đ</w:t>
      </w:r>
      <w:r>
        <w:t>i</w:t>
      </w:r>
      <w:r w:rsidRPr="00E21AFA">
        <w:t>ệ</w:t>
      </w:r>
      <w:r>
        <w:t>n th</w:t>
      </w:r>
      <w:r w:rsidRPr="00E21AFA">
        <w:t>oại</w:t>
      </w:r>
      <w:r>
        <w:t xml:space="preserve"> trong h</w:t>
      </w:r>
      <w:r w:rsidRPr="00E21AFA">
        <w:t>ệ</w:t>
      </w:r>
      <w:r>
        <w:t xml:space="preserve"> th</w:t>
      </w:r>
      <w:r w:rsidRPr="00E21AFA">
        <w:t>ố</w:t>
      </w:r>
      <w:r>
        <w:t>ng</w:t>
      </w:r>
      <w:bookmarkEnd w:id="82"/>
    </w:p>
    <w:p w14:paraId="43D16875" w14:textId="77777777" w:rsidR="00567307" w:rsidRDefault="00567307" w:rsidP="00C05B9F">
      <w:pPr>
        <w:ind w:right="355"/>
      </w:pPr>
      <w:r w:rsidRPr="00567307">
        <w:rPr>
          <w:b/>
          <w:iCs/>
          <w:noProof/>
          <w:lang w:eastAsia="en-US"/>
        </w:rPr>
        <w:drawing>
          <wp:inline distT="0" distB="0" distL="0" distR="0" wp14:anchorId="6E185718" wp14:editId="0F316BD2">
            <wp:extent cx="4955593" cy="2056765"/>
            <wp:effectExtent l="0" t="0" r="0" b="635"/>
            <wp:docPr id="39" name="Picture 39" descr="F:\HOC KI 7\Phuong phap phat trien huong doi tuong\Ảnh báo cáo 2\DienTh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HOC KI 7\Phuong phap phat trien huong doi tuong\Ảnh báo cáo 2\DienThoai.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7297" cy="2065773"/>
                    </a:xfrm>
                    <a:prstGeom prst="rect">
                      <a:avLst/>
                    </a:prstGeom>
                    <a:noFill/>
                    <a:ln>
                      <a:noFill/>
                    </a:ln>
                  </pic:spPr>
                </pic:pic>
              </a:graphicData>
            </a:graphic>
          </wp:inline>
        </w:drawing>
      </w:r>
    </w:p>
    <w:p w14:paraId="66E622F7" w14:textId="2DA7FE4E" w:rsidR="00567307" w:rsidRPr="0061397D" w:rsidRDefault="00567307" w:rsidP="00C05B9F">
      <w:pPr>
        <w:pStyle w:val="ListParagraph"/>
        <w:numPr>
          <w:ilvl w:val="0"/>
          <w:numId w:val="27"/>
        </w:numPr>
        <w:suppressAutoHyphens w:val="0"/>
        <w:spacing w:before="0" w:after="160"/>
        <w:contextualSpacing/>
        <w:jc w:val="left"/>
        <w:rPr>
          <w:b/>
          <w:sz w:val="26"/>
          <w:szCs w:val="26"/>
        </w:rPr>
      </w:pPr>
      <w:r w:rsidRPr="0061397D">
        <w:rPr>
          <w:b/>
          <w:sz w:val="26"/>
          <w:szCs w:val="26"/>
        </w:rPr>
        <w:t>Bảng mô tả các trạng thái</w:t>
      </w:r>
    </w:p>
    <w:tbl>
      <w:tblPr>
        <w:tblStyle w:val="TableGrid1"/>
        <w:tblW w:w="9540" w:type="dxa"/>
        <w:tblInd w:w="85" w:type="dxa"/>
        <w:tblLook w:val="04A0" w:firstRow="1" w:lastRow="0" w:firstColumn="1" w:lastColumn="0" w:noHBand="0" w:noVBand="1"/>
      </w:tblPr>
      <w:tblGrid>
        <w:gridCol w:w="720"/>
        <w:gridCol w:w="1800"/>
        <w:gridCol w:w="2700"/>
        <w:gridCol w:w="3150"/>
        <w:gridCol w:w="1170"/>
      </w:tblGrid>
      <w:tr w:rsidR="00567307" w:rsidRPr="00567307" w14:paraId="396DB1EC" w14:textId="77777777" w:rsidTr="00567307">
        <w:tc>
          <w:tcPr>
            <w:tcW w:w="720" w:type="dxa"/>
            <w:shd w:val="clear" w:color="auto" w:fill="D0CECE"/>
          </w:tcPr>
          <w:p w14:paraId="669870AD" w14:textId="77777777" w:rsidR="00567307" w:rsidRPr="00567307" w:rsidRDefault="00567307" w:rsidP="00C05B9F">
            <w:pPr>
              <w:suppressAutoHyphens w:val="0"/>
              <w:spacing w:before="0" w:after="160"/>
              <w:ind w:firstLine="0"/>
              <w:contextualSpacing/>
              <w:jc w:val="center"/>
              <w:rPr>
                <w:b/>
                <w:sz w:val="26"/>
                <w:szCs w:val="26"/>
                <w:lang w:eastAsia="en-US"/>
              </w:rPr>
            </w:pPr>
            <w:r w:rsidRPr="00567307">
              <w:rPr>
                <w:b/>
                <w:sz w:val="26"/>
                <w:szCs w:val="26"/>
                <w:lang w:eastAsia="en-US"/>
              </w:rPr>
              <w:t>STT</w:t>
            </w:r>
          </w:p>
        </w:tc>
        <w:tc>
          <w:tcPr>
            <w:tcW w:w="1800" w:type="dxa"/>
            <w:shd w:val="clear" w:color="auto" w:fill="D0CECE"/>
          </w:tcPr>
          <w:p w14:paraId="012799AF" w14:textId="77777777" w:rsidR="00567307" w:rsidRPr="00567307" w:rsidRDefault="00567307" w:rsidP="00C05B9F">
            <w:pPr>
              <w:suppressAutoHyphens w:val="0"/>
              <w:spacing w:before="0" w:after="160"/>
              <w:ind w:firstLine="0"/>
              <w:contextualSpacing/>
              <w:jc w:val="center"/>
              <w:rPr>
                <w:b/>
                <w:sz w:val="26"/>
                <w:szCs w:val="26"/>
                <w:lang w:eastAsia="en-US"/>
              </w:rPr>
            </w:pPr>
            <w:r w:rsidRPr="00567307">
              <w:rPr>
                <w:b/>
                <w:sz w:val="26"/>
                <w:szCs w:val="26"/>
                <w:lang w:eastAsia="en-US"/>
              </w:rPr>
              <w:t>Trạng thái</w:t>
            </w:r>
          </w:p>
        </w:tc>
        <w:tc>
          <w:tcPr>
            <w:tcW w:w="2700" w:type="dxa"/>
            <w:shd w:val="clear" w:color="auto" w:fill="D0CECE"/>
          </w:tcPr>
          <w:p w14:paraId="673F7336" w14:textId="77777777" w:rsidR="00567307" w:rsidRPr="00567307" w:rsidRDefault="00567307" w:rsidP="00C05B9F">
            <w:pPr>
              <w:suppressAutoHyphens w:val="0"/>
              <w:spacing w:before="0" w:after="160"/>
              <w:ind w:firstLine="0"/>
              <w:contextualSpacing/>
              <w:jc w:val="center"/>
              <w:rPr>
                <w:b/>
                <w:sz w:val="26"/>
                <w:szCs w:val="26"/>
                <w:lang w:eastAsia="en-US"/>
              </w:rPr>
            </w:pPr>
            <w:r w:rsidRPr="00567307">
              <w:rPr>
                <w:b/>
                <w:sz w:val="26"/>
                <w:szCs w:val="26"/>
                <w:lang w:eastAsia="en-US"/>
              </w:rPr>
              <w:t>Ý nghĩa</w:t>
            </w:r>
          </w:p>
        </w:tc>
        <w:tc>
          <w:tcPr>
            <w:tcW w:w="3150" w:type="dxa"/>
            <w:shd w:val="clear" w:color="auto" w:fill="D0CECE"/>
          </w:tcPr>
          <w:p w14:paraId="0833D802" w14:textId="77777777" w:rsidR="00567307" w:rsidRPr="00567307" w:rsidRDefault="00567307" w:rsidP="00C05B9F">
            <w:pPr>
              <w:suppressAutoHyphens w:val="0"/>
              <w:spacing w:before="0" w:after="160"/>
              <w:ind w:firstLine="0"/>
              <w:contextualSpacing/>
              <w:jc w:val="center"/>
              <w:rPr>
                <w:b/>
                <w:sz w:val="26"/>
                <w:szCs w:val="26"/>
                <w:lang w:eastAsia="en-US"/>
              </w:rPr>
            </w:pPr>
            <w:r w:rsidRPr="00567307">
              <w:rPr>
                <w:b/>
                <w:sz w:val="26"/>
                <w:szCs w:val="26"/>
                <w:lang w:eastAsia="en-US"/>
              </w:rPr>
              <w:t>Xử lý liên quan</w:t>
            </w:r>
          </w:p>
        </w:tc>
        <w:tc>
          <w:tcPr>
            <w:tcW w:w="1170" w:type="dxa"/>
            <w:shd w:val="clear" w:color="auto" w:fill="D0CECE"/>
          </w:tcPr>
          <w:p w14:paraId="47F26732" w14:textId="77777777" w:rsidR="00567307" w:rsidRPr="00567307" w:rsidRDefault="00567307" w:rsidP="00C05B9F">
            <w:pPr>
              <w:suppressAutoHyphens w:val="0"/>
              <w:spacing w:before="0" w:after="160"/>
              <w:ind w:firstLine="0"/>
              <w:contextualSpacing/>
              <w:jc w:val="center"/>
              <w:rPr>
                <w:b/>
                <w:sz w:val="26"/>
                <w:szCs w:val="26"/>
                <w:lang w:eastAsia="en-US"/>
              </w:rPr>
            </w:pPr>
            <w:r w:rsidRPr="00567307">
              <w:rPr>
                <w:b/>
                <w:sz w:val="26"/>
                <w:szCs w:val="26"/>
                <w:lang w:eastAsia="en-US"/>
              </w:rPr>
              <w:t>Ghi chú</w:t>
            </w:r>
          </w:p>
        </w:tc>
      </w:tr>
      <w:tr w:rsidR="00567307" w:rsidRPr="00567307" w14:paraId="7305C020" w14:textId="77777777" w:rsidTr="00805D58">
        <w:tc>
          <w:tcPr>
            <w:tcW w:w="720" w:type="dxa"/>
          </w:tcPr>
          <w:p w14:paraId="404F6C86"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1</w:t>
            </w:r>
          </w:p>
        </w:tc>
        <w:tc>
          <w:tcPr>
            <w:tcW w:w="1800" w:type="dxa"/>
          </w:tcPr>
          <w:p w14:paraId="42031697"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Được thêm vào hệ thống</w:t>
            </w:r>
          </w:p>
        </w:tc>
        <w:tc>
          <w:tcPr>
            <w:tcW w:w="2700" w:type="dxa"/>
          </w:tcPr>
          <w:p w14:paraId="0B866464" w14:textId="030EC374"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 xml:space="preserve">Thông tin </w:t>
            </w:r>
            <w:r>
              <w:rPr>
                <w:sz w:val="26"/>
                <w:szCs w:val="26"/>
                <w:lang w:eastAsia="en-US"/>
              </w:rPr>
              <w:t>điện thoại</w:t>
            </w:r>
            <w:r w:rsidRPr="00567307">
              <w:rPr>
                <w:sz w:val="26"/>
                <w:szCs w:val="26"/>
                <w:lang w:eastAsia="en-US"/>
              </w:rPr>
              <w:t xml:space="preserve"> được thêm vào hệ thống.</w:t>
            </w:r>
          </w:p>
        </w:tc>
        <w:tc>
          <w:tcPr>
            <w:tcW w:w="3150" w:type="dxa"/>
          </w:tcPr>
          <w:p w14:paraId="3DC61962"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Cập nhật lại cơ sở dữ liệu.</w:t>
            </w:r>
          </w:p>
        </w:tc>
        <w:tc>
          <w:tcPr>
            <w:tcW w:w="1170" w:type="dxa"/>
          </w:tcPr>
          <w:p w14:paraId="73C8A242" w14:textId="77777777" w:rsidR="00567307" w:rsidRPr="00567307" w:rsidRDefault="00567307" w:rsidP="00C05B9F">
            <w:pPr>
              <w:suppressAutoHyphens w:val="0"/>
              <w:spacing w:before="0" w:after="160"/>
              <w:ind w:firstLine="0"/>
              <w:contextualSpacing/>
              <w:jc w:val="left"/>
              <w:rPr>
                <w:sz w:val="26"/>
                <w:szCs w:val="26"/>
                <w:lang w:eastAsia="en-US"/>
              </w:rPr>
            </w:pPr>
          </w:p>
        </w:tc>
      </w:tr>
      <w:tr w:rsidR="00567307" w:rsidRPr="00567307" w14:paraId="56F09907" w14:textId="77777777" w:rsidTr="00805D58">
        <w:tc>
          <w:tcPr>
            <w:tcW w:w="720" w:type="dxa"/>
          </w:tcPr>
          <w:p w14:paraId="3EA87918"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2</w:t>
            </w:r>
          </w:p>
        </w:tc>
        <w:tc>
          <w:tcPr>
            <w:tcW w:w="1800" w:type="dxa"/>
          </w:tcPr>
          <w:p w14:paraId="603A7618"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Được sửa thông tin</w:t>
            </w:r>
          </w:p>
        </w:tc>
        <w:tc>
          <w:tcPr>
            <w:tcW w:w="2700" w:type="dxa"/>
          </w:tcPr>
          <w:p w14:paraId="3DD15188" w14:textId="6D626CA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 xml:space="preserve">Thông tin </w:t>
            </w:r>
            <w:r>
              <w:rPr>
                <w:sz w:val="26"/>
                <w:szCs w:val="26"/>
                <w:lang w:eastAsia="en-US"/>
              </w:rPr>
              <w:t>điện thoại</w:t>
            </w:r>
            <w:r w:rsidRPr="00567307">
              <w:rPr>
                <w:sz w:val="26"/>
                <w:szCs w:val="26"/>
                <w:lang w:eastAsia="en-US"/>
              </w:rPr>
              <w:t xml:space="preserve"> được cập nhật.</w:t>
            </w:r>
          </w:p>
        </w:tc>
        <w:tc>
          <w:tcPr>
            <w:tcW w:w="3150" w:type="dxa"/>
          </w:tcPr>
          <w:p w14:paraId="2231ADF1"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Cập nhật lại cơ sở dữ liệu.</w:t>
            </w:r>
          </w:p>
        </w:tc>
        <w:tc>
          <w:tcPr>
            <w:tcW w:w="1170" w:type="dxa"/>
          </w:tcPr>
          <w:p w14:paraId="66EAC0BA" w14:textId="77777777" w:rsidR="00567307" w:rsidRPr="00567307" w:rsidRDefault="00567307" w:rsidP="00C05B9F">
            <w:pPr>
              <w:suppressAutoHyphens w:val="0"/>
              <w:spacing w:before="0" w:after="160"/>
              <w:ind w:firstLine="0"/>
              <w:contextualSpacing/>
              <w:jc w:val="left"/>
              <w:rPr>
                <w:sz w:val="26"/>
                <w:szCs w:val="26"/>
                <w:lang w:eastAsia="en-US"/>
              </w:rPr>
            </w:pPr>
          </w:p>
        </w:tc>
      </w:tr>
      <w:tr w:rsidR="00567307" w:rsidRPr="00567307" w14:paraId="2FB5F4AF" w14:textId="77777777" w:rsidTr="00805D58">
        <w:tc>
          <w:tcPr>
            <w:tcW w:w="720" w:type="dxa"/>
          </w:tcPr>
          <w:p w14:paraId="672B8C3D"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3</w:t>
            </w:r>
          </w:p>
        </w:tc>
        <w:tc>
          <w:tcPr>
            <w:tcW w:w="1800" w:type="dxa"/>
          </w:tcPr>
          <w:p w14:paraId="0CAFF32E"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Được đặt mua</w:t>
            </w:r>
          </w:p>
        </w:tc>
        <w:tc>
          <w:tcPr>
            <w:tcW w:w="2700" w:type="dxa"/>
          </w:tcPr>
          <w:p w14:paraId="5510D838" w14:textId="61F215EC" w:rsidR="00567307" w:rsidRPr="00567307" w:rsidRDefault="00567307" w:rsidP="00C05B9F">
            <w:pPr>
              <w:suppressAutoHyphens w:val="0"/>
              <w:spacing w:before="0" w:after="160"/>
              <w:ind w:firstLine="0"/>
              <w:contextualSpacing/>
              <w:jc w:val="left"/>
              <w:rPr>
                <w:sz w:val="26"/>
                <w:szCs w:val="26"/>
                <w:lang w:eastAsia="en-US"/>
              </w:rPr>
            </w:pPr>
            <w:r>
              <w:rPr>
                <w:sz w:val="26"/>
                <w:szCs w:val="26"/>
                <w:lang w:eastAsia="en-US"/>
              </w:rPr>
              <w:t>Điện thoại</w:t>
            </w:r>
            <w:r w:rsidRPr="00567307">
              <w:rPr>
                <w:sz w:val="26"/>
                <w:szCs w:val="26"/>
                <w:lang w:eastAsia="en-US"/>
              </w:rPr>
              <w:t xml:space="preserve"> được đặt mua bởi người quản lý </w:t>
            </w:r>
          </w:p>
        </w:tc>
        <w:tc>
          <w:tcPr>
            <w:tcW w:w="3150" w:type="dxa"/>
          </w:tcPr>
          <w:p w14:paraId="0243B224" w14:textId="77777777" w:rsidR="00567307" w:rsidRPr="00567307" w:rsidRDefault="00567307" w:rsidP="00C05B9F">
            <w:pPr>
              <w:suppressAutoHyphens w:val="0"/>
              <w:spacing w:before="0" w:after="160"/>
              <w:ind w:firstLine="0"/>
              <w:contextualSpacing/>
              <w:jc w:val="left"/>
              <w:rPr>
                <w:sz w:val="26"/>
                <w:szCs w:val="26"/>
                <w:lang w:eastAsia="en-US"/>
              </w:rPr>
            </w:pPr>
          </w:p>
        </w:tc>
        <w:tc>
          <w:tcPr>
            <w:tcW w:w="1170" w:type="dxa"/>
          </w:tcPr>
          <w:p w14:paraId="7A15C1BA" w14:textId="77777777" w:rsidR="00567307" w:rsidRPr="00567307" w:rsidRDefault="00567307" w:rsidP="00C05B9F">
            <w:pPr>
              <w:suppressAutoHyphens w:val="0"/>
              <w:spacing w:before="0" w:after="160"/>
              <w:ind w:firstLine="0"/>
              <w:contextualSpacing/>
              <w:jc w:val="left"/>
              <w:rPr>
                <w:sz w:val="26"/>
                <w:szCs w:val="26"/>
                <w:lang w:eastAsia="en-US"/>
              </w:rPr>
            </w:pPr>
          </w:p>
        </w:tc>
      </w:tr>
      <w:tr w:rsidR="00567307" w:rsidRPr="00567307" w14:paraId="32BE82EC" w14:textId="77777777" w:rsidTr="00805D58">
        <w:tc>
          <w:tcPr>
            <w:tcW w:w="720" w:type="dxa"/>
          </w:tcPr>
          <w:p w14:paraId="7278AE92"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4</w:t>
            </w:r>
          </w:p>
        </w:tc>
        <w:tc>
          <w:tcPr>
            <w:tcW w:w="1800" w:type="dxa"/>
          </w:tcPr>
          <w:p w14:paraId="1ACDFE71"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 xml:space="preserve">Được nhập vào kho </w:t>
            </w:r>
          </w:p>
        </w:tc>
        <w:tc>
          <w:tcPr>
            <w:tcW w:w="2700" w:type="dxa"/>
          </w:tcPr>
          <w:p w14:paraId="6BA70200" w14:textId="324DD79B" w:rsidR="00567307" w:rsidRPr="00567307" w:rsidRDefault="00567307" w:rsidP="00C05B9F">
            <w:pPr>
              <w:suppressAutoHyphens w:val="0"/>
              <w:spacing w:before="0" w:after="160"/>
              <w:ind w:firstLine="0"/>
              <w:contextualSpacing/>
              <w:jc w:val="left"/>
              <w:rPr>
                <w:sz w:val="26"/>
                <w:szCs w:val="26"/>
                <w:lang w:eastAsia="en-US"/>
              </w:rPr>
            </w:pPr>
            <w:r>
              <w:rPr>
                <w:sz w:val="26"/>
                <w:szCs w:val="26"/>
                <w:lang w:eastAsia="en-US"/>
              </w:rPr>
              <w:t>Điện thoại</w:t>
            </w:r>
            <w:r w:rsidRPr="00567307">
              <w:rPr>
                <w:sz w:val="26"/>
                <w:szCs w:val="26"/>
                <w:lang w:eastAsia="en-US"/>
              </w:rPr>
              <w:t xml:space="preserve"> được nhân viên thủ kho kiểm tra và  nhập vào kho.</w:t>
            </w:r>
          </w:p>
        </w:tc>
        <w:tc>
          <w:tcPr>
            <w:tcW w:w="3150" w:type="dxa"/>
          </w:tcPr>
          <w:p w14:paraId="0104A8C0"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Cập nhật lại phiếu nhập kho và cơ sở dữ liệu</w:t>
            </w:r>
          </w:p>
        </w:tc>
        <w:tc>
          <w:tcPr>
            <w:tcW w:w="1170" w:type="dxa"/>
          </w:tcPr>
          <w:p w14:paraId="2ACA6CD9" w14:textId="77777777" w:rsidR="00567307" w:rsidRPr="00567307" w:rsidRDefault="00567307" w:rsidP="00C05B9F">
            <w:pPr>
              <w:suppressAutoHyphens w:val="0"/>
              <w:spacing w:before="0" w:after="160"/>
              <w:ind w:firstLine="0"/>
              <w:contextualSpacing/>
              <w:jc w:val="left"/>
              <w:rPr>
                <w:sz w:val="26"/>
                <w:szCs w:val="26"/>
                <w:lang w:eastAsia="en-US"/>
              </w:rPr>
            </w:pPr>
          </w:p>
        </w:tc>
      </w:tr>
      <w:tr w:rsidR="00567307" w:rsidRPr="00567307" w14:paraId="2870E81E" w14:textId="77777777" w:rsidTr="00805D58">
        <w:tc>
          <w:tcPr>
            <w:tcW w:w="720" w:type="dxa"/>
          </w:tcPr>
          <w:p w14:paraId="51B15EA7"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5</w:t>
            </w:r>
          </w:p>
        </w:tc>
        <w:tc>
          <w:tcPr>
            <w:tcW w:w="1800" w:type="dxa"/>
          </w:tcPr>
          <w:p w14:paraId="1C8916BB"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Được trưng bày</w:t>
            </w:r>
          </w:p>
        </w:tc>
        <w:tc>
          <w:tcPr>
            <w:tcW w:w="2700" w:type="dxa"/>
          </w:tcPr>
          <w:p w14:paraId="5239CEDC" w14:textId="329F8F3C" w:rsidR="00567307" w:rsidRPr="00567307" w:rsidRDefault="00567307" w:rsidP="00C05B9F">
            <w:pPr>
              <w:suppressAutoHyphens w:val="0"/>
              <w:spacing w:before="0" w:after="160"/>
              <w:ind w:firstLine="0"/>
              <w:contextualSpacing/>
              <w:jc w:val="left"/>
              <w:rPr>
                <w:sz w:val="26"/>
                <w:szCs w:val="26"/>
                <w:lang w:eastAsia="en-US"/>
              </w:rPr>
            </w:pPr>
            <w:r>
              <w:rPr>
                <w:sz w:val="26"/>
                <w:szCs w:val="26"/>
                <w:lang w:eastAsia="en-US"/>
              </w:rPr>
              <w:t>Điện thoại</w:t>
            </w:r>
            <w:r w:rsidRPr="00567307">
              <w:rPr>
                <w:sz w:val="26"/>
                <w:szCs w:val="26"/>
                <w:lang w:eastAsia="en-US"/>
              </w:rPr>
              <w:t xml:space="preserve"> được xuất kho và trưng bày trên kệ bán.</w:t>
            </w:r>
          </w:p>
        </w:tc>
        <w:tc>
          <w:tcPr>
            <w:tcW w:w="3150" w:type="dxa"/>
          </w:tcPr>
          <w:p w14:paraId="0EC1C057"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Cập nhật lại phiếu xuất kho và cơ sở dữ liệu</w:t>
            </w:r>
          </w:p>
        </w:tc>
        <w:tc>
          <w:tcPr>
            <w:tcW w:w="1170" w:type="dxa"/>
          </w:tcPr>
          <w:p w14:paraId="39FC8B18" w14:textId="77777777" w:rsidR="00567307" w:rsidRPr="00567307" w:rsidRDefault="00567307" w:rsidP="00C05B9F">
            <w:pPr>
              <w:suppressAutoHyphens w:val="0"/>
              <w:spacing w:before="0" w:after="160"/>
              <w:ind w:firstLine="0"/>
              <w:contextualSpacing/>
              <w:jc w:val="left"/>
              <w:rPr>
                <w:sz w:val="26"/>
                <w:szCs w:val="26"/>
                <w:lang w:eastAsia="en-US"/>
              </w:rPr>
            </w:pPr>
          </w:p>
        </w:tc>
      </w:tr>
      <w:tr w:rsidR="00567307" w:rsidRPr="00567307" w14:paraId="42333BC0" w14:textId="77777777" w:rsidTr="00805D58">
        <w:tc>
          <w:tcPr>
            <w:tcW w:w="720" w:type="dxa"/>
          </w:tcPr>
          <w:p w14:paraId="0E859CEB"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6</w:t>
            </w:r>
          </w:p>
        </w:tc>
        <w:tc>
          <w:tcPr>
            <w:tcW w:w="1800" w:type="dxa"/>
          </w:tcPr>
          <w:p w14:paraId="36E1AAEE"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Tồn kho</w:t>
            </w:r>
          </w:p>
        </w:tc>
        <w:tc>
          <w:tcPr>
            <w:tcW w:w="2700" w:type="dxa"/>
          </w:tcPr>
          <w:p w14:paraId="0A6731D9" w14:textId="6CB62270" w:rsidR="00567307" w:rsidRPr="00567307" w:rsidRDefault="00567307" w:rsidP="00C05B9F">
            <w:pPr>
              <w:suppressAutoHyphens w:val="0"/>
              <w:spacing w:before="0" w:after="160"/>
              <w:ind w:firstLine="0"/>
              <w:contextualSpacing/>
              <w:jc w:val="left"/>
              <w:rPr>
                <w:sz w:val="26"/>
                <w:szCs w:val="26"/>
                <w:lang w:eastAsia="en-US"/>
              </w:rPr>
            </w:pPr>
            <w:r>
              <w:rPr>
                <w:sz w:val="26"/>
                <w:szCs w:val="26"/>
                <w:lang w:eastAsia="en-US"/>
              </w:rPr>
              <w:t>Điện thoại</w:t>
            </w:r>
            <w:r w:rsidRPr="00567307">
              <w:rPr>
                <w:sz w:val="26"/>
                <w:szCs w:val="26"/>
                <w:lang w:eastAsia="en-US"/>
              </w:rPr>
              <w:t xml:space="preserve"> trong kho sau mỗi lần thống kê</w:t>
            </w:r>
          </w:p>
        </w:tc>
        <w:tc>
          <w:tcPr>
            <w:tcW w:w="3150" w:type="dxa"/>
          </w:tcPr>
          <w:p w14:paraId="33F00CF4" w14:textId="77777777" w:rsidR="00567307" w:rsidRPr="00567307" w:rsidRDefault="00567307" w:rsidP="00C05B9F">
            <w:pPr>
              <w:suppressAutoHyphens w:val="0"/>
              <w:spacing w:before="0" w:after="160"/>
              <w:ind w:firstLine="0"/>
              <w:contextualSpacing/>
              <w:jc w:val="left"/>
              <w:rPr>
                <w:sz w:val="26"/>
                <w:szCs w:val="26"/>
                <w:lang w:eastAsia="en-US"/>
              </w:rPr>
            </w:pPr>
          </w:p>
        </w:tc>
        <w:tc>
          <w:tcPr>
            <w:tcW w:w="1170" w:type="dxa"/>
          </w:tcPr>
          <w:p w14:paraId="1B2DAC2F" w14:textId="77777777" w:rsidR="00567307" w:rsidRPr="00567307" w:rsidRDefault="00567307" w:rsidP="00C05B9F">
            <w:pPr>
              <w:suppressAutoHyphens w:val="0"/>
              <w:spacing w:before="0" w:after="160"/>
              <w:ind w:firstLine="0"/>
              <w:contextualSpacing/>
              <w:jc w:val="left"/>
              <w:rPr>
                <w:sz w:val="26"/>
                <w:szCs w:val="26"/>
                <w:lang w:eastAsia="en-US"/>
              </w:rPr>
            </w:pPr>
          </w:p>
        </w:tc>
      </w:tr>
      <w:tr w:rsidR="00567307" w:rsidRPr="00567307" w14:paraId="3AF3527D" w14:textId="77777777" w:rsidTr="00805D58">
        <w:tc>
          <w:tcPr>
            <w:tcW w:w="720" w:type="dxa"/>
          </w:tcPr>
          <w:p w14:paraId="428802D3"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7</w:t>
            </w:r>
          </w:p>
        </w:tc>
        <w:tc>
          <w:tcPr>
            <w:tcW w:w="1800" w:type="dxa"/>
          </w:tcPr>
          <w:p w14:paraId="76E13CD4"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 xml:space="preserve">Bị xóa </w:t>
            </w:r>
          </w:p>
        </w:tc>
        <w:tc>
          <w:tcPr>
            <w:tcW w:w="2700" w:type="dxa"/>
          </w:tcPr>
          <w:p w14:paraId="39E78B99" w14:textId="45EF2682"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 xml:space="preserve">Thông tin </w:t>
            </w:r>
            <w:r>
              <w:rPr>
                <w:sz w:val="26"/>
                <w:szCs w:val="26"/>
                <w:lang w:eastAsia="en-US"/>
              </w:rPr>
              <w:t>điện thoại</w:t>
            </w:r>
            <w:r w:rsidRPr="00567307">
              <w:rPr>
                <w:sz w:val="26"/>
                <w:szCs w:val="26"/>
                <w:lang w:eastAsia="en-US"/>
              </w:rPr>
              <w:t xml:space="preserve"> bị xóa khỏi hệ thố</w:t>
            </w:r>
            <w:r>
              <w:rPr>
                <w:sz w:val="26"/>
                <w:szCs w:val="26"/>
                <w:lang w:eastAsia="en-US"/>
              </w:rPr>
              <w:t xml:space="preserve">ng khi </w:t>
            </w:r>
            <w:r>
              <w:rPr>
                <w:sz w:val="26"/>
                <w:szCs w:val="26"/>
                <w:lang w:eastAsia="en-US"/>
              </w:rPr>
              <w:lastRenderedPageBreak/>
              <w:t xml:space="preserve">cửa hàng </w:t>
            </w:r>
            <w:r w:rsidRPr="00567307">
              <w:rPr>
                <w:sz w:val="26"/>
                <w:szCs w:val="26"/>
                <w:lang w:eastAsia="en-US"/>
              </w:rPr>
              <w:t>không còn kinh doanh và số lượng tồn bằng 0.</w:t>
            </w:r>
          </w:p>
        </w:tc>
        <w:tc>
          <w:tcPr>
            <w:tcW w:w="3150" w:type="dxa"/>
          </w:tcPr>
          <w:p w14:paraId="02E34CB8"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lastRenderedPageBreak/>
              <w:t>Cập nhật lại cơ sở dữ liệu</w:t>
            </w:r>
          </w:p>
        </w:tc>
        <w:tc>
          <w:tcPr>
            <w:tcW w:w="1170" w:type="dxa"/>
          </w:tcPr>
          <w:p w14:paraId="6502E40A" w14:textId="77777777" w:rsidR="00567307" w:rsidRPr="00567307" w:rsidRDefault="00567307" w:rsidP="00C05B9F">
            <w:pPr>
              <w:suppressAutoHyphens w:val="0"/>
              <w:spacing w:before="0" w:after="160"/>
              <w:ind w:firstLine="0"/>
              <w:contextualSpacing/>
              <w:jc w:val="left"/>
              <w:rPr>
                <w:sz w:val="26"/>
                <w:szCs w:val="26"/>
                <w:lang w:eastAsia="en-US"/>
              </w:rPr>
            </w:pPr>
          </w:p>
        </w:tc>
      </w:tr>
      <w:tr w:rsidR="00567307" w:rsidRPr="00567307" w14:paraId="630ED1A4" w14:textId="77777777" w:rsidTr="00805D58">
        <w:tc>
          <w:tcPr>
            <w:tcW w:w="720" w:type="dxa"/>
          </w:tcPr>
          <w:p w14:paraId="23B063BF"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lastRenderedPageBreak/>
              <w:t>8</w:t>
            </w:r>
          </w:p>
        </w:tc>
        <w:tc>
          <w:tcPr>
            <w:tcW w:w="1800" w:type="dxa"/>
          </w:tcPr>
          <w:p w14:paraId="40EF642A"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 xml:space="preserve">Được bán </w:t>
            </w:r>
          </w:p>
        </w:tc>
        <w:tc>
          <w:tcPr>
            <w:tcW w:w="2700" w:type="dxa"/>
          </w:tcPr>
          <w:p w14:paraId="3AE26790" w14:textId="6CABED12" w:rsidR="00567307" w:rsidRPr="00567307" w:rsidRDefault="00567307" w:rsidP="00C05B9F">
            <w:pPr>
              <w:suppressAutoHyphens w:val="0"/>
              <w:spacing w:before="0" w:after="160"/>
              <w:ind w:firstLine="0"/>
              <w:contextualSpacing/>
              <w:jc w:val="left"/>
              <w:rPr>
                <w:sz w:val="26"/>
                <w:szCs w:val="26"/>
                <w:lang w:eastAsia="en-US"/>
              </w:rPr>
            </w:pPr>
            <w:r>
              <w:rPr>
                <w:sz w:val="26"/>
                <w:szCs w:val="26"/>
                <w:lang w:eastAsia="en-US"/>
              </w:rPr>
              <w:t>Điện thoại</w:t>
            </w:r>
            <w:r w:rsidRPr="00567307">
              <w:rPr>
                <w:sz w:val="26"/>
                <w:szCs w:val="26"/>
                <w:lang w:eastAsia="en-US"/>
              </w:rPr>
              <w:t xml:space="preserve"> được khách hàng mua</w:t>
            </w:r>
          </w:p>
        </w:tc>
        <w:tc>
          <w:tcPr>
            <w:tcW w:w="3150" w:type="dxa"/>
          </w:tcPr>
          <w:p w14:paraId="1AABE405" w14:textId="77777777" w:rsidR="00567307" w:rsidRPr="00567307" w:rsidRDefault="00567307" w:rsidP="00C05B9F">
            <w:pPr>
              <w:suppressAutoHyphens w:val="0"/>
              <w:spacing w:before="0" w:after="160"/>
              <w:ind w:firstLine="0"/>
              <w:contextualSpacing/>
              <w:jc w:val="left"/>
              <w:rPr>
                <w:sz w:val="26"/>
                <w:szCs w:val="26"/>
                <w:lang w:eastAsia="en-US"/>
              </w:rPr>
            </w:pPr>
          </w:p>
        </w:tc>
        <w:tc>
          <w:tcPr>
            <w:tcW w:w="1170" w:type="dxa"/>
          </w:tcPr>
          <w:p w14:paraId="4F574C16" w14:textId="77777777" w:rsidR="00567307" w:rsidRPr="00567307" w:rsidRDefault="00567307" w:rsidP="00C05B9F">
            <w:pPr>
              <w:suppressAutoHyphens w:val="0"/>
              <w:spacing w:before="0" w:after="160"/>
              <w:ind w:firstLine="0"/>
              <w:contextualSpacing/>
              <w:jc w:val="left"/>
              <w:rPr>
                <w:sz w:val="26"/>
                <w:szCs w:val="26"/>
                <w:lang w:eastAsia="en-US"/>
              </w:rPr>
            </w:pPr>
          </w:p>
        </w:tc>
      </w:tr>
    </w:tbl>
    <w:p w14:paraId="513E51C4" w14:textId="77777777" w:rsidR="0058288A" w:rsidRDefault="0058288A" w:rsidP="00C05B9F">
      <w:pPr>
        <w:pStyle w:val="ListParagraph"/>
        <w:suppressAutoHyphens w:val="0"/>
        <w:spacing w:before="0" w:after="160"/>
        <w:ind w:left="1080" w:firstLine="0"/>
        <w:contextualSpacing/>
        <w:jc w:val="left"/>
        <w:rPr>
          <w:b/>
          <w:sz w:val="26"/>
          <w:szCs w:val="26"/>
        </w:rPr>
      </w:pPr>
    </w:p>
    <w:p w14:paraId="3F269CDD" w14:textId="5ED3B46D" w:rsidR="0058288A" w:rsidRPr="0061397D" w:rsidRDefault="0058288A" w:rsidP="00C05B9F">
      <w:pPr>
        <w:pStyle w:val="ListParagraph"/>
        <w:numPr>
          <w:ilvl w:val="0"/>
          <w:numId w:val="27"/>
        </w:numPr>
        <w:suppressAutoHyphens w:val="0"/>
        <w:spacing w:before="0" w:after="160"/>
        <w:contextualSpacing/>
        <w:jc w:val="left"/>
        <w:rPr>
          <w:b/>
          <w:sz w:val="26"/>
          <w:szCs w:val="26"/>
        </w:rPr>
      </w:pPr>
      <w:r w:rsidRPr="0061397D">
        <w:rPr>
          <w:b/>
          <w:sz w:val="26"/>
          <w:szCs w:val="26"/>
        </w:rPr>
        <w:t>Bảng mô tả các biến cố</w:t>
      </w:r>
    </w:p>
    <w:tbl>
      <w:tblPr>
        <w:tblStyle w:val="TableGrid3"/>
        <w:tblW w:w="9540" w:type="dxa"/>
        <w:tblInd w:w="85" w:type="dxa"/>
        <w:tblLook w:val="04A0" w:firstRow="1" w:lastRow="0" w:firstColumn="1" w:lastColumn="0" w:noHBand="0" w:noVBand="1"/>
      </w:tblPr>
      <w:tblGrid>
        <w:gridCol w:w="720"/>
        <w:gridCol w:w="1800"/>
        <w:gridCol w:w="2700"/>
        <w:gridCol w:w="3150"/>
        <w:gridCol w:w="1170"/>
      </w:tblGrid>
      <w:tr w:rsidR="0058288A" w:rsidRPr="0058288A" w14:paraId="7282F0EC" w14:textId="77777777" w:rsidTr="0058288A">
        <w:tc>
          <w:tcPr>
            <w:tcW w:w="720" w:type="dxa"/>
            <w:shd w:val="clear" w:color="auto" w:fill="D0CECE"/>
          </w:tcPr>
          <w:p w14:paraId="61424A52" w14:textId="77777777" w:rsidR="0058288A" w:rsidRPr="0058288A" w:rsidRDefault="0058288A" w:rsidP="00C05B9F">
            <w:pPr>
              <w:suppressAutoHyphens w:val="0"/>
              <w:spacing w:before="0" w:after="160"/>
              <w:ind w:firstLine="0"/>
              <w:contextualSpacing/>
              <w:jc w:val="center"/>
              <w:rPr>
                <w:b/>
                <w:sz w:val="26"/>
                <w:szCs w:val="26"/>
                <w:lang w:eastAsia="en-US"/>
              </w:rPr>
            </w:pPr>
            <w:r w:rsidRPr="0058288A">
              <w:rPr>
                <w:b/>
                <w:sz w:val="26"/>
                <w:szCs w:val="26"/>
                <w:lang w:eastAsia="en-US"/>
              </w:rPr>
              <w:t>STT</w:t>
            </w:r>
          </w:p>
        </w:tc>
        <w:tc>
          <w:tcPr>
            <w:tcW w:w="1800" w:type="dxa"/>
            <w:shd w:val="clear" w:color="auto" w:fill="D0CECE"/>
          </w:tcPr>
          <w:p w14:paraId="472A277F" w14:textId="77777777" w:rsidR="0058288A" w:rsidRPr="0058288A" w:rsidRDefault="0058288A" w:rsidP="00C05B9F">
            <w:pPr>
              <w:suppressAutoHyphens w:val="0"/>
              <w:spacing w:before="0" w:after="160"/>
              <w:ind w:firstLine="0"/>
              <w:contextualSpacing/>
              <w:jc w:val="center"/>
              <w:rPr>
                <w:b/>
                <w:sz w:val="26"/>
                <w:szCs w:val="26"/>
                <w:lang w:eastAsia="en-US"/>
              </w:rPr>
            </w:pPr>
            <w:r w:rsidRPr="0058288A">
              <w:rPr>
                <w:b/>
                <w:sz w:val="26"/>
                <w:szCs w:val="26"/>
                <w:lang w:eastAsia="en-US"/>
              </w:rPr>
              <w:t>Biến cố</w:t>
            </w:r>
          </w:p>
        </w:tc>
        <w:tc>
          <w:tcPr>
            <w:tcW w:w="2700" w:type="dxa"/>
            <w:shd w:val="clear" w:color="auto" w:fill="D0CECE"/>
          </w:tcPr>
          <w:p w14:paraId="373A08B5" w14:textId="77777777" w:rsidR="0058288A" w:rsidRPr="0058288A" w:rsidRDefault="0058288A" w:rsidP="00C05B9F">
            <w:pPr>
              <w:suppressAutoHyphens w:val="0"/>
              <w:spacing w:before="0" w:after="160"/>
              <w:ind w:firstLine="0"/>
              <w:contextualSpacing/>
              <w:jc w:val="center"/>
              <w:rPr>
                <w:b/>
                <w:sz w:val="26"/>
                <w:szCs w:val="26"/>
                <w:lang w:eastAsia="en-US"/>
              </w:rPr>
            </w:pPr>
            <w:r w:rsidRPr="0058288A">
              <w:rPr>
                <w:b/>
                <w:sz w:val="26"/>
                <w:szCs w:val="26"/>
                <w:lang w:eastAsia="en-US"/>
              </w:rPr>
              <w:t>Ý nghĩa</w:t>
            </w:r>
          </w:p>
        </w:tc>
        <w:tc>
          <w:tcPr>
            <w:tcW w:w="3150" w:type="dxa"/>
            <w:shd w:val="clear" w:color="auto" w:fill="D0CECE"/>
          </w:tcPr>
          <w:p w14:paraId="486CCBDD" w14:textId="77777777" w:rsidR="0058288A" w:rsidRPr="0058288A" w:rsidRDefault="0058288A" w:rsidP="00C05B9F">
            <w:pPr>
              <w:suppressAutoHyphens w:val="0"/>
              <w:spacing w:before="0" w:after="160"/>
              <w:ind w:firstLine="0"/>
              <w:contextualSpacing/>
              <w:jc w:val="center"/>
              <w:rPr>
                <w:b/>
                <w:sz w:val="26"/>
                <w:szCs w:val="26"/>
                <w:lang w:eastAsia="en-US"/>
              </w:rPr>
            </w:pPr>
            <w:r w:rsidRPr="0058288A">
              <w:rPr>
                <w:b/>
                <w:sz w:val="26"/>
                <w:szCs w:val="26"/>
                <w:lang w:eastAsia="en-US"/>
              </w:rPr>
              <w:t>Xử lý liên quan</w:t>
            </w:r>
          </w:p>
        </w:tc>
        <w:tc>
          <w:tcPr>
            <w:tcW w:w="1170" w:type="dxa"/>
            <w:shd w:val="clear" w:color="auto" w:fill="D0CECE"/>
          </w:tcPr>
          <w:p w14:paraId="10D5BB66" w14:textId="77777777" w:rsidR="0058288A" w:rsidRPr="0058288A" w:rsidRDefault="0058288A" w:rsidP="00C05B9F">
            <w:pPr>
              <w:suppressAutoHyphens w:val="0"/>
              <w:spacing w:before="0" w:after="160"/>
              <w:ind w:firstLine="0"/>
              <w:contextualSpacing/>
              <w:jc w:val="center"/>
              <w:rPr>
                <w:b/>
                <w:sz w:val="26"/>
                <w:szCs w:val="26"/>
                <w:lang w:eastAsia="en-US"/>
              </w:rPr>
            </w:pPr>
            <w:r w:rsidRPr="0058288A">
              <w:rPr>
                <w:b/>
                <w:sz w:val="26"/>
                <w:szCs w:val="26"/>
                <w:lang w:eastAsia="en-US"/>
              </w:rPr>
              <w:t>Ghi chú</w:t>
            </w:r>
          </w:p>
        </w:tc>
      </w:tr>
      <w:tr w:rsidR="0058288A" w:rsidRPr="0058288A" w14:paraId="22BA4263" w14:textId="77777777" w:rsidTr="00805D58">
        <w:tc>
          <w:tcPr>
            <w:tcW w:w="720" w:type="dxa"/>
          </w:tcPr>
          <w:p w14:paraId="246188C5" w14:textId="77777777"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1</w:t>
            </w:r>
          </w:p>
        </w:tc>
        <w:tc>
          <w:tcPr>
            <w:tcW w:w="1800" w:type="dxa"/>
          </w:tcPr>
          <w:p w14:paraId="4CC8AAEF" w14:textId="77777777"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Sửa thông tin</w:t>
            </w:r>
          </w:p>
        </w:tc>
        <w:tc>
          <w:tcPr>
            <w:tcW w:w="2700" w:type="dxa"/>
          </w:tcPr>
          <w:p w14:paraId="49526399" w14:textId="6929BD2C"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 xml:space="preserve">Cập nhật lại thông tin </w:t>
            </w:r>
            <w:r>
              <w:rPr>
                <w:sz w:val="26"/>
                <w:szCs w:val="26"/>
                <w:lang w:eastAsia="en-US"/>
              </w:rPr>
              <w:t>điện thoại</w:t>
            </w:r>
          </w:p>
        </w:tc>
        <w:tc>
          <w:tcPr>
            <w:tcW w:w="3150" w:type="dxa"/>
          </w:tcPr>
          <w:p w14:paraId="78C3B713" w14:textId="4717FEDF"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 xml:space="preserve">Xử lý kiểm tra thông tin </w:t>
            </w:r>
            <w:r>
              <w:rPr>
                <w:sz w:val="26"/>
                <w:szCs w:val="26"/>
                <w:lang w:eastAsia="en-US"/>
              </w:rPr>
              <w:t>điện thoại</w:t>
            </w:r>
            <w:r w:rsidRPr="0058288A">
              <w:rPr>
                <w:sz w:val="26"/>
                <w:szCs w:val="26"/>
                <w:lang w:eastAsia="en-US"/>
              </w:rPr>
              <w:t xml:space="preserve"> và lưu thông tin xuống cơ sở dữ liệu.</w:t>
            </w:r>
          </w:p>
        </w:tc>
        <w:tc>
          <w:tcPr>
            <w:tcW w:w="1170" w:type="dxa"/>
          </w:tcPr>
          <w:p w14:paraId="07535395" w14:textId="77777777" w:rsidR="0058288A" w:rsidRPr="0058288A" w:rsidRDefault="0058288A" w:rsidP="00C05B9F">
            <w:pPr>
              <w:suppressAutoHyphens w:val="0"/>
              <w:spacing w:before="0" w:after="160"/>
              <w:ind w:firstLine="0"/>
              <w:contextualSpacing/>
              <w:jc w:val="left"/>
              <w:rPr>
                <w:sz w:val="26"/>
                <w:szCs w:val="26"/>
                <w:lang w:eastAsia="en-US"/>
              </w:rPr>
            </w:pPr>
          </w:p>
        </w:tc>
      </w:tr>
      <w:tr w:rsidR="0058288A" w:rsidRPr="0058288A" w14:paraId="7DCCAE28" w14:textId="77777777" w:rsidTr="00805D58">
        <w:tc>
          <w:tcPr>
            <w:tcW w:w="720" w:type="dxa"/>
          </w:tcPr>
          <w:p w14:paraId="5E919FD6" w14:textId="77777777"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2</w:t>
            </w:r>
          </w:p>
        </w:tc>
        <w:tc>
          <w:tcPr>
            <w:tcW w:w="1800" w:type="dxa"/>
          </w:tcPr>
          <w:p w14:paraId="13ADC6B6" w14:textId="0B4254DD"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 xml:space="preserve">Đặt mua </w:t>
            </w:r>
            <w:r>
              <w:rPr>
                <w:sz w:val="26"/>
                <w:szCs w:val="26"/>
                <w:lang w:eastAsia="en-US"/>
              </w:rPr>
              <w:t>điện thoại</w:t>
            </w:r>
          </w:p>
        </w:tc>
        <w:tc>
          <w:tcPr>
            <w:tcW w:w="2700" w:type="dxa"/>
          </w:tcPr>
          <w:p w14:paraId="0CACF229" w14:textId="4A824001"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 xml:space="preserve">Đặt mua </w:t>
            </w:r>
            <w:r>
              <w:rPr>
                <w:sz w:val="26"/>
                <w:szCs w:val="26"/>
                <w:lang w:eastAsia="en-US"/>
              </w:rPr>
              <w:t>điện thoại</w:t>
            </w:r>
            <w:r w:rsidRPr="0058288A">
              <w:rPr>
                <w:sz w:val="26"/>
                <w:szCs w:val="26"/>
                <w:lang w:eastAsia="en-US"/>
              </w:rPr>
              <w:t xml:space="preserve"> khi có nhu cầu</w:t>
            </w:r>
          </w:p>
        </w:tc>
        <w:tc>
          <w:tcPr>
            <w:tcW w:w="3150" w:type="dxa"/>
          </w:tcPr>
          <w:p w14:paraId="61D2D1A7" w14:textId="77777777" w:rsidR="0058288A" w:rsidRPr="0058288A" w:rsidRDefault="0058288A" w:rsidP="00C05B9F">
            <w:pPr>
              <w:suppressAutoHyphens w:val="0"/>
              <w:spacing w:before="0" w:after="160"/>
              <w:ind w:firstLine="0"/>
              <w:contextualSpacing/>
              <w:jc w:val="left"/>
              <w:rPr>
                <w:sz w:val="26"/>
                <w:szCs w:val="26"/>
                <w:lang w:eastAsia="en-US"/>
              </w:rPr>
            </w:pPr>
          </w:p>
        </w:tc>
        <w:tc>
          <w:tcPr>
            <w:tcW w:w="1170" w:type="dxa"/>
          </w:tcPr>
          <w:p w14:paraId="6FC1EDCC" w14:textId="77777777" w:rsidR="0058288A" w:rsidRPr="0058288A" w:rsidRDefault="0058288A" w:rsidP="00C05B9F">
            <w:pPr>
              <w:suppressAutoHyphens w:val="0"/>
              <w:spacing w:before="0" w:after="160"/>
              <w:ind w:firstLine="0"/>
              <w:contextualSpacing/>
              <w:jc w:val="left"/>
              <w:rPr>
                <w:sz w:val="26"/>
                <w:szCs w:val="26"/>
                <w:lang w:eastAsia="en-US"/>
              </w:rPr>
            </w:pPr>
          </w:p>
        </w:tc>
      </w:tr>
      <w:tr w:rsidR="0058288A" w:rsidRPr="0058288A" w14:paraId="14AC6335" w14:textId="77777777" w:rsidTr="00805D58">
        <w:tc>
          <w:tcPr>
            <w:tcW w:w="720" w:type="dxa"/>
          </w:tcPr>
          <w:p w14:paraId="304228E5" w14:textId="77777777"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3</w:t>
            </w:r>
          </w:p>
        </w:tc>
        <w:tc>
          <w:tcPr>
            <w:tcW w:w="1800" w:type="dxa"/>
          </w:tcPr>
          <w:p w14:paraId="7527B679" w14:textId="653D4E24"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 xml:space="preserve">Nhập </w:t>
            </w:r>
            <w:r>
              <w:rPr>
                <w:sz w:val="26"/>
                <w:szCs w:val="26"/>
                <w:lang w:eastAsia="en-US"/>
              </w:rPr>
              <w:t>điện thoại</w:t>
            </w:r>
          </w:p>
        </w:tc>
        <w:tc>
          <w:tcPr>
            <w:tcW w:w="2700" w:type="dxa"/>
          </w:tcPr>
          <w:p w14:paraId="0F9045A2" w14:textId="6E61352E"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 xml:space="preserve">Nhập </w:t>
            </w:r>
            <w:r>
              <w:rPr>
                <w:sz w:val="26"/>
                <w:szCs w:val="26"/>
                <w:lang w:eastAsia="en-US"/>
              </w:rPr>
              <w:t>điện thoại</w:t>
            </w:r>
            <w:r w:rsidRPr="0058288A">
              <w:rPr>
                <w:sz w:val="26"/>
                <w:szCs w:val="26"/>
                <w:lang w:eastAsia="en-US"/>
              </w:rPr>
              <w:t xml:space="preserve"> vào kho khi nhận </w:t>
            </w:r>
            <w:r>
              <w:rPr>
                <w:sz w:val="26"/>
                <w:szCs w:val="26"/>
                <w:lang w:eastAsia="en-US"/>
              </w:rPr>
              <w:t>điện thoại</w:t>
            </w:r>
            <w:r w:rsidRPr="0058288A">
              <w:rPr>
                <w:sz w:val="26"/>
                <w:szCs w:val="26"/>
                <w:lang w:eastAsia="en-US"/>
              </w:rPr>
              <w:t xml:space="preserve"> từ nhà cung cấp</w:t>
            </w:r>
          </w:p>
        </w:tc>
        <w:tc>
          <w:tcPr>
            <w:tcW w:w="3150" w:type="dxa"/>
          </w:tcPr>
          <w:p w14:paraId="2CCC0D21" w14:textId="3EFC5E45"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 xml:space="preserve">Xử lý kiểm tra </w:t>
            </w:r>
            <w:r>
              <w:rPr>
                <w:sz w:val="26"/>
                <w:szCs w:val="26"/>
                <w:lang w:eastAsia="en-US"/>
              </w:rPr>
              <w:t>điện thoại</w:t>
            </w:r>
            <w:r w:rsidRPr="0058288A">
              <w:rPr>
                <w:sz w:val="26"/>
                <w:szCs w:val="26"/>
                <w:lang w:eastAsia="en-US"/>
              </w:rPr>
              <w:t xml:space="preserve"> và thêm </w:t>
            </w:r>
            <w:r>
              <w:rPr>
                <w:sz w:val="26"/>
                <w:szCs w:val="26"/>
                <w:lang w:eastAsia="en-US"/>
              </w:rPr>
              <w:t>điện thoại</w:t>
            </w:r>
            <w:r w:rsidRPr="0058288A">
              <w:rPr>
                <w:sz w:val="26"/>
                <w:szCs w:val="26"/>
                <w:lang w:eastAsia="en-US"/>
              </w:rPr>
              <w:t xml:space="preserve"> vào phiếu nhập</w:t>
            </w:r>
          </w:p>
        </w:tc>
        <w:tc>
          <w:tcPr>
            <w:tcW w:w="1170" w:type="dxa"/>
          </w:tcPr>
          <w:p w14:paraId="2B206416" w14:textId="77777777" w:rsidR="0058288A" w:rsidRPr="0058288A" w:rsidRDefault="0058288A" w:rsidP="00C05B9F">
            <w:pPr>
              <w:suppressAutoHyphens w:val="0"/>
              <w:spacing w:before="0" w:after="160"/>
              <w:ind w:firstLine="0"/>
              <w:contextualSpacing/>
              <w:jc w:val="left"/>
              <w:rPr>
                <w:sz w:val="26"/>
                <w:szCs w:val="26"/>
                <w:lang w:eastAsia="en-US"/>
              </w:rPr>
            </w:pPr>
          </w:p>
        </w:tc>
      </w:tr>
      <w:tr w:rsidR="0058288A" w:rsidRPr="0058288A" w14:paraId="28D92F46" w14:textId="77777777" w:rsidTr="00805D58">
        <w:tc>
          <w:tcPr>
            <w:tcW w:w="720" w:type="dxa"/>
          </w:tcPr>
          <w:p w14:paraId="3466991C" w14:textId="77777777"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4</w:t>
            </w:r>
          </w:p>
        </w:tc>
        <w:tc>
          <w:tcPr>
            <w:tcW w:w="1800" w:type="dxa"/>
          </w:tcPr>
          <w:p w14:paraId="5F0C8B21" w14:textId="77777777"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Đưa lên kệ</w:t>
            </w:r>
          </w:p>
        </w:tc>
        <w:tc>
          <w:tcPr>
            <w:tcW w:w="2700" w:type="dxa"/>
          </w:tcPr>
          <w:p w14:paraId="7F426785" w14:textId="7E078D10"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 xml:space="preserve">Xuất </w:t>
            </w:r>
            <w:r>
              <w:rPr>
                <w:sz w:val="26"/>
                <w:szCs w:val="26"/>
                <w:lang w:eastAsia="en-US"/>
              </w:rPr>
              <w:t>điện thoại</w:t>
            </w:r>
            <w:r w:rsidRPr="0058288A">
              <w:rPr>
                <w:sz w:val="26"/>
                <w:szCs w:val="26"/>
                <w:lang w:eastAsia="en-US"/>
              </w:rPr>
              <w:t xml:space="preserve"> từ kho lên </w:t>
            </w:r>
            <w:r>
              <w:rPr>
                <w:sz w:val="26"/>
                <w:szCs w:val="26"/>
                <w:lang w:eastAsia="en-US"/>
              </w:rPr>
              <w:t>cửa hàng</w:t>
            </w:r>
          </w:p>
        </w:tc>
        <w:tc>
          <w:tcPr>
            <w:tcW w:w="3150" w:type="dxa"/>
          </w:tcPr>
          <w:p w14:paraId="318A6728" w14:textId="732837EB"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 xml:space="preserve">Xử lý thêm </w:t>
            </w:r>
            <w:r>
              <w:rPr>
                <w:sz w:val="26"/>
                <w:szCs w:val="26"/>
                <w:lang w:eastAsia="en-US"/>
              </w:rPr>
              <w:t>điện thoại</w:t>
            </w:r>
            <w:r w:rsidRPr="0058288A">
              <w:rPr>
                <w:sz w:val="26"/>
                <w:szCs w:val="26"/>
                <w:lang w:eastAsia="en-US"/>
              </w:rPr>
              <w:t xml:space="preserve"> vào phiếu xuất kho, cập nhật lại cơ sở dữ liệu.</w:t>
            </w:r>
          </w:p>
        </w:tc>
        <w:tc>
          <w:tcPr>
            <w:tcW w:w="1170" w:type="dxa"/>
          </w:tcPr>
          <w:p w14:paraId="25A43D87" w14:textId="77777777" w:rsidR="0058288A" w:rsidRPr="0058288A" w:rsidRDefault="0058288A" w:rsidP="00C05B9F">
            <w:pPr>
              <w:suppressAutoHyphens w:val="0"/>
              <w:spacing w:before="0" w:after="160"/>
              <w:ind w:firstLine="0"/>
              <w:contextualSpacing/>
              <w:jc w:val="left"/>
              <w:rPr>
                <w:sz w:val="26"/>
                <w:szCs w:val="26"/>
                <w:lang w:eastAsia="en-US"/>
              </w:rPr>
            </w:pPr>
          </w:p>
        </w:tc>
      </w:tr>
      <w:tr w:rsidR="0058288A" w:rsidRPr="0058288A" w14:paraId="28ED5533" w14:textId="77777777" w:rsidTr="00805D58">
        <w:tc>
          <w:tcPr>
            <w:tcW w:w="720" w:type="dxa"/>
          </w:tcPr>
          <w:p w14:paraId="2EF751FE" w14:textId="77777777"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5</w:t>
            </w:r>
          </w:p>
        </w:tc>
        <w:tc>
          <w:tcPr>
            <w:tcW w:w="1800" w:type="dxa"/>
          </w:tcPr>
          <w:p w14:paraId="611154A3" w14:textId="77777777"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Thống kê</w:t>
            </w:r>
          </w:p>
        </w:tc>
        <w:tc>
          <w:tcPr>
            <w:tcW w:w="2700" w:type="dxa"/>
          </w:tcPr>
          <w:p w14:paraId="70E8E979" w14:textId="66B0944E"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 xml:space="preserve">Kiểm tra </w:t>
            </w:r>
            <w:r>
              <w:rPr>
                <w:sz w:val="26"/>
                <w:szCs w:val="26"/>
                <w:lang w:eastAsia="en-US"/>
              </w:rPr>
              <w:t>điện thoại</w:t>
            </w:r>
            <w:r w:rsidRPr="0058288A">
              <w:rPr>
                <w:sz w:val="26"/>
                <w:szCs w:val="26"/>
                <w:lang w:eastAsia="en-US"/>
              </w:rPr>
              <w:t xml:space="preserve"> trong kho</w:t>
            </w:r>
          </w:p>
        </w:tc>
        <w:tc>
          <w:tcPr>
            <w:tcW w:w="3150" w:type="dxa"/>
          </w:tcPr>
          <w:p w14:paraId="3251B541" w14:textId="77777777"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Xử lý xuất báo cáo tồn</w:t>
            </w:r>
          </w:p>
        </w:tc>
        <w:tc>
          <w:tcPr>
            <w:tcW w:w="1170" w:type="dxa"/>
          </w:tcPr>
          <w:p w14:paraId="03A3407B" w14:textId="77777777" w:rsidR="0058288A" w:rsidRPr="0058288A" w:rsidRDefault="0058288A" w:rsidP="00C05B9F">
            <w:pPr>
              <w:suppressAutoHyphens w:val="0"/>
              <w:spacing w:before="0" w:after="160"/>
              <w:ind w:firstLine="0"/>
              <w:contextualSpacing/>
              <w:jc w:val="left"/>
              <w:rPr>
                <w:sz w:val="26"/>
                <w:szCs w:val="26"/>
                <w:lang w:eastAsia="en-US"/>
              </w:rPr>
            </w:pPr>
          </w:p>
        </w:tc>
      </w:tr>
      <w:tr w:rsidR="0058288A" w:rsidRPr="0058288A" w14:paraId="090A1388" w14:textId="77777777" w:rsidTr="00805D58">
        <w:tc>
          <w:tcPr>
            <w:tcW w:w="720" w:type="dxa"/>
          </w:tcPr>
          <w:p w14:paraId="33EA46F1" w14:textId="77777777"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6</w:t>
            </w:r>
          </w:p>
        </w:tc>
        <w:tc>
          <w:tcPr>
            <w:tcW w:w="1800" w:type="dxa"/>
          </w:tcPr>
          <w:p w14:paraId="3DB054FB" w14:textId="4107215E"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 xml:space="preserve">Xóa thông tin </w:t>
            </w:r>
            <w:r>
              <w:rPr>
                <w:sz w:val="26"/>
                <w:szCs w:val="26"/>
                <w:lang w:eastAsia="en-US"/>
              </w:rPr>
              <w:t>điện thoại</w:t>
            </w:r>
          </w:p>
        </w:tc>
        <w:tc>
          <w:tcPr>
            <w:tcW w:w="2700" w:type="dxa"/>
          </w:tcPr>
          <w:p w14:paraId="30B8FB53" w14:textId="4766B527" w:rsidR="0058288A" w:rsidRPr="0058288A" w:rsidRDefault="0058288A" w:rsidP="00C05B9F">
            <w:pPr>
              <w:suppressAutoHyphens w:val="0"/>
              <w:spacing w:before="0" w:after="160"/>
              <w:ind w:firstLine="0"/>
              <w:contextualSpacing/>
              <w:jc w:val="left"/>
              <w:rPr>
                <w:sz w:val="26"/>
                <w:szCs w:val="26"/>
                <w:lang w:eastAsia="en-US"/>
              </w:rPr>
            </w:pPr>
            <w:r>
              <w:rPr>
                <w:sz w:val="26"/>
                <w:szCs w:val="26"/>
                <w:lang w:eastAsia="en-US"/>
              </w:rPr>
              <w:t>Điện thoại</w:t>
            </w:r>
            <w:r w:rsidRPr="0058288A">
              <w:rPr>
                <w:sz w:val="26"/>
                <w:szCs w:val="26"/>
                <w:lang w:eastAsia="en-US"/>
              </w:rPr>
              <w:t xml:space="preserve"> bị xóa khỏi cơ sở dữ liệu </w:t>
            </w:r>
          </w:p>
        </w:tc>
        <w:tc>
          <w:tcPr>
            <w:tcW w:w="3150" w:type="dxa"/>
          </w:tcPr>
          <w:p w14:paraId="438E6656" w14:textId="235B3E7D"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 xml:space="preserve">Xử lý kiểm tra số lượng tồn và xóa thông tin </w:t>
            </w:r>
            <w:r>
              <w:rPr>
                <w:sz w:val="26"/>
                <w:szCs w:val="26"/>
                <w:lang w:eastAsia="en-US"/>
              </w:rPr>
              <w:t>điện thoại</w:t>
            </w:r>
            <w:r w:rsidRPr="0058288A">
              <w:rPr>
                <w:sz w:val="26"/>
                <w:szCs w:val="26"/>
                <w:lang w:eastAsia="en-US"/>
              </w:rPr>
              <w:t>, cập lại sơ xở dữ liệu.</w:t>
            </w:r>
          </w:p>
        </w:tc>
        <w:tc>
          <w:tcPr>
            <w:tcW w:w="1170" w:type="dxa"/>
          </w:tcPr>
          <w:p w14:paraId="48F8BA26" w14:textId="77777777" w:rsidR="0058288A" w:rsidRPr="0058288A" w:rsidRDefault="0058288A" w:rsidP="00C05B9F">
            <w:pPr>
              <w:suppressAutoHyphens w:val="0"/>
              <w:spacing w:before="0" w:after="160"/>
              <w:ind w:firstLine="0"/>
              <w:contextualSpacing/>
              <w:jc w:val="left"/>
              <w:rPr>
                <w:sz w:val="26"/>
                <w:szCs w:val="26"/>
                <w:lang w:eastAsia="en-US"/>
              </w:rPr>
            </w:pPr>
          </w:p>
        </w:tc>
      </w:tr>
      <w:tr w:rsidR="0058288A" w:rsidRPr="0058288A" w14:paraId="40ADA882" w14:textId="77777777" w:rsidTr="00805D58">
        <w:tc>
          <w:tcPr>
            <w:tcW w:w="720" w:type="dxa"/>
          </w:tcPr>
          <w:p w14:paraId="629C0612" w14:textId="77777777"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7</w:t>
            </w:r>
          </w:p>
        </w:tc>
        <w:tc>
          <w:tcPr>
            <w:tcW w:w="1800" w:type="dxa"/>
          </w:tcPr>
          <w:p w14:paraId="16A1CD30" w14:textId="77777777"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 xml:space="preserve">Bán </w:t>
            </w:r>
          </w:p>
        </w:tc>
        <w:tc>
          <w:tcPr>
            <w:tcW w:w="2700" w:type="dxa"/>
          </w:tcPr>
          <w:p w14:paraId="58496C73" w14:textId="386D1942" w:rsidR="0058288A" w:rsidRPr="0058288A" w:rsidRDefault="0058288A" w:rsidP="00C05B9F">
            <w:pPr>
              <w:suppressAutoHyphens w:val="0"/>
              <w:spacing w:before="0" w:after="160"/>
              <w:ind w:firstLine="0"/>
              <w:contextualSpacing/>
              <w:jc w:val="left"/>
              <w:rPr>
                <w:sz w:val="26"/>
                <w:szCs w:val="26"/>
                <w:lang w:eastAsia="en-US"/>
              </w:rPr>
            </w:pPr>
            <w:r>
              <w:rPr>
                <w:sz w:val="26"/>
                <w:szCs w:val="26"/>
                <w:lang w:eastAsia="en-US"/>
              </w:rPr>
              <w:t>Điện thoại</w:t>
            </w:r>
            <w:r w:rsidRPr="0058288A">
              <w:rPr>
                <w:sz w:val="26"/>
                <w:szCs w:val="26"/>
                <w:lang w:eastAsia="en-US"/>
              </w:rPr>
              <w:t xml:space="preserve"> được bán cho khách hàng</w:t>
            </w:r>
          </w:p>
        </w:tc>
        <w:tc>
          <w:tcPr>
            <w:tcW w:w="3150" w:type="dxa"/>
          </w:tcPr>
          <w:p w14:paraId="13D25298" w14:textId="3CB13E3C"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 xml:space="preserve">Xử lý thêm </w:t>
            </w:r>
            <w:r>
              <w:rPr>
                <w:sz w:val="26"/>
                <w:szCs w:val="26"/>
                <w:lang w:eastAsia="en-US"/>
              </w:rPr>
              <w:t>điện thoại</w:t>
            </w:r>
            <w:r w:rsidRPr="0058288A">
              <w:rPr>
                <w:sz w:val="26"/>
                <w:szCs w:val="26"/>
                <w:lang w:eastAsia="en-US"/>
              </w:rPr>
              <w:t xml:space="preserve"> vào hóa đơn.</w:t>
            </w:r>
          </w:p>
        </w:tc>
        <w:tc>
          <w:tcPr>
            <w:tcW w:w="1170" w:type="dxa"/>
          </w:tcPr>
          <w:p w14:paraId="06B74A65" w14:textId="77777777" w:rsidR="0058288A" w:rsidRPr="0058288A" w:rsidRDefault="0058288A" w:rsidP="00C05B9F">
            <w:pPr>
              <w:suppressAutoHyphens w:val="0"/>
              <w:spacing w:before="0" w:after="160"/>
              <w:ind w:firstLine="0"/>
              <w:contextualSpacing/>
              <w:jc w:val="left"/>
              <w:rPr>
                <w:sz w:val="26"/>
                <w:szCs w:val="26"/>
                <w:lang w:eastAsia="en-US"/>
              </w:rPr>
            </w:pPr>
          </w:p>
        </w:tc>
      </w:tr>
      <w:tr w:rsidR="0058288A" w:rsidRPr="0058288A" w14:paraId="18D8D3E8" w14:textId="77777777" w:rsidTr="00805D58">
        <w:tc>
          <w:tcPr>
            <w:tcW w:w="720" w:type="dxa"/>
          </w:tcPr>
          <w:p w14:paraId="61265652" w14:textId="77777777"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8</w:t>
            </w:r>
          </w:p>
        </w:tc>
        <w:tc>
          <w:tcPr>
            <w:tcW w:w="1800" w:type="dxa"/>
          </w:tcPr>
          <w:p w14:paraId="16CA727D" w14:textId="77777777"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Thêm</w:t>
            </w:r>
          </w:p>
        </w:tc>
        <w:tc>
          <w:tcPr>
            <w:tcW w:w="2700" w:type="dxa"/>
          </w:tcPr>
          <w:p w14:paraId="6F96F20F" w14:textId="536619A4"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 xml:space="preserve">Thêm thông tin </w:t>
            </w:r>
            <w:r>
              <w:rPr>
                <w:sz w:val="26"/>
                <w:szCs w:val="26"/>
                <w:lang w:eastAsia="en-US"/>
              </w:rPr>
              <w:t>điện thoại</w:t>
            </w:r>
            <w:r w:rsidRPr="0058288A">
              <w:rPr>
                <w:sz w:val="26"/>
                <w:szCs w:val="26"/>
                <w:lang w:eastAsia="en-US"/>
              </w:rPr>
              <w:t xml:space="preserve"> vào cơ sở dữ liệu</w:t>
            </w:r>
          </w:p>
        </w:tc>
        <w:tc>
          <w:tcPr>
            <w:tcW w:w="3150" w:type="dxa"/>
          </w:tcPr>
          <w:p w14:paraId="0CD122B0" w14:textId="56406B24" w:rsidR="0058288A" w:rsidRPr="0058288A" w:rsidRDefault="0058288A" w:rsidP="00C05B9F">
            <w:pPr>
              <w:suppressAutoHyphens w:val="0"/>
              <w:spacing w:before="0" w:after="160"/>
              <w:ind w:firstLine="0"/>
              <w:contextualSpacing/>
              <w:jc w:val="left"/>
              <w:rPr>
                <w:sz w:val="26"/>
                <w:szCs w:val="26"/>
                <w:lang w:eastAsia="en-US"/>
              </w:rPr>
            </w:pPr>
            <w:r w:rsidRPr="0058288A">
              <w:rPr>
                <w:sz w:val="26"/>
                <w:szCs w:val="26"/>
                <w:lang w:eastAsia="en-US"/>
              </w:rPr>
              <w:t xml:space="preserve">Kiểm tra thông tin </w:t>
            </w:r>
            <w:r>
              <w:rPr>
                <w:sz w:val="26"/>
                <w:szCs w:val="26"/>
                <w:lang w:eastAsia="en-US"/>
              </w:rPr>
              <w:t>điện thoại</w:t>
            </w:r>
            <w:r w:rsidRPr="0058288A">
              <w:rPr>
                <w:sz w:val="26"/>
                <w:szCs w:val="26"/>
                <w:lang w:eastAsia="en-US"/>
              </w:rPr>
              <w:t xml:space="preserve"> và lưu xuống cơ sở dữ liệu</w:t>
            </w:r>
          </w:p>
        </w:tc>
        <w:tc>
          <w:tcPr>
            <w:tcW w:w="1170" w:type="dxa"/>
          </w:tcPr>
          <w:p w14:paraId="4E2C6984" w14:textId="77777777" w:rsidR="0058288A" w:rsidRPr="0058288A" w:rsidRDefault="0058288A" w:rsidP="00C05B9F">
            <w:pPr>
              <w:suppressAutoHyphens w:val="0"/>
              <w:spacing w:before="0" w:after="160"/>
              <w:ind w:firstLine="0"/>
              <w:contextualSpacing/>
              <w:jc w:val="left"/>
              <w:rPr>
                <w:sz w:val="26"/>
                <w:szCs w:val="26"/>
                <w:lang w:eastAsia="en-US"/>
              </w:rPr>
            </w:pPr>
          </w:p>
        </w:tc>
      </w:tr>
    </w:tbl>
    <w:p w14:paraId="3CBCAF90" w14:textId="77777777" w:rsidR="00567307" w:rsidRDefault="00567307" w:rsidP="00C05B9F">
      <w:pPr>
        <w:ind w:right="355"/>
      </w:pPr>
    </w:p>
    <w:p w14:paraId="0EDBFA4C" w14:textId="6FF4BD31" w:rsidR="00E21AFA" w:rsidRDefault="00E21AFA" w:rsidP="00C05B9F">
      <w:pPr>
        <w:pStyle w:val="Heading3"/>
        <w:spacing w:line="360" w:lineRule="auto"/>
      </w:pPr>
      <w:bookmarkStart w:id="83" w:name="_Toc441092305"/>
      <w:r>
        <w:lastRenderedPageBreak/>
        <w:t>S</w:t>
      </w:r>
      <w:r w:rsidRPr="00E21AFA">
        <w:t>ơ</w:t>
      </w:r>
      <w:r>
        <w:t xml:space="preserve"> đ</w:t>
      </w:r>
      <w:r w:rsidRPr="00E21AFA">
        <w:t>ồ</w:t>
      </w:r>
      <w:r>
        <w:t xml:space="preserve"> tr</w:t>
      </w:r>
      <w:r w:rsidRPr="00E21AFA">
        <w:t>ạ</w:t>
      </w:r>
      <w:r>
        <w:t>ng th</w:t>
      </w:r>
      <w:r w:rsidRPr="00E21AFA">
        <w:t>á</w:t>
      </w:r>
      <w:r>
        <w:t>i đ</w:t>
      </w:r>
      <w:r w:rsidRPr="00E21AFA">
        <w:t>ối</w:t>
      </w:r>
      <w:r>
        <w:t xml:space="preserve"> t</w:t>
      </w:r>
      <w:r w:rsidRPr="00E21AFA">
        <w:t>ượn</w:t>
      </w:r>
      <w:r>
        <w:t>g linh ki</w:t>
      </w:r>
      <w:r w:rsidRPr="00E21AFA">
        <w:t>ệ</w:t>
      </w:r>
      <w:r>
        <w:t>n trong h</w:t>
      </w:r>
      <w:r w:rsidRPr="00E21AFA">
        <w:t>ệ</w:t>
      </w:r>
      <w:r>
        <w:t xml:space="preserve"> th</w:t>
      </w:r>
      <w:r w:rsidRPr="00E21AFA">
        <w:t>ốn</w:t>
      </w:r>
      <w:r>
        <w:t>g</w:t>
      </w:r>
      <w:bookmarkEnd w:id="83"/>
    </w:p>
    <w:p w14:paraId="72C2AE74" w14:textId="1E728DEC" w:rsidR="00567307" w:rsidRDefault="00567307" w:rsidP="00C05B9F">
      <w:r w:rsidRPr="00567307">
        <w:rPr>
          <w:b/>
          <w:iCs/>
          <w:noProof/>
          <w:lang w:eastAsia="en-US"/>
        </w:rPr>
        <w:drawing>
          <wp:inline distT="0" distB="0" distL="0" distR="0" wp14:anchorId="608AAB35" wp14:editId="7411D029">
            <wp:extent cx="4972367" cy="1856105"/>
            <wp:effectExtent l="0" t="0" r="0" b="0"/>
            <wp:docPr id="40" name="Picture 40" descr="F:\HOC KI 7\Phuong phap phat trien huong doi tuong\Ảnh báo cáo 2\LinhK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HOC KI 7\Phuong phap phat trien huong doi tuong\Ảnh báo cáo 2\LinhKie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8633" cy="1858444"/>
                    </a:xfrm>
                    <a:prstGeom prst="rect">
                      <a:avLst/>
                    </a:prstGeom>
                    <a:noFill/>
                    <a:ln>
                      <a:noFill/>
                    </a:ln>
                  </pic:spPr>
                </pic:pic>
              </a:graphicData>
            </a:graphic>
          </wp:inline>
        </w:drawing>
      </w:r>
    </w:p>
    <w:p w14:paraId="128F90C9" w14:textId="77777777" w:rsidR="00567307" w:rsidRDefault="00567307" w:rsidP="00C05B9F"/>
    <w:p w14:paraId="3846E36D" w14:textId="77777777" w:rsidR="00567307" w:rsidRPr="0061397D" w:rsidRDefault="00567307" w:rsidP="00C05B9F">
      <w:pPr>
        <w:pStyle w:val="ListParagraph"/>
        <w:numPr>
          <w:ilvl w:val="0"/>
          <w:numId w:val="27"/>
        </w:numPr>
        <w:suppressAutoHyphens w:val="0"/>
        <w:spacing w:before="0" w:after="160"/>
        <w:contextualSpacing/>
        <w:jc w:val="left"/>
        <w:rPr>
          <w:b/>
          <w:sz w:val="26"/>
          <w:szCs w:val="26"/>
        </w:rPr>
      </w:pPr>
      <w:r w:rsidRPr="0061397D">
        <w:rPr>
          <w:b/>
          <w:sz w:val="26"/>
          <w:szCs w:val="26"/>
        </w:rPr>
        <w:t>Bảng mô tả các trạng thái</w:t>
      </w:r>
    </w:p>
    <w:tbl>
      <w:tblPr>
        <w:tblStyle w:val="TableGrid2"/>
        <w:tblW w:w="9540" w:type="dxa"/>
        <w:tblInd w:w="85" w:type="dxa"/>
        <w:tblLook w:val="04A0" w:firstRow="1" w:lastRow="0" w:firstColumn="1" w:lastColumn="0" w:noHBand="0" w:noVBand="1"/>
      </w:tblPr>
      <w:tblGrid>
        <w:gridCol w:w="720"/>
        <w:gridCol w:w="1800"/>
        <w:gridCol w:w="2700"/>
        <w:gridCol w:w="3150"/>
        <w:gridCol w:w="1170"/>
      </w:tblGrid>
      <w:tr w:rsidR="00567307" w:rsidRPr="00567307" w14:paraId="55B2F300" w14:textId="77777777" w:rsidTr="00567307">
        <w:tc>
          <w:tcPr>
            <w:tcW w:w="720" w:type="dxa"/>
            <w:shd w:val="clear" w:color="auto" w:fill="D0CECE"/>
          </w:tcPr>
          <w:p w14:paraId="52BECC0E" w14:textId="77777777" w:rsidR="00567307" w:rsidRPr="00567307" w:rsidRDefault="00567307" w:rsidP="00C05B9F">
            <w:pPr>
              <w:suppressAutoHyphens w:val="0"/>
              <w:spacing w:before="0" w:after="160"/>
              <w:ind w:firstLine="0"/>
              <w:contextualSpacing/>
              <w:jc w:val="center"/>
              <w:rPr>
                <w:b/>
                <w:sz w:val="26"/>
                <w:szCs w:val="26"/>
                <w:lang w:eastAsia="en-US"/>
              </w:rPr>
            </w:pPr>
            <w:r w:rsidRPr="00567307">
              <w:rPr>
                <w:b/>
                <w:sz w:val="26"/>
                <w:szCs w:val="26"/>
                <w:lang w:eastAsia="en-US"/>
              </w:rPr>
              <w:t>STT</w:t>
            </w:r>
          </w:p>
        </w:tc>
        <w:tc>
          <w:tcPr>
            <w:tcW w:w="1800" w:type="dxa"/>
            <w:shd w:val="clear" w:color="auto" w:fill="D0CECE"/>
          </w:tcPr>
          <w:p w14:paraId="7CA72134" w14:textId="77777777" w:rsidR="00567307" w:rsidRPr="00567307" w:rsidRDefault="00567307" w:rsidP="00C05B9F">
            <w:pPr>
              <w:suppressAutoHyphens w:val="0"/>
              <w:spacing w:before="0" w:after="160"/>
              <w:ind w:firstLine="0"/>
              <w:contextualSpacing/>
              <w:jc w:val="center"/>
              <w:rPr>
                <w:b/>
                <w:sz w:val="26"/>
                <w:szCs w:val="26"/>
                <w:lang w:eastAsia="en-US"/>
              </w:rPr>
            </w:pPr>
            <w:r w:rsidRPr="00567307">
              <w:rPr>
                <w:b/>
                <w:sz w:val="26"/>
                <w:szCs w:val="26"/>
                <w:lang w:eastAsia="en-US"/>
              </w:rPr>
              <w:t>Trạng thái</w:t>
            </w:r>
          </w:p>
        </w:tc>
        <w:tc>
          <w:tcPr>
            <w:tcW w:w="2700" w:type="dxa"/>
            <w:shd w:val="clear" w:color="auto" w:fill="D0CECE"/>
          </w:tcPr>
          <w:p w14:paraId="32B1CC37" w14:textId="77777777" w:rsidR="00567307" w:rsidRPr="00567307" w:rsidRDefault="00567307" w:rsidP="00C05B9F">
            <w:pPr>
              <w:suppressAutoHyphens w:val="0"/>
              <w:spacing w:before="0" w:after="160"/>
              <w:ind w:firstLine="0"/>
              <w:contextualSpacing/>
              <w:jc w:val="center"/>
              <w:rPr>
                <w:b/>
                <w:sz w:val="26"/>
                <w:szCs w:val="26"/>
                <w:lang w:eastAsia="en-US"/>
              </w:rPr>
            </w:pPr>
            <w:r w:rsidRPr="00567307">
              <w:rPr>
                <w:b/>
                <w:sz w:val="26"/>
                <w:szCs w:val="26"/>
                <w:lang w:eastAsia="en-US"/>
              </w:rPr>
              <w:t>Ý nghĩa</w:t>
            </w:r>
          </w:p>
        </w:tc>
        <w:tc>
          <w:tcPr>
            <w:tcW w:w="3150" w:type="dxa"/>
            <w:shd w:val="clear" w:color="auto" w:fill="D0CECE"/>
          </w:tcPr>
          <w:p w14:paraId="69F42B6D" w14:textId="77777777" w:rsidR="00567307" w:rsidRPr="00567307" w:rsidRDefault="00567307" w:rsidP="00C05B9F">
            <w:pPr>
              <w:suppressAutoHyphens w:val="0"/>
              <w:spacing w:before="0" w:after="160"/>
              <w:ind w:firstLine="0"/>
              <w:contextualSpacing/>
              <w:jc w:val="center"/>
              <w:rPr>
                <w:b/>
                <w:sz w:val="26"/>
                <w:szCs w:val="26"/>
                <w:lang w:eastAsia="en-US"/>
              </w:rPr>
            </w:pPr>
            <w:r w:rsidRPr="00567307">
              <w:rPr>
                <w:b/>
                <w:sz w:val="26"/>
                <w:szCs w:val="26"/>
                <w:lang w:eastAsia="en-US"/>
              </w:rPr>
              <w:t>Xử lý liên quan</w:t>
            </w:r>
          </w:p>
        </w:tc>
        <w:tc>
          <w:tcPr>
            <w:tcW w:w="1170" w:type="dxa"/>
            <w:shd w:val="clear" w:color="auto" w:fill="D0CECE"/>
          </w:tcPr>
          <w:p w14:paraId="5732DF72" w14:textId="77777777" w:rsidR="00567307" w:rsidRPr="00567307" w:rsidRDefault="00567307" w:rsidP="00C05B9F">
            <w:pPr>
              <w:suppressAutoHyphens w:val="0"/>
              <w:spacing w:before="0" w:after="160"/>
              <w:ind w:firstLine="0"/>
              <w:contextualSpacing/>
              <w:jc w:val="center"/>
              <w:rPr>
                <w:b/>
                <w:sz w:val="26"/>
                <w:szCs w:val="26"/>
                <w:lang w:eastAsia="en-US"/>
              </w:rPr>
            </w:pPr>
            <w:r w:rsidRPr="00567307">
              <w:rPr>
                <w:b/>
                <w:sz w:val="26"/>
                <w:szCs w:val="26"/>
                <w:lang w:eastAsia="en-US"/>
              </w:rPr>
              <w:t>Ghi chú</w:t>
            </w:r>
          </w:p>
        </w:tc>
      </w:tr>
      <w:tr w:rsidR="00567307" w:rsidRPr="00567307" w14:paraId="65B60223" w14:textId="77777777" w:rsidTr="00805D58">
        <w:tc>
          <w:tcPr>
            <w:tcW w:w="720" w:type="dxa"/>
          </w:tcPr>
          <w:p w14:paraId="4D2137FE"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1</w:t>
            </w:r>
          </w:p>
        </w:tc>
        <w:tc>
          <w:tcPr>
            <w:tcW w:w="1800" w:type="dxa"/>
          </w:tcPr>
          <w:p w14:paraId="0E6DE1D2"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Được thêm vào hệ thống</w:t>
            </w:r>
          </w:p>
        </w:tc>
        <w:tc>
          <w:tcPr>
            <w:tcW w:w="2700" w:type="dxa"/>
          </w:tcPr>
          <w:p w14:paraId="287CE0E6" w14:textId="25CD8755"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 xml:space="preserve">Thông tin </w:t>
            </w:r>
            <w:r>
              <w:rPr>
                <w:sz w:val="26"/>
                <w:szCs w:val="26"/>
                <w:lang w:eastAsia="en-US"/>
              </w:rPr>
              <w:t>linh kiện</w:t>
            </w:r>
            <w:r w:rsidRPr="00567307">
              <w:rPr>
                <w:sz w:val="26"/>
                <w:szCs w:val="26"/>
                <w:lang w:eastAsia="en-US"/>
              </w:rPr>
              <w:t xml:space="preserve"> được thêm vào hệ thống.</w:t>
            </w:r>
          </w:p>
        </w:tc>
        <w:tc>
          <w:tcPr>
            <w:tcW w:w="3150" w:type="dxa"/>
          </w:tcPr>
          <w:p w14:paraId="59CCA674"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Cập nhật lại cơ sở dữ liệu.</w:t>
            </w:r>
          </w:p>
        </w:tc>
        <w:tc>
          <w:tcPr>
            <w:tcW w:w="1170" w:type="dxa"/>
          </w:tcPr>
          <w:p w14:paraId="1B1A943F" w14:textId="77777777" w:rsidR="00567307" w:rsidRPr="00567307" w:rsidRDefault="00567307" w:rsidP="00C05B9F">
            <w:pPr>
              <w:suppressAutoHyphens w:val="0"/>
              <w:spacing w:before="0" w:after="160"/>
              <w:ind w:firstLine="0"/>
              <w:contextualSpacing/>
              <w:jc w:val="left"/>
              <w:rPr>
                <w:sz w:val="26"/>
                <w:szCs w:val="26"/>
                <w:lang w:eastAsia="en-US"/>
              </w:rPr>
            </w:pPr>
          </w:p>
        </w:tc>
      </w:tr>
      <w:tr w:rsidR="00567307" w:rsidRPr="00567307" w14:paraId="1F957E77" w14:textId="77777777" w:rsidTr="00805D58">
        <w:tc>
          <w:tcPr>
            <w:tcW w:w="720" w:type="dxa"/>
          </w:tcPr>
          <w:p w14:paraId="127CDCF9"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2</w:t>
            </w:r>
          </w:p>
        </w:tc>
        <w:tc>
          <w:tcPr>
            <w:tcW w:w="1800" w:type="dxa"/>
          </w:tcPr>
          <w:p w14:paraId="5B35F148"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Được sửa thông tin</w:t>
            </w:r>
          </w:p>
        </w:tc>
        <w:tc>
          <w:tcPr>
            <w:tcW w:w="2700" w:type="dxa"/>
          </w:tcPr>
          <w:p w14:paraId="3F76332B" w14:textId="76AE68D3"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 xml:space="preserve">Thông tin </w:t>
            </w:r>
            <w:r>
              <w:rPr>
                <w:sz w:val="26"/>
                <w:szCs w:val="26"/>
                <w:lang w:eastAsia="en-US"/>
              </w:rPr>
              <w:t>linh kiện</w:t>
            </w:r>
            <w:r w:rsidRPr="00567307">
              <w:rPr>
                <w:sz w:val="26"/>
                <w:szCs w:val="26"/>
                <w:lang w:eastAsia="en-US"/>
              </w:rPr>
              <w:t xml:space="preserve"> được cập nhật.</w:t>
            </w:r>
          </w:p>
        </w:tc>
        <w:tc>
          <w:tcPr>
            <w:tcW w:w="3150" w:type="dxa"/>
          </w:tcPr>
          <w:p w14:paraId="3495D48F"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Cập nhật lại cơ sở dữ liệu.</w:t>
            </w:r>
          </w:p>
        </w:tc>
        <w:tc>
          <w:tcPr>
            <w:tcW w:w="1170" w:type="dxa"/>
          </w:tcPr>
          <w:p w14:paraId="730846EA" w14:textId="77777777" w:rsidR="00567307" w:rsidRPr="00567307" w:rsidRDefault="00567307" w:rsidP="00C05B9F">
            <w:pPr>
              <w:suppressAutoHyphens w:val="0"/>
              <w:spacing w:before="0" w:after="160"/>
              <w:ind w:firstLine="0"/>
              <w:contextualSpacing/>
              <w:jc w:val="left"/>
              <w:rPr>
                <w:sz w:val="26"/>
                <w:szCs w:val="26"/>
                <w:lang w:eastAsia="en-US"/>
              </w:rPr>
            </w:pPr>
          </w:p>
        </w:tc>
      </w:tr>
      <w:tr w:rsidR="00567307" w:rsidRPr="00567307" w14:paraId="5172D59F" w14:textId="77777777" w:rsidTr="00805D58">
        <w:tc>
          <w:tcPr>
            <w:tcW w:w="720" w:type="dxa"/>
          </w:tcPr>
          <w:p w14:paraId="45214DA8"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3</w:t>
            </w:r>
          </w:p>
        </w:tc>
        <w:tc>
          <w:tcPr>
            <w:tcW w:w="1800" w:type="dxa"/>
          </w:tcPr>
          <w:p w14:paraId="29AD093D"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Được đặt mua</w:t>
            </w:r>
          </w:p>
        </w:tc>
        <w:tc>
          <w:tcPr>
            <w:tcW w:w="2700" w:type="dxa"/>
          </w:tcPr>
          <w:p w14:paraId="6E482F84" w14:textId="50534343" w:rsidR="00567307" w:rsidRPr="00567307" w:rsidRDefault="00567307" w:rsidP="00C05B9F">
            <w:pPr>
              <w:suppressAutoHyphens w:val="0"/>
              <w:spacing w:before="0" w:after="160"/>
              <w:ind w:firstLine="0"/>
              <w:contextualSpacing/>
              <w:jc w:val="left"/>
              <w:rPr>
                <w:sz w:val="26"/>
                <w:szCs w:val="26"/>
                <w:lang w:eastAsia="en-US"/>
              </w:rPr>
            </w:pPr>
            <w:r>
              <w:rPr>
                <w:sz w:val="26"/>
                <w:szCs w:val="26"/>
                <w:lang w:eastAsia="en-US"/>
              </w:rPr>
              <w:t>Linh kiện</w:t>
            </w:r>
            <w:r w:rsidRPr="00567307">
              <w:rPr>
                <w:sz w:val="26"/>
                <w:szCs w:val="26"/>
                <w:lang w:eastAsia="en-US"/>
              </w:rPr>
              <w:t xml:space="preserve"> được đặt mua bởi người quản lý </w:t>
            </w:r>
          </w:p>
        </w:tc>
        <w:tc>
          <w:tcPr>
            <w:tcW w:w="3150" w:type="dxa"/>
          </w:tcPr>
          <w:p w14:paraId="6253CA4B" w14:textId="77777777" w:rsidR="00567307" w:rsidRPr="00567307" w:rsidRDefault="00567307" w:rsidP="00C05B9F">
            <w:pPr>
              <w:suppressAutoHyphens w:val="0"/>
              <w:spacing w:before="0" w:after="160"/>
              <w:ind w:firstLine="0"/>
              <w:contextualSpacing/>
              <w:jc w:val="left"/>
              <w:rPr>
                <w:sz w:val="26"/>
                <w:szCs w:val="26"/>
                <w:lang w:eastAsia="en-US"/>
              </w:rPr>
            </w:pPr>
          </w:p>
        </w:tc>
        <w:tc>
          <w:tcPr>
            <w:tcW w:w="1170" w:type="dxa"/>
          </w:tcPr>
          <w:p w14:paraId="43849C74" w14:textId="77777777" w:rsidR="00567307" w:rsidRPr="00567307" w:rsidRDefault="00567307" w:rsidP="00C05B9F">
            <w:pPr>
              <w:suppressAutoHyphens w:val="0"/>
              <w:spacing w:before="0" w:after="160"/>
              <w:ind w:firstLine="0"/>
              <w:contextualSpacing/>
              <w:jc w:val="left"/>
              <w:rPr>
                <w:sz w:val="26"/>
                <w:szCs w:val="26"/>
                <w:lang w:eastAsia="en-US"/>
              </w:rPr>
            </w:pPr>
          </w:p>
        </w:tc>
      </w:tr>
      <w:tr w:rsidR="00567307" w:rsidRPr="00567307" w14:paraId="3B12D0E9" w14:textId="77777777" w:rsidTr="00805D58">
        <w:tc>
          <w:tcPr>
            <w:tcW w:w="720" w:type="dxa"/>
          </w:tcPr>
          <w:p w14:paraId="3D7A198A"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4</w:t>
            </w:r>
          </w:p>
        </w:tc>
        <w:tc>
          <w:tcPr>
            <w:tcW w:w="1800" w:type="dxa"/>
          </w:tcPr>
          <w:p w14:paraId="1032A8BD"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 xml:space="preserve">Được nhập vào kho </w:t>
            </w:r>
          </w:p>
        </w:tc>
        <w:tc>
          <w:tcPr>
            <w:tcW w:w="2700" w:type="dxa"/>
          </w:tcPr>
          <w:p w14:paraId="028019D4" w14:textId="311E4009" w:rsidR="00567307" w:rsidRPr="00567307" w:rsidRDefault="00567307" w:rsidP="00C05B9F">
            <w:pPr>
              <w:suppressAutoHyphens w:val="0"/>
              <w:spacing w:before="0" w:after="160"/>
              <w:ind w:firstLine="0"/>
              <w:contextualSpacing/>
              <w:jc w:val="left"/>
              <w:rPr>
                <w:sz w:val="26"/>
                <w:szCs w:val="26"/>
                <w:lang w:eastAsia="en-US"/>
              </w:rPr>
            </w:pPr>
            <w:r>
              <w:rPr>
                <w:sz w:val="26"/>
                <w:szCs w:val="26"/>
                <w:lang w:eastAsia="en-US"/>
              </w:rPr>
              <w:t>Linh kiện</w:t>
            </w:r>
            <w:r w:rsidRPr="00567307">
              <w:rPr>
                <w:sz w:val="26"/>
                <w:szCs w:val="26"/>
                <w:lang w:eastAsia="en-US"/>
              </w:rPr>
              <w:t xml:space="preserve"> được nhân viên thủ kho kiểm tra </w:t>
            </w:r>
            <w:r w:rsidR="0058288A">
              <w:rPr>
                <w:sz w:val="26"/>
                <w:szCs w:val="26"/>
                <w:lang w:eastAsia="en-US"/>
              </w:rPr>
              <w:t>và</w:t>
            </w:r>
            <w:r w:rsidRPr="00567307">
              <w:rPr>
                <w:sz w:val="26"/>
                <w:szCs w:val="26"/>
                <w:lang w:eastAsia="en-US"/>
              </w:rPr>
              <w:t xml:space="preserve"> nhập vào kho.</w:t>
            </w:r>
          </w:p>
        </w:tc>
        <w:tc>
          <w:tcPr>
            <w:tcW w:w="3150" w:type="dxa"/>
          </w:tcPr>
          <w:p w14:paraId="076B9237"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Cập nhật lại phiếu nhập kho và cơ sở dữ liệu</w:t>
            </w:r>
          </w:p>
        </w:tc>
        <w:tc>
          <w:tcPr>
            <w:tcW w:w="1170" w:type="dxa"/>
          </w:tcPr>
          <w:p w14:paraId="44D5044D" w14:textId="77777777" w:rsidR="00567307" w:rsidRPr="00567307" w:rsidRDefault="00567307" w:rsidP="00C05B9F">
            <w:pPr>
              <w:suppressAutoHyphens w:val="0"/>
              <w:spacing w:before="0" w:after="160"/>
              <w:ind w:firstLine="0"/>
              <w:contextualSpacing/>
              <w:jc w:val="left"/>
              <w:rPr>
                <w:sz w:val="26"/>
                <w:szCs w:val="26"/>
                <w:lang w:eastAsia="en-US"/>
              </w:rPr>
            </w:pPr>
          </w:p>
        </w:tc>
      </w:tr>
      <w:tr w:rsidR="00567307" w:rsidRPr="00567307" w14:paraId="19151C3E" w14:textId="77777777" w:rsidTr="00805D58">
        <w:tc>
          <w:tcPr>
            <w:tcW w:w="720" w:type="dxa"/>
          </w:tcPr>
          <w:p w14:paraId="5BE5481E"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5</w:t>
            </w:r>
          </w:p>
        </w:tc>
        <w:tc>
          <w:tcPr>
            <w:tcW w:w="1800" w:type="dxa"/>
          </w:tcPr>
          <w:p w14:paraId="060CA010"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Được trưng bày</w:t>
            </w:r>
          </w:p>
        </w:tc>
        <w:tc>
          <w:tcPr>
            <w:tcW w:w="2700" w:type="dxa"/>
          </w:tcPr>
          <w:p w14:paraId="2D652E46" w14:textId="5168F042" w:rsidR="00567307" w:rsidRPr="00567307" w:rsidRDefault="00567307" w:rsidP="00C05B9F">
            <w:pPr>
              <w:suppressAutoHyphens w:val="0"/>
              <w:spacing w:before="0" w:after="160"/>
              <w:ind w:firstLine="0"/>
              <w:contextualSpacing/>
              <w:jc w:val="left"/>
              <w:rPr>
                <w:sz w:val="26"/>
                <w:szCs w:val="26"/>
                <w:lang w:eastAsia="en-US"/>
              </w:rPr>
            </w:pPr>
            <w:r>
              <w:rPr>
                <w:sz w:val="26"/>
                <w:szCs w:val="26"/>
                <w:lang w:eastAsia="en-US"/>
              </w:rPr>
              <w:t>Linh kiện</w:t>
            </w:r>
            <w:r w:rsidRPr="00567307">
              <w:rPr>
                <w:sz w:val="26"/>
                <w:szCs w:val="26"/>
                <w:lang w:eastAsia="en-US"/>
              </w:rPr>
              <w:t xml:space="preserve"> được xuất kho và trưng bày trên kệ bán.</w:t>
            </w:r>
          </w:p>
        </w:tc>
        <w:tc>
          <w:tcPr>
            <w:tcW w:w="3150" w:type="dxa"/>
          </w:tcPr>
          <w:p w14:paraId="1DAD1091"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Cập nhật lại phiếu xuất kho và cơ sở dữ liệu</w:t>
            </w:r>
          </w:p>
        </w:tc>
        <w:tc>
          <w:tcPr>
            <w:tcW w:w="1170" w:type="dxa"/>
          </w:tcPr>
          <w:p w14:paraId="13615C0D" w14:textId="77777777" w:rsidR="00567307" w:rsidRPr="00567307" w:rsidRDefault="00567307" w:rsidP="00C05B9F">
            <w:pPr>
              <w:suppressAutoHyphens w:val="0"/>
              <w:spacing w:before="0" w:after="160"/>
              <w:ind w:firstLine="0"/>
              <w:contextualSpacing/>
              <w:jc w:val="left"/>
              <w:rPr>
                <w:sz w:val="26"/>
                <w:szCs w:val="26"/>
                <w:lang w:eastAsia="en-US"/>
              </w:rPr>
            </w:pPr>
          </w:p>
        </w:tc>
      </w:tr>
      <w:tr w:rsidR="00567307" w:rsidRPr="00567307" w14:paraId="4306D3EC" w14:textId="77777777" w:rsidTr="00805D58">
        <w:tc>
          <w:tcPr>
            <w:tcW w:w="720" w:type="dxa"/>
          </w:tcPr>
          <w:p w14:paraId="59E92EDE"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6</w:t>
            </w:r>
          </w:p>
        </w:tc>
        <w:tc>
          <w:tcPr>
            <w:tcW w:w="1800" w:type="dxa"/>
          </w:tcPr>
          <w:p w14:paraId="61B7EB44"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Tồn kho</w:t>
            </w:r>
          </w:p>
        </w:tc>
        <w:tc>
          <w:tcPr>
            <w:tcW w:w="2700" w:type="dxa"/>
          </w:tcPr>
          <w:p w14:paraId="67C969C4" w14:textId="497E20AA" w:rsidR="00567307" w:rsidRPr="00567307" w:rsidRDefault="00567307" w:rsidP="00C05B9F">
            <w:pPr>
              <w:suppressAutoHyphens w:val="0"/>
              <w:spacing w:before="0" w:after="160"/>
              <w:ind w:firstLine="0"/>
              <w:contextualSpacing/>
              <w:jc w:val="left"/>
              <w:rPr>
                <w:sz w:val="26"/>
                <w:szCs w:val="26"/>
                <w:lang w:eastAsia="en-US"/>
              </w:rPr>
            </w:pPr>
            <w:r>
              <w:rPr>
                <w:sz w:val="26"/>
                <w:szCs w:val="26"/>
                <w:lang w:eastAsia="en-US"/>
              </w:rPr>
              <w:t>Linh kiện</w:t>
            </w:r>
            <w:r w:rsidRPr="00567307">
              <w:rPr>
                <w:sz w:val="26"/>
                <w:szCs w:val="26"/>
                <w:lang w:eastAsia="en-US"/>
              </w:rPr>
              <w:t xml:space="preserve"> trong kho sau mỗi lần thống kê</w:t>
            </w:r>
          </w:p>
        </w:tc>
        <w:tc>
          <w:tcPr>
            <w:tcW w:w="3150" w:type="dxa"/>
          </w:tcPr>
          <w:p w14:paraId="34EB6AC8" w14:textId="77777777" w:rsidR="00567307" w:rsidRPr="00567307" w:rsidRDefault="00567307" w:rsidP="00C05B9F">
            <w:pPr>
              <w:suppressAutoHyphens w:val="0"/>
              <w:spacing w:before="0" w:after="160"/>
              <w:ind w:firstLine="0"/>
              <w:contextualSpacing/>
              <w:jc w:val="left"/>
              <w:rPr>
                <w:sz w:val="26"/>
                <w:szCs w:val="26"/>
                <w:lang w:eastAsia="en-US"/>
              </w:rPr>
            </w:pPr>
          </w:p>
        </w:tc>
        <w:tc>
          <w:tcPr>
            <w:tcW w:w="1170" w:type="dxa"/>
          </w:tcPr>
          <w:p w14:paraId="466C47AF" w14:textId="77777777" w:rsidR="00567307" w:rsidRPr="00567307" w:rsidRDefault="00567307" w:rsidP="00C05B9F">
            <w:pPr>
              <w:suppressAutoHyphens w:val="0"/>
              <w:spacing w:before="0" w:after="160"/>
              <w:ind w:firstLine="0"/>
              <w:contextualSpacing/>
              <w:jc w:val="left"/>
              <w:rPr>
                <w:sz w:val="26"/>
                <w:szCs w:val="26"/>
                <w:lang w:eastAsia="en-US"/>
              </w:rPr>
            </w:pPr>
          </w:p>
        </w:tc>
      </w:tr>
      <w:tr w:rsidR="00567307" w:rsidRPr="00567307" w14:paraId="053A1B41" w14:textId="77777777" w:rsidTr="00805D58">
        <w:tc>
          <w:tcPr>
            <w:tcW w:w="720" w:type="dxa"/>
          </w:tcPr>
          <w:p w14:paraId="77FCEC48"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7</w:t>
            </w:r>
          </w:p>
        </w:tc>
        <w:tc>
          <w:tcPr>
            <w:tcW w:w="1800" w:type="dxa"/>
          </w:tcPr>
          <w:p w14:paraId="3D018768"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 xml:space="preserve">Bị xóa </w:t>
            </w:r>
          </w:p>
        </w:tc>
        <w:tc>
          <w:tcPr>
            <w:tcW w:w="2700" w:type="dxa"/>
          </w:tcPr>
          <w:p w14:paraId="7EB4875B" w14:textId="16C09FDC"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 xml:space="preserve">Thông tin </w:t>
            </w:r>
            <w:r>
              <w:rPr>
                <w:sz w:val="26"/>
                <w:szCs w:val="26"/>
                <w:lang w:eastAsia="en-US"/>
              </w:rPr>
              <w:t>linh kiện</w:t>
            </w:r>
            <w:r w:rsidRPr="00567307">
              <w:rPr>
                <w:sz w:val="26"/>
                <w:szCs w:val="26"/>
                <w:lang w:eastAsia="en-US"/>
              </w:rPr>
              <w:t xml:space="preserve"> bị xóa khỏi hệ thống khi </w:t>
            </w:r>
            <w:r w:rsidR="0058288A">
              <w:rPr>
                <w:sz w:val="26"/>
                <w:szCs w:val="26"/>
                <w:lang w:eastAsia="en-US"/>
              </w:rPr>
              <w:t>cửa hàng</w:t>
            </w:r>
            <w:r w:rsidRPr="00567307">
              <w:rPr>
                <w:sz w:val="26"/>
                <w:szCs w:val="26"/>
                <w:lang w:eastAsia="en-US"/>
              </w:rPr>
              <w:t xml:space="preserve"> không còn </w:t>
            </w:r>
            <w:r w:rsidRPr="00567307">
              <w:rPr>
                <w:sz w:val="26"/>
                <w:szCs w:val="26"/>
                <w:lang w:eastAsia="en-US"/>
              </w:rPr>
              <w:lastRenderedPageBreak/>
              <w:t>kinh doanh và số lượng tồn bằng 0.</w:t>
            </w:r>
          </w:p>
        </w:tc>
        <w:tc>
          <w:tcPr>
            <w:tcW w:w="3150" w:type="dxa"/>
          </w:tcPr>
          <w:p w14:paraId="6EB9A172"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lastRenderedPageBreak/>
              <w:t>Cập nhật lại cơ sở dữ liệu</w:t>
            </w:r>
          </w:p>
        </w:tc>
        <w:tc>
          <w:tcPr>
            <w:tcW w:w="1170" w:type="dxa"/>
          </w:tcPr>
          <w:p w14:paraId="62738820" w14:textId="77777777" w:rsidR="00567307" w:rsidRPr="00567307" w:rsidRDefault="00567307" w:rsidP="00C05B9F">
            <w:pPr>
              <w:suppressAutoHyphens w:val="0"/>
              <w:spacing w:before="0" w:after="160"/>
              <w:ind w:firstLine="0"/>
              <w:contextualSpacing/>
              <w:jc w:val="left"/>
              <w:rPr>
                <w:sz w:val="26"/>
                <w:szCs w:val="26"/>
                <w:lang w:eastAsia="en-US"/>
              </w:rPr>
            </w:pPr>
          </w:p>
        </w:tc>
      </w:tr>
      <w:tr w:rsidR="00567307" w:rsidRPr="00567307" w14:paraId="232C254A" w14:textId="77777777" w:rsidTr="00805D58">
        <w:tc>
          <w:tcPr>
            <w:tcW w:w="720" w:type="dxa"/>
          </w:tcPr>
          <w:p w14:paraId="2134481C"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lastRenderedPageBreak/>
              <w:t>8</w:t>
            </w:r>
          </w:p>
        </w:tc>
        <w:tc>
          <w:tcPr>
            <w:tcW w:w="1800" w:type="dxa"/>
          </w:tcPr>
          <w:p w14:paraId="6DBF1630" w14:textId="77777777" w:rsidR="00567307" w:rsidRPr="00567307" w:rsidRDefault="00567307" w:rsidP="00C05B9F">
            <w:pPr>
              <w:suppressAutoHyphens w:val="0"/>
              <w:spacing w:before="0" w:after="160"/>
              <w:ind w:firstLine="0"/>
              <w:contextualSpacing/>
              <w:jc w:val="left"/>
              <w:rPr>
                <w:sz w:val="26"/>
                <w:szCs w:val="26"/>
                <w:lang w:eastAsia="en-US"/>
              </w:rPr>
            </w:pPr>
            <w:r w:rsidRPr="00567307">
              <w:rPr>
                <w:sz w:val="26"/>
                <w:szCs w:val="26"/>
                <w:lang w:eastAsia="en-US"/>
              </w:rPr>
              <w:t xml:space="preserve">Được bán </w:t>
            </w:r>
          </w:p>
        </w:tc>
        <w:tc>
          <w:tcPr>
            <w:tcW w:w="2700" w:type="dxa"/>
          </w:tcPr>
          <w:p w14:paraId="56C31C3B" w14:textId="7B9A15F0" w:rsidR="00567307" w:rsidRPr="00567307" w:rsidRDefault="00567307" w:rsidP="00C05B9F">
            <w:pPr>
              <w:suppressAutoHyphens w:val="0"/>
              <w:spacing w:before="0" w:after="160"/>
              <w:ind w:firstLine="0"/>
              <w:contextualSpacing/>
              <w:jc w:val="left"/>
              <w:rPr>
                <w:sz w:val="26"/>
                <w:szCs w:val="26"/>
                <w:lang w:eastAsia="en-US"/>
              </w:rPr>
            </w:pPr>
            <w:r>
              <w:rPr>
                <w:sz w:val="26"/>
                <w:szCs w:val="26"/>
                <w:lang w:eastAsia="en-US"/>
              </w:rPr>
              <w:t>Linh kiện</w:t>
            </w:r>
            <w:r w:rsidRPr="00567307">
              <w:rPr>
                <w:sz w:val="26"/>
                <w:szCs w:val="26"/>
                <w:lang w:eastAsia="en-US"/>
              </w:rPr>
              <w:t xml:space="preserve"> được khách hàng mua</w:t>
            </w:r>
          </w:p>
        </w:tc>
        <w:tc>
          <w:tcPr>
            <w:tcW w:w="3150" w:type="dxa"/>
          </w:tcPr>
          <w:p w14:paraId="161EF9C0" w14:textId="77777777" w:rsidR="00567307" w:rsidRPr="00567307" w:rsidRDefault="00567307" w:rsidP="00C05B9F">
            <w:pPr>
              <w:suppressAutoHyphens w:val="0"/>
              <w:spacing w:before="0" w:after="160"/>
              <w:ind w:firstLine="0"/>
              <w:contextualSpacing/>
              <w:jc w:val="left"/>
              <w:rPr>
                <w:sz w:val="26"/>
                <w:szCs w:val="26"/>
                <w:lang w:eastAsia="en-US"/>
              </w:rPr>
            </w:pPr>
          </w:p>
        </w:tc>
        <w:tc>
          <w:tcPr>
            <w:tcW w:w="1170" w:type="dxa"/>
          </w:tcPr>
          <w:p w14:paraId="3D5FE6F5" w14:textId="77777777" w:rsidR="00567307" w:rsidRPr="00567307" w:rsidRDefault="00567307" w:rsidP="00C05B9F">
            <w:pPr>
              <w:suppressAutoHyphens w:val="0"/>
              <w:spacing w:before="0" w:after="160"/>
              <w:ind w:firstLine="0"/>
              <w:contextualSpacing/>
              <w:jc w:val="left"/>
              <w:rPr>
                <w:sz w:val="26"/>
                <w:szCs w:val="26"/>
                <w:lang w:eastAsia="en-US"/>
              </w:rPr>
            </w:pPr>
          </w:p>
        </w:tc>
      </w:tr>
    </w:tbl>
    <w:p w14:paraId="5E96BF96" w14:textId="77777777" w:rsidR="00C577FB" w:rsidRPr="00C577FB" w:rsidRDefault="00C577FB" w:rsidP="00C05B9F">
      <w:pPr>
        <w:pStyle w:val="ListParagraph"/>
        <w:suppressAutoHyphens w:val="0"/>
        <w:spacing w:before="0" w:after="160"/>
        <w:ind w:left="1080" w:firstLine="0"/>
        <w:contextualSpacing/>
        <w:jc w:val="left"/>
        <w:rPr>
          <w:b/>
          <w:sz w:val="26"/>
          <w:szCs w:val="26"/>
        </w:rPr>
      </w:pPr>
    </w:p>
    <w:p w14:paraId="76E65B65" w14:textId="5840B648" w:rsidR="00C577FB" w:rsidRPr="0061397D" w:rsidRDefault="00C577FB" w:rsidP="00C05B9F">
      <w:pPr>
        <w:pStyle w:val="ListParagraph"/>
        <w:numPr>
          <w:ilvl w:val="0"/>
          <w:numId w:val="27"/>
        </w:numPr>
        <w:suppressAutoHyphens w:val="0"/>
        <w:spacing w:before="0" w:after="160"/>
        <w:contextualSpacing/>
        <w:jc w:val="left"/>
        <w:rPr>
          <w:b/>
          <w:sz w:val="26"/>
          <w:szCs w:val="26"/>
        </w:rPr>
      </w:pPr>
      <w:r w:rsidRPr="0061397D">
        <w:rPr>
          <w:b/>
          <w:sz w:val="26"/>
          <w:szCs w:val="26"/>
        </w:rPr>
        <w:t>Bảng mô tả các biến cố</w:t>
      </w:r>
    </w:p>
    <w:tbl>
      <w:tblPr>
        <w:tblStyle w:val="TableGrid4"/>
        <w:tblW w:w="9540" w:type="dxa"/>
        <w:tblInd w:w="85" w:type="dxa"/>
        <w:tblLook w:val="04A0" w:firstRow="1" w:lastRow="0" w:firstColumn="1" w:lastColumn="0" w:noHBand="0" w:noVBand="1"/>
      </w:tblPr>
      <w:tblGrid>
        <w:gridCol w:w="720"/>
        <w:gridCol w:w="1800"/>
        <w:gridCol w:w="2700"/>
        <w:gridCol w:w="3150"/>
        <w:gridCol w:w="1170"/>
      </w:tblGrid>
      <w:tr w:rsidR="00C577FB" w:rsidRPr="00C577FB" w14:paraId="3F87BBF8" w14:textId="77777777" w:rsidTr="00C577FB">
        <w:tc>
          <w:tcPr>
            <w:tcW w:w="720" w:type="dxa"/>
            <w:shd w:val="clear" w:color="auto" w:fill="D0CECE"/>
          </w:tcPr>
          <w:p w14:paraId="4DBEEC1B" w14:textId="77777777" w:rsidR="00C577FB" w:rsidRPr="00C577FB" w:rsidRDefault="00C577FB" w:rsidP="00C05B9F">
            <w:pPr>
              <w:suppressAutoHyphens w:val="0"/>
              <w:spacing w:before="0" w:after="160"/>
              <w:ind w:firstLine="0"/>
              <w:contextualSpacing/>
              <w:jc w:val="center"/>
              <w:rPr>
                <w:b/>
                <w:sz w:val="26"/>
                <w:szCs w:val="26"/>
                <w:lang w:eastAsia="en-US"/>
              </w:rPr>
            </w:pPr>
            <w:r w:rsidRPr="00C577FB">
              <w:rPr>
                <w:b/>
                <w:sz w:val="26"/>
                <w:szCs w:val="26"/>
                <w:lang w:eastAsia="en-US"/>
              </w:rPr>
              <w:t>STT</w:t>
            </w:r>
          </w:p>
        </w:tc>
        <w:tc>
          <w:tcPr>
            <w:tcW w:w="1800" w:type="dxa"/>
            <w:shd w:val="clear" w:color="auto" w:fill="D0CECE"/>
          </w:tcPr>
          <w:p w14:paraId="3074A339" w14:textId="77777777" w:rsidR="00C577FB" w:rsidRPr="00C577FB" w:rsidRDefault="00C577FB" w:rsidP="00C05B9F">
            <w:pPr>
              <w:suppressAutoHyphens w:val="0"/>
              <w:spacing w:before="0" w:after="160"/>
              <w:ind w:firstLine="0"/>
              <w:contextualSpacing/>
              <w:jc w:val="center"/>
              <w:rPr>
                <w:b/>
                <w:sz w:val="26"/>
                <w:szCs w:val="26"/>
                <w:lang w:eastAsia="en-US"/>
              </w:rPr>
            </w:pPr>
            <w:r w:rsidRPr="00C577FB">
              <w:rPr>
                <w:b/>
                <w:sz w:val="26"/>
                <w:szCs w:val="26"/>
                <w:lang w:eastAsia="en-US"/>
              </w:rPr>
              <w:t>Biến cố</w:t>
            </w:r>
          </w:p>
        </w:tc>
        <w:tc>
          <w:tcPr>
            <w:tcW w:w="2700" w:type="dxa"/>
            <w:shd w:val="clear" w:color="auto" w:fill="D0CECE"/>
          </w:tcPr>
          <w:p w14:paraId="05A68C44" w14:textId="77777777" w:rsidR="00C577FB" w:rsidRPr="00C577FB" w:rsidRDefault="00C577FB" w:rsidP="00C05B9F">
            <w:pPr>
              <w:suppressAutoHyphens w:val="0"/>
              <w:spacing w:before="0" w:after="160"/>
              <w:ind w:firstLine="0"/>
              <w:contextualSpacing/>
              <w:jc w:val="center"/>
              <w:rPr>
                <w:b/>
                <w:sz w:val="26"/>
                <w:szCs w:val="26"/>
                <w:lang w:eastAsia="en-US"/>
              </w:rPr>
            </w:pPr>
            <w:r w:rsidRPr="00C577FB">
              <w:rPr>
                <w:b/>
                <w:sz w:val="26"/>
                <w:szCs w:val="26"/>
                <w:lang w:eastAsia="en-US"/>
              </w:rPr>
              <w:t>Ý nghĩa</w:t>
            </w:r>
          </w:p>
        </w:tc>
        <w:tc>
          <w:tcPr>
            <w:tcW w:w="3150" w:type="dxa"/>
            <w:shd w:val="clear" w:color="auto" w:fill="D0CECE"/>
          </w:tcPr>
          <w:p w14:paraId="615FB5E9" w14:textId="77777777" w:rsidR="00C577FB" w:rsidRPr="00C577FB" w:rsidRDefault="00C577FB" w:rsidP="00C05B9F">
            <w:pPr>
              <w:suppressAutoHyphens w:val="0"/>
              <w:spacing w:before="0" w:after="160"/>
              <w:ind w:firstLine="0"/>
              <w:contextualSpacing/>
              <w:jc w:val="center"/>
              <w:rPr>
                <w:b/>
                <w:sz w:val="26"/>
                <w:szCs w:val="26"/>
                <w:lang w:eastAsia="en-US"/>
              </w:rPr>
            </w:pPr>
            <w:r w:rsidRPr="00C577FB">
              <w:rPr>
                <w:b/>
                <w:sz w:val="26"/>
                <w:szCs w:val="26"/>
                <w:lang w:eastAsia="en-US"/>
              </w:rPr>
              <w:t>Xử lý liên quan</w:t>
            </w:r>
          </w:p>
        </w:tc>
        <w:tc>
          <w:tcPr>
            <w:tcW w:w="1170" w:type="dxa"/>
            <w:shd w:val="clear" w:color="auto" w:fill="D0CECE"/>
          </w:tcPr>
          <w:p w14:paraId="2FD2A81A" w14:textId="77777777" w:rsidR="00C577FB" w:rsidRPr="00C577FB" w:rsidRDefault="00C577FB" w:rsidP="00C05B9F">
            <w:pPr>
              <w:suppressAutoHyphens w:val="0"/>
              <w:spacing w:before="0" w:after="160"/>
              <w:ind w:firstLine="0"/>
              <w:contextualSpacing/>
              <w:jc w:val="center"/>
              <w:rPr>
                <w:b/>
                <w:sz w:val="26"/>
                <w:szCs w:val="26"/>
                <w:lang w:eastAsia="en-US"/>
              </w:rPr>
            </w:pPr>
            <w:r w:rsidRPr="00C577FB">
              <w:rPr>
                <w:b/>
                <w:sz w:val="26"/>
                <w:szCs w:val="26"/>
                <w:lang w:eastAsia="en-US"/>
              </w:rPr>
              <w:t>Ghi chú</w:t>
            </w:r>
          </w:p>
        </w:tc>
      </w:tr>
      <w:tr w:rsidR="00C577FB" w:rsidRPr="00C577FB" w14:paraId="4DB0770D" w14:textId="77777777" w:rsidTr="00752517">
        <w:tc>
          <w:tcPr>
            <w:tcW w:w="720" w:type="dxa"/>
          </w:tcPr>
          <w:p w14:paraId="554300B8" w14:textId="77777777"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1</w:t>
            </w:r>
          </w:p>
        </w:tc>
        <w:tc>
          <w:tcPr>
            <w:tcW w:w="1800" w:type="dxa"/>
          </w:tcPr>
          <w:p w14:paraId="067F74B4" w14:textId="77777777"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Sửa thông tin</w:t>
            </w:r>
          </w:p>
        </w:tc>
        <w:tc>
          <w:tcPr>
            <w:tcW w:w="2700" w:type="dxa"/>
          </w:tcPr>
          <w:p w14:paraId="62ACD968" w14:textId="47DAF1BA"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Cập nhật lại thông tin </w:t>
            </w:r>
            <w:r>
              <w:rPr>
                <w:sz w:val="26"/>
                <w:szCs w:val="26"/>
                <w:lang w:eastAsia="en-US"/>
              </w:rPr>
              <w:t>linh kiện</w:t>
            </w:r>
          </w:p>
        </w:tc>
        <w:tc>
          <w:tcPr>
            <w:tcW w:w="3150" w:type="dxa"/>
          </w:tcPr>
          <w:p w14:paraId="1C1D5794" w14:textId="1C6BE551"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Xử lý kiểm tra thông tin </w:t>
            </w:r>
            <w:r>
              <w:rPr>
                <w:sz w:val="26"/>
                <w:szCs w:val="26"/>
                <w:lang w:eastAsia="en-US"/>
              </w:rPr>
              <w:t>linh kiện</w:t>
            </w:r>
            <w:r w:rsidRPr="00C577FB">
              <w:rPr>
                <w:sz w:val="26"/>
                <w:szCs w:val="26"/>
                <w:lang w:eastAsia="en-US"/>
              </w:rPr>
              <w:t xml:space="preserve"> và lưu thông tin xuống cơ sở dữ liệu.</w:t>
            </w:r>
          </w:p>
        </w:tc>
        <w:tc>
          <w:tcPr>
            <w:tcW w:w="1170" w:type="dxa"/>
          </w:tcPr>
          <w:p w14:paraId="2CB598B7" w14:textId="77777777" w:rsidR="00C577FB" w:rsidRPr="00C577FB" w:rsidRDefault="00C577FB" w:rsidP="00C05B9F">
            <w:pPr>
              <w:suppressAutoHyphens w:val="0"/>
              <w:spacing w:before="0" w:after="160"/>
              <w:ind w:firstLine="0"/>
              <w:contextualSpacing/>
              <w:jc w:val="left"/>
              <w:rPr>
                <w:sz w:val="26"/>
                <w:szCs w:val="26"/>
                <w:lang w:eastAsia="en-US"/>
              </w:rPr>
            </w:pPr>
          </w:p>
        </w:tc>
      </w:tr>
      <w:tr w:rsidR="00C577FB" w:rsidRPr="00C577FB" w14:paraId="7E74EF02" w14:textId="77777777" w:rsidTr="00752517">
        <w:tc>
          <w:tcPr>
            <w:tcW w:w="720" w:type="dxa"/>
          </w:tcPr>
          <w:p w14:paraId="05D40E02" w14:textId="77777777"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2</w:t>
            </w:r>
          </w:p>
        </w:tc>
        <w:tc>
          <w:tcPr>
            <w:tcW w:w="1800" w:type="dxa"/>
          </w:tcPr>
          <w:p w14:paraId="332A25DD" w14:textId="6703A7F2"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Đặt mua </w:t>
            </w:r>
            <w:r>
              <w:rPr>
                <w:sz w:val="26"/>
                <w:szCs w:val="26"/>
                <w:lang w:eastAsia="en-US"/>
              </w:rPr>
              <w:t>linh kiện</w:t>
            </w:r>
          </w:p>
        </w:tc>
        <w:tc>
          <w:tcPr>
            <w:tcW w:w="2700" w:type="dxa"/>
          </w:tcPr>
          <w:p w14:paraId="72FB5F88" w14:textId="29E16893"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Đặt mua </w:t>
            </w:r>
            <w:r>
              <w:rPr>
                <w:sz w:val="26"/>
                <w:szCs w:val="26"/>
                <w:lang w:eastAsia="en-US"/>
              </w:rPr>
              <w:t>linh kiện</w:t>
            </w:r>
            <w:r w:rsidRPr="00C577FB">
              <w:rPr>
                <w:sz w:val="26"/>
                <w:szCs w:val="26"/>
                <w:lang w:eastAsia="en-US"/>
              </w:rPr>
              <w:t xml:space="preserve"> khi có nhu cầu</w:t>
            </w:r>
          </w:p>
        </w:tc>
        <w:tc>
          <w:tcPr>
            <w:tcW w:w="3150" w:type="dxa"/>
          </w:tcPr>
          <w:p w14:paraId="308CD2DA" w14:textId="77777777" w:rsidR="00C577FB" w:rsidRPr="00C577FB" w:rsidRDefault="00C577FB" w:rsidP="00C05B9F">
            <w:pPr>
              <w:suppressAutoHyphens w:val="0"/>
              <w:spacing w:before="0" w:after="160"/>
              <w:ind w:firstLine="0"/>
              <w:contextualSpacing/>
              <w:jc w:val="left"/>
              <w:rPr>
                <w:sz w:val="26"/>
                <w:szCs w:val="26"/>
                <w:lang w:eastAsia="en-US"/>
              </w:rPr>
            </w:pPr>
          </w:p>
        </w:tc>
        <w:tc>
          <w:tcPr>
            <w:tcW w:w="1170" w:type="dxa"/>
          </w:tcPr>
          <w:p w14:paraId="2581C525" w14:textId="77777777" w:rsidR="00C577FB" w:rsidRPr="00C577FB" w:rsidRDefault="00C577FB" w:rsidP="00C05B9F">
            <w:pPr>
              <w:suppressAutoHyphens w:val="0"/>
              <w:spacing w:before="0" w:after="160"/>
              <w:ind w:firstLine="0"/>
              <w:contextualSpacing/>
              <w:jc w:val="left"/>
              <w:rPr>
                <w:sz w:val="26"/>
                <w:szCs w:val="26"/>
                <w:lang w:eastAsia="en-US"/>
              </w:rPr>
            </w:pPr>
          </w:p>
        </w:tc>
      </w:tr>
      <w:tr w:rsidR="00C577FB" w:rsidRPr="00C577FB" w14:paraId="44859DAA" w14:textId="77777777" w:rsidTr="00752517">
        <w:tc>
          <w:tcPr>
            <w:tcW w:w="720" w:type="dxa"/>
          </w:tcPr>
          <w:p w14:paraId="6702265F" w14:textId="77777777"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3</w:t>
            </w:r>
          </w:p>
        </w:tc>
        <w:tc>
          <w:tcPr>
            <w:tcW w:w="1800" w:type="dxa"/>
          </w:tcPr>
          <w:p w14:paraId="5886F416" w14:textId="19D05BEC"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Nhập </w:t>
            </w:r>
            <w:r>
              <w:rPr>
                <w:sz w:val="26"/>
                <w:szCs w:val="26"/>
                <w:lang w:eastAsia="en-US"/>
              </w:rPr>
              <w:t>linh kiện</w:t>
            </w:r>
          </w:p>
        </w:tc>
        <w:tc>
          <w:tcPr>
            <w:tcW w:w="2700" w:type="dxa"/>
          </w:tcPr>
          <w:p w14:paraId="4C4EC735" w14:textId="7B9502FA"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Nhập </w:t>
            </w:r>
            <w:r>
              <w:rPr>
                <w:sz w:val="26"/>
                <w:szCs w:val="26"/>
                <w:lang w:eastAsia="en-US"/>
              </w:rPr>
              <w:t>linh kiện</w:t>
            </w:r>
            <w:r w:rsidRPr="00C577FB">
              <w:rPr>
                <w:sz w:val="26"/>
                <w:szCs w:val="26"/>
                <w:lang w:eastAsia="en-US"/>
              </w:rPr>
              <w:t xml:space="preserve"> vào kho khi nhận </w:t>
            </w:r>
            <w:r>
              <w:rPr>
                <w:sz w:val="26"/>
                <w:szCs w:val="26"/>
                <w:lang w:eastAsia="en-US"/>
              </w:rPr>
              <w:t xml:space="preserve">từ </w:t>
            </w:r>
            <w:r w:rsidRPr="00C577FB">
              <w:rPr>
                <w:sz w:val="26"/>
                <w:szCs w:val="26"/>
                <w:lang w:eastAsia="en-US"/>
              </w:rPr>
              <w:t>nhà cung cấp</w:t>
            </w:r>
          </w:p>
        </w:tc>
        <w:tc>
          <w:tcPr>
            <w:tcW w:w="3150" w:type="dxa"/>
          </w:tcPr>
          <w:p w14:paraId="053D2695" w14:textId="0AAE53D4"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Xử lý kiểm tra </w:t>
            </w:r>
            <w:r>
              <w:rPr>
                <w:sz w:val="26"/>
                <w:szCs w:val="26"/>
                <w:lang w:eastAsia="en-US"/>
              </w:rPr>
              <w:t>linh kiện</w:t>
            </w:r>
            <w:r w:rsidRPr="00C577FB">
              <w:rPr>
                <w:sz w:val="26"/>
                <w:szCs w:val="26"/>
                <w:lang w:eastAsia="en-US"/>
              </w:rPr>
              <w:t xml:space="preserve"> và thêm </w:t>
            </w:r>
            <w:r>
              <w:rPr>
                <w:sz w:val="26"/>
                <w:szCs w:val="26"/>
                <w:lang w:eastAsia="en-US"/>
              </w:rPr>
              <w:t>linh kiện</w:t>
            </w:r>
            <w:r w:rsidRPr="00C577FB">
              <w:rPr>
                <w:sz w:val="26"/>
                <w:szCs w:val="26"/>
                <w:lang w:eastAsia="en-US"/>
              </w:rPr>
              <w:t xml:space="preserve"> vào phiếu nhập</w:t>
            </w:r>
          </w:p>
        </w:tc>
        <w:tc>
          <w:tcPr>
            <w:tcW w:w="1170" w:type="dxa"/>
          </w:tcPr>
          <w:p w14:paraId="15FDCBF1" w14:textId="77777777" w:rsidR="00C577FB" w:rsidRPr="00C577FB" w:rsidRDefault="00C577FB" w:rsidP="00C05B9F">
            <w:pPr>
              <w:suppressAutoHyphens w:val="0"/>
              <w:spacing w:before="0" w:after="160"/>
              <w:ind w:firstLine="0"/>
              <w:contextualSpacing/>
              <w:jc w:val="left"/>
              <w:rPr>
                <w:sz w:val="26"/>
                <w:szCs w:val="26"/>
                <w:lang w:eastAsia="en-US"/>
              </w:rPr>
            </w:pPr>
          </w:p>
        </w:tc>
      </w:tr>
      <w:tr w:rsidR="00C577FB" w:rsidRPr="00C577FB" w14:paraId="4A47650A" w14:textId="77777777" w:rsidTr="00752517">
        <w:tc>
          <w:tcPr>
            <w:tcW w:w="720" w:type="dxa"/>
          </w:tcPr>
          <w:p w14:paraId="54FE56AD" w14:textId="77777777"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4</w:t>
            </w:r>
          </w:p>
        </w:tc>
        <w:tc>
          <w:tcPr>
            <w:tcW w:w="1800" w:type="dxa"/>
          </w:tcPr>
          <w:p w14:paraId="3C501579" w14:textId="77777777"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Đưa lên kệ</w:t>
            </w:r>
          </w:p>
        </w:tc>
        <w:tc>
          <w:tcPr>
            <w:tcW w:w="2700" w:type="dxa"/>
          </w:tcPr>
          <w:p w14:paraId="675488A3" w14:textId="0E4BE612"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Xuất </w:t>
            </w:r>
            <w:r>
              <w:rPr>
                <w:sz w:val="26"/>
                <w:szCs w:val="26"/>
                <w:lang w:eastAsia="en-US"/>
              </w:rPr>
              <w:t>linh kiện</w:t>
            </w:r>
            <w:r w:rsidRPr="00C577FB">
              <w:rPr>
                <w:sz w:val="26"/>
                <w:szCs w:val="26"/>
                <w:lang w:eastAsia="en-US"/>
              </w:rPr>
              <w:t xml:space="preserve"> từ kho lên </w:t>
            </w:r>
            <w:r>
              <w:rPr>
                <w:sz w:val="26"/>
                <w:szCs w:val="26"/>
                <w:lang w:eastAsia="en-US"/>
              </w:rPr>
              <w:t>cửa hàng</w:t>
            </w:r>
          </w:p>
        </w:tc>
        <w:tc>
          <w:tcPr>
            <w:tcW w:w="3150" w:type="dxa"/>
          </w:tcPr>
          <w:p w14:paraId="310AD292" w14:textId="3A2EA149"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Xử lý thêm </w:t>
            </w:r>
            <w:r>
              <w:rPr>
                <w:sz w:val="26"/>
                <w:szCs w:val="26"/>
                <w:lang w:eastAsia="en-US"/>
              </w:rPr>
              <w:t>linh kiện</w:t>
            </w:r>
            <w:r w:rsidRPr="00C577FB">
              <w:rPr>
                <w:sz w:val="26"/>
                <w:szCs w:val="26"/>
                <w:lang w:eastAsia="en-US"/>
              </w:rPr>
              <w:t xml:space="preserve"> vào phiếu xuất kho, cập nhật lại cơ sở dữ liệu.</w:t>
            </w:r>
          </w:p>
        </w:tc>
        <w:tc>
          <w:tcPr>
            <w:tcW w:w="1170" w:type="dxa"/>
          </w:tcPr>
          <w:p w14:paraId="073D0076" w14:textId="77777777" w:rsidR="00C577FB" w:rsidRPr="00C577FB" w:rsidRDefault="00C577FB" w:rsidP="00C05B9F">
            <w:pPr>
              <w:suppressAutoHyphens w:val="0"/>
              <w:spacing w:before="0" w:after="160"/>
              <w:ind w:firstLine="0"/>
              <w:contextualSpacing/>
              <w:jc w:val="left"/>
              <w:rPr>
                <w:sz w:val="26"/>
                <w:szCs w:val="26"/>
                <w:lang w:eastAsia="en-US"/>
              </w:rPr>
            </w:pPr>
          </w:p>
        </w:tc>
      </w:tr>
      <w:tr w:rsidR="00C577FB" w:rsidRPr="00C577FB" w14:paraId="73562866" w14:textId="77777777" w:rsidTr="00752517">
        <w:tc>
          <w:tcPr>
            <w:tcW w:w="720" w:type="dxa"/>
          </w:tcPr>
          <w:p w14:paraId="2FFC16FC" w14:textId="77777777"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5</w:t>
            </w:r>
          </w:p>
        </w:tc>
        <w:tc>
          <w:tcPr>
            <w:tcW w:w="1800" w:type="dxa"/>
          </w:tcPr>
          <w:p w14:paraId="750AA007" w14:textId="1A8A9BED"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Thống kê </w:t>
            </w:r>
            <w:r>
              <w:rPr>
                <w:sz w:val="26"/>
                <w:szCs w:val="26"/>
                <w:lang w:eastAsia="en-US"/>
              </w:rPr>
              <w:t>linh kiện</w:t>
            </w:r>
          </w:p>
        </w:tc>
        <w:tc>
          <w:tcPr>
            <w:tcW w:w="2700" w:type="dxa"/>
          </w:tcPr>
          <w:p w14:paraId="33AA2E9F" w14:textId="450A6F3B"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Kiểm tra </w:t>
            </w:r>
            <w:r>
              <w:rPr>
                <w:sz w:val="26"/>
                <w:szCs w:val="26"/>
                <w:lang w:eastAsia="en-US"/>
              </w:rPr>
              <w:t>linh kiện</w:t>
            </w:r>
            <w:r w:rsidRPr="00C577FB">
              <w:rPr>
                <w:sz w:val="26"/>
                <w:szCs w:val="26"/>
                <w:lang w:eastAsia="en-US"/>
              </w:rPr>
              <w:t xml:space="preserve"> trong kho</w:t>
            </w:r>
          </w:p>
        </w:tc>
        <w:tc>
          <w:tcPr>
            <w:tcW w:w="3150" w:type="dxa"/>
          </w:tcPr>
          <w:p w14:paraId="22CB49D4" w14:textId="77777777"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Xử lý xuất báo cáo tồn</w:t>
            </w:r>
          </w:p>
        </w:tc>
        <w:tc>
          <w:tcPr>
            <w:tcW w:w="1170" w:type="dxa"/>
          </w:tcPr>
          <w:p w14:paraId="6BDC091A" w14:textId="77777777" w:rsidR="00C577FB" w:rsidRPr="00C577FB" w:rsidRDefault="00C577FB" w:rsidP="00C05B9F">
            <w:pPr>
              <w:suppressAutoHyphens w:val="0"/>
              <w:spacing w:before="0" w:after="160"/>
              <w:ind w:firstLine="0"/>
              <w:contextualSpacing/>
              <w:jc w:val="left"/>
              <w:rPr>
                <w:sz w:val="26"/>
                <w:szCs w:val="26"/>
                <w:lang w:eastAsia="en-US"/>
              </w:rPr>
            </w:pPr>
          </w:p>
        </w:tc>
      </w:tr>
      <w:tr w:rsidR="00C577FB" w:rsidRPr="00C577FB" w14:paraId="44BAA819" w14:textId="77777777" w:rsidTr="00752517">
        <w:tc>
          <w:tcPr>
            <w:tcW w:w="720" w:type="dxa"/>
          </w:tcPr>
          <w:p w14:paraId="4B58B7EE" w14:textId="77777777"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6</w:t>
            </w:r>
          </w:p>
        </w:tc>
        <w:tc>
          <w:tcPr>
            <w:tcW w:w="1800" w:type="dxa"/>
          </w:tcPr>
          <w:p w14:paraId="25950E70" w14:textId="62465B6A"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Xóa thông tin </w:t>
            </w:r>
            <w:r>
              <w:rPr>
                <w:sz w:val="26"/>
                <w:szCs w:val="26"/>
                <w:lang w:eastAsia="en-US"/>
              </w:rPr>
              <w:t>linh kiện</w:t>
            </w:r>
          </w:p>
        </w:tc>
        <w:tc>
          <w:tcPr>
            <w:tcW w:w="2700" w:type="dxa"/>
          </w:tcPr>
          <w:p w14:paraId="6257A485" w14:textId="51373631" w:rsidR="00C577FB" w:rsidRPr="00C577FB" w:rsidRDefault="00C577FB" w:rsidP="00C05B9F">
            <w:pPr>
              <w:suppressAutoHyphens w:val="0"/>
              <w:spacing w:before="0" w:after="160"/>
              <w:ind w:firstLine="0"/>
              <w:contextualSpacing/>
              <w:jc w:val="left"/>
              <w:rPr>
                <w:sz w:val="26"/>
                <w:szCs w:val="26"/>
                <w:lang w:eastAsia="en-US"/>
              </w:rPr>
            </w:pPr>
            <w:r>
              <w:rPr>
                <w:sz w:val="26"/>
                <w:szCs w:val="26"/>
                <w:lang w:eastAsia="en-US"/>
              </w:rPr>
              <w:t>Linh kiện</w:t>
            </w:r>
            <w:r w:rsidRPr="00C577FB">
              <w:rPr>
                <w:sz w:val="26"/>
                <w:szCs w:val="26"/>
                <w:lang w:eastAsia="en-US"/>
              </w:rPr>
              <w:t xml:space="preserve"> bị xóa khỏi cơ sở dữ liệu </w:t>
            </w:r>
          </w:p>
        </w:tc>
        <w:tc>
          <w:tcPr>
            <w:tcW w:w="3150" w:type="dxa"/>
          </w:tcPr>
          <w:p w14:paraId="574F673E" w14:textId="434C71E2"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Xử lý kiểm tra số lượng tồn và xóa thông tin </w:t>
            </w:r>
            <w:r>
              <w:rPr>
                <w:sz w:val="26"/>
                <w:szCs w:val="26"/>
                <w:lang w:eastAsia="en-US"/>
              </w:rPr>
              <w:t>linh kiện</w:t>
            </w:r>
            <w:r w:rsidRPr="00C577FB">
              <w:rPr>
                <w:sz w:val="26"/>
                <w:szCs w:val="26"/>
                <w:lang w:eastAsia="en-US"/>
              </w:rPr>
              <w:t>, cập lại sơ xở dữ liệu.</w:t>
            </w:r>
          </w:p>
        </w:tc>
        <w:tc>
          <w:tcPr>
            <w:tcW w:w="1170" w:type="dxa"/>
          </w:tcPr>
          <w:p w14:paraId="1C38A911" w14:textId="77777777" w:rsidR="00C577FB" w:rsidRPr="00C577FB" w:rsidRDefault="00C577FB" w:rsidP="00C05B9F">
            <w:pPr>
              <w:suppressAutoHyphens w:val="0"/>
              <w:spacing w:before="0" w:after="160"/>
              <w:ind w:firstLine="0"/>
              <w:contextualSpacing/>
              <w:jc w:val="left"/>
              <w:rPr>
                <w:sz w:val="26"/>
                <w:szCs w:val="26"/>
                <w:lang w:eastAsia="en-US"/>
              </w:rPr>
            </w:pPr>
          </w:p>
        </w:tc>
      </w:tr>
      <w:tr w:rsidR="00C577FB" w:rsidRPr="00C577FB" w14:paraId="445253A9" w14:textId="77777777" w:rsidTr="00752517">
        <w:tc>
          <w:tcPr>
            <w:tcW w:w="720" w:type="dxa"/>
          </w:tcPr>
          <w:p w14:paraId="47CFA664" w14:textId="77777777"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7</w:t>
            </w:r>
          </w:p>
        </w:tc>
        <w:tc>
          <w:tcPr>
            <w:tcW w:w="1800" w:type="dxa"/>
          </w:tcPr>
          <w:p w14:paraId="042F25F8" w14:textId="77777777"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Bán </w:t>
            </w:r>
          </w:p>
        </w:tc>
        <w:tc>
          <w:tcPr>
            <w:tcW w:w="2700" w:type="dxa"/>
          </w:tcPr>
          <w:p w14:paraId="1FD05431" w14:textId="704D8419" w:rsidR="00C577FB" w:rsidRPr="00C577FB" w:rsidRDefault="00C577FB" w:rsidP="00C05B9F">
            <w:pPr>
              <w:suppressAutoHyphens w:val="0"/>
              <w:spacing w:before="0" w:after="160"/>
              <w:ind w:firstLine="0"/>
              <w:contextualSpacing/>
              <w:jc w:val="left"/>
              <w:rPr>
                <w:sz w:val="26"/>
                <w:szCs w:val="26"/>
                <w:lang w:eastAsia="en-US"/>
              </w:rPr>
            </w:pPr>
            <w:r>
              <w:rPr>
                <w:sz w:val="26"/>
                <w:szCs w:val="26"/>
                <w:lang w:eastAsia="en-US"/>
              </w:rPr>
              <w:t>Linh kiện</w:t>
            </w:r>
            <w:r w:rsidRPr="00C577FB">
              <w:rPr>
                <w:sz w:val="26"/>
                <w:szCs w:val="26"/>
                <w:lang w:eastAsia="en-US"/>
              </w:rPr>
              <w:t xml:space="preserve"> được bán cho khách hàng</w:t>
            </w:r>
          </w:p>
        </w:tc>
        <w:tc>
          <w:tcPr>
            <w:tcW w:w="3150" w:type="dxa"/>
          </w:tcPr>
          <w:p w14:paraId="163A9F04" w14:textId="0566609E"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Xử lý thêm </w:t>
            </w:r>
            <w:r>
              <w:rPr>
                <w:sz w:val="26"/>
                <w:szCs w:val="26"/>
                <w:lang w:eastAsia="en-US"/>
              </w:rPr>
              <w:t>linh kiện</w:t>
            </w:r>
            <w:r w:rsidRPr="00C577FB">
              <w:rPr>
                <w:sz w:val="26"/>
                <w:szCs w:val="26"/>
                <w:lang w:eastAsia="en-US"/>
              </w:rPr>
              <w:t xml:space="preserve"> vào hóa đơn.</w:t>
            </w:r>
          </w:p>
        </w:tc>
        <w:tc>
          <w:tcPr>
            <w:tcW w:w="1170" w:type="dxa"/>
          </w:tcPr>
          <w:p w14:paraId="61F30D4E" w14:textId="77777777" w:rsidR="00C577FB" w:rsidRPr="00C577FB" w:rsidRDefault="00C577FB" w:rsidP="00C05B9F">
            <w:pPr>
              <w:suppressAutoHyphens w:val="0"/>
              <w:spacing w:before="0" w:after="160"/>
              <w:ind w:firstLine="0"/>
              <w:contextualSpacing/>
              <w:jc w:val="left"/>
              <w:rPr>
                <w:sz w:val="26"/>
                <w:szCs w:val="26"/>
                <w:lang w:eastAsia="en-US"/>
              </w:rPr>
            </w:pPr>
          </w:p>
        </w:tc>
      </w:tr>
      <w:tr w:rsidR="00C577FB" w:rsidRPr="00C577FB" w14:paraId="36A6499F" w14:textId="77777777" w:rsidTr="00752517">
        <w:tc>
          <w:tcPr>
            <w:tcW w:w="720" w:type="dxa"/>
          </w:tcPr>
          <w:p w14:paraId="25604A92" w14:textId="77777777"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8</w:t>
            </w:r>
          </w:p>
        </w:tc>
        <w:tc>
          <w:tcPr>
            <w:tcW w:w="1800" w:type="dxa"/>
          </w:tcPr>
          <w:p w14:paraId="7A198426" w14:textId="77777777"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Thêm</w:t>
            </w:r>
          </w:p>
        </w:tc>
        <w:tc>
          <w:tcPr>
            <w:tcW w:w="2700" w:type="dxa"/>
          </w:tcPr>
          <w:p w14:paraId="3FEFA017" w14:textId="742CCC84"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Thêm thông tin </w:t>
            </w:r>
            <w:r>
              <w:rPr>
                <w:sz w:val="26"/>
                <w:szCs w:val="26"/>
                <w:lang w:eastAsia="en-US"/>
              </w:rPr>
              <w:t>linh kiện</w:t>
            </w:r>
            <w:r w:rsidRPr="00C577FB">
              <w:rPr>
                <w:sz w:val="26"/>
                <w:szCs w:val="26"/>
                <w:lang w:eastAsia="en-US"/>
              </w:rPr>
              <w:t xml:space="preserve"> vào cơ sở dữ liệu</w:t>
            </w:r>
          </w:p>
        </w:tc>
        <w:tc>
          <w:tcPr>
            <w:tcW w:w="3150" w:type="dxa"/>
          </w:tcPr>
          <w:p w14:paraId="66DD569D" w14:textId="2CFCE1F6" w:rsidR="00C577FB" w:rsidRPr="00C577FB" w:rsidRDefault="00C577FB" w:rsidP="00C05B9F">
            <w:pPr>
              <w:suppressAutoHyphens w:val="0"/>
              <w:spacing w:before="0" w:after="160"/>
              <w:ind w:firstLine="0"/>
              <w:contextualSpacing/>
              <w:jc w:val="left"/>
              <w:rPr>
                <w:sz w:val="26"/>
                <w:szCs w:val="26"/>
                <w:lang w:eastAsia="en-US"/>
              </w:rPr>
            </w:pPr>
            <w:r w:rsidRPr="00C577FB">
              <w:rPr>
                <w:sz w:val="26"/>
                <w:szCs w:val="26"/>
                <w:lang w:eastAsia="en-US"/>
              </w:rPr>
              <w:t xml:space="preserve">Kiểm tra thông tin </w:t>
            </w:r>
            <w:r>
              <w:rPr>
                <w:sz w:val="26"/>
                <w:szCs w:val="26"/>
                <w:lang w:eastAsia="en-US"/>
              </w:rPr>
              <w:t>linh kiện</w:t>
            </w:r>
            <w:r w:rsidRPr="00C577FB">
              <w:rPr>
                <w:sz w:val="26"/>
                <w:szCs w:val="26"/>
                <w:lang w:eastAsia="en-US"/>
              </w:rPr>
              <w:t xml:space="preserve"> và lưu xuống cơ sở dữ liệu</w:t>
            </w:r>
          </w:p>
        </w:tc>
        <w:tc>
          <w:tcPr>
            <w:tcW w:w="1170" w:type="dxa"/>
          </w:tcPr>
          <w:p w14:paraId="5450B115" w14:textId="77777777" w:rsidR="00C577FB" w:rsidRPr="00C577FB" w:rsidRDefault="00C577FB" w:rsidP="00C05B9F">
            <w:pPr>
              <w:suppressAutoHyphens w:val="0"/>
              <w:spacing w:before="0" w:after="160"/>
              <w:ind w:firstLine="0"/>
              <w:contextualSpacing/>
              <w:jc w:val="left"/>
              <w:rPr>
                <w:sz w:val="26"/>
                <w:szCs w:val="26"/>
                <w:lang w:eastAsia="en-US"/>
              </w:rPr>
            </w:pPr>
          </w:p>
        </w:tc>
      </w:tr>
    </w:tbl>
    <w:p w14:paraId="11CDC7B1" w14:textId="77777777" w:rsidR="00567307" w:rsidRPr="00567307" w:rsidRDefault="00567307" w:rsidP="00C05B9F"/>
    <w:p w14:paraId="3B8171BA" w14:textId="62A2350E" w:rsidR="00E21AFA" w:rsidRDefault="00E21AFA" w:rsidP="00C05B9F">
      <w:pPr>
        <w:pStyle w:val="Heading3"/>
        <w:spacing w:line="360" w:lineRule="auto"/>
      </w:pPr>
      <w:bookmarkStart w:id="84" w:name="_Toc441092306"/>
      <w:r>
        <w:lastRenderedPageBreak/>
        <w:t>S</w:t>
      </w:r>
      <w:r w:rsidRPr="00E21AFA">
        <w:t>ơ</w:t>
      </w:r>
      <w:r>
        <w:t xml:space="preserve"> đ</w:t>
      </w:r>
      <w:r w:rsidRPr="00E21AFA">
        <w:t>ồ</w:t>
      </w:r>
      <w:r>
        <w:t xml:space="preserve"> tr</w:t>
      </w:r>
      <w:r w:rsidRPr="00E21AFA">
        <w:t>ạ</w:t>
      </w:r>
      <w:r>
        <w:t>ng th</w:t>
      </w:r>
      <w:r w:rsidRPr="00E21AFA">
        <w:t>á</w:t>
      </w:r>
      <w:r>
        <w:t>i đ</w:t>
      </w:r>
      <w:r w:rsidRPr="00E21AFA">
        <w:t>ối</w:t>
      </w:r>
      <w:r>
        <w:t xml:space="preserve"> tư</w:t>
      </w:r>
      <w:r w:rsidRPr="00E21AFA">
        <w:t>ợ</w:t>
      </w:r>
      <w:r>
        <w:t>ng nh</w:t>
      </w:r>
      <w:r w:rsidRPr="00E21AFA">
        <w:t>â</w:t>
      </w:r>
      <w:r>
        <w:t>n vi</w:t>
      </w:r>
      <w:r w:rsidRPr="00E21AFA">
        <w:t>ê</w:t>
      </w:r>
      <w:r>
        <w:t>n trong h</w:t>
      </w:r>
      <w:r w:rsidRPr="00E21AFA">
        <w:t>ệ</w:t>
      </w:r>
      <w:r>
        <w:t xml:space="preserve"> th</w:t>
      </w:r>
      <w:r w:rsidRPr="00E21AFA">
        <w:t>ố</w:t>
      </w:r>
      <w:r>
        <w:t>ng</w:t>
      </w:r>
      <w:bookmarkEnd w:id="84"/>
    </w:p>
    <w:p w14:paraId="6A6BA4AF" w14:textId="7ACE8A6E" w:rsidR="00567307" w:rsidRDefault="00567307" w:rsidP="00C05B9F">
      <w:pPr>
        <w:ind w:right="327"/>
      </w:pPr>
      <w:r w:rsidRPr="00567307">
        <w:rPr>
          <w:b/>
          <w:iCs/>
          <w:noProof/>
          <w:lang w:eastAsia="en-US"/>
        </w:rPr>
        <w:drawing>
          <wp:inline distT="0" distB="0" distL="0" distR="0" wp14:anchorId="4AB8A5DC" wp14:editId="3B129702">
            <wp:extent cx="5091764" cy="1761490"/>
            <wp:effectExtent l="0" t="0" r="0" b="0"/>
            <wp:docPr id="41" name="Picture 41" descr="F:\HOC KI 7\Phuong phap phat trien huong doi tuong\Ảnh báo cáo 2\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HOC KI 7\Phuong phap phat trien huong doi tuong\Ảnh báo cáo 2\NhanVi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4802" cy="1762541"/>
                    </a:xfrm>
                    <a:prstGeom prst="rect">
                      <a:avLst/>
                    </a:prstGeom>
                    <a:noFill/>
                    <a:ln>
                      <a:noFill/>
                    </a:ln>
                  </pic:spPr>
                </pic:pic>
              </a:graphicData>
            </a:graphic>
          </wp:inline>
        </w:drawing>
      </w:r>
    </w:p>
    <w:p w14:paraId="4FDCDAD0" w14:textId="77777777" w:rsidR="001A28C2" w:rsidRPr="0061397D" w:rsidRDefault="001A28C2" w:rsidP="00C05B9F">
      <w:pPr>
        <w:pStyle w:val="ListParagraph"/>
        <w:numPr>
          <w:ilvl w:val="0"/>
          <w:numId w:val="27"/>
        </w:numPr>
        <w:suppressAutoHyphens w:val="0"/>
        <w:spacing w:before="0" w:after="160"/>
        <w:contextualSpacing/>
        <w:jc w:val="left"/>
        <w:rPr>
          <w:b/>
          <w:sz w:val="26"/>
          <w:szCs w:val="26"/>
        </w:rPr>
      </w:pPr>
      <w:r w:rsidRPr="0061397D">
        <w:rPr>
          <w:b/>
          <w:sz w:val="26"/>
          <w:szCs w:val="26"/>
        </w:rPr>
        <w:t>Bảng mô tả các trạng thái</w:t>
      </w:r>
    </w:p>
    <w:tbl>
      <w:tblPr>
        <w:tblStyle w:val="TableGrid5"/>
        <w:tblW w:w="9540" w:type="dxa"/>
        <w:tblInd w:w="85" w:type="dxa"/>
        <w:tblLook w:val="04A0" w:firstRow="1" w:lastRow="0" w:firstColumn="1" w:lastColumn="0" w:noHBand="0" w:noVBand="1"/>
      </w:tblPr>
      <w:tblGrid>
        <w:gridCol w:w="720"/>
        <w:gridCol w:w="1800"/>
        <w:gridCol w:w="2700"/>
        <w:gridCol w:w="3150"/>
        <w:gridCol w:w="1170"/>
      </w:tblGrid>
      <w:tr w:rsidR="001A28C2" w:rsidRPr="001A28C2" w14:paraId="33EB5235" w14:textId="77777777" w:rsidTr="001A28C2">
        <w:tc>
          <w:tcPr>
            <w:tcW w:w="720" w:type="dxa"/>
            <w:shd w:val="clear" w:color="auto" w:fill="D0CECE"/>
          </w:tcPr>
          <w:p w14:paraId="26B9D52D"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STT</w:t>
            </w:r>
          </w:p>
        </w:tc>
        <w:tc>
          <w:tcPr>
            <w:tcW w:w="1800" w:type="dxa"/>
            <w:shd w:val="clear" w:color="auto" w:fill="D0CECE"/>
          </w:tcPr>
          <w:p w14:paraId="4233D78B"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Trạng thái</w:t>
            </w:r>
          </w:p>
        </w:tc>
        <w:tc>
          <w:tcPr>
            <w:tcW w:w="2700" w:type="dxa"/>
            <w:shd w:val="clear" w:color="auto" w:fill="D0CECE"/>
          </w:tcPr>
          <w:p w14:paraId="59E0D22D"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Ý nghĩa</w:t>
            </w:r>
          </w:p>
        </w:tc>
        <w:tc>
          <w:tcPr>
            <w:tcW w:w="3150" w:type="dxa"/>
            <w:shd w:val="clear" w:color="auto" w:fill="D0CECE"/>
          </w:tcPr>
          <w:p w14:paraId="20EBEAA8"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Xử lý liên quan</w:t>
            </w:r>
          </w:p>
        </w:tc>
        <w:tc>
          <w:tcPr>
            <w:tcW w:w="1170" w:type="dxa"/>
            <w:shd w:val="clear" w:color="auto" w:fill="D0CECE"/>
          </w:tcPr>
          <w:p w14:paraId="1595EE80"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Ghi chú</w:t>
            </w:r>
          </w:p>
        </w:tc>
      </w:tr>
      <w:tr w:rsidR="001A28C2" w:rsidRPr="001A28C2" w14:paraId="5CF3B382" w14:textId="77777777" w:rsidTr="00752517">
        <w:tc>
          <w:tcPr>
            <w:tcW w:w="720" w:type="dxa"/>
          </w:tcPr>
          <w:p w14:paraId="65BD8D73"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1</w:t>
            </w:r>
          </w:p>
        </w:tc>
        <w:tc>
          <w:tcPr>
            <w:tcW w:w="1800" w:type="dxa"/>
          </w:tcPr>
          <w:p w14:paraId="33E85895"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Được thêm vào hệ thống</w:t>
            </w:r>
          </w:p>
        </w:tc>
        <w:tc>
          <w:tcPr>
            <w:tcW w:w="2700" w:type="dxa"/>
          </w:tcPr>
          <w:p w14:paraId="739B23DE"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Thông tin nhân viên được thêm vào hệ thống</w:t>
            </w:r>
          </w:p>
        </w:tc>
        <w:tc>
          <w:tcPr>
            <w:tcW w:w="3150" w:type="dxa"/>
          </w:tcPr>
          <w:p w14:paraId="21BBF064"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cơ sở dữ liệu</w:t>
            </w:r>
          </w:p>
        </w:tc>
        <w:tc>
          <w:tcPr>
            <w:tcW w:w="1170" w:type="dxa"/>
          </w:tcPr>
          <w:p w14:paraId="4201DFCE"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3D2DDB0C" w14:textId="77777777" w:rsidTr="00752517">
        <w:tc>
          <w:tcPr>
            <w:tcW w:w="720" w:type="dxa"/>
          </w:tcPr>
          <w:p w14:paraId="0C3A5B9F"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2</w:t>
            </w:r>
          </w:p>
        </w:tc>
        <w:tc>
          <w:tcPr>
            <w:tcW w:w="1800" w:type="dxa"/>
          </w:tcPr>
          <w:p w14:paraId="35D98AA0"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Được sửa thông tin</w:t>
            </w:r>
          </w:p>
        </w:tc>
        <w:tc>
          <w:tcPr>
            <w:tcW w:w="2700" w:type="dxa"/>
          </w:tcPr>
          <w:p w14:paraId="75A7E7E0"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Thông tin của nhân viên được cập nhật lại</w:t>
            </w:r>
          </w:p>
        </w:tc>
        <w:tc>
          <w:tcPr>
            <w:tcW w:w="3150" w:type="dxa"/>
          </w:tcPr>
          <w:p w14:paraId="45776EB7"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cơ sở dữ liệu</w:t>
            </w:r>
          </w:p>
        </w:tc>
        <w:tc>
          <w:tcPr>
            <w:tcW w:w="1170" w:type="dxa"/>
          </w:tcPr>
          <w:p w14:paraId="11DF4384"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25BE46C1" w14:textId="77777777" w:rsidTr="00752517">
        <w:tc>
          <w:tcPr>
            <w:tcW w:w="720" w:type="dxa"/>
          </w:tcPr>
          <w:p w14:paraId="233928C3"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3</w:t>
            </w:r>
          </w:p>
        </w:tc>
        <w:tc>
          <w:tcPr>
            <w:tcW w:w="1800" w:type="dxa"/>
          </w:tcPr>
          <w:p w14:paraId="62DD8CAA"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Bị xóa</w:t>
            </w:r>
          </w:p>
        </w:tc>
        <w:tc>
          <w:tcPr>
            <w:tcW w:w="2700" w:type="dxa"/>
          </w:tcPr>
          <w:p w14:paraId="686A4F11"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Thông tin nhân viên bị xóa khỏi hệ thống</w:t>
            </w:r>
          </w:p>
        </w:tc>
        <w:tc>
          <w:tcPr>
            <w:tcW w:w="3150" w:type="dxa"/>
          </w:tcPr>
          <w:p w14:paraId="51681BF0"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cơ sở dữ liệu</w:t>
            </w:r>
          </w:p>
        </w:tc>
        <w:tc>
          <w:tcPr>
            <w:tcW w:w="1170" w:type="dxa"/>
          </w:tcPr>
          <w:p w14:paraId="22049B15" w14:textId="77777777" w:rsidR="001A28C2" w:rsidRPr="001A28C2" w:rsidRDefault="001A28C2" w:rsidP="00C05B9F">
            <w:pPr>
              <w:suppressAutoHyphens w:val="0"/>
              <w:spacing w:before="0" w:after="160"/>
              <w:ind w:firstLine="0"/>
              <w:contextualSpacing/>
              <w:jc w:val="left"/>
              <w:rPr>
                <w:sz w:val="26"/>
                <w:szCs w:val="26"/>
                <w:lang w:eastAsia="en-US"/>
              </w:rPr>
            </w:pPr>
          </w:p>
        </w:tc>
      </w:tr>
    </w:tbl>
    <w:p w14:paraId="0A571E7E" w14:textId="77777777" w:rsidR="001A28C2" w:rsidRDefault="001A28C2" w:rsidP="00C05B9F">
      <w:pPr>
        <w:ind w:right="327"/>
      </w:pPr>
    </w:p>
    <w:p w14:paraId="70C1625F" w14:textId="77777777" w:rsidR="001A28C2" w:rsidRPr="0061397D" w:rsidRDefault="001A28C2" w:rsidP="00C05B9F">
      <w:pPr>
        <w:pStyle w:val="ListParagraph"/>
        <w:numPr>
          <w:ilvl w:val="0"/>
          <w:numId w:val="27"/>
        </w:numPr>
        <w:suppressAutoHyphens w:val="0"/>
        <w:spacing w:before="0" w:after="160"/>
        <w:contextualSpacing/>
        <w:jc w:val="left"/>
        <w:rPr>
          <w:b/>
          <w:sz w:val="26"/>
          <w:szCs w:val="26"/>
        </w:rPr>
      </w:pPr>
      <w:r w:rsidRPr="0061397D">
        <w:rPr>
          <w:b/>
          <w:sz w:val="26"/>
          <w:szCs w:val="26"/>
        </w:rPr>
        <w:t>Bảng mô tả các biến cố</w:t>
      </w:r>
    </w:p>
    <w:tbl>
      <w:tblPr>
        <w:tblStyle w:val="TableGrid6"/>
        <w:tblW w:w="9540" w:type="dxa"/>
        <w:tblInd w:w="85" w:type="dxa"/>
        <w:tblLook w:val="04A0" w:firstRow="1" w:lastRow="0" w:firstColumn="1" w:lastColumn="0" w:noHBand="0" w:noVBand="1"/>
      </w:tblPr>
      <w:tblGrid>
        <w:gridCol w:w="720"/>
        <w:gridCol w:w="1800"/>
        <w:gridCol w:w="2700"/>
        <w:gridCol w:w="3150"/>
        <w:gridCol w:w="1170"/>
      </w:tblGrid>
      <w:tr w:rsidR="001A28C2" w:rsidRPr="001A28C2" w14:paraId="011A15E3" w14:textId="77777777" w:rsidTr="001A28C2">
        <w:tc>
          <w:tcPr>
            <w:tcW w:w="720" w:type="dxa"/>
            <w:shd w:val="clear" w:color="auto" w:fill="D0CECE"/>
          </w:tcPr>
          <w:p w14:paraId="46B41444"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STT</w:t>
            </w:r>
          </w:p>
        </w:tc>
        <w:tc>
          <w:tcPr>
            <w:tcW w:w="1800" w:type="dxa"/>
            <w:shd w:val="clear" w:color="auto" w:fill="D0CECE"/>
          </w:tcPr>
          <w:p w14:paraId="057A4A6D"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Biến cố</w:t>
            </w:r>
          </w:p>
        </w:tc>
        <w:tc>
          <w:tcPr>
            <w:tcW w:w="2700" w:type="dxa"/>
            <w:shd w:val="clear" w:color="auto" w:fill="D0CECE"/>
          </w:tcPr>
          <w:p w14:paraId="3F85E348"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Ý nghĩa</w:t>
            </w:r>
          </w:p>
        </w:tc>
        <w:tc>
          <w:tcPr>
            <w:tcW w:w="3150" w:type="dxa"/>
            <w:shd w:val="clear" w:color="auto" w:fill="D0CECE"/>
          </w:tcPr>
          <w:p w14:paraId="0E6D1707"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Xử lý liên quan</w:t>
            </w:r>
          </w:p>
        </w:tc>
        <w:tc>
          <w:tcPr>
            <w:tcW w:w="1170" w:type="dxa"/>
            <w:shd w:val="clear" w:color="auto" w:fill="D0CECE"/>
          </w:tcPr>
          <w:p w14:paraId="0A19212B"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Ghi chú</w:t>
            </w:r>
          </w:p>
        </w:tc>
      </w:tr>
      <w:tr w:rsidR="001A28C2" w:rsidRPr="001A28C2" w14:paraId="407A227B" w14:textId="77777777" w:rsidTr="00752517">
        <w:tc>
          <w:tcPr>
            <w:tcW w:w="720" w:type="dxa"/>
          </w:tcPr>
          <w:p w14:paraId="60C65FD5"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1</w:t>
            </w:r>
          </w:p>
        </w:tc>
        <w:tc>
          <w:tcPr>
            <w:tcW w:w="1800" w:type="dxa"/>
          </w:tcPr>
          <w:p w14:paraId="35575B54"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Sửa thông tin</w:t>
            </w:r>
          </w:p>
        </w:tc>
        <w:tc>
          <w:tcPr>
            <w:tcW w:w="2700" w:type="dxa"/>
          </w:tcPr>
          <w:p w14:paraId="73576880"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thông tin nhân viên khi có thay đổi</w:t>
            </w:r>
          </w:p>
        </w:tc>
        <w:tc>
          <w:tcPr>
            <w:tcW w:w="3150" w:type="dxa"/>
          </w:tcPr>
          <w:p w14:paraId="7B50DF2C"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Kiểm tra thông tin nhân viên và cập nhật lại cơ sở dữ liệu.</w:t>
            </w:r>
          </w:p>
        </w:tc>
        <w:tc>
          <w:tcPr>
            <w:tcW w:w="1170" w:type="dxa"/>
          </w:tcPr>
          <w:p w14:paraId="688E91BE"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40E45C30" w14:textId="77777777" w:rsidTr="00752517">
        <w:tc>
          <w:tcPr>
            <w:tcW w:w="720" w:type="dxa"/>
          </w:tcPr>
          <w:p w14:paraId="28899736"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2</w:t>
            </w:r>
          </w:p>
        </w:tc>
        <w:tc>
          <w:tcPr>
            <w:tcW w:w="1800" w:type="dxa"/>
          </w:tcPr>
          <w:p w14:paraId="417AB3E1"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Xóa thông tin</w:t>
            </w:r>
          </w:p>
        </w:tc>
        <w:tc>
          <w:tcPr>
            <w:tcW w:w="2700" w:type="dxa"/>
          </w:tcPr>
          <w:p w14:paraId="1B53A099"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Xóa thông tin nhân viên khỏi hệ thống</w:t>
            </w:r>
          </w:p>
        </w:tc>
        <w:tc>
          <w:tcPr>
            <w:tcW w:w="3150" w:type="dxa"/>
          </w:tcPr>
          <w:p w14:paraId="7244C999"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cơ sở dữ liệu</w:t>
            </w:r>
          </w:p>
        </w:tc>
        <w:tc>
          <w:tcPr>
            <w:tcW w:w="1170" w:type="dxa"/>
          </w:tcPr>
          <w:p w14:paraId="53F6DF61"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16C22BD0" w14:textId="77777777" w:rsidTr="00752517">
        <w:tc>
          <w:tcPr>
            <w:tcW w:w="720" w:type="dxa"/>
          </w:tcPr>
          <w:p w14:paraId="13B17003"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3</w:t>
            </w:r>
          </w:p>
        </w:tc>
        <w:tc>
          <w:tcPr>
            <w:tcW w:w="1800" w:type="dxa"/>
          </w:tcPr>
          <w:p w14:paraId="1922DD03"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Thêm</w:t>
            </w:r>
          </w:p>
        </w:tc>
        <w:tc>
          <w:tcPr>
            <w:tcW w:w="2700" w:type="dxa"/>
          </w:tcPr>
          <w:p w14:paraId="69857F39"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Thêm thông tin nhân viên vào cơ sở dữ liệu</w:t>
            </w:r>
          </w:p>
        </w:tc>
        <w:tc>
          <w:tcPr>
            <w:tcW w:w="3150" w:type="dxa"/>
          </w:tcPr>
          <w:p w14:paraId="416EA452"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Kiểm tra thông tin nhân viên và lưu xuống cơ sở dữ liệu</w:t>
            </w:r>
          </w:p>
        </w:tc>
        <w:tc>
          <w:tcPr>
            <w:tcW w:w="1170" w:type="dxa"/>
          </w:tcPr>
          <w:p w14:paraId="4CA2A5DF" w14:textId="77777777" w:rsidR="001A28C2" w:rsidRPr="001A28C2" w:rsidRDefault="001A28C2" w:rsidP="00C05B9F">
            <w:pPr>
              <w:suppressAutoHyphens w:val="0"/>
              <w:spacing w:before="0" w:after="160"/>
              <w:ind w:firstLine="0"/>
              <w:contextualSpacing/>
              <w:jc w:val="left"/>
              <w:rPr>
                <w:sz w:val="26"/>
                <w:szCs w:val="26"/>
                <w:lang w:eastAsia="en-US"/>
              </w:rPr>
            </w:pPr>
          </w:p>
        </w:tc>
      </w:tr>
    </w:tbl>
    <w:p w14:paraId="7D62265A" w14:textId="77777777" w:rsidR="001A28C2" w:rsidRPr="00567307" w:rsidRDefault="001A28C2" w:rsidP="00C05B9F">
      <w:pPr>
        <w:ind w:right="327"/>
      </w:pPr>
    </w:p>
    <w:p w14:paraId="43FBB151" w14:textId="7F1B069A" w:rsidR="00E21AFA" w:rsidRDefault="00E21AFA" w:rsidP="00C05B9F">
      <w:pPr>
        <w:pStyle w:val="Heading3"/>
        <w:spacing w:line="360" w:lineRule="auto"/>
      </w:pPr>
      <w:bookmarkStart w:id="85" w:name="_Toc441092307"/>
      <w:r>
        <w:lastRenderedPageBreak/>
        <w:t>S</w:t>
      </w:r>
      <w:r w:rsidRPr="00E21AFA">
        <w:t>ơ</w:t>
      </w:r>
      <w:r>
        <w:t xml:space="preserve"> đ</w:t>
      </w:r>
      <w:r w:rsidRPr="00E21AFA">
        <w:t>ồ</w:t>
      </w:r>
      <w:r>
        <w:t xml:space="preserve"> tr</w:t>
      </w:r>
      <w:r w:rsidRPr="00E21AFA">
        <w:t>ạ</w:t>
      </w:r>
      <w:r>
        <w:t>ng th</w:t>
      </w:r>
      <w:r w:rsidRPr="00E21AFA">
        <w:t>á</w:t>
      </w:r>
      <w:r>
        <w:t>i đ</w:t>
      </w:r>
      <w:r w:rsidRPr="00E21AFA">
        <w:t>ối</w:t>
      </w:r>
      <w:r>
        <w:t xml:space="preserve"> tư</w:t>
      </w:r>
      <w:r w:rsidRPr="00E21AFA">
        <w:t>ợ</w:t>
      </w:r>
      <w:r>
        <w:t>ng nh</w:t>
      </w:r>
      <w:r w:rsidRPr="00E21AFA">
        <w:t>à</w:t>
      </w:r>
      <w:r>
        <w:t xml:space="preserve"> cung c</w:t>
      </w:r>
      <w:r w:rsidRPr="00E21AFA">
        <w:t>ấp</w:t>
      </w:r>
      <w:r>
        <w:t xml:space="preserve"> trong h</w:t>
      </w:r>
      <w:r w:rsidRPr="00E21AFA">
        <w:t>ệ</w:t>
      </w:r>
      <w:r>
        <w:t xml:space="preserve"> th</w:t>
      </w:r>
      <w:r w:rsidRPr="00E21AFA">
        <w:t>ố</w:t>
      </w:r>
      <w:r>
        <w:t>ng</w:t>
      </w:r>
      <w:bookmarkEnd w:id="85"/>
    </w:p>
    <w:p w14:paraId="60A19A91" w14:textId="33653936" w:rsidR="00567307" w:rsidRDefault="00567307" w:rsidP="00C05B9F">
      <w:r w:rsidRPr="00567307">
        <w:rPr>
          <w:b/>
          <w:iCs/>
          <w:noProof/>
          <w:lang w:eastAsia="en-US"/>
        </w:rPr>
        <w:drawing>
          <wp:inline distT="0" distB="0" distL="0" distR="0" wp14:anchorId="4471D5D7" wp14:editId="1C031155">
            <wp:extent cx="5120640" cy="1761306"/>
            <wp:effectExtent l="0" t="0" r="3810" b="0"/>
            <wp:docPr id="42" name="Picture 42" descr="F:\HOC KI 7\Phuong phap phat trien huong doi tuong\Ảnh báo cáo 2\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HOC KI 7\Phuong phap phat trien huong doi tuong\Ảnh báo cáo 2\NhaCungCa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1952" cy="1765197"/>
                    </a:xfrm>
                    <a:prstGeom prst="rect">
                      <a:avLst/>
                    </a:prstGeom>
                    <a:noFill/>
                    <a:ln>
                      <a:noFill/>
                    </a:ln>
                  </pic:spPr>
                </pic:pic>
              </a:graphicData>
            </a:graphic>
          </wp:inline>
        </w:drawing>
      </w:r>
    </w:p>
    <w:p w14:paraId="5DDEF04B" w14:textId="77777777" w:rsidR="001A28C2" w:rsidRPr="0061397D" w:rsidRDefault="001A28C2" w:rsidP="00C05B9F">
      <w:pPr>
        <w:pStyle w:val="ListParagraph"/>
        <w:numPr>
          <w:ilvl w:val="0"/>
          <w:numId w:val="27"/>
        </w:numPr>
        <w:suppressAutoHyphens w:val="0"/>
        <w:spacing w:before="0" w:after="160"/>
        <w:contextualSpacing/>
        <w:jc w:val="left"/>
        <w:rPr>
          <w:b/>
          <w:sz w:val="26"/>
          <w:szCs w:val="26"/>
        </w:rPr>
      </w:pPr>
      <w:r w:rsidRPr="0061397D">
        <w:rPr>
          <w:b/>
          <w:sz w:val="26"/>
          <w:szCs w:val="26"/>
        </w:rPr>
        <w:t>Bảng mô tả các trạng thái</w:t>
      </w:r>
    </w:p>
    <w:tbl>
      <w:tblPr>
        <w:tblStyle w:val="TableGrid7"/>
        <w:tblW w:w="9540" w:type="dxa"/>
        <w:tblInd w:w="85" w:type="dxa"/>
        <w:tblLook w:val="04A0" w:firstRow="1" w:lastRow="0" w:firstColumn="1" w:lastColumn="0" w:noHBand="0" w:noVBand="1"/>
      </w:tblPr>
      <w:tblGrid>
        <w:gridCol w:w="720"/>
        <w:gridCol w:w="1800"/>
        <w:gridCol w:w="2700"/>
        <w:gridCol w:w="3150"/>
        <w:gridCol w:w="1170"/>
      </w:tblGrid>
      <w:tr w:rsidR="001A28C2" w:rsidRPr="001A28C2" w14:paraId="464A29FD" w14:textId="77777777" w:rsidTr="001A28C2">
        <w:tc>
          <w:tcPr>
            <w:tcW w:w="720" w:type="dxa"/>
            <w:shd w:val="clear" w:color="auto" w:fill="D0CECE"/>
          </w:tcPr>
          <w:p w14:paraId="4A4D6C65"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STT</w:t>
            </w:r>
          </w:p>
        </w:tc>
        <w:tc>
          <w:tcPr>
            <w:tcW w:w="1800" w:type="dxa"/>
            <w:shd w:val="clear" w:color="auto" w:fill="D0CECE"/>
          </w:tcPr>
          <w:p w14:paraId="17443EAD"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Trạng thái</w:t>
            </w:r>
          </w:p>
        </w:tc>
        <w:tc>
          <w:tcPr>
            <w:tcW w:w="2700" w:type="dxa"/>
            <w:shd w:val="clear" w:color="auto" w:fill="D0CECE"/>
          </w:tcPr>
          <w:p w14:paraId="3025407A"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Ý nghĩa</w:t>
            </w:r>
          </w:p>
        </w:tc>
        <w:tc>
          <w:tcPr>
            <w:tcW w:w="3150" w:type="dxa"/>
            <w:shd w:val="clear" w:color="auto" w:fill="D0CECE"/>
          </w:tcPr>
          <w:p w14:paraId="202742B1"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Xử lý liên quan</w:t>
            </w:r>
          </w:p>
        </w:tc>
        <w:tc>
          <w:tcPr>
            <w:tcW w:w="1170" w:type="dxa"/>
            <w:shd w:val="clear" w:color="auto" w:fill="D0CECE"/>
          </w:tcPr>
          <w:p w14:paraId="1D3646E3"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Ghi chú</w:t>
            </w:r>
          </w:p>
        </w:tc>
      </w:tr>
      <w:tr w:rsidR="001A28C2" w:rsidRPr="001A28C2" w14:paraId="007A1520" w14:textId="77777777" w:rsidTr="00752517">
        <w:tc>
          <w:tcPr>
            <w:tcW w:w="720" w:type="dxa"/>
          </w:tcPr>
          <w:p w14:paraId="2639993E"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1</w:t>
            </w:r>
          </w:p>
        </w:tc>
        <w:tc>
          <w:tcPr>
            <w:tcW w:w="1800" w:type="dxa"/>
          </w:tcPr>
          <w:p w14:paraId="0AB89A32"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Được thêm vào hệ thống</w:t>
            </w:r>
          </w:p>
        </w:tc>
        <w:tc>
          <w:tcPr>
            <w:tcW w:w="2700" w:type="dxa"/>
          </w:tcPr>
          <w:p w14:paraId="67002C41"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Thông tin nhà cung cấp được thêm vào hệ thống</w:t>
            </w:r>
          </w:p>
        </w:tc>
        <w:tc>
          <w:tcPr>
            <w:tcW w:w="3150" w:type="dxa"/>
          </w:tcPr>
          <w:p w14:paraId="0CAEAD62"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cơ sở dữ liệu</w:t>
            </w:r>
          </w:p>
        </w:tc>
        <w:tc>
          <w:tcPr>
            <w:tcW w:w="1170" w:type="dxa"/>
          </w:tcPr>
          <w:p w14:paraId="243E2E11"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69BDE572" w14:textId="77777777" w:rsidTr="00752517">
        <w:tc>
          <w:tcPr>
            <w:tcW w:w="720" w:type="dxa"/>
          </w:tcPr>
          <w:p w14:paraId="66892305"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2</w:t>
            </w:r>
          </w:p>
        </w:tc>
        <w:tc>
          <w:tcPr>
            <w:tcW w:w="1800" w:type="dxa"/>
          </w:tcPr>
          <w:p w14:paraId="36117213"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Được sửa thông tin</w:t>
            </w:r>
          </w:p>
        </w:tc>
        <w:tc>
          <w:tcPr>
            <w:tcW w:w="2700" w:type="dxa"/>
          </w:tcPr>
          <w:p w14:paraId="5652207D"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Thông tin của nhà cung cấp được cập nhật lại</w:t>
            </w:r>
          </w:p>
        </w:tc>
        <w:tc>
          <w:tcPr>
            <w:tcW w:w="3150" w:type="dxa"/>
          </w:tcPr>
          <w:p w14:paraId="27B5303B"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cơ sở dữ liệu</w:t>
            </w:r>
          </w:p>
        </w:tc>
        <w:tc>
          <w:tcPr>
            <w:tcW w:w="1170" w:type="dxa"/>
          </w:tcPr>
          <w:p w14:paraId="6D081296"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2DF20CED" w14:textId="77777777" w:rsidTr="00752517">
        <w:tc>
          <w:tcPr>
            <w:tcW w:w="720" w:type="dxa"/>
          </w:tcPr>
          <w:p w14:paraId="3518486A"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3</w:t>
            </w:r>
          </w:p>
        </w:tc>
        <w:tc>
          <w:tcPr>
            <w:tcW w:w="1800" w:type="dxa"/>
          </w:tcPr>
          <w:p w14:paraId="7F9EE9F7"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Bị xóa</w:t>
            </w:r>
          </w:p>
        </w:tc>
        <w:tc>
          <w:tcPr>
            <w:tcW w:w="2700" w:type="dxa"/>
          </w:tcPr>
          <w:p w14:paraId="0E82924F"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Thông tin nhà cung cấp bị xóa khỏi hệ thống</w:t>
            </w:r>
          </w:p>
        </w:tc>
        <w:tc>
          <w:tcPr>
            <w:tcW w:w="3150" w:type="dxa"/>
          </w:tcPr>
          <w:p w14:paraId="423391A1"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cơ sở dữ liệu</w:t>
            </w:r>
          </w:p>
        </w:tc>
        <w:tc>
          <w:tcPr>
            <w:tcW w:w="1170" w:type="dxa"/>
          </w:tcPr>
          <w:p w14:paraId="4F66986A" w14:textId="77777777" w:rsidR="001A28C2" w:rsidRPr="001A28C2" w:rsidRDefault="001A28C2" w:rsidP="00C05B9F">
            <w:pPr>
              <w:suppressAutoHyphens w:val="0"/>
              <w:spacing w:before="0" w:after="160"/>
              <w:ind w:firstLine="0"/>
              <w:contextualSpacing/>
              <w:jc w:val="left"/>
              <w:rPr>
                <w:sz w:val="26"/>
                <w:szCs w:val="26"/>
                <w:lang w:eastAsia="en-US"/>
              </w:rPr>
            </w:pPr>
          </w:p>
        </w:tc>
      </w:tr>
    </w:tbl>
    <w:p w14:paraId="32858C5C" w14:textId="1E4FA8F9" w:rsidR="001A28C2" w:rsidRDefault="001A28C2" w:rsidP="00C05B9F">
      <w:pPr>
        <w:rPr>
          <w:b/>
          <w:sz w:val="26"/>
          <w:szCs w:val="26"/>
        </w:rPr>
      </w:pPr>
    </w:p>
    <w:p w14:paraId="2034CD3B" w14:textId="77777777" w:rsidR="001A28C2" w:rsidRDefault="001A28C2" w:rsidP="00C05B9F">
      <w:pPr>
        <w:pStyle w:val="ListParagraph"/>
        <w:numPr>
          <w:ilvl w:val="0"/>
          <w:numId w:val="27"/>
        </w:numPr>
        <w:suppressAutoHyphens w:val="0"/>
        <w:spacing w:before="0" w:after="160"/>
        <w:contextualSpacing/>
        <w:jc w:val="left"/>
        <w:rPr>
          <w:b/>
          <w:sz w:val="26"/>
          <w:szCs w:val="26"/>
        </w:rPr>
      </w:pPr>
      <w:r w:rsidRPr="0061397D">
        <w:rPr>
          <w:b/>
          <w:sz w:val="26"/>
          <w:szCs w:val="26"/>
        </w:rPr>
        <w:t>Bảng mô tả các biến cố</w:t>
      </w:r>
    </w:p>
    <w:tbl>
      <w:tblPr>
        <w:tblStyle w:val="TableGrid80"/>
        <w:tblW w:w="9540" w:type="dxa"/>
        <w:tblInd w:w="85" w:type="dxa"/>
        <w:tblLook w:val="04A0" w:firstRow="1" w:lastRow="0" w:firstColumn="1" w:lastColumn="0" w:noHBand="0" w:noVBand="1"/>
      </w:tblPr>
      <w:tblGrid>
        <w:gridCol w:w="720"/>
        <w:gridCol w:w="1800"/>
        <w:gridCol w:w="2700"/>
        <w:gridCol w:w="3150"/>
        <w:gridCol w:w="1170"/>
      </w:tblGrid>
      <w:tr w:rsidR="001A28C2" w:rsidRPr="001A28C2" w14:paraId="1FB1082E" w14:textId="77777777" w:rsidTr="001A28C2">
        <w:tc>
          <w:tcPr>
            <w:tcW w:w="720" w:type="dxa"/>
            <w:shd w:val="clear" w:color="auto" w:fill="D0CECE"/>
          </w:tcPr>
          <w:p w14:paraId="700AD194"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STT</w:t>
            </w:r>
          </w:p>
        </w:tc>
        <w:tc>
          <w:tcPr>
            <w:tcW w:w="1800" w:type="dxa"/>
            <w:shd w:val="clear" w:color="auto" w:fill="D0CECE"/>
          </w:tcPr>
          <w:p w14:paraId="6A16FB0C"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Biến cố</w:t>
            </w:r>
          </w:p>
        </w:tc>
        <w:tc>
          <w:tcPr>
            <w:tcW w:w="2700" w:type="dxa"/>
            <w:shd w:val="clear" w:color="auto" w:fill="D0CECE"/>
          </w:tcPr>
          <w:p w14:paraId="0EA9E4F0"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Ý nghĩa</w:t>
            </w:r>
          </w:p>
        </w:tc>
        <w:tc>
          <w:tcPr>
            <w:tcW w:w="3150" w:type="dxa"/>
            <w:shd w:val="clear" w:color="auto" w:fill="D0CECE"/>
          </w:tcPr>
          <w:p w14:paraId="26C07C0B"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Xử lý liên quan</w:t>
            </w:r>
          </w:p>
        </w:tc>
        <w:tc>
          <w:tcPr>
            <w:tcW w:w="1170" w:type="dxa"/>
            <w:shd w:val="clear" w:color="auto" w:fill="D0CECE"/>
          </w:tcPr>
          <w:p w14:paraId="416375F5"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Ghi chú</w:t>
            </w:r>
          </w:p>
        </w:tc>
      </w:tr>
      <w:tr w:rsidR="001A28C2" w:rsidRPr="001A28C2" w14:paraId="02663229" w14:textId="77777777" w:rsidTr="00752517">
        <w:tc>
          <w:tcPr>
            <w:tcW w:w="720" w:type="dxa"/>
          </w:tcPr>
          <w:p w14:paraId="65938DD2"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1</w:t>
            </w:r>
          </w:p>
        </w:tc>
        <w:tc>
          <w:tcPr>
            <w:tcW w:w="1800" w:type="dxa"/>
          </w:tcPr>
          <w:p w14:paraId="68B4AB92"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Sửa thông tin</w:t>
            </w:r>
          </w:p>
        </w:tc>
        <w:tc>
          <w:tcPr>
            <w:tcW w:w="2700" w:type="dxa"/>
          </w:tcPr>
          <w:p w14:paraId="7626EAA9"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thông tin nhà cung cấp khi có thay đổi</w:t>
            </w:r>
          </w:p>
        </w:tc>
        <w:tc>
          <w:tcPr>
            <w:tcW w:w="3150" w:type="dxa"/>
          </w:tcPr>
          <w:p w14:paraId="4E054171"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Kiểm tra thông tin nhà cung cấp và cập nhật lại cơ sở dữ liệu.</w:t>
            </w:r>
          </w:p>
        </w:tc>
        <w:tc>
          <w:tcPr>
            <w:tcW w:w="1170" w:type="dxa"/>
          </w:tcPr>
          <w:p w14:paraId="3AAC6331"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39D5C221" w14:textId="77777777" w:rsidTr="00752517">
        <w:tc>
          <w:tcPr>
            <w:tcW w:w="720" w:type="dxa"/>
          </w:tcPr>
          <w:p w14:paraId="259EFCD4"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2</w:t>
            </w:r>
          </w:p>
        </w:tc>
        <w:tc>
          <w:tcPr>
            <w:tcW w:w="1800" w:type="dxa"/>
          </w:tcPr>
          <w:p w14:paraId="5F5611C1"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Xóa thông tin</w:t>
            </w:r>
          </w:p>
        </w:tc>
        <w:tc>
          <w:tcPr>
            <w:tcW w:w="2700" w:type="dxa"/>
          </w:tcPr>
          <w:p w14:paraId="03F40790"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Xóa thông tin nhà cung cấp khỏi hệ thống</w:t>
            </w:r>
          </w:p>
        </w:tc>
        <w:tc>
          <w:tcPr>
            <w:tcW w:w="3150" w:type="dxa"/>
          </w:tcPr>
          <w:p w14:paraId="43D2C8BF"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cơ sở dữ liệu</w:t>
            </w:r>
          </w:p>
        </w:tc>
        <w:tc>
          <w:tcPr>
            <w:tcW w:w="1170" w:type="dxa"/>
          </w:tcPr>
          <w:p w14:paraId="086C3263"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75157C8D" w14:textId="77777777" w:rsidTr="00752517">
        <w:tc>
          <w:tcPr>
            <w:tcW w:w="720" w:type="dxa"/>
          </w:tcPr>
          <w:p w14:paraId="58852E60"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3</w:t>
            </w:r>
          </w:p>
        </w:tc>
        <w:tc>
          <w:tcPr>
            <w:tcW w:w="1800" w:type="dxa"/>
          </w:tcPr>
          <w:p w14:paraId="0850F02C"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Thêm</w:t>
            </w:r>
          </w:p>
        </w:tc>
        <w:tc>
          <w:tcPr>
            <w:tcW w:w="2700" w:type="dxa"/>
          </w:tcPr>
          <w:p w14:paraId="241A6C8D"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Thêm thông tin nhà cung cấp vào cơ sở dữ liệu</w:t>
            </w:r>
          </w:p>
        </w:tc>
        <w:tc>
          <w:tcPr>
            <w:tcW w:w="3150" w:type="dxa"/>
          </w:tcPr>
          <w:p w14:paraId="24C32947"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Kiểm tra thông tin nhà cung cấp và lưu xuống cơ sở dữ liệu</w:t>
            </w:r>
          </w:p>
        </w:tc>
        <w:tc>
          <w:tcPr>
            <w:tcW w:w="1170" w:type="dxa"/>
          </w:tcPr>
          <w:p w14:paraId="6E134A47" w14:textId="77777777" w:rsidR="001A28C2" w:rsidRPr="001A28C2" w:rsidRDefault="001A28C2" w:rsidP="00C05B9F">
            <w:pPr>
              <w:suppressAutoHyphens w:val="0"/>
              <w:spacing w:before="0" w:after="160"/>
              <w:ind w:firstLine="0"/>
              <w:contextualSpacing/>
              <w:jc w:val="left"/>
              <w:rPr>
                <w:sz w:val="26"/>
                <w:szCs w:val="26"/>
                <w:lang w:eastAsia="en-US"/>
              </w:rPr>
            </w:pPr>
          </w:p>
        </w:tc>
      </w:tr>
    </w:tbl>
    <w:p w14:paraId="0628845F" w14:textId="77777777" w:rsidR="001A28C2" w:rsidRPr="0061397D" w:rsidRDefault="001A28C2" w:rsidP="00C05B9F">
      <w:pPr>
        <w:pStyle w:val="ListParagraph"/>
        <w:suppressAutoHyphens w:val="0"/>
        <w:spacing w:before="0" w:after="160"/>
        <w:ind w:left="1080" w:firstLine="0"/>
        <w:contextualSpacing/>
        <w:jc w:val="left"/>
        <w:rPr>
          <w:b/>
          <w:sz w:val="26"/>
          <w:szCs w:val="26"/>
        </w:rPr>
      </w:pPr>
    </w:p>
    <w:p w14:paraId="0978102B" w14:textId="77777777" w:rsidR="001A28C2" w:rsidRPr="0061397D" w:rsidRDefault="001A28C2" w:rsidP="00C05B9F">
      <w:pPr>
        <w:rPr>
          <w:b/>
          <w:sz w:val="26"/>
          <w:szCs w:val="26"/>
        </w:rPr>
      </w:pPr>
    </w:p>
    <w:p w14:paraId="3EDA9566" w14:textId="09AAA238" w:rsidR="00E21AFA" w:rsidRDefault="00E21AFA" w:rsidP="00C05B9F">
      <w:pPr>
        <w:pStyle w:val="Heading3"/>
        <w:spacing w:line="360" w:lineRule="auto"/>
      </w:pPr>
      <w:bookmarkStart w:id="86" w:name="_Toc441092308"/>
      <w:r>
        <w:t>Sơ đồ trạng thái đối tượng tài khoản trong hệ thống</w:t>
      </w:r>
      <w:bookmarkEnd w:id="86"/>
    </w:p>
    <w:p w14:paraId="4D50973F" w14:textId="4F13B836" w:rsidR="00567307" w:rsidRDefault="00567307" w:rsidP="00C05B9F">
      <w:r w:rsidRPr="00567307">
        <w:rPr>
          <w:b/>
          <w:iCs/>
          <w:noProof/>
          <w:lang w:eastAsia="en-US"/>
        </w:rPr>
        <w:drawing>
          <wp:inline distT="0" distB="0" distL="0" distR="0" wp14:anchorId="5D46FA64" wp14:editId="3BED4367">
            <wp:extent cx="5110480" cy="1597660"/>
            <wp:effectExtent l="0" t="0" r="0" b="2540"/>
            <wp:docPr id="43" name="Picture 43" descr="F:\HOC KI 7\Phuong phap phat trien huong doi tuong\Ảnh báo cáo 2\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HOC KI 7\Phuong phap phat trien huong doi tuong\Ảnh báo cáo 2\TaiKhoa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15103" cy="1599105"/>
                    </a:xfrm>
                    <a:prstGeom prst="rect">
                      <a:avLst/>
                    </a:prstGeom>
                    <a:noFill/>
                    <a:ln>
                      <a:noFill/>
                    </a:ln>
                  </pic:spPr>
                </pic:pic>
              </a:graphicData>
            </a:graphic>
          </wp:inline>
        </w:drawing>
      </w:r>
    </w:p>
    <w:p w14:paraId="4A9A7F70" w14:textId="77777777" w:rsidR="001A28C2" w:rsidRPr="0061397D" w:rsidRDefault="001A28C2" w:rsidP="00C05B9F">
      <w:pPr>
        <w:pStyle w:val="ListParagraph"/>
        <w:numPr>
          <w:ilvl w:val="0"/>
          <w:numId w:val="27"/>
        </w:numPr>
        <w:suppressAutoHyphens w:val="0"/>
        <w:spacing w:before="0" w:after="160"/>
        <w:contextualSpacing/>
        <w:jc w:val="left"/>
        <w:rPr>
          <w:b/>
          <w:sz w:val="26"/>
          <w:szCs w:val="26"/>
        </w:rPr>
      </w:pPr>
      <w:r w:rsidRPr="0061397D">
        <w:rPr>
          <w:b/>
          <w:sz w:val="26"/>
          <w:szCs w:val="26"/>
        </w:rPr>
        <w:t>Bảng mô tả các trạng thái</w:t>
      </w:r>
    </w:p>
    <w:tbl>
      <w:tblPr>
        <w:tblStyle w:val="TableGrid9"/>
        <w:tblW w:w="9540" w:type="dxa"/>
        <w:tblInd w:w="85" w:type="dxa"/>
        <w:tblLook w:val="04A0" w:firstRow="1" w:lastRow="0" w:firstColumn="1" w:lastColumn="0" w:noHBand="0" w:noVBand="1"/>
      </w:tblPr>
      <w:tblGrid>
        <w:gridCol w:w="720"/>
        <w:gridCol w:w="1800"/>
        <w:gridCol w:w="2700"/>
        <w:gridCol w:w="3150"/>
        <w:gridCol w:w="1170"/>
      </w:tblGrid>
      <w:tr w:rsidR="001A28C2" w:rsidRPr="001A28C2" w14:paraId="65DE291E" w14:textId="77777777" w:rsidTr="001A28C2">
        <w:tc>
          <w:tcPr>
            <w:tcW w:w="720" w:type="dxa"/>
            <w:shd w:val="clear" w:color="auto" w:fill="D0CECE"/>
          </w:tcPr>
          <w:p w14:paraId="05381A6F"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STT</w:t>
            </w:r>
          </w:p>
        </w:tc>
        <w:tc>
          <w:tcPr>
            <w:tcW w:w="1800" w:type="dxa"/>
            <w:shd w:val="clear" w:color="auto" w:fill="D0CECE"/>
          </w:tcPr>
          <w:p w14:paraId="545AC8A0"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Trạng thái</w:t>
            </w:r>
          </w:p>
        </w:tc>
        <w:tc>
          <w:tcPr>
            <w:tcW w:w="2700" w:type="dxa"/>
            <w:shd w:val="clear" w:color="auto" w:fill="D0CECE"/>
          </w:tcPr>
          <w:p w14:paraId="39CF73B9"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Ý nghĩa</w:t>
            </w:r>
          </w:p>
        </w:tc>
        <w:tc>
          <w:tcPr>
            <w:tcW w:w="3150" w:type="dxa"/>
            <w:shd w:val="clear" w:color="auto" w:fill="D0CECE"/>
          </w:tcPr>
          <w:p w14:paraId="669752A0"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Xử lý liên quan</w:t>
            </w:r>
          </w:p>
        </w:tc>
        <w:tc>
          <w:tcPr>
            <w:tcW w:w="1170" w:type="dxa"/>
            <w:shd w:val="clear" w:color="auto" w:fill="D0CECE"/>
          </w:tcPr>
          <w:p w14:paraId="5649BCD5"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Ghi chú</w:t>
            </w:r>
          </w:p>
        </w:tc>
      </w:tr>
      <w:tr w:rsidR="001A28C2" w:rsidRPr="001A28C2" w14:paraId="7D73A7FC" w14:textId="77777777" w:rsidTr="00752517">
        <w:tc>
          <w:tcPr>
            <w:tcW w:w="720" w:type="dxa"/>
          </w:tcPr>
          <w:p w14:paraId="16DC59C3"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1</w:t>
            </w:r>
          </w:p>
        </w:tc>
        <w:tc>
          <w:tcPr>
            <w:tcW w:w="1800" w:type="dxa"/>
          </w:tcPr>
          <w:p w14:paraId="1E6C5CF7"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Được thêm vào hệ thống</w:t>
            </w:r>
          </w:p>
        </w:tc>
        <w:tc>
          <w:tcPr>
            <w:tcW w:w="2700" w:type="dxa"/>
          </w:tcPr>
          <w:p w14:paraId="3E374260"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Thông tin tài khoản được thêm vào hệ thống</w:t>
            </w:r>
          </w:p>
        </w:tc>
        <w:tc>
          <w:tcPr>
            <w:tcW w:w="3150" w:type="dxa"/>
          </w:tcPr>
          <w:p w14:paraId="68FA4420"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cơ sở dữ liệu</w:t>
            </w:r>
          </w:p>
        </w:tc>
        <w:tc>
          <w:tcPr>
            <w:tcW w:w="1170" w:type="dxa"/>
          </w:tcPr>
          <w:p w14:paraId="64146500"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2C52EEA1" w14:textId="77777777" w:rsidTr="00752517">
        <w:tc>
          <w:tcPr>
            <w:tcW w:w="720" w:type="dxa"/>
          </w:tcPr>
          <w:p w14:paraId="59005978"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2</w:t>
            </w:r>
          </w:p>
        </w:tc>
        <w:tc>
          <w:tcPr>
            <w:tcW w:w="1800" w:type="dxa"/>
          </w:tcPr>
          <w:p w14:paraId="7D753239"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Được sửa thông tin</w:t>
            </w:r>
          </w:p>
        </w:tc>
        <w:tc>
          <w:tcPr>
            <w:tcW w:w="2700" w:type="dxa"/>
          </w:tcPr>
          <w:p w14:paraId="1414A88D"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Thông tin của tài khoản được cập nhật lại</w:t>
            </w:r>
          </w:p>
        </w:tc>
        <w:tc>
          <w:tcPr>
            <w:tcW w:w="3150" w:type="dxa"/>
          </w:tcPr>
          <w:p w14:paraId="7792D5CD"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cơ sở dữ liệu</w:t>
            </w:r>
          </w:p>
        </w:tc>
        <w:tc>
          <w:tcPr>
            <w:tcW w:w="1170" w:type="dxa"/>
          </w:tcPr>
          <w:p w14:paraId="57211C99"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27A083E9" w14:textId="77777777" w:rsidTr="00752517">
        <w:tc>
          <w:tcPr>
            <w:tcW w:w="720" w:type="dxa"/>
          </w:tcPr>
          <w:p w14:paraId="04995030"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3</w:t>
            </w:r>
          </w:p>
        </w:tc>
        <w:tc>
          <w:tcPr>
            <w:tcW w:w="1800" w:type="dxa"/>
          </w:tcPr>
          <w:p w14:paraId="08A5EFAC"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Bị xóa</w:t>
            </w:r>
          </w:p>
        </w:tc>
        <w:tc>
          <w:tcPr>
            <w:tcW w:w="2700" w:type="dxa"/>
          </w:tcPr>
          <w:p w14:paraId="60E84FBB"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Thông tin tài khoản bị xóa khỏi hệ thống</w:t>
            </w:r>
          </w:p>
        </w:tc>
        <w:tc>
          <w:tcPr>
            <w:tcW w:w="3150" w:type="dxa"/>
          </w:tcPr>
          <w:p w14:paraId="4B47A641"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cơ sở dữ liệu</w:t>
            </w:r>
          </w:p>
        </w:tc>
        <w:tc>
          <w:tcPr>
            <w:tcW w:w="1170" w:type="dxa"/>
          </w:tcPr>
          <w:p w14:paraId="16C1E5FB"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69148662" w14:textId="77777777" w:rsidTr="00752517">
        <w:tc>
          <w:tcPr>
            <w:tcW w:w="720" w:type="dxa"/>
          </w:tcPr>
          <w:p w14:paraId="53F13E30"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4</w:t>
            </w:r>
          </w:p>
        </w:tc>
        <w:tc>
          <w:tcPr>
            <w:tcW w:w="1800" w:type="dxa"/>
          </w:tcPr>
          <w:p w14:paraId="68EB8848"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Được sử dụng</w:t>
            </w:r>
          </w:p>
        </w:tc>
        <w:tc>
          <w:tcPr>
            <w:tcW w:w="2700" w:type="dxa"/>
          </w:tcPr>
          <w:p w14:paraId="2ED831FC"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Tài khoản được sử dụng để đăng nhập vào hệ thống</w:t>
            </w:r>
          </w:p>
        </w:tc>
        <w:tc>
          <w:tcPr>
            <w:tcW w:w="3150" w:type="dxa"/>
          </w:tcPr>
          <w:p w14:paraId="370265BE"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Đăng nhập vào hệ thống</w:t>
            </w:r>
          </w:p>
        </w:tc>
        <w:tc>
          <w:tcPr>
            <w:tcW w:w="1170" w:type="dxa"/>
          </w:tcPr>
          <w:p w14:paraId="7205F1A7" w14:textId="77777777" w:rsidR="001A28C2" w:rsidRPr="001A28C2" w:rsidRDefault="001A28C2" w:rsidP="00C05B9F">
            <w:pPr>
              <w:suppressAutoHyphens w:val="0"/>
              <w:spacing w:before="0" w:after="160"/>
              <w:ind w:firstLine="0"/>
              <w:contextualSpacing/>
              <w:jc w:val="left"/>
              <w:rPr>
                <w:sz w:val="26"/>
                <w:szCs w:val="26"/>
                <w:lang w:eastAsia="en-US"/>
              </w:rPr>
            </w:pPr>
          </w:p>
        </w:tc>
      </w:tr>
    </w:tbl>
    <w:p w14:paraId="5543C6CF" w14:textId="77777777" w:rsidR="001A28C2" w:rsidRDefault="001A28C2" w:rsidP="00C05B9F"/>
    <w:p w14:paraId="2CD149B3" w14:textId="77777777" w:rsidR="001A28C2" w:rsidRPr="0061397D" w:rsidRDefault="001A28C2" w:rsidP="00C05B9F">
      <w:pPr>
        <w:pStyle w:val="ListParagraph"/>
        <w:numPr>
          <w:ilvl w:val="0"/>
          <w:numId w:val="27"/>
        </w:numPr>
        <w:suppressAutoHyphens w:val="0"/>
        <w:spacing w:before="0" w:after="160"/>
        <w:contextualSpacing/>
        <w:jc w:val="left"/>
        <w:rPr>
          <w:b/>
          <w:sz w:val="26"/>
          <w:szCs w:val="26"/>
        </w:rPr>
      </w:pPr>
      <w:r w:rsidRPr="0061397D">
        <w:rPr>
          <w:b/>
          <w:sz w:val="26"/>
          <w:szCs w:val="26"/>
        </w:rPr>
        <w:t>Bảng mô tả các biến cố</w:t>
      </w:r>
    </w:p>
    <w:tbl>
      <w:tblPr>
        <w:tblStyle w:val="TableGrid10"/>
        <w:tblW w:w="9540" w:type="dxa"/>
        <w:tblInd w:w="85" w:type="dxa"/>
        <w:tblLook w:val="04A0" w:firstRow="1" w:lastRow="0" w:firstColumn="1" w:lastColumn="0" w:noHBand="0" w:noVBand="1"/>
      </w:tblPr>
      <w:tblGrid>
        <w:gridCol w:w="720"/>
        <w:gridCol w:w="1800"/>
        <w:gridCol w:w="2700"/>
        <w:gridCol w:w="3150"/>
        <w:gridCol w:w="1170"/>
      </w:tblGrid>
      <w:tr w:rsidR="001A28C2" w:rsidRPr="001A28C2" w14:paraId="1047651D" w14:textId="77777777" w:rsidTr="001A28C2">
        <w:tc>
          <w:tcPr>
            <w:tcW w:w="720" w:type="dxa"/>
            <w:shd w:val="clear" w:color="auto" w:fill="D0CECE"/>
          </w:tcPr>
          <w:p w14:paraId="01C6BD0B"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STT</w:t>
            </w:r>
          </w:p>
        </w:tc>
        <w:tc>
          <w:tcPr>
            <w:tcW w:w="1800" w:type="dxa"/>
            <w:shd w:val="clear" w:color="auto" w:fill="D0CECE"/>
          </w:tcPr>
          <w:p w14:paraId="404F0E16"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Biến cố</w:t>
            </w:r>
          </w:p>
        </w:tc>
        <w:tc>
          <w:tcPr>
            <w:tcW w:w="2700" w:type="dxa"/>
            <w:shd w:val="clear" w:color="auto" w:fill="D0CECE"/>
          </w:tcPr>
          <w:p w14:paraId="33DC3996"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Ý nghĩa</w:t>
            </w:r>
          </w:p>
        </w:tc>
        <w:tc>
          <w:tcPr>
            <w:tcW w:w="3150" w:type="dxa"/>
            <w:shd w:val="clear" w:color="auto" w:fill="D0CECE"/>
          </w:tcPr>
          <w:p w14:paraId="229A06F0"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Xử lý liên quan</w:t>
            </w:r>
          </w:p>
        </w:tc>
        <w:tc>
          <w:tcPr>
            <w:tcW w:w="1170" w:type="dxa"/>
            <w:shd w:val="clear" w:color="auto" w:fill="D0CECE"/>
          </w:tcPr>
          <w:p w14:paraId="0A08D7B1"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Ghi chú</w:t>
            </w:r>
          </w:p>
        </w:tc>
      </w:tr>
      <w:tr w:rsidR="001A28C2" w:rsidRPr="001A28C2" w14:paraId="26BAA15A" w14:textId="77777777" w:rsidTr="00752517">
        <w:tc>
          <w:tcPr>
            <w:tcW w:w="720" w:type="dxa"/>
          </w:tcPr>
          <w:p w14:paraId="1DFECBC6"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1</w:t>
            </w:r>
          </w:p>
        </w:tc>
        <w:tc>
          <w:tcPr>
            <w:tcW w:w="1800" w:type="dxa"/>
          </w:tcPr>
          <w:p w14:paraId="52DC3449"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Sửa thông tin</w:t>
            </w:r>
          </w:p>
        </w:tc>
        <w:tc>
          <w:tcPr>
            <w:tcW w:w="2700" w:type="dxa"/>
          </w:tcPr>
          <w:p w14:paraId="64CEA7B0"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thông tin tài khoản khi có thay đổi</w:t>
            </w:r>
          </w:p>
        </w:tc>
        <w:tc>
          <w:tcPr>
            <w:tcW w:w="3150" w:type="dxa"/>
          </w:tcPr>
          <w:p w14:paraId="6703FC9A"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Kiểm tra thông tin tài khoản và cập nhật lại cơ sở dữ liệu.</w:t>
            </w:r>
          </w:p>
        </w:tc>
        <w:tc>
          <w:tcPr>
            <w:tcW w:w="1170" w:type="dxa"/>
          </w:tcPr>
          <w:p w14:paraId="1EFE8ED7"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661A0149" w14:textId="77777777" w:rsidTr="00752517">
        <w:tc>
          <w:tcPr>
            <w:tcW w:w="720" w:type="dxa"/>
          </w:tcPr>
          <w:p w14:paraId="60CCCBF7"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2</w:t>
            </w:r>
          </w:p>
        </w:tc>
        <w:tc>
          <w:tcPr>
            <w:tcW w:w="1800" w:type="dxa"/>
          </w:tcPr>
          <w:p w14:paraId="2BB9AD81"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Xóa thông tin</w:t>
            </w:r>
          </w:p>
        </w:tc>
        <w:tc>
          <w:tcPr>
            <w:tcW w:w="2700" w:type="dxa"/>
          </w:tcPr>
          <w:p w14:paraId="0D42017D"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Xóa thông tin tài khoản khỏi hệ thống</w:t>
            </w:r>
          </w:p>
        </w:tc>
        <w:tc>
          <w:tcPr>
            <w:tcW w:w="3150" w:type="dxa"/>
          </w:tcPr>
          <w:p w14:paraId="383FC0CC"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cơ sở dữ liệu</w:t>
            </w:r>
          </w:p>
        </w:tc>
        <w:tc>
          <w:tcPr>
            <w:tcW w:w="1170" w:type="dxa"/>
          </w:tcPr>
          <w:p w14:paraId="00D42848"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61886390" w14:textId="77777777" w:rsidTr="00752517">
        <w:tc>
          <w:tcPr>
            <w:tcW w:w="720" w:type="dxa"/>
          </w:tcPr>
          <w:p w14:paraId="0EB03107"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lastRenderedPageBreak/>
              <w:t>3</w:t>
            </w:r>
          </w:p>
        </w:tc>
        <w:tc>
          <w:tcPr>
            <w:tcW w:w="1800" w:type="dxa"/>
          </w:tcPr>
          <w:p w14:paraId="1855A0E1"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Sử dụng</w:t>
            </w:r>
          </w:p>
        </w:tc>
        <w:tc>
          <w:tcPr>
            <w:tcW w:w="2700" w:type="dxa"/>
          </w:tcPr>
          <w:p w14:paraId="28098838"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Sử dụng tài khoản để đăng nhập vào hệ thống</w:t>
            </w:r>
          </w:p>
        </w:tc>
        <w:tc>
          <w:tcPr>
            <w:tcW w:w="3150" w:type="dxa"/>
          </w:tcPr>
          <w:p w14:paraId="10BB93D4"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Gọi xử lý kiểm tra tài khoản và đăng nhập vào hệ thống</w:t>
            </w:r>
          </w:p>
        </w:tc>
        <w:tc>
          <w:tcPr>
            <w:tcW w:w="1170" w:type="dxa"/>
          </w:tcPr>
          <w:p w14:paraId="0722EA6F"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6EB50383" w14:textId="77777777" w:rsidTr="00752517">
        <w:tc>
          <w:tcPr>
            <w:tcW w:w="720" w:type="dxa"/>
          </w:tcPr>
          <w:p w14:paraId="486070D7"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4</w:t>
            </w:r>
          </w:p>
        </w:tc>
        <w:tc>
          <w:tcPr>
            <w:tcW w:w="1800" w:type="dxa"/>
          </w:tcPr>
          <w:p w14:paraId="36D5C6AA"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Thêm</w:t>
            </w:r>
          </w:p>
        </w:tc>
        <w:tc>
          <w:tcPr>
            <w:tcW w:w="2700" w:type="dxa"/>
          </w:tcPr>
          <w:p w14:paraId="42334A70"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Thêm thông tin tài khoản vào cơ sở dữ liệu</w:t>
            </w:r>
          </w:p>
        </w:tc>
        <w:tc>
          <w:tcPr>
            <w:tcW w:w="3150" w:type="dxa"/>
          </w:tcPr>
          <w:p w14:paraId="44BB8CFE"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Kiểm tra thông tin tài khoản và lưu xuống cơ sở dữ liệu</w:t>
            </w:r>
          </w:p>
        </w:tc>
        <w:tc>
          <w:tcPr>
            <w:tcW w:w="1170" w:type="dxa"/>
          </w:tcPr>
          <w:p w14:paraId="6A1CD219" w14:textId="77777777" w:rsidR="001A28C2" w:rsidRPr="001A28C2" w:rsidRDefault="001A28C2" w:rsidP="00C05B9F">
            <w:pPr>
              <w:suppressAutoHyphens w:val="0"/>
              <w:spacing w:before="0" w:after="160"/>
              <w:ind w:firstLine="0"/>
              <w:contextualSpacing/>
              <w:jc w:val="left"/>
              <w:rPr>
                <w:sz w:val="26"/>
                <w:szCs w:val="26"/>
                <w:lang w:eastAsia="en-US"/>
              </w:rPr>
            </w:pPr>
          </w:p>
        </w:tc>
      </w:tr>
    </w:tbl>
    <w:p w14:paraId="2D09B584" w14:textId="77777777" w:rsidR="001A28C2" w:rsidRPr="00567307" w:rsidRDefault="001A28C2" w:rsidP="00C05B9F"/>
    <w:p w14:paraId="6482D177" w14:textId="07DD2CC4" w:rsidR="00E21AFA" w:rsidRDefault="00E21AFA" w:rsidP="00C05B9F">
      <w:pPr>
        <w:pStyle w:val="Heading3"/>
        <w:spacing w:line="360" w:lineRule="auto"/>
      </w:pPr>
      <w:bookmarkStart w:id="87" w:name="_Toc441092309"/>
      <w:r>
        <w:t>Sơ đồ trạng thái đối tượng phân quyền trong hệ thống</w:t>
      </w:r>
      <w:bookmarkEnd w:id="87"/>
    </w:p>
    <w:p w14:paraId="1DFEA0E4" w14:textId="5518999C" w:rsidR="00567307" w:rsidRDefault="00567307" w:rsidP="00C05B9F">
      <w:r w:rsidRPr="00567307">
        <w:rPr>
          <w:b/>
          <w:iCs/>
          <w:noProof/>
          <w:lang w:eastAsia="en-US"/>
        </w:rPr>
        <w:drawing>
          <wp:inline distT="0" distB="0" distL="0" distR="0" wp14:anchorId="584F2B55" wp14:editId="267BE05E">
            <wp:extent cx="5120640" cy="1579245"/>
            <wp:effectExtent l="0" t="0" r="3810" b="1905"/>
            <wp:docPr id="44" name="Picture 44" descr="F:\HOC KI 7\Phuong phap phat trien huong doi tuong\Ảnh báo cáo 2\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HOC KI 7\Phuong phap phat trien huong doi tuong\Ảnh báo cáo 2\PhanQuye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7679" cy="1584500"/>
                    </a:xfrm>
                    <a:prstGeom prst="rect">
                      <a:avLst/>
                    </a:prstGeom>
                    <a:noFill/>
                    <a:ln>
                      <a:noFill/>
                    </a:ln>
                  </pic:spPr>
                </pic:pic>
              </a:graphicData>
            </a:graphic>
          </wp:inline>
        </w:drawing>
      </w:r>
    </w:p>
    <w:p w14:paraId="62EF59FE" w14:textId="77777777" w:rsidR="001A28C2" w:rsidRPr="0061397D" w:rsidRDefault="001A28C2" w:rsidP="00C05B9F">
      <w:pPr>
        <w:pStyle w:val="ListParagraph"/>
        <w:numPr>
          <w:ilvl w:val="0"/>
          <w:numId w:val="27"/>
        </w:numPr>
        <w:suppressAutoHyphens w:val="0"/>
        <w:spacing w:before="0" w:after="160"/>
        <w:contextualSpacing/>
        <w:jc w:val="left"/>
        <w:rPr>
          <w:b/>
          <w:sz w:val="26"/>
          <w:szCs w:val="26"/>
        </w:rPr>
      </w:pPr>
      <w:r w:rsidRPr="0061397D">
        <w:rPr>
          <w:b/>
          <w:sz w:val="26"/>
          <w:szCs w:val="26"/>
        </w:rPr>
        <w:t>Bảng mô tả các trạng thái</w:t>
      </w:r>
    </w:p>
    <w:tbl>
      <w:tblPr>
        <w:tblStyle w:val="TableGrid11"/>
        <w:tblW w:w="9540" w:type="dxa"/>
        <w:tblInd w:w="85" w:type="dxa"/>
        <w:tblLook w:val="04A0" w:firstRow="1" w:lastRow="0" w:firstColumn="1" w:lastColumn="0" w:noHBand="0" w:noVBand="1"/>
      </w:tblPr>
      <w:tblGrid>
        <w:gridCol w:w="720"/>
        <w:gridCol w:w="1800"/>
        <w:gridCol w:w="2700"/>
        <w:gridCol w:w="3150"/>
        <w:gridCol w:w="1170"/>
      </w:tblGrid>
      <w:tr w:rsidR="001A28C2" w:rsidRPr="001A28C2" w14:paraId="625D7630" w14:textId="77777777" w:rsidTr="001A28C2">
        <w:tc>
          <w:tcPr>
            <w:tcW w:w="720" w:type="dxa"/>
            <w:shd w:val="clear" w:color="auto" w:fill="D0CECE"/>
          </w:tcPr>
          <w:p w14:paraId="5619E6F7"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STT</w:t>
            </w:r>
          </w:p>
        </w:tc>
        <w:tc>
          <w:tcPr>
            <w:tcW w:w="1800" w:type="dxa"/>
            <w:shd w:val="clear" w:color="auto" w:fill="D0CECE"/>
          </w:tcPr>
          <w:p w14:paraId="3ABE7DB4"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Trạng thái</w:t>
            </w:r>
          </w:p>
        </w:tc>
        <w:tc>
          <w:tcPr>
            <w:tcW w:w="2700" w:type="dxa"/>
            <w:shd w:val="clear" w:color="auto" w:fill="D0CECE"/>
          </w:tcPr>
          <w:p w14:paraId="38E9326A"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Ý nghĩa</w:t>
            </w:r>
          </w:p>
        </w:tc>
        <w:tc>
          <w:tcPr>
            <w:tcW w:w="3150" w:type="dxa"/>
            <w:shd w:val="clear" w:color="auto" w:fill="D0CECE"/>
          </w:tcPr>
          <w:p w14:paraId="653FE60C"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Xử lý liên quan</w:t>
            </w:r>
          </w:p>
        </w:tc>
        <w:tc>
          <w:tcPr>
            <w:tcW w:w="1170" w:type="dxa"/>
            <w:shd w:val="clear" w:color="auto" w:fill="D0CECE"/>
          </w:tcPr>
          <w:p w14:paraId="5F693685"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Ghi chú</w:t>
            </w:r>
          </w:p>
        </w:tc>
      </w:tr>
      <w:tr w:rsidR="001A28C2" w:rsidRPr="001A28C2" w14:paraId="00132336" w14:textId="77777777" w:rsidTr="00752517">
        <w:tc>
          <w:tcPr>
            <w:tcW w:w="720" w:type="dxa"/>
          </w:tcPr>
          <w:p w14:paraId="368C0287"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1</w:t>
            </w:r>
          </w:p>
        </w:tc>
        <w:tc>
          <w:tcPr>
            <w:tcW w:w="1800" w:type="dxa"/>
          </w:tcPr>
          <w:p w14:paraId="3449CEE2"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Được thêm vào hệ thống</w:t>
            </w:r>
          </w:p>
        </w:tc>
        <w:tc>
          <w:tcPr>
            <w:tcW w:w="2700" w:type="dxa"/>
          </w:tcPr>
          <w:p w14:paraId="0E9285C7"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Thông tin phân quyền được thêm vào hệ thống</w:t>
            </w:r>
          </w:p>
        </w:tc>
        <w:tc>
          <w:tcPr>
            <w:tcW w:w="3150" w:type="dxa"/>
          </w:tcPr>
          <w:p w14:paraId="2622D652"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cơ sở dữ liệu</w:t>
            </w:r>
          </w:p>
        </w:tc>
        <w:tc>
          <w:tcPr>
            <w:tcW w:w="1170" w:type="dxa"/>
          </w:tcPr>
          <w:p w14:paraId="2184D604"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1E0700A4" w14:textId="77777777" w:rsidTr="00752517">
        <w:tc>
          <w:tcPr>
            <w:tcW w:w="720" w:type="dxa"/>
          </w:tcPr>
          <w:p w14:paraId="793A743A"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2</w:t>
            </w:r>
          </w:p>
        </w:tc>
        <w:tc>
          <w:tcPr>
            <w:tcW w:w="1800" w:type="dxa"/>
          </w:tcPr>
          <w:p w14:paraId="5289DC51"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Được sửa thông tin</w:t>
            </w:r>
          </w:p>
        </w:tc>
        <w:tc>
          <w:tcPr>
            <w:tcW w:w="2700" w:type="dxa"/>
          </w:tcPr>
          <w:p w14:paraId="0DD5F1A9"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Thông tin của phân quyền được cập nhật lại</w:t>
            </w:r>
          </w:p>
        </w:tc>
        <w:tc>
          <w:tcPr>
            <w:tcW w:w="3150" w:type="dxa"/>
          </w:tcPr>
          <w:p w14:paraId="63A498E3"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cơ sở dữ liệu</w:t>
            </w:r>
          </w:p>
        </w:tc>
        <w:tc>
          <w:tcPr>
            <w:tcW w:w="1170" w:type="dxa"/>
          </w:tcPr>
          <w:p w14:paraId="3C8A3B05"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3F271020" w14:textId="77777777" w:rsidTr="00752517">
        <w:tc>
          <w:tcPr>
            <w:tcW w:w="720" w:type="dxa"/>
          </w:tcPr>
          <w:p w14:paraId="0DB0548B"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3</w:t>
            </w:r>
          </w:p>
        </w:tc>
        <w:tc>
          <w:tcPr>
            <w:tcW w:w="1800" w:type="dxa"/>
          </w:tcPr>
          <w:p w14:paraId="40A81E7B"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Bị xóa</w:t>
            </w:r>
          </w:p>
        </w:tc>
        <w:tc>
          <w:tcPr>
            <w:tcW w:w="2700" w:type="dxa"/>
          </w:tcPr>
          <w:p w14:paraId="0CA62130"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Thông tin phân quyền bị xóa khỏi hệ thống</w:t>
            </w:r>
          </w:p>
        </w:tc>
        <w:tc>
          <w:tcPr>
            <w:tcW w:w="3150" w:type="dxa"/>
          </w:tcPr>
          <w:p w14:paraId="5C53F35F"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cơ sở dữ liệu</w:t>
            </w:r>
          </w:p>
        </w:tc>
        <w:tc>
          <w:tcPr>
            <w:tcW w:w="1170" w:type="dxa"/>
          </w:tcPr>
          <w:p w14:paraId="1BAC618D"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4096D960" w14:textId="77777777" w:rsidTr="00752517">
        <w:tc>
          <w:tcPr>
            <w:tcW w:w="720" w:type="dxa"/>
          </w:tcPr>
          <w:p w14:paraId="58A2746A"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4</w:t>
            </w:r>
          </w:p>
        </w:tc>
        <w:tc>
          <w:tcPr>
            <w:tcW w:w="1800" w:type="dxa"/>
          </w:tcPr>
          <w:p w14:paraId="6B58E9B6"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Được sử dụng</w:t>
            </w:r>
          </w:p>
        </w:tc>
        <w:tc>
          <w:tcPr>
            <w:tcW w:w="2700" w:type="dxa"/>
          </w:tcPr>
          <w:p w14:paraId="4D0AD7D6"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Phân quyền được sử dụng để cung cấp quyền cho tài khoản</w:t>
            </w:r>
          </w:p>
        </w:tc>
        <w:tc>
          <w:tcPr>
            <w:tcW w:w="3150" w:type="dxa"/>
          </w:tcPr>
          <w:p w14:paraId="34071C29"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Tạo, sửa tài khoản.</w:t>
            </w:r>
          </w:p>
        </w:tc>
        <w:tc>
          <w:tcPr>
            <w:tcW w:w="1170" w:type="dxa"/>
          </w:tcPr>
          <w:p w14:paraId="0FD02E8F" w14:textId="77777777" w:rsidR="001A28C2" w:rsidRPr="001A28C2" w:rsidRDefault="001A28C2" w:rsidP="00C05B9F">
            <w:pPr>
              <w:suppressAutoHyphens w:val="0"/>
              <w:spacing w:before="0" w:after="160"/>
              <w:ind w:firstLine="0"/>
              <w:contextualSpacing/>
              <w:jc w:val="left"/>
              <w:rPr>
                <w:sz w:val="26"/>
                <w:szCs w:val="26"/>
                <w:lang w:eastAsia="en-US"/>
              </w:rPr>
            </w:pPr>
          </w:p>
        </w:tc>
      </w:tr>
    </w:tbl>
    <w:p w14:paraId="191CE2B0" w14:textId="77777777" w:rsidR="001A28C2" w:rsidRDefault="001A28C2" w:rsidP="00C05B9F"/>
    <w:p w14:paraId="5FCC905B" w14:textId="77777777" w:rsidR="001A28C2" w:rsidRPr="0061397D" w:rsidRDefault="001A28C2" w:rsidP="00C05B9F">
      <w:pPr>
        <w:pStyle w:val="ListParagraph"/>
        <w:numPr>
          <w:ilvl w:val="0"/>
          <w:numId w:val="27"/>
        </w:numPr>
        <w:suppressAutoHyphens w:val="0"/>
        <w:spacing w:before="0" w:after="160"/>
        <w:contextualSpacing/>
        <w:jc w:val="left"/>
        <w:rPr>
          <w:b/>
          <w:sz w:val="26"/>
          <w:szCs w:val="26"/>
        </w:rPr>
      </w:pPr>
      <w:r w:rsidRPr="0061397D">
        <w:rPr>
          <w:b/>
          <w:sz w:val="26"/>
          <w:szCs w:val="26"/>
        </w:rPr>
        <w:t>Bảng mô tả các biến cố</w:t>
      </w:r>
    </w:p>
    <w:tbl>
      <w:tblPr>
        <w:tblStyle w:val="TableGrid12"/>
        <w:tblW w:w="9540" w:type="dxa"/>
        <w:tblInd w:w="85" w:type="dxa"/>
        <w:tblLook w:val="04A0" w:firstRow="1" w:lastRow="0" w:firstColumn="1" w:lastColumn="0" w:noHBand="0" w:noVBand="1"/>
      </w:tblPr>
      <w:tblGrid>
        <w:gridCol w:w="720"/>
        <w:gridCol w:w="1800"/>
        <w:gridCol w:w="2700"/>
        <w:gridCol w:w="3150"/>
        <w:gridCol w:w="1170"/>
      </w:tblGrid>
      <w:tr w:rsidR="001A28C2" w:rsidRPr="001A28C2" w14:paraId="273806E8" w14:textId="77777777" w:rsidTr="001A28C2">
        <w:tc>
          <w:tcPr>
            <w:tcW w:w="720" w:type="dxa"/>
            <w:shd w:val="clear" w:color="auto" w:fill="D0CECE"/>
          </w:tcPr>
          <w:p w14:paraId="2F09F2E9"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lastRenderedPageBreak/>
              <w:t>STT</w:t>
            </w:r>
          </w:p>
        </w:tc>
        <w:tc>
          <w:tcPr>
            <w:tcW w:w="1800" w:type="dxa"/>
            <w:shd w:val="clear" w:color="auto" w:fill="D0CECE"/>
          </w:tcPr>
          <w:p w14:paraId="2BB8A3EC"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Biến cố</w:t>
            </w:r>
          </w:p>
        </w:tc>
        <w:tc>
          <w:tcPr>
            <w:tcW w:w="2700" w:type="dxa"/>
            <w:shd w:val="clear" w:color="auto" w:fill="D0CECE"/>
          </w:tcPr>
          <w:p w14:paraId="65754EF4"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Ý nghĩa</w:t>
            </w:r>
          </w:p>
        </w:tc>
        <w:tc>
          <w:tcPr>
            <w:tcW w:w="3150" w:type="dxa"/>
            <w:shd w:val="clear" w:color="auto" w:fill="D0CECE"/>
          </w:tcPr>
          <w:p w14:paraId="6062C5A6"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Xử lý liên quan</w:t>
            </w:r>
          </w:p>
        </w:tc>
        <w:tc>
          <w:tcPr>
            <w:tcW w:w="1170" w:type="dxa"/>
            <w:shd w:val="clear" w:color="auto" w:fill="D0CECE"/>
          </w:tcPr>
          <w:p w14:paraId="4845576F" w14:textId="77777777" w:rsidR="001A28C2" w:rsidRPr="001A28C2" w:rsidRDefault="001A28C2" w:rsidP="00C05B9F">
            <w:pPr>
              <w:suppressAutoHyphens w:val="0"/>
              <w:spacing w:before="0" w:after="160"/>
              <w:ind w:firstLine="0"/>
              <w:contextualSpacing/>
              <w:jc w:val="center"/>
              <w:rPr>
                <w:b/>
                <w:sz w:val="26"/>
                <w:szCs w:val="26"/>
                <w:lang w:eastAsia="en-US"/>
              </w:rPr>
            </w:pPr>
            <w:r w:rsidRPr="001A28C2">
              <w:rPr>
                <w:b/>
                <w:sz w:val="26"/>
                <w:szCs w:val="26"/>
                <w:lang w:eastAsia="en-US"/>
              </w:rPr>
              <w:t>Ghi chú</w:t>
            </w:r>
          </w:p>
        </w:tc>
      </w:tr>
      <w:tr w:rsidR="001A28C2" w:rsidRPr="001A28C2" w14:paraId="3F5A89D5" w14:textId="77777777" w:rsidTr="00752517">
        <w:tc>
          <w:tcPr>
            <w:tcW w:w="720" w:type="dxa"/>
          </w:tcPr>
          <w:p w14:paraId="2B6DB3FF"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1</w:t>
            </w:r>
          </w:p>
        </w:tc>
        <w:tc>
          <w:tcPr>
            <w:tcW w:w="1800" w:type="dxa"/>
          </w:tcPr>
          <w:p w14:paraId="2A9EFC94"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Sửa thông tin</w:t>
            </w:r>
          </w:p>
        </w:tc>
        <w:tc>
          <w:tcPr>
            <w:tcW w:w="2700" w:type="dxa"/>
          </w:tcPr>
          <w:p w14:paraId="304C836C"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thông tin phân quyền khi có thay đổi</w:t>
            </w:r>
          </w:p>
        </w:tc>
        <w:tc>
          <w:tcPr>
            <w:tcW w:w="3150" w:type="dxa"/>
          </w:tcPr>
          <w:p w14:paraId="025A8EEB"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Kiểm tra thông tin phân quyền và cập nhật lại cơ sở dữ liệu.</w:t>
            </w:r>
          </w:p>
        </w:tc>
        <w:tc>
          <w:tcPr>
            <w:tcW w:w="1170" w:type="dxa"/>
          </w:tcPr>
          <w:p w14:paraId="67298830"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5B3D24F2" w14:textId="77777777" w:rsidTr="00752517">
        <w:tc>
          <w:tcPr>
            <w:tcW w:w="720" w:type="dxa"/>
          </w:tcPr>
          <w:p w14:paraId="0F668C8B"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2</w:t>
            </w:r>
          </w:p>
        </w:tc>
        <w:tc>
          <w:tcPr>
            <w:tcW w:w="1800" w:type="dxa"/>
          </w:tcPr>
          <w:p w14:paraId="6C2A7401"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Xóa thông tin</w:t>
            </w:r>
          </w:p>
        </w:tc>
        <w:tc>
          <w:tcPr>
            <w:tcW w:w="2700" w:type="dxa"/>
          </w:tcPr>
          <w:p w14:paraId="33B13D74"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Xóa thông tin phân quyền khỏi hệ thống</w:t>
            </w:r>
          </w:p>
        </w:tc>
        <w:tc>
          <w:tcPr>
            <w:tcW w:w="3150" w:type="dxa"/>
          </w:tcPr>
          <w:p w14:paraId="318F64FB"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Cập nhật lại cơ sở dữ liệu</w:t>
            </w:r>
          </w:p>
        </w:tc>
        <w:tc>
          <w:tcPr>
            <w:tcW w:w="1170" w:type="dxa"/>
          </w:tcPr>
          <w:p w14:paraId="6521C2DA"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733FC201" w14:textId="77777777" w:rsidTr="00752517">
        <w:tc>
          <w:tcPr>
            <w:tcW w:w="720" w:type="dxa"/>
          </w:tcPr>
          <w:p w14:paraId="53BF4C80"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3</w:t>
            </w:r>
          </w:p>
        </w:tc>
        <w:tc>
          <w:tcPr>
            <w:tcW w:w="1800" w:type="dxa"/>
          </w:tcPr>
          <w:p w14:paraId="6CE6BC9D"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Sử dụng</w:t>
            </w:r>
          </w:p>
        </w:tc>
        <w:tc>
          <w:tcPr>
            <w:tcW w:w="2700" w:type="dxa"/>
          </w:tcPr>
          <w:p w14:paraId="6ADEC560"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Sử dụng phân quyền để cấp phát quyền tài khoản</w:t>
            </w:r>
          </w:p>
        </w:tc>
        <w:tc>
          <w:tcPr>
            <w:tcW w:w="3150" w:type="dxa"/>
          </w:tcPr>
          <w:p w14:paraId="7F46D4E7"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Chọn phân quyền phù hợp cho tài khoản</w:t>
            </w:r>
          </w:p>
        </w:tc>
        <w:tc>
          <w:tcPr>
            <w:tcW w:w="1170" w:type="dxa"/>
          </w:tcPr>
          <w:p w14:paraId="5B62AAD0" w14:textId="77777777" w:rsidR="001A28C2" w:rsidRPr="001A28C2" w:rsidRDefault="001A28C2" w:rsidP="00C05B9F">
            <w:pPr>
              <w:suppressAutoHyphens w:val="0"/>
              <w:spacing w:before="0" w:after="160"/>
              <w:ind w:firstLine="0"/>
              <w:contextualSpacing/>
              <w:jc w:val="left"/>
              <w:rPr>
                <w:sz w:val="26"/>
                <w:szCs w:val="26"/>
                <w:lang w:eastAsia="en-US"/>
              </w:rPr>
            </w:pPr>
          </w:p>
        </w:tc>
      </w:tr>
      <w:tr w:rsidR="001A28C2" w:rsidRPr="001A28C2" w14:paraId="5E4C251F" w14:textId="77777777" w:rsidTr="00752517">
        <w:tc>
          <w:tcPr>
            <w:tcW w:w="720" w:type="dxa"/>
          </w:tcPr>
          <w:p w14:paraId="70029566"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4</w:t>
            </w:r>
          </w:p>
        </w:tc>
        <w:tc>
          <w:tcPr>
            <w:tcW w:w="1800" w:type="dxa"/>
          </w:tcPr>
          <w:p w14:paraId="2E2A5FC5"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Thêm</w:t>
            </w:r>
          </w:p>
        </w:tc>
        <w:tc>
          <w:tcPr>
            <w:tcW w:w="2700" w:type="dxa"/>
          </w:tcPr>
          <w:p w14:paraId="2AA8C9D5"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Thêm thông tin phân quyền vào cơ sở dữ liệu</w:t>
            </w:r>
          </w:p>
        </w:tc>
        <w:tc>
          <w:tcPr>
            <w:tcW w:w="3150" w:type="dxa"/>
          </w:tcPr>
          <w:p w14:paraId="2853ABE0" w14:textId="77777777" w:rsidR="001A28C2" w:rsidRPr="001A28C2" w:rsidRDefault="001A28C2" w:rsidP="00C05B9F">
            <w:pPr>
              <w:suppressAutoHyphens w:val="0"/>
              <w:spacing w:before="0" w:after="160"/>
              <w:ind w:firstLine="0"/>
              <w:contextualSpacing/>
              <w:jc w:val="left"/>
              <w:rPr>
                <w:sz w:val="26"/>
                <w:szCs w:val="26"/>
                <w:lang w:eastAsia="en-US"/>
              </w:rPr>
            </w:pPr>
            <w:r w:rsidRPr="001A28C2">
              <w:rPr>
                <w:sz w:val="26"/>
                <w:szCs w:val="26"/>
                <w:lang w:eastAsia="en-US"/>
              </w:rPr>
              <w:t>Kiểm tra thông tin phân quyền và lưu xuống cơ sở dữ liệu</w:t>
            </w:r>
          </w:p>
        </w:tc>
        <w:tc>
          <w:tcPr>
            <w:tcW w:w="1170" w:type="dxa"/>
          </w:tcPr>
          <w:p w14:paraId="2CF56C65" w14:textId="77777777" w:rsidR="001A28C2" w:rsidRPr="001A28C2" w:rsidRDefault="001A28C2" w:rsidP="00C05B9F">
            <w:pPr>
              <w:suppressAutoHyphens w:val="0"/>
              <w:spacing w:before="0" w:after="160"/>
              <w:ind w:firstLine="0"/>
              <w:contextualSpacing/>
              <w:jc w:val="left"/>
              <w:rPr>
                <w:sz w:val="26"/>
                <w:szCs w:val="26"/>
                <w:lang w:eastAsia="en-US"/>
              </w:rPr>
            </w:pPr>
          </w:p>
        </w:tc>
      </w:tr>
    </w:tbl>
    <w:p w14:paraId="761DFEE7" w14:textId="77777777" w:rsidR="001A28C2" w:rsidRPr="00567307" w:rsidRDefault="001A28C2" w:rsidP="00C05B9F"/>
    <w:p w14:paraId="7EAFC67F" w14:textId="77777777" w:rsidR="00143DF4" w:rsidRDefault="00143DF4" w:rsidP="00C05B9F"/>
    <w:p w14:paraId="17281A7B" w14:textId="77777777" w:rsidR="00143DF4" w:rsidRDefault="00143DF4" w:rsidP="00C05B9F"/>
    <w:p w14:paraId="2B3609A8" w14:textId="77777777" w:rsidR="00143DF4" w:rsidRDefault="00143DF4" w:rsidP="00C05B9F"/>
    <w:p w14:paraId="054DEAD2" w14:textId="77777777" w:rsidR="00143DF4" w:rsidRDefault="00143DF4" w:rsidP="00C05B9F"/>
    <w:p w14:paraId="037D6BE6" w14:textId="58EA289E" w:rsidR="00327074" w:rsidRPr="002B3D69" w:rsidRDefault="00FE4DCE" w:rsidP="00F52282">
      <w:pPr>
        <w:pStyle w:val="Heading1"/>
      </w:pPr>
      <w:bookmarkStart w:id="88" w:name="_Toc441092310"/>
      <w:r>
        <w:lastRenderedPageBreak/>
        <w:t>THIẾT KẾ DỮ LIỆU</w:t>
      </w:r>
      <w:bookmarkEnd w:id="88"/>
    </w:p>
    <w:p w14:paraId="037D6BE7" w14:textId="59507784" w:rsidR="00327074" w:rsidRDefault="00327074" w:rsidP="00C05B9F">
      <w:pPr>
        <w:pStyle w:val="Heading2"/>
      </w:pPr>
      <w:bookmarkStart w:id="89" w:name="_Toc441092311"/>
      <w:r w:rsidRPr="002B3D69">
        <w:t>Sơ đồ logic</w:t>
      </w:r>
      <w:bookmarkEnd w:id="89"/>
    </w:p>
    <w:p w14:paraId="0BC38F62" w14:textId="277BCEE3" w:rsidR="00D103E9" w:rsidRDefault="00D103E9" w:rsidP="00C05B9F">
      <w:pPr>
        <w:rPr>
          <w:lang w:val="x-none"/>
        </w:rPr>
      </w:pPr>
      <w:r>
        <w:rPr>
          <w:noProof/>
          <w:lang w:eastAsia="en-US"/>
        </w:rPr>
        <w:drawing>
          <wp:inline distT="0" distB="0" distL="0" distR="0" wp14:anchorId="544DB404" wp14:editId="6A7D30A6">
            <wp:extent cx="5145206" cy="3124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48687" cy="3126949"/>
                    </a:xfrm>
                    <a:prstGeom prst="rect">
                      <a:avLst/>
                    </a:prstGeom>
                  </pic:spPr>
                </pic:pic>
              </a:graphicData>
            </a:graphic>
          </wp:inline>
        </w:drawing>
      </w:r>
    </w:p>
    <w:p w14:paraId="44D12B6D" w14:textId="5A3BF459" w:rsidR="007E15FD" w:rsidRPr="00D103E9" w:rsidRDefault="007E15FD" w:rsidP="00C05B9F">
      <w:pPr>
        <w:pStyle w:val="Heading2"/>
      </w:pPr>
      <w:bookmarkStart w:id="90" w:name="_Toc441092312"/>
      <w:r>
        <w:t>Sơ đồ quan hệ</w:t>
      </w:r>
      <w:bookmarkEnd w:id="90"/>
    </w:p>
    <w:p w14:paraId="0CE8483C" w14:textId="659614C5" w:rsidR="0020070C" w:rsidRDefault="0075619D" w:rsidP="00C05B9F">
      <w:pPr>
        <w:ind w:firstLine="0"/>
      </w:pPr>
      <w:r>
        <w:rPr>
          <w:noProof/>
          <w:lang w:eastAsia="en-US"/>
        </w:rPr>
        <w:drawing>
          <wp:inline distT="0" distB="0" distL="0" distR="0" wp14:anchorId="49A7B0BE" wp14:editId="526B5998">
            <wp:extent cx="5459105" cy="31146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60232" cy="3115318"/>
                    </a:xfrm>
                    <a:prstGeom prst="rect">
                      <a:avLst/>
                    </a:prstGeom>
                  </pic:spPr>
                </pic:pic>
              </a:graphicData>
            </a:graphic>
          </wp:inline>
        </w:drawing>
      </w:r>
    </w:p>
    <w:p w14:paraId="6090C00A" w14:textId="6C65EC56" w:rsidR="00F212BA" w:rsidRDefault="00F212BA">
      <w:pPr>
        <w:suppressAutoHyphens w:val="0"/>
        <w:spacing w:before="0" w:after="0" w:line="240" w:lineRule="auto"/>
        <w:ind w:firstLine="0"/>
        <w:jc w:val="left"/>
      </w:pPr>
      <w:r>
        <w:br w:type="page"/>
      </w:r>
    </w:p>
    <w:p w14:paraId="1D28890B" w14:textId="77777777" w:rsidR="00374D58" w:rsidRDefault="00374D58" w:rsidP="00C05B9F">
      <w:pPr>
        <w:ind w:firstLine="0"/>
      </w:pPr>
    </w:p>
    <w:tbl>
      <w:tblPr>
        <w:tblStyle w:val="TableGrid"/>
        <w:tblW w:w="0" w:type="auto"/>
        <w:tblLook w:val="04A0" w:firstRow="1" w:lastRow="0" w:firstColumn="1" w:lastColumn="0" w:noHBand="0" w:noVBand="1"/>
      </w:tblPr>
      <w:tblGrid>
        <w:gridCol w:w="988"/>
        <w:gridCol w:w="2835"/>
        <w:gridCol w:w="4954"/>
      </w:tblGrid>
      <w:tr w:rsidR="00A77DAF" w:rsidRPr="00E96B38" w14:paraId="7B1954FD" w14:textId="77777777" w:rsidTr="009C415B">
        <w:tc>
          <w:tcPr>
            <w:tcW w:w="988" w:type="dxa"/>
          </w:tcPr>
          <w:p w14:paraId="7AE47EC1" w14:textId="5FFCA32D" w:rsidR="00A77DAF" w:rsidRPr="00E96B38" w:rsidRDefault="00A77DAF" w:rsidP="00C05B9F">
            <w:pPr>
              <w:spacing w:before="100" w:beforeAutospacing="1" w:after="100" w:afterAutospacing="1"/>
              <w:ind w:firstLine="0"/>
              <w:jc w:val="center"/>
              <w:rPr>
                <w:sz w:val="26"/>
                <w:szCs w:val="26"/>
              </w:rPr>
            </w:pPr>
            <w:r w:rsidRPr="00E96B38">
              <w:rPr>
                <w:sz w:val="26"/>
                <w:szCs w:val="26"/>
              </w:rPr>
              <w:t>STT</w:t>
            </w:r>
          </w:p>
        </w:tc>
        <w:tc>
          <w:tcPr>
            <w:tcW w:w="2835" w:type="dxa"/>
          </w:tcPr>
          <w:p w14:paraId="2ADFA37B" w14:textId="4D86668F" w:rsidR="00A77DAF" w:rsidRPr="00E96B38" w:rsidRDefault="00E96B38" w:rsidP="00C05B9F">
            <w:pPr>
              <w:spacing w:before="100" w:beforeAutospacing="1" w:after="100" w:afterAutospacing="1"/>
              <w:ind w:firstLine="0"/>
              <w:rPr>
                <w:sz w:val="26"/>
                <w:szCs w:val="26"/>
              </w:rPr>
            </w:pPr>
            <w:r w:rsidRPr="00E96B38">
              <w:rPr>
                <w:sz w:val="26"/>
                <w:szCs w:val="26"/>
              </w:rPr>
              <w:t>Tên bảng dữ liệu</w:t>
            </w:r>
          </w:p>
        </w:tc>
        <w:tc>
          <w:tcPr>
            <w:tcW w:w="4954" w:type="dxa"/>
          </w:tcPr>
          <w:p w14:paraId="608F78C7" w14:textId="38194BE6" w:rsidR="00A77DAF" w:rsidRPr="00E96B38" w:rsidRDefault="00E96B38" w:rsidP="00C05B9F">
            <w:pPr>
              <w:spacing w:before="100" w:beforeAutospacing="1" w:after="100" w:afterAutospacing="1"/>
              <w:ind w:firstLine="0"/>
              <w:rPr>
                <w:sz w:val="26"/>
                <w:szCs w:val="26"/>
              </w:rPr>
            </w:pPr>
            <w:r w:rsidRPr="00E96B38">
              <w:rPr>
                <w:sz w:val="26"/>
                <w:szCs w:val="26"/>
              </w:rPr>
              <w:t>Diễn giải</w:t>
            </w:r>
          </w:p>
        </w:tc>
      </w:tr>
      <w:tr w:rsidR="00A77DAF" w:rsidRPr="00E96B38" w14:paraId="5142505F" w14:textId="77777777" w:rsidTr="009C415B">
        <w:tc>
          <w:tcPr>
            <w:tcW w:w="988" w:type="dxa"/>
          </w:tcPr>
          <w:p w14:paraId="15DE60EE" w14:textId="76308522" w:rsidR="00A77DAF" w:rsidRPr="00E96B38" w:rsidRDefault="00E96B38" w:rsidP="00C05B9F">
            <w:pPr>
              <w:spacing w:before="100" w:beforeAutospacing="1" w:after="100" w:afterAutospacing="1"/>
              <w:ind w:firstLine="0"/>
              <w:jc w:val="center"/>
              <w:rPr>
                <w:sz w:val="26"/>
                <w:szCs w:val="26"/>
              </w:rPr>
            </w:pPr>
            <w:r w:rsidRPr="00E96B38">
              <w:rPr>
                <w:sz w:val="26"/>
                <w:szCs w:val="26"/>
              </w:rPr>
              <w:t>1</w:t>
            </w:r>
          </w:p>
        </w:tc>
        <w:tc>
          <w:tcPr>
            <w:tcW w:w="2835" w:type="dxa"/>
          </w:tcPr>
          <w:p w14:paraId="0F39370C" w14:textId="2C62395D" w:rsidR="00A77DAF" w:rsidRPr="00E96B38" w:rsidRDefault="00E96B38" w:rsidP="00C05B9F">
            <w:pPr>
              <w:spacing w:before="100" w:beforeAutospacing="1" w:after="100" w:afterAutospacing="1"/>
              <w:ind w:firstLine="0"/>
              <w:rPr>
                <w:sz w:val="26"/>
                <w:szCs w:val="26"/>
              </w:rPr>
            </w:pPr>
            <w:r>
              <w:rPr>
                <w:sz w:val="26"/>
                <w:szCs w:val="26"/>
              </w:rPr>
              <w:t>Mặt hàng</w:t>
            </w:r>
          </w:p>
        </w:tc>
        <w:tc>
          <w:tcPr>
            <w:tcW w:w="4954" w:type="dxa"/>
          </w:tcPr>
          <w:p w14:paraId="21017DC2" w14:textId="43E6DCE1" w:rsidR="00A77DAF" w:rsidRPr="009C415B" w:rsidRDefault="009C415B" w:rsidP="00C05B9F">
            <w:pPr>
              <w:spacing w:before="100" w:beforeAutospacing="1" w:after="100" w:afterAutospacing="1"/>
              <w:ind w:firstLine="0"/>
              <w:rPr>
                <w:sz w:val="26"/>
                <w:szCs w:val="26"/>
              </w:rPr>
            </w:pPr>
            <w:r>
              <w:rPr>
                <w:sz w:val="26"/>
                <w:szCs w:val="26"/>
              </w:rPr>
              <w:t>Lưu thông tin mặt hàng như tên mặt hàng, thời gian bảo hành, số lượng còn lại trong kho…</w:t>
            </w:r>
          </w:p>
        </w:tc>
      </w:tr>
      <w:tr w:rsidR="00A77DAF" w:rsidRPr="00E96B38" w14:paraId="5CFAE658" w14:textId="77777777" w:rsidTr="009C415B">
        <w:tc>
          <w:tcPr>
            <w:tcW w:w="988" w:type="dxa"/>
          </w:tcPr>
          <w:p w14:paraId="78121EA1" w14:textId="3E70601D" w:rsidR="00A77DAF" w:rsidRPr="00E96B38" w:rsidRDefault="00E96B38" w:rsidP="00C05B9F">
            <w:pPr>
              <w:spacing w:before="100" w:beforeAutospacing="1" w:after="100" w:afterAutospacing="1"/>
              <w:ind w:firstLine="0"/>
              <w:jc w:val="center"/>
              <w:rPr>
                <w:sz w:val="26"/>
                <w:szCs w:val="26"/>
              </w:rPr>
            </w:pPr>
            <w:r w:rsidRPr="00E96B38">
              <w:rPr>
                <w:sz w:val="26"/>
                <w:szCs w:val="26"/>
              </w:rPr>
              <w:t>2</w:t>
            </w:r>
          </w:p>
        </w:tc>
        <w:tc>
          <w:tcPr>
            <w:tcW w:w="2835" w:type="dxa"/>
          </w:tcPr>
          <w:p w14:paraId="6A2E09AF" w14:textId="4F3F7495" w:rsidR="00A77DAF" w:rsidRPr="00E96B38" w:rsidRDefault="00E96B38" w:rsidP="00C05B9F">
            <w:pPr>
              <w:spacing w:before="100" w:beforeAutospacing="1" w:after="100" w:afterAutospacing="1"/>
              <w:ind w:firstLine="0"/>
              <w:rPr>
                <w:sz w:val="26"/>
                <w:szCs w:val="26"/>
              </w:rPr>
            </w:pPr>
            <w:r>
              <w:rPr>
                <w:sz w:val="26"/>
                <w:szCs w:val="26"/>
              </w:rPr>
              <w:t>Nhân viên</w:t>
            </w:r>
          </w:p>
        </w:tc>
        <w:tc>
          <w:tcPr>
            <w:tcW w:w="4954" w:type="dxa"/>
          </w:tcPr>
          <w:p w14:paraId="033680E1" w14:textId="46721302" w:rsidR="00A77DAF" w:rsidRPr="009C415B" w:rsidRDefault="009C415B" w:rsidP="00C05B9F">
            <w:pPr>
              <w:spacing w:before="100" w:beforeAutospacing="1" w:after="100" w:afterAutospacing="1"/>
              <w:ind w:firstLine="0"/>
              <w:rPr>
                <w:sz w:val="26"/>
                <w:szCs w:val="26"/>
              </w:rPr>
            </w:pPr>
            <w:r>
              <w:rPr>
                <w:sz w:val="26"/>
                <w:szCs w:val="26"/>
              </w:rPr>
              <w:t>Lưu thông tin nhân viên như tên nhân viên, tên đăng nhập,mật khẩu đăng nhập vào hệ thống.</w:t>
            </w:r>
          </w:p>
        </w:tc>
      </w:tr>
      <w:tr w:rsidR="00A77DAF" w:rsidRPr="00E96B38" w14:paraId="37CBC50D" w14:textId="77777777" w:rsidTr="009C415B">
        <w:tc>
          <w:tcPr>
            <w:tcW w:w="988" w:type="dxa"/>
          </w:tcPr>
          <w:p w14:paraId="20639710" w14:textId="78240EA0" w:rsidR="00A77DAF" w:rsidRPr="00E96B38" w:rsidRDefault="00E96B38" w:rsidP="00C05B9F">
            <w:pPr>
              <w:spacing w:before="100" w:beforeAutospacing="1" w:after="100" w:afterAutospacing="1"/>
              <w:ind w:firstLine="0"/>
              <w:jc w:val="center"/>
              <w:rPr>
                <w:sz w:val="26"/>
                <w:szCs w:val="26"/>
              </w:rPr>
            </w:pPr>
            <w:r w:rsidRPr="00E96B38">
              <w:rPr>
                <w:sz w:val="26"/>
                <w:szCs w:val="26"/>
              </w:rPr>
              <w:t>3</w:t>
            </w:r>
          </w:p>
        </w:tc>
        <w:tc>
          <w:tcPr>
            <w:tcW w:w="2835" w:type="dxa"/>
          </w:tcPr>
          <w:p w14:paraId="27A70A2B" w14:textId="50686320" w:rsidR="00A77DAF" w:rsidRPr="00E96B38" w:rsidRDefault="00E96B38" w:rsidP="00C05B9F">
            <w:pPr>
              <w:spacing w:before="100" w:beforeAutospacing="1" w:after="100" w:afterAutospacing="1"/>
              <w:ind w:firstLine="0"/>
              <w:rPr>
                <w:sz w:val="26"/>
                <w:szCs w:val="26"/>
              </w:rPr>
            </w:pPr>
            <w:r>
              <w:rPr>
                <w:sz w:val="26"/>
                <w:szCs w:val="26"/>
              </w:rPr>
              <w:t>Loại hàng</w:t>
            </w:r>
          </w:p>
        </w:tc>
        <w:tc>
          <w:tcPr>
            <w:tcW w:w="4954" w:type="dxa"/>
          </w:tcPr>
          <w:p w14:paraId="4E3DE6CA" w14:textId="76F23F44" w:rsidR="00A77DAF" w:rsidRPr="009C415B" w:rsidRDefault="009C415B" w:rsidP="00C05B9F">
            <w:pPr>
              <w:spacing w:before="100" w:beforeAutospacing="1" w:after="100" w:afterAutospacing="1"/>
              <w:ind w:firstLine="0"/>
              <w:rPr>
                <w:sz w:val="26"/>
                <w:szCs w:val="26"/>
              </w:rPr>
            </w:pPr>
            <w:r>
              <w:rPr>
                <w:sz w:val="26"/>
                <w:szCs w:val="26"/>
              </w:rPr>
              <w:t>Lưu thông tin loại hàng để phân loại các mặt hàng gồm điện thoại, phụ kiện.</w:t>
            </w:r>
          </w:p>
        </w:tc>
      </w:tr>
      <w:tr w:rsidR="00A77DAF" w:rsidRPr="00E96B38" w14:paraId="77BA3092" w14:textId="77777777" w:rsidTr="009C415B">
        <w:tc>
          <w:tcPr>
            <w:tcW w:w="988" w:type="dxa"/>
          </w:tcPr>
          <w:p w14:paraId="1F534C41" w14:textId="1A520504" w:rsidR="00A77DAF" w:rsidRPr="00E96B38" w:rsidRDefault="00E96B38" w:rsidP="00C05B9F">
            <w:pPr>
              <w:spacing w:before="100" w:beforeAutospacing="1" w:after="100" w:afterAutospacing="1"/>
              <w:ind w:firstLine="0"/>
              <w:jc w:val="center"/>
              <w:rPr>
                <w:sz w:val="26"/>
                <w:szCs w:val="26"/>
              </w:rPr>
            </w:pPr>
            <w:r w:rsidRPr="00E96B38">
              <w:rPr>
                <w:sz w:val="26"/>
                <w:szCs w:val="26"/>
              </w:rPr>
              <w:t>4</w:t>
            </w:r>
          </w:p>
        </w:tc>
        <w:tc>
          <w:tcPr>
            <w:tcW w:w="2835" w:type="dxa"/>
          </w:tcPr>
          <w:p w14:paraId="59A12CDB" w14:textId="4FAFAB26" w:rsidR="00A77DAF" w:rsidRPr="00E96B38" w:rsidRDefault="00E96B38" w:rsidP="00C05B9F">
            <w:pPr>
              <w:spacing w:before="100" w:beforeAutospacing="1" w:after="100" w:afterAutospacing="1"/>
              <w:ind w:firstLine="0"/>
              <w:rPr>
                <w:sz w:val="26"/>
                <w:szCs w:val="26"/>
              </w:rPr>
            </w:pPr>
            <w:r>
              <w:rPr>
                <w:sz w:val="26"/>
                <w:szCs w:val="26"/>
              </w:rPr>
              <w:t>Nhà sản xuất</w:t>
            </w:r>
          </w:p>
        </w:tc>
        <w:tc>
          <w:tcPr>
            <w:tcW w:w="4954" w:type="dxa"/>
          </w:tcPr>
          <w:p w14:paraId="1742C632" w14:textId="64DF8696" w:rsidR="00A77DAF" w:rsidRPr="00E96B38" w:rsidRDefault="009C415B" w:rsidP="00C05B9F">
            <w:pPr>
              <w:spacing w:before="100" w:beforeAutospacing="1" w:after="100" w:afterAutospacing="1"/>
              <w:ind w:firstLine="0"/>
              <w:rPr>
                <w:sz w:val="26"/>
                <w:szCs w:val="26"/>
                <w:lang w:val="x-none"/>
              </w:rPr>
            </w:pPr>
            <w:r>
              <w:rPr>
                <w:sz w:val="26"/>
                <w:szCs w:val="26"/>
              </w:rPr>
              <w:t>Lưu thông tin nhà sản xuất như SONY, Samsung…</w:t>
            </w:r>
          </w:p>
        </w:tc>
      </w:tr>
      <w:tr w:rsidR="00A77DAF" w:rsidRPr="00E96B38" w14:paraId="428140FB" w14:textId="77777777" w:rsidTr="009C415B">
        <w:tc>
          <w:tcPr>
            <w:tcW w:w="988" w:type="dxa"/>
          </w:tcPr>
          <w:p w14:paraId="3CE64B06" w14:textId="57972BB7" w:rsidR="00A77DAF" w:rsidRPr="00E96B38" w:rsidRDefault="00E96B38" w:rsidP="00C05B9F">
            <w:pPr>
              <w:spacing w:before="100" w:beforeAutospacing="1" w:after="100" w:afterAutospacing="1"/>
              <w:ind w:firstLine="0"/>
              <w:jc w:val="center"/>
              <w:rPr>
                <w:sz w:val="26"/>
                <w:szCs w:val="26"/>
              </w:rPr>
            </w:pPr>
            <w:r w:rsidRPr="00E96B38">
              <w:rPr>
                <w:sz w:val="26"/>
                <w:szCs w:val="26"/>
              </w:rPr>
              <w:t>5</w:t>
            </w:r>
          </w:p>
        </w:tc>
        <w:tc>
          <w:tcPr>
            <w:tcW w:w="2835" w:type="dxa"/>
          </w:tcPr>
          <w:p w14:paraId="69D8F3ED" w14:textId="57212118" w:rsidR="00A77DAF" w:rsidRPr="00E96B38" w:rsidRDefault="00E96B38" w:rsidP="00C05B9F">
            <w:pPr>
              <w:spacing w:before="100" w:beforeAutospacing="1" w:after="100" w:afterAutospacing="1"/>
              <w:ind w:firstLine="0"/>
              <w:jc w:val="left"/>
              <w:rPr>
                <w:sz w:val="26"/>
                <w:szCs w:val="26"/>
              </w:rPr>
            </w:pPr>
            <w:r>
              <w:rPr>
                <w:sz w:val="26"/>
                <w:szCs w:val="26"/>
              </w:rPr>
              <w:t>Phòng ban</w:t>
            </w:r>
          </w:p>
        </w:tc>
        <w:tc>
          <w:tcPr>
            <w:tcW w:w="4954" w:type="dxa"/>
          </w:tcPr>
          <w:p w14:paraId="4312C7A1" w14:textId="3209CF49" w:rsidR="00A77DAF" w:rsidRPr="009C415B" w:rsidRDefault="009C415B" w:rsidP="00C05B9F">
            <w:pPr>
              <w:spacing w:before="100" w:beforeAutospacing="1" w:after="100" w:afterAutospacing="1"/>
              <w:ind w:firstLine="0"/>
              <w:rPr>
                <w:sz w:val="26"/>
                <w:szCs w:val="26"/>
              </w:rPr>
            </w:pPr>
            <w:r w:rsidRPr="009C415B">
              <w:rPr>
                <w:sz w:val="26"/>
                <w:szCs w:val="26"/>
                <w:lang w:val="x-none"/>
              </w:rPr>
              <w:t>Lưu thông tin</w:t>
            </w:r>
            <w:r>
              <w:rPr>
                <w:sz w:val="26"/>
                <w:szCs w:val="26"/>
              </w:rPr>
              <w:t xml:space="preserve"> phòng ban trong cửa hàng để dễ dàng quản lý nhân sự.</w:t>
            </w:r>
          </w:p>
        </w:tc>
      </w:tr>
      <w:tr w:rsidR="00A77DAF" w:rsidRPr="00E96B38" w14:paraId="22D4C8BF" w14:textId="77777777" w:rsidTr="009C415B">
        <w:tc>
          <w:tcPr>
            <w:tcW w:w="988" w:type="dxa"/>
          </w:tcPr>
          <w:p w14:paraId="73A6C0AF" w14:textId="5D74ED56" w:rsidR="00A77DAF" w:rsidRPr="00E96B38" w:rsidRDefault="00E96B38" w:rsidP="00C05B9F">
            <w:pPr>
              <w:spacing w:before="100" w:beforeAutospacing="1" w:after="100" w:afterAutospacing="1"/>
              <w:ind w:firstLine="0"/>
              <w:jc w:val="center"/>
              <w:rPr>
                <w:sz w:val="26"/>
                <w:szCs w:val="26"/>
              </w:rPr>
            </w:pPr>
            <w:r w:rsidRPr="00E96B38">
              <w:rPr>
                <w:sz w:val="26"/>
                <w:szCs w:val="26"/>
              </w:rPr>
              <w:t>6</w:t>
            </w:r>
          </w:p>
        </w:tc>
        <w:tc>
          <w:tcPr>
            <w:tcW w:w="2835" w:type="dxa"/>
          </w:tcPr>
          <w:p w14:paraId="5F3B022B" w14:textId="2CFF83A4" w:rsidR="00A77DAF" w:rsidRPr="00E96B38" w:rsidRDefault="00E96B38" w:rsidP="00C05B9F">
            <w:pPr>
              <w:spacing w:before="100" w:beforeAutospacing="1" w:after="100" w:afterAutospacing="1"/>
              <w:ind w:firstLine="0"/>
              <w:rPr>
                <w:sz w:val="26"/>
                <w:szCs w:val="26"/>
              </w:rPr>
            </w:pPr>
            <w:r>
              <w:rPr>
                <w:sz w:val="26"/>
                <w:szCs w:val="26"/>
              </w:rPr>
              <w:t>Quyền</w:t>
            </w:r>
          </w:p>
        </w:tc>
        <w:tc>
          <w:tcPr>
            <w:tcW w:w="4954" w:type="dxa"/>
          </w:tcPr>
          <w:p w14:paraId="75CF0A8D" w14:textId="28B9C7DB" w:rsidR="00A77DAF" w:rsidRPr="00741E66" w:rsidRDefault="00741E66" w:rsidP="00C05B9F">
            <w:pPr>
              <w:spacing w:before="100" w:beforeAutospacing="1" w:after="100" w:afterAutospacing="1"/>
              <w:ind w:firstLine="0"/>
              <w:rPr>
                <w:sz w:val="26"/>
                <w:szCs w:val="26"/>
              </w:rPr>
            </w:pPr>
            <w:r w:rsidRPr="00741E66">
              <w:rPr>
                <w:sz w:val="26"/>
                <w:szCs w:val="26"/>
                <w:lang w:val="x-none"/>
              </w:rPr>
              <w:t>Lưu thông tin</w:t>
            </w:r>
            <w:r>
              <w:rPr>
                <w:sz w:val="26"/>
                <w:szCs w:val="26"/>
              </w:rPr>
              <w:t xml:space="preserve"> các quyền của từng menu của phần mềm.</w:t>
            </w:r>
          </w:p>
        </w:tc>
      </w:tr>
      <w:tr w:rsidR="00A77DAF" w:rsidRPr="00E96B38" w14:paraId="63FD114A" w14:textId="77777777" w:rsidTr="009C415B">
        <w:tc>
          <w:tcPr>
            <w:tcW w:w="988" w:type="dxa"/>
          </w:tcPr>
          <w:p w14:paraId="5826153C" w14:textId="69C1DE9F" w:rsidR="00A77DAF" w:rsidRPr="00E96B38" w:rsidRDefault="00E96B38" w:rsidP="00C05B9F">
            <w:pPr>
              <w:spacing w:before="100" w:beforeAutospacing="1" w:after="100" w:afterAutospacing="1"/>
              <w:ind w:firstLine="0"/>
              <w:jc w:val="center"/>
              <w:rPr>
                <w:sz w:val="26"/>
                <w:szCs w:val="26"/>
              </w:rPr>
            </w:pPr>
            <w:r w:rsidRPr="00E96B38">
              <w:rPr>
                <w:sz w:val="26"/>
                <w:szCs w:val="26"/>
              </w:rPr>
              <w:t>7</w:t>
            </w:r>
          </w:p>
        </w:tc>
        <w:tc>
          <w:tcPr>
            <w:tcW w:w="2835" w:type="dxa"/>
          </w:tcPr>
          <w:p w14:paraId="4809946F" w14:textId="6169EFF6" w:rsidR="00A77DAF" w:rsidRPr="00E96B38" w:rsidRDefault="00E96B38" w:rsidP="00C05B9F">
            <w:pPr>
              <w:spacing w:before="100" w:beforeAutospacing="1" w:after="100" w:afterAutospacing="1"/>
              <w:ind w:firstLine="0"/>
              <w:rPr>
                <w:sz w:val="26"/>
                <w:szCs w:val="26"/>
              </w:rPr>
            </w:pPr>
            <w:r>
              <w:rPr>
                <w:sz w:val="26"/>
                <w:szCs w:val="26"/>
              </w:rPr>
              <w:t>Trạng thái giao hàng</w:t>
            </w:r>
          </w:p>
        </w:tc>
        <w:tc>
          <w:tcPr>
            <w:tcW w:w="4954" w:type="dxa"/>
          </w:tcPr>
          <w:p w14:paraId="329046E8" w14:textId="5AC73E9C" w:rsidR="00A77DAF" w:rsidRPr="00741E66" w:rsidRDefault="00741E66" w:rsidP="00C05B9F">
            <w:pPr>
              <w:spacing w:before="100" w:beforeAutospacing="1" w:after="100" w:afterAutospacing="1"/>
              <w:ind w:firstLine="0"/>
              <w:rPr>
                <w:sz w:val="26"/>
                <w:szCs w:val="26"/>
              </w:rPr>
            </w:pPr>
            <w:r w:rsidRPr="00741E66">
              <w:rPr>
                <w:sz w:val="26"/>
                <w:szCs w:val="26"/>
                <w:lang w:val="x-none"/>
              </w:rPr>
              <w:t>Lưu thông tin</w:t>
            </w:r>
            <w:r>
              <w:rPr>
                <w:sz w:val="26"/>
                <w:szCs w:val="26"/>
              </w:rPr>
              <w:t xml:space="preserve"> trạng thái giao hàng bao gồm hàng chưa giao, hàng đã giao.</w:t>
            </w:r>
          </w:p>
        </w:tc>
      </w:tr>
      <w:tr w:rsidR="00E96B38" w:rsidRPr="00E96B38" w14:paraId="5BC8272D" w14:textId="77777777" w:rsidTr="009C415B">
        <w:tc>
          <w:tcPr>
            <w:tcW w:w="988" w:type="dxa"/>
          </w:tcPr>
          <w:p w14:paraId="09034B52" w14:textId="2893C4E9" w:rsidR="00E96B38" w:rsidRPr="00E96B38" w:rsidRDefault="00E96B38" w:rsidP="00C05B9F">
            <w:pPr>
              <w:spacing w:before="100" w:beforeAutospacing="1" w:after="100" w:afterAutospacing="1"/>
              <w:ind w:firstLine="0"/>
              <w:jc w:val="center"/>
              <w:rPr>
                <w:sz w:val="26"/>
                <w:szCs w:val="26"/>
              </w:rPr>
            </w:pPr>
            <w:r>
              <w:rPr>
                <w:sz w:val="26"/>
                <w:szCs w:val="26"/>
              </w:rPr>
              <w:t>8</w:t>
            </w:r>
          </w:p>
        </w:tc>
        <w:tc>
          <w:tcPr>
            <w:tcW w:w="2835" w:type="dxa"/>
          </w:tcPr>
          <w:p w14:paraId="5E6D469A" w14:textId="47F5F722" w:rsidR="00E96B38" w:rsidRDefault="00E96B38" w:rsidP="00C05B9F">
            <w:pPr>
              <w:spacing w:before="100" w:beforeAutospacing="1" w:after="100" w:afterAutospacing="1"/>
              <w:ind w:firstLine="0"/>
              <w:rPr>
                <w:sz w:val="26"/>
                <w:szCs w:val="26"/>
              </w:rPr>
            </w:pPr>
            <w:r>
              <w:rPr>
                <w:sz w:val="26"/>
                <w:szCs w:val="26"/>
              </w:rPr>
              <w:t>Trạng thái thanh toán</w:t>
            </w:r>
          </w:p>
        </w:tc>
        <w:tc>
          <w:tcPr>
            <w:tcW w:w="4954" w:type="dxa"/>
          </w:tcPr>
          <w:p w14:paraId="213A7C88" w14:textId="456F52C6" w:rsidR="00E96B38" w:rsidRPr="00741E66" w:rsidRDefault="00741E66" w:rsidP="00C05B9F">
            <w:pPr>
              <w:spacing w:before="100" w:beforeAutospacing="1" w:after="100" w:afterAutospacing="1"/>
              <w:ind w:firstLine="0"/>
              <w:rPr>
                <w:sz w:val="26"/>
                <w:szCs w:val="26"/>
              </w:rPr>
            </w:pPr>
            <w:r w:rsidRPr="00741E66">
              <w:rPr>
                <w:sz w:val="26"/>
                <w:szCs w:val="26"/>
                <w:lang w:val="x-none"/>
              </w:rPr>
              <w:t>Lưu thông tin</w:t>
            </w:r>
            <w:r>
              <w:rPr>
                <w:sz w:val="26"/>
                <w:szCs w:val="26"/>
              </w:rPr>
              <w:t xml:space="preserve"> trạng thái thanh toán gồm chưa thanh toán, đã thanh toán.</w:t>
            </w:r>
          </w:p>
        </w:tc>
      </w:tr>
      <w:tr w:rsidR="00E96B38" w:rsidRPr="00E96B38" w14:paraId="024A4B5F" w14:textId="77777777" w:rsidTr="009C415B">
        <w:tc>
          <w:tcPr>
            <w:tcW w:w="988" w:type="dxa"/>
          </w:tcPr>
          <w:p w14:paraId="4D4EEB71" w14:textId="773A30C8" w:rsidR="00E96B38" w:rsidRDefault="00E96B38" w:rsidP="00C05B9F">
            <w:pPr>
              <w:spacing w:before="100" w:beforeAutospacing="1" w:after="100" w:afterAutospacing="1"/>
              <w:ind w:firstLine="0"/>
              <w:jc w:val="center"/>
              <w:rPr>
                <w:sz w:val="26"/>
                <w:szCs w:val="26"/>
              </w:rPr>
            </w:pPr>
            <w:r>
              <w:rPr>
                <w:sz w:val="26"/>
                <w:szCs w:val="26"/>
              </w:rPr>
              <w:t>9</w:t>
            </w:r>
          </w:p>
        </w:tc>
        <w:tc>
          <w:tcPr>
            <w:tcW w:w="2835" w:type="dxa"/>
          </w:tcPr>
          <w:p w14:paraId="67AB1B3A" w14:textId="0E6E6E7C" w:rsidR="00E96B38" w:rsidRDefault="00E96B38" w:rsidP="00C05B9F">
            <w:pPr>
              <w:spacing w:before="100" w:beforeAutospacing="1" w:after="100" w:afterAutospacing="1"/>
              <w:ind w:firstLine="0"/>
              <w:rPr>
                <w:sz w:val="26"/>
                <w:szCs w:val="26"/>
              </w:rPr>
            </w:pPr>
            <w:r>
              <w:rPr>
                <w:sz w:val="26"/>
                <w:szCs w:val="26"/>
              </w:rPr>
              <w:t>Phiếu xuất</w:t>
            </w:r>
          </w:p>
        </w:tc>
        <w:tc>
          <w:tcPr>
            <w:tcW w:w="4954" w:type="dxa"/>
          </w:tcPr>
          <w:p w14:paraId="2A405D5C" w14:textId="4538918C" w:rsidR="00E96B38" w:rsidRPr="00741E66" w:rsidRDefault="00741E66" w:rsidP="00C05B9F">
            <w:pPr>
              <w:spacing w:before="100" w:beforeAutospacing="1" w:after="100" w:afterAutospacing="1"/>
              <w:ind w:firstLine="0"/>
              <w:rPr>
                <w:sz w:val="26"/>
                <w:szCs w:val="26"/>
              </w:rPr>
            </w:pPr>
            <w:r w:rsidRPr="00741E66">
              <w:rPr>
                <w:sz w:val="26"/>
                <w:szCs w:val="26"/>
                <w:lang w:val="x-none"/>
              </w:rPr>
              <w:t>Lưu thông tin</w:t>
            </w:r>
            <w:r>
              <w:rPr>
                <w:sz w:val="26"/>
                <w:szCs w:val="26"/>
              </w:rPr>
              <w:t xml:space="preserve"> xuất hàng như nhân viên thực hiện, thông tin khách hàng.</w:t>
            </w:r>
          </w:p>
        </w:tc>
      </w:tr>
      <w:tr w:rsidR="00E96B38" w:rsidRPr="00E96B38" w14:paraId="57E98442" w14:textId="77777777" w:rsidTr="009C415B">
        <w:tc>
          <w:tcPr>
            <w:tcW w:w="988" w:type="dxa"/>
          </w:tcPr>
          <w:p w14:paraId="6718056F" w14:textId="3483B5F0" w:rsidR="00E96B38" w:rsidRDefault="00E96B38" w:rsidP="00C05B9F">
            <w:pPr>
              <w:spacing w:before="100" w:beforeAutospacing="1" w:after="100" w:afterAutospacing="1"/>
              <w:ind w:firstLine="0"/>
              <w:jc w:val="center"/>
              <w:rPr>
                <w:sz w:val="26"/>
                <w:szCs w:val="26"/>
              </w:rPr>
            </w:pPr>
            <w:r>
              <w:rPr>
                <w:sz w:val="26"/>
                <w:szCs w:val="26"/>
              </w:rPr>
              <w:t>10</w:t>
            </w:r>
          </w:p>
        </w:tc>
        <w:tc>
          <w:tcPr>
            <w:tcW w:w="2835" w:type="dxa"/>
          </w:tcPr>
          <w:p w14:paraId="1F955050" w14:textId="3BE7897C" w:rsidR="00E96B38" w:rsidRDefault="00E96B38" w:rsidP="00C05B9F">
            <w:pPr>
              <w:spacing w:before="100" w:beforeAutospacing="1" w:after="100" w:afterAutospacing="1"/>
              <w:ind w:firstLine="0"/>
              <w:rPr>
                <w:sz w:val="26"/>
                <w:szCs w:val="26"/>
              </w:rPr>
            </w:pPr>
            <w:r>
              <w:rPr>
                <w:sz w:val="26"/>
                <w:szCs w:val="26"/>
              </w:rPr>
              <w:t>Phiếu nhập</w:t>
            </w:r>
          </w:p>
        </w:tc>
        <w:tc>
          <w:tcPr>
            <w:tcW w:w="4954" w:type="dxa"/>
          </w:tcPr>
          <w:p w14:paraId="3E36D080" w14:textId="26347F9A" w:rsidR="00E96B38" w:rsidRPr="00741E66" w:rsidRDefault="00741E66" w:rsidP="00C05B9F">
            <w:pPr>
              <w:spacing w:before="100" w:beforeAutospacing="1" w:after="100" w:afterAutospacing="1"/>
              <w:ind w:firstLine="0"/>
              <w:rPr>
                <w:sz w:val="26"/>
                <w:szCs w:val="26"/>
              </w:rPr>
            </w:pPr>
            <w:r w:rsidRPr="00741E66">
              <w:rPr>
                <w:sz w:val="26"/>
                <w:szCs w:val="26"/>
                <w:lang w:val="x-none"/>
              </w:rPr>
              <w:t>Lưu thông tin</w:t>
            </w:r>
            <w:r>
              <w:rPr>
                <w:sz w:val="26"/>
                <w:szCs w:val="26"/>
              </w:rPr>
              <w:t xml:space="preserve"> nhập hàng như nhân viên thực hiện, thông tin nhà cung cấp.</w:t>
            </w:r>
          </w:p>
        </w:tc>
      </w:tr>
      <w:tr w:rsidR="00E96B38" w:rsidRPr="00E96B38" w14:paraId="6F844FBE" w14:textId="77777777" w:rsidTr="009C415B">
        <w:tc>
          <w:tcPr>
            <w:tcW w:w="988" w:type="dxa"/>
          </w:tcPr>
          <w:p w14:paraId="2CE36F59" w14:textId="41F42DE0" w:rsidR="00E96B38" w:rsidRDefault="00E96B38" w:rsidP="00C05B9F">
            <w:pPr>
              <w:spacing w:before="100" w:beforeAutospacing="1" w:after="100" w:afterAutospacing="1"/>
              <w:ind w:firstLine="0"/>
              <w:jc w:val="center"/>
              <w:rPr>
                <w:sz w:val="26"/>
                <w:szCs w:val="26"/>
              </w:rPr>
            </w:pPr>
            <w:r>
              <w:rPr>
                <w:sz w:val="26"/>
                <w:szCs w:val="26"/>
              </w:rPr>
              <w:t>11</w:t>
            </w:r>
          </w:p>
        </w:tc>
        <w:tc>
          <w:tcPr>
            <w:tcW w:w="2835" w:type="dxa"/>
          </w:tcPr>
          <w:p w14:paraId="2C337E27" w14:textId="4F90BBF9" w:rsidR="00E96B38" w:rsidRDefault="00E96B38" w:rsidP="00C05B9F">
            <w:pPr>
              <w:spacing w:before="100" w:beforeAutospacing="1" w:after="100" w:afterAutospacing="1"/>
              <w:ind w:firstLine="0"/>
              <w:rPr>
                <w:sz w:val="26"/>
                <w:szCs w:val="26"/>
              </w:rPr>
            </w:pPr>
            <w:r>
              <w:rPr>
                <w:sz w:val="26"/>
                <w:szCs w:val="26"/>
              </w:rPr>
              <w:t>Chi tiết phiếu xuất</w:t>
            </w:r>
          </w:p>
        </w:tc>
        <w:tc>
          <w:tcPr>
            <w:tcW w:w="4954" w:type="dxa"/>
          </w:tcPr>
          <w:p w14:paraId="4E7B6952" w14:textId="7AB22A56" w:rsidR="00E96B38" w:rsidRPr="00741E66" w:rsidRDefault="00741E66" w:rsidP="00C05B9F">
            <w:pPr>
              <w:spacing w:before="100" w:beforeAutospacing="1" w:after="100" w:afterAutospacing="1"/>
              <w:ind w:firstLine="0"/>
              <w:rPr>
                <w:sz w:val="26"/>
                <w:szCs w:val="26"/>
              </w:rPr>
            </w:pPr>
            <w:r w:rsidRPr="00741E66">
              <w:rPr>
                <w:sz w:val="26"/>
                <w:szCs w:val="26"/>
                <w:lang w:val="x-none"/>
              </w:rPr>
              <w:t>Lưu thông tin</w:t>
            </w:r>
            <w:r>
              <w:rPr>
                <w:sz w:val="26"/>
                <w:szCs w:val="26"/>
              </w:rPr>
              <w:t xml:space="preserve"> chi tiết của phiếu xuất gồm thông tin mặt hàng và số lượng.</w:t>
            </w:r>
          </w:p>
        </w:tc>
      </w:tr>
      <w:tr w:rsidR="00E96B38" w:rsidRPr="00E96B38" w14:paraId="3DC1C8BF" w14:textId="77777777" w:rsidTr="009C415B">
        <w:tc>
          <w:tcPr>
            <w:tcW w:w="988" w:type="dxa"/>
          </w:tcPr>
          <w:p w14:paraId="45BCF5E2" w14:textId="4E3F183C" w:rsidR="00E96B38" w:rsidRDefault="00E96B38" w:rsidP="00C05B9F">
            <w:pPr>
              <w:spacing w:before="100" w:beforeAutospacing="1" w:after="100" w:afterAutospacing="1"/>
              <w:ind w:firstLine="0"/>
              <w:jc w:val="center"/>
              <w:rPr>
                <w:sz w:val="26"/>
                <w:szCs w:val="26"/>
              </w:rPr>
            </w:pPr>
            <w:r>
              <w:rPr>
                <w:sz w:val="26"/>
                <w:szCs w:val="26"/>
              </w:rPr>
              <w:t>12</w:t>
            </w:r>
          </w:p>
        </w:tc>
        <w:tc>
          <w:tcPr>
            <w:tcW w:w="2835" w:type="dxa"/>
          </w:tcPr>
          <w:p w14:paraId="7D31AA1A" w14:textId="65918F42" w:rsidR="00E96B38" w:rsidRDefault="00E96B38" w:rsidP="00C05B9F">
            <w:pPr>
              <w:spacing w:before="100" w:beforeAutospacing="1" w:after="100" w:afterAutospacing="1"/>
              <w:ind w:firstLine="0"/>
              <w:rPr>
                <w:sz w:val="26"/>
                <w:szCs w:val="26"/>
              </w:rPr>
            </w:pPr>
            <w:r>
              <w:rPr>
                <w:sz w:val="26"/>
                <w:szCs w:val="26"/>
              </w:rPr>
              <w:t>Chi tiết phiếu nhập</w:t>
            </w:r>
          </w:p>
        </w:tc>
        <w:tc>
          <w:tcPr>
            <w:tcW w:w="4954" w:type="dxa"/>
          </w:tcPr>
          <w:p w14:paraId="7557A0D4" w14:textId="38F0FDA8" w:rsidR="00E96B38" w:rsidRPr="00741E66" w:rsidRDefault="00741E66" w:rsidP="00C05B9F">
            <w:pPr>
              <w:spacing w:before="100" w:beforeAutospacing="1" w:after="100" w:afterAutospacing="1"/>
              <w:ind w:firstLine="0"/>
              <w:rPr>
                <w:sz w:val="26"/>
                <w:szCs w:val="26"/>
              </w:rPr>
            </w:pPr>
            <w:r w:rsidRPr="00741E66">
              <w:rPr>
                <w:sz w:val="26"/>
                <w:szCs w:val="26"/>
                <w:lang w:val="x-none"/>
              </w:rPr>
              <w:t>Lưu thông tin</w:t>
            </w:r>
            <w:r>
              <w:rPr>
                <w:sz w:val="26"/>
                <w:szCs w:val="26"/>
              </w:rPr>
              <w:t xml:space="preserve"> chi tiết của phiếu nhập hàng bao gồm thông tin mặt hàng và số lượng</w:t>
            </w:r>
          </w:p>
        </w:tc>
      </w:tr>
      <w:tr w:rsidR="00E96B38" w:rsidRPr="00E96B38" w14:paraId="111F1E47" w14:textId="77777777" w:rsidTr="009C415B">
        <w:tc>
          <w:tcPr>
            <w:tcW w:w="988" w:type="dxa"/>
          </w:tcPr>
          <w:p w14:paraId="09B0F2EE" w14:textId="71D93360" w:rsidR="00E96B38" w:rsidRDefault="00E96B38" w:rsidP="00C05B9F">
            <w:pPr>
              <w:spacing w:before="100" w:beforeAutospacing="1" w:after="100" w:afterAutospacing="1"/>
              <w:ind w:firstLine="0"/>
              <w:jc w:val="center"/>
              <w:rPr>
                <w:sz w:val="26"/>
                <w:szCs w:val="26"/>
              </w:rPr>
            </w:pPr>
            <w:r>
              <w:rPr>
                <w:sz w:val="26"/>
                <w:szCs w:val="26"/>
              </w:rPr>
              <w:t>13</w:t>
            </w:r>
          </w:p>
        </w:tc>
        <w:tc>
          <w:tcPr>
            <w:tcW w:w="2835" w:type="dxa"/>
          </w:tcPr>
          <w:p w14:paraId="64645460" w14:textId="3494E2CF" w:rsidR="00E96B38" w:rsidRDefault="00E96B38" w:rsidP="00C05B9F">
            <w:pPr>
              <w:spacing w:before="100" w:beforeAutospacing="1" w:after="100" w:afterAutospacing="1"/>
              <w:ind w:firstLine="0"/>
              <w:rPr>
                <w:sz w:val="26"/>
                <w:szCs w:val="26"/>
              </w:rPr>
            </w:pPr>
            <w:r>
              <w:rPr>
                <w:sz w:val="26"/>
                <w:szCs w:val="26"/>
              </w:rPr>
              <w:t>Chi tiết quyền</w:t>
            </w:r>
          </w:p>
        </w:tc>
        <w:tc>
          <w:tcPr>
            <w:tcW w:w="4954" w:type="dxa"/>
          </w:tcPr>
          <w:p w14:paraId="7805C9E4" w14:textId="74E493E9" w:rsidR="00E96B38" w:rsidRPr="00741E66" w:rsidRDefault="00741E66" w:rsidP="00C05B9F">
            <w:pPr>
              <w:spacing w:before="100" w:beforeAutospacing="1" w:after="100" w:afterAutospacing="1"/>
              <w:ind w:firstLine="0"/>
              <w:rPr>
                <w:sz w:val="26"/>
                <w:szCs w:val="26"/>
              </w:rPr>
            </w:pPr>
            <w:r w:rsidRPr="00741E66">
              <w:rPr>
                <w:sz w:val="26"/>
                <w:szCs w:val="26"/>
                <w:lang w:val="x-none"/>
              </w:rPr>
              <w:t>Lưu thông tin</w:t>
            </w:r>
            <w:r>
              <w:rPr>
                <w:sz w:val="26"/>
                <w:szCs w:val="26"/>
              </w:rPr>
              <w:t xml:space="preserve"> quyền truy cập của từng phòng ban.</w:t>
            </w:r>
          </w:p>
        </w:tc>
      </w:tr>
      <w:tr w:rsidR="00E96B38" w:rsidRPr="00E96B38" w14:paraId="1CEE41D4" w14:textId="77777777" w:rsidTr="009C415B">
        <w:tc>
          <w:tcPr>
            <w:tcW w:w="988" w:type="dxa"/>
          </w:tcPr>
          <w:p w14:paraId="301986A1" w14:textId="7B601843" w:rsidR="00E96B38" w:rsidRDefault="00E96B38" w:rsidP="00C05B9F">
            <w:pPr>
              <w:spacing w:before="100" w:beforeAutospacing="1" w:after="100" w:afterAutospacing="1"/>
              <w:ind w:firstLine="0"/>
              <w:jc w:val="center"/>
              <w:rPr>
                <w:sz w:val="26"/>
                <w:szCs w:val="26"/>
              </w:rPr>
            </w:pPr>
            <w:r>
              <w:rPr>
                <w:sz w:val="26"/>
                <w:szCs w:val="26"/>
              </w:rPr>
              <w:lastRenderedPageBreak/>
              <w:t>14</w:t>
            </w:r>
          </w:p>
        </w:tc>
        <w:tc>
          <w:tcPr>
            <w:tcW w:w="2835" w:type="dxa"/>
          </w:tcPr>
          <w:p w14:paraId="5E4EA388" w14:textId="308FAFA9" w:rsidR="00E96B38" w:rsidRDefault="00E96B38" w:rsidP="00C05B9F">
            <w:pPr>
              <w:spacing w:before="100" w:beforeAutospacing="1" w:after="100" w:afterAutospacing="1"/>
              <w:ind w:firstLine="0"/>
              <w:rPr>
                <w:sz w:val="26"/>
                <w:szCs w:val="26"/>
              </w:rPr>
            </w:pPr>
            <w:r>
              <w:rPr>
                <w:sz w:val="26"/>
                <w:szCs w:val="26"/>
              </w:rPr>
              <w:t>Phiếu bảo hành</w:t>
            </w:r>
          </w:p>
        </w:tc>
        <w:tc>
          <w:tcPr>
            <w:tcW w:w="4954" w:type="dxa"/>
          </w:tcPr>
          <w:p w14:paraId="09E47878" w14:textId="06D001E0" w:rsidR="00E96B38" w:rsidRPr="00741E66" w:rsidRDefault="00741E66" w:rsidP="00C05B9F">
            <w:pPr>
              <w:spacing w:before="100" w:beforeAutospacing="1" w:after="100" w:afterAutospacing="1"/>
              <w:ind w:firstLine="0"/>
              <w:rPr>
                <w:sz w:val="26"/>
                <w:szCs w:val="26"/>
              </w:rPr>
            </w:pPr>
            <w:r w:rsidRPr="00741E66">
              <w:rPr>
                <w:sz w:val="26"/>
                <w:szCs w:val="26"/>
                <w:lang w:val="x-none"/>
              </w:rPr>
              <w:t>Lưu thông tin</w:t>
            </w:r>
            <w:r>
              <w:rPr>
                <w:sz w:val="26"/>
                <w:szCs w:val="26"/>
              </w:rPr>
              <w:t xml:space="preserve"> phiếu bảo hành. Phiếu bảo hành được lập riêng cho từng sản phẩm.</w:t>
            </w:r>
          </w:p>
        </w:tc>
      </w:tr>
      <w:tr w:rsidR="00E96B38" w:rsidRPr="00E96B38" w14:paraId="619C87D0" w14:textId="77777777" w:rsidTr="009C415B">
        <w:tc>
          <w:tcPr>
            <w:tcW w:w="988" w:type="dxa"/>
          </w:tcPr>
          <w:p w14:paraId="283C7AA4" w14:textId="137FE483" w:rsidR="00E96B38" w:rsidRDefault="009C415B" w:rsidP="00C05B9F">
            <w:pPr>
              <w:spacing w:before="100" w:beforeAutospacing="1" w:after="100" w:afterAutospacing="1"/>
              <w:ind w:firstLine="0"/>
              <w:jc w:val="center"/>
              <w:rPr>
                <w:sz w:val="26"/>
                <w:szCs w:val="26"/>
              </w:rPr>
            </w:pPr>
            <w:r>
              <w:rPr>
                <w:sz w:val="26"/>
                <w:szCs w:val="26"/>
              </w:rPr>
              <w:t>15</w:t>
            </w:r>
          </w:p>
        </w:tc>
        <w:tc>
          <w:tcPr>
            <w:tcW w:w="2835" w:type="dxa"/>
          </w:tcPr>
          <w:p w14:paraId="3339AE56" w14:textId="2C6E3475" w:rsidR="00E96B38" w:rsidRDefault="009C415B" w:rsidP="00C05B9F">
            <w:pPr>
              <w:spacing w:before="100" w:beforeAutospacing="1" w:after="100" w:afterAutospacing="1"/>
              <w:ind w:firstLine="0"/>
              <w:rPr>
                <w:sz w:val="26"/>
                <w:szCs w:val="26"/>
              </w:rPr>
            </w:pPr>
            <w:r>
              <w:rPr>
                <w:sz w:val="26"/>
                <w:szCs w:val="26"/>
              </w:rPr>
              <w:t>Phiếu tiếp nhận bảo hành</w:t>
            </w:r>
          </w:p>
        </w:tc>
        <w:tc>
          <w:tcPr>
            <w:tcW w:w="4954" w:type="dxa"/>
          </w:tcPr>
          <w:p w14:paraId="46E1DB07" w14:textId="537EBAAD" w:rsidR="00E96B38" w:rsidRPr="00741E66" w:rsidRDefault="00741E66" w:rsidP="00C05B9F">
            <w:pPr>
              <w:spacing w:before="100" w:beforeAutospacing="1" w:after="100" w:afterAutospacing="1"/>
              <w:ind w:firstLine="0"/>
              <w:rPr>
                <w:sz w:val="26"/>
                <w:szCs w:val="26"/>
              </w:rPr>
            </w:pPr>
            <w:r w:rsidRPr="00741E66">
              <w:rPr>
                <w:sz w:val="26"/>
                <w:szCs w:val="26"/>
                <w:lang w:val="x-none"/>
              </w:rPr>
              <w:t>Lưu thông tin</w:t>
            </w:r>
            <w:r>
              <w:rPr>
                <w:sz w:val="26"/>
                <w:szCs w:val="26"/>
              </w:rPr>
              <w:t xml:space="preserve"> tình trạng hỏng hóc của sản phẩm cùng trạng thái sửa chữa.</w:t>
            </w:r>
          </w:p>
        </w:tc>
      </w:tr>
      <w:tr w:rsidR="0075619D" w:rsidRPr="00E96B38" w14:paraId="0465DE0E" w14:textId="77777777" w:rsidTr="009C415B">
        <w:tc>
          <w:tcPr>
            <w:tcW w:w="988" w:type="dxa"/>
          </w:tcPr>
          <w:p w14:paraId="11A52BA8" w14:textId="47D4E73E" w:rsidR="0075619D" w:rsidRDefault="0075619D" w:rsidP="00C05B9F">
            <w:pPr>
              <w:spacing w:before="100" w:beforeAutospacing="1" w:after="100" w:afterAutospacing="1"/>
              <w:ind w:firstLine="0"/>
              <w:jc w:val="center"/>
              <w:rPr>
                <w:sz w:val="26"/>
                <w:szCs w:val="26"/>
              </w:rPr>
            </w:pPr>
            <w:r>
              <w:rPr>
                <w:sz w:val="26"/>
                <w:szCs w:val="26"/>
              </w:rPr>
              <w:t>16</w:t>
            </w:r>
          </w:p>
        </w:tc>
        <w:tc>
          <w:tcPr>
            <w:tcW w:w="2835" w:type="dxa"/>
          </w:tcPr>
          <w:p w14:paraId="088896BD" w14:textId="4DB81C1A" w:rsidR="0075619D" w:rsidRDefault="0075619D" w:rsidP="00C05B9F">
            <w:pPr>
              <w:spacing w:before="100" w:beforeAutospacing="1" w:after="100" w:afterAutospacing="1"/>
              <w:ind w:firstLine="0"/>
              <w:rPr>
                <w:sz w:val="26"/>
                <w:szCs w:val="26"/>
              </w:rPr>
            </w:pPr>
            <w:r>
              <w:rPr>
                <w:sz w:val="26"/>
                <w:szCs w:val="26"/>
              </w:rPr>
              <w:t>Trạng thái trả hàng bảo hành</w:t>
            </w:r>
          </w:p>
        </w:tc>
        <w:tc>
          <w:tcPr>
            <w:tcW w:w="4954" w:type="dxa"/>
          </w:tcPr>
          <w:p w14:paraId="7B0B87CE" w14:textId="358E1DD2" w:rsidR="0075619D" w:rsidRPr="00741E66" w:rsidRDefault="002E648D" w:rsidP="00C05B9F">
            <w:pPr>
              <w:spacing w:before="100" w:beforeAutospacing="1" w:after="100" w:afterAutospacing="1"/>
              <w:ind w:firstLine="0"/>
              <w:rPr>
                <w:sz w:val="26"/>
                <w:szCs w:val="26"/>
                <w:lang w:val="x-none"/>
              </w:rPr>
            </w:pPr>
            <w:r>
              <w:rPr>
                <w:sz w:val="26"/>
                <w:szCs w:val="26"/>
              </w:rPr>
              <w:t>Lưu thông tin trả hàng cho sản phẩm bảo hành hay chưa.</w:t>
            </w:r>
          </w:p>
        </w:tc>
      </w:tr>
      <w:tr w:rsidR="0075619D" w:rsidRPr="00E96B38" w14:paraId="72AFF7F6" w14:textId="77777777" w:rsidTr="009C415B">
        <w:tc>
          <w:tcPr>
            <w:tcW w:w="988" w:type="dxa"/>
          </w:tcPr>
          <w:p w14:paraId="5AB6495A" w14:textId="160AD9E6" w:rsidR="0075619D" w:rsidRDefault="0075619D" w:rsidP="00C05B9F">
            <w:pPr>
              <w:spacing w:before="100" w:beforeAutospacing="1" w:after="100" w:afterAutospacing="1"/>
              <w:ind w:firstLine="0"/>
              <w:jc w:val="center"/>
              <w:rPr>
                <w:sz w:val="26"/>
                <w:szCs w:val="26"/>
              </w:rPr>
            </w:pPr>
            <w:r>
              <w:rPr>
                <w:sz w:val="26"/>
                <w:szCs w:val="26"/>
              </w:rPr>
              <w:t>17</w:t>
            </w:r>
          </w:p>
        </w:tc>
        <w:tc>
          <w:tcPr>
            <w:tcW w:w="2835" w:type="dxa"/>
          </w:tcPr>
          <w:p w14:paraId="1E28E833" w14:textId="39560C9E" w:rsidR="0075619D" w:rsidRDefault="0075619D" w:rsidP="00C05B9F">
            <w:pPr>
              <w:spacing w:before="100" w:beforeAutospacing="1" w:after="100" w:afterAutospacing="1"/>
              <w:ind w:firstLine="0"/>
              <w:rPr>
                <w:sz w:val="26"/>
                <w:szCs w:val="26"/>
              </w:rPr>
            </w:pPr>
            <w:r>
              <w:rPr>
                <w:sz w:val="26"/>
                <w:szCs w:val="26"/>
              </w:rPr>
              <w:t>Trạng thái sửa chữa bảo hành</w:t>
            </w:r>
          </w:p>
        </w:tc>
        <w:tc>
          <w:tcPr>
            <w:tcW w:w="4954" w:type="dxa"/>
          </w:tcPr>
          <w:p w14:paraId="2260B296" w14:textId="281AE339" w:rsidR="0075619D" w:rsidRDefault="002E648D" w:rsidP="00C05B9F">
            <w:pPr>
              <w:spacing w:before="100" w:beforeAutospacing="1" w:after="100" w:afterAutospacing="1"/>
              <w:ind w:firstLine="0"/>
              <w:rPr>
                <w:sz w:val="26"/>
                <w:szCs w:val="26"/>
                <w:lang w:val="x-none"/>
              </w:rPr>
            </w:pPr>
            <w:r>
              <w:rPr>
                <w:sz w:val="26"/>
                <w:szCs w:val="26"/>
              </w:rPr>
              <w:t>Lưu thông tin trạng thái đã sửa chữa sản phẩm xong chưa.</w:t>
            </w:r>
          </w:p>
        </w:tc>
      </w:tr>
    </w:tbl>
    <w:p w14:paraId="359F4CA9" w14:textId="77777777" w:rsidR="00A77DAF" w:rsidRPr="0020070C" w:rsidRDefault="00A77DAF" w:rsidP="00C05B9F">
      <w:pPr>
        <w:ind w:firstLine="0"/>
        <w:rPr>
          <w:lang w:val="x-none"/>
        </w:rPr>
      </w:pPr>
    </w:p>
    <w:p w14:paraId="037D6BE8" w14:textId="77777777" w:rsidR="00327074" w:rsidRDefault="00327074" w:rsidP="00C05B9F">
      <w:pPr>
        <w:pStyle w:val="Heading2"/>
      </w:pPr>
      <w:bookmarkStart w:id="91" w:name="_Toc441092313"/>
      <w:r w:rsidRPr="002B3D69">
        <w:t>Mô tả chi tiết các kiểu dữ liệu trong sơ đồ logic</w:t>
      </w:r>
      <w:bookmarkEnd w:id="91"/>
    </w:p>
    <w:p w14:paraId="29544DFB" w14:textId="31F42A68" w:rsidR="00374D58" w:rsidRDefault="00374D58" w:rsidP="00C05B9F">
      <w:pPr>
        <w:pStyle w:val="Heading3"/>
        <w:spacing w:line="360" w:lineRule="auto"/>
      </w:pPr>
      <w:bookmarkStart w:id="92" w:name="_Toc441092314"/>
      <w:r>
        <w:t>Mặt hàng</w:t>
      </w:r>
      <w:bookmarkEnd w:id="92"/>
    </w:p>
    <w:tbl>
      <w:tblPr>
        <w:tblStyle w:val="TableGrid"/>
        <w:tblW w:w="0" w:type="auto"/>
        <w:tblLook w:val="04A0" w:firstRow="1" w:lastRow="0" w:firstColumn="1" w:lastColumn="0" w:noHBand="0" w:noVBand="1"/>
      </w:tblPr>
      <w:tblGrid>
        <w:gridCol w:w="734"/>
        <w:gridCol w:w="2195"/>
        <w:gridCol w:w="1145"/>
        <w:gridCol w:w="1468"/>
        <w:gridCol w:w="3235"/>
      </w:tblGrid>
      <w:tr w:rsidR="00374D58" w:rsidRPr="00E96B38" w14:paraId="379EF0B0" w14:textId="1FA70BD3" w:rsidTr="00374D58">
        <w:tc>
          <w:tcPr>
            <w:tcW w:w="742" w:type="dxa"/>
          </w:tcPr>
          <w:p w14:paraId="51A14240"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STT</w:t>
            </w:r>
          </w:p>
        </w:tc>
        <w:tc>
          <w:tcPr>
            <w:tcW w:w="1792" w:type="dxa"/>
          </w:tcPr>
          <w:p w14:paraId="2B96148B" w14:textId="491E7403" w:rsidR="00374D58" w:rsidRPr="00E96B38" w:rsidRDefault="00374D58" w:rsidP="00C05B9F">
            <w:pPr>
              <w:spacing w:before="100" w:beforeAutospacing="1" w:after="100" w:afterAutospacing="1"/>
              <w:ind w:firstLine="0"/>
              <w:rPr>
                <w:sz w:val="26"/>
                <w:szCs w:val="26"/>
              </w:rPr>
            </w:pPr>
            <w:r>
              <w:rPr>
                <w:sz w:val="26"/>
                <w:szCs w:val="26"/>
              </w:rPr>
              <w:t>Tên thuộc tính</w:t>
            </w:r>
          </w:p>
        </w:tc>
        <w:tc>
          <w:tcPr>
            <w:tcW w:w="1147" w:type="dxa"/>
          </w:tcPr>
          <w:p w14:paraId="0585BD2B" w14:textId="5BDE4FAB" w:rsidR="00374D58" w:rsidRDefault="00374D58" w:rsidP="00C05B9F">
            <w:pPr>
              <w:spacing w:before="100" w:beforeAutospacing="1" w:after="100" w:afterAutospacing="1"/>
              <w:ind w:firstLine="0"/>
              <w:rPr>
                <w:sz w:val="26"/>
                <w:szCs w:val="26"/>
              </w:rPr>
            </w:pPr>
            <w:r>
              <w:rPr>
                <w:sz w:val="26"/>
                <w:szCs w:val="26"/>
              </w:rPr>
              <w:t>Kiểu</w:t>
            </w:r>
          </w:p>
        </w:tc>
        <w:tc>
          <w:tcPr>
            <w:tcW w:w="1559" w:type="dxa"/>
          </w:tcPr>
          <w:p w14:paraId="49016853" w14:textId="360B5170" w:rsidR="00374D58" w:rsidRDefault="00374D58" w:rsidP="00C05B9F">
            <w:pPr>
              <w:spacing w:before="100" w:beforeAutospacing="1" w:after="100" w:afterAutospacing="1"/>
              <w:ind w:firstLine="0"/>
              <w:rPr>
                <w:sz w:val="26"/>
                <w:szCs w:val="26"/>
              </w:rPr>
            </w:pPr>
            <w:r>
              <w:rPr>
                <w:sz w:val="26"/>
                <w:szCs w:val="26"/>
              </w:rPr>
              <w:t>Ràng buộc</w:t>
            </w:r>
          </w:p>
        </w:tc>
        <w:tc>
          <w:tcPr>
            <w:tcW w:w="3537" w:type="dxa"/>
          </w:tcPr>
          <w:p w14:paraId="667D710C" w14:textId="15190EC7" w:rsidR="00374D58" w:rsidRDefault="00374D58" w:rsidP="00C05B9F">
            <w:pPr>
              <w:spacing w:before="100" w:beforeAutospacing="1" w:after="100" w:afterAutospacing="1"/>
              <w:ind w:firstLine="0"/>
              <w:rPr>
                <w:sz w:val="26"/>
                <w:szCs w:val="26"/>
              </w:rPr>
            </w:pPr>
            <w:r>
              <w:rPr>
                <w:sz w:val="26"/>
                <w:szCs w:val="26"/>
              </w:rPr>
              <w:t>Ý nghĩa / Ghi chú</w:t>
            </w:r>
          </w:p>
        </w:tc>
      </w:tr>
      <w:tr w:rsidR="00374D58" w:rsidRPr="00E96B38" w14:paraId="70863ECA" w14:textId="7566B990" w:rsidTr="00374D58">
        <w:tc>
          <w:tcPr>
            <w:tcW w:w="742" w:type="dxa"/>
          </w:tcPr>
          <w:p w14:paraId="678461C2"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1</w:t>
            </w:r>
          </w:p>
        </w:tc>
        <w:tc>
          <w:tcPr>
            <w:tcW w:w="1792" w:type="dxa"/>
          </w:tcPr>
          <w:p w14:paraId="15EE42D2" w14:textId="08100FFA" w:rsidR="00374D58" w:rsidRPr="009C415B" w:rsidRDefault="00834F12" w:rsidP="00C05B9F">
            <w:pPr>
              <w:spacing w:before="100" w:beforeAutospacing="1" w:after="100" w:afterAutospacing="1"/>
              <w:ind w:firstLine="0"/>
              <w:rPr>
                <w:sz w:val="26"/>
                <w:szCs w:val="26"/>
              </w:rPr>
            </w:pPr>
            <w:r>
              <w:rPr>
                <w:sz w:val="26"/>
                <w:szCs w:val="26"/>
              </w:rPr>
              <w:t>MaMatHang</w:t>
            </w:r>
          </w:p>
        </w:tc>
        <w:tc>
          <w:tcPr>
            <w:tcW w:w="1147" w:type="dxa"/>
          </w:tcPr>
          <w:p w14:paraId="5EE21D2F" w14:textId="6C918835" w:rsidR="00374D58" w:rsidRPr="009C415B" w:rsidRDefault="00834F12" w:rsidP="00C05B9F">
            <w:pPr>
              <w:spacing w:before="100" w:beforeAutospacing="1" w:after="100" w:afterAutospacing="1"/>
              <w:ind w:firstLine="0"/>
              <w:rPr>
                <w:sz w:val="26"/>
                <w:szCs w:val="26"/>
              </w:rPr>
            </w:pPr>
            <w:r>
              <w:rPr>
                <w:sz w:val="26"/>
                <w:szCs w:val="26"/>
              </w:rPr>
              <w:t>varchar</w:t>
            </w:r>
          </w:p>
        </w:tc>
        <w:tc>
          <w:tcPr>
            <w:tcW w:w="1559" w:type="dxa"/>
          </w:tcPr>
          <w:p w14:paraId="2A2BF727" w14:textId="16F1F062" w:rsidR="00374D58" w:rsidRPr="009C415B" w:rsidRDefault="00834F12" w:rsidP="00C05B9F">
            <w:pPr>
              <w:spacing w:before="100" w:beforeAutospacing="1" w:after="100" w:afterAutospacing="1"/>
              <w:ind w:firstLine="0"/>
              <w:rPr>
                <w:sz w:val="26"/>
                <w:szCs w:val="26"/>
              </w:rPr>
            </w:pPr>
            <w:r>
              <w:rPr>
                <w:sz w:val="26"/>
                <w:szCs w:val="26"/>
              </w:rPr>
              <w:t>Not null</w:t>
            </w:r>
          </w:p>
        </w:tc>
        <w:tc>
          <w:tcPr>
            <w:tcW w:w="3537" w:type="dxa"/>
          </w:tcPr>
          <w:p w14:paraId="00E9D236" w14:textId="25AA82B9" w:rsidR="00374D58" w:rsidRPr="009C415B" w:rsidRDefault="000F5A3D" w:rsidP="00C05B9F">
            <w:pPr>
              <w:spacing w:before="100" w:beforeAutospacing="1" w:after="100" w:afterAutospacing="1"/>
              <w:ind w:firstLine="0"/>
              <w:rPr>
                <w:sz w:val="26"/>
                <w:szCs w:val="26"/>
              </w:rPr>
            </w:pPr>
            <w:r>
              <w:rPr>
                <w:sz w:val="26"/>
                <w:szCs w:val="26"/>
              </w:rPr>
              <w:t>Khóa chính, Mã mặt hàng</w:t>
            </w:r>
          </w:p>
        </w:tc>
      </w:tr>
      <w:tr w:rsidR="00374D58" w:rsidRPr="00E96B38" w14:paraId="1763FCF6" w14:textId="25320FB3" w:rsidTr="00374D58">
        <w:tc>
          <w:tcPr>
            <w:tcW w:w="742" w:type="dxa"/>
          </w:tcPr>
          <w:p w14:paraId="6923B6AE"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2</w:t>
            </w:r>
          </w:p>
        </w:tc>
        <w:tc>
          <w:tcPr>
            <w:tcW w:w="1792" w:type="dxa"/>
          </w:tcPr>
          <w:p w14:paraId="7469BC26" w14:textId="6B419786" w:rsidR="00374D58" w:rsidRPr="009C415B" w:rsidRDefault="00834F12" w:rsidP="00C05B9F">
            <w:pPr>
              <w:spacing w:before="100" w:beforeAutospacing="1" w:after="100" w:afterAutospacing="1"/>
              <w:ind w:firstLine="0"/>
              <w:rPr>
                <w:sz w:val="26"/>
                <w:szCs w:val="26"/>
              </w:rPr>
            </w:pPr>
            <w:r>
              <w:rPr>
                <w:sz w:val="26"/>
                <w:szCs w:val="26"/>
              </w:rPr>
              <w:t>TenMatHang</w:t>
            </w:r>
          </w:p>
        </w:tc>
        <w:tc>
          <w:tcPr>
            <w:tcW w:w="1147" w:type="dxa"/>
          </w:tcPr>
          <w:p w14:paraId="776CF917" w14:textId="4AD094C5" w:rsidR="00374D58" w:rsidRPr="009C415B" w:rsidRDefault="00834F12" w:rsidP="00C05B9F">
            <w:pPr>
              <w:spacing w:before="100" w:beforeAutospacing="1" w:after="100" w:afterAutospacing="1"/>
              <w:ind w:firstLine="0"/>
              <w:rPr>
                <w:sz w:val="26"/>
                <w:szCs w:val="26"/>
              </w:rPr>
            </w:pPr>
            <w:r>
              <w:rPr>
                <w:sz w:val="26"/>
                <w:szCs w:val="26"/>
              </w:rPr>
              <w:t>nvarchar</w:t>
            </w:r>
          </w:p>
        </w:tc>
        <w:tc>
          <w:tcPr>
            <w:tcW w:w="1559" w:type="dxa"/>
          </w:tcPr>
          <w:p w14:paraId="0DABAAE0" w14:textId="7D0C35D8" w:rsidR="00374D58" w:rsidRPr="009C415B" w:rsidRDefault="000F5A3D" w:rsidP="00C05B9F">
            <w:pPr>
              <w:spacing w:before="100" w:beforeAutospacing="1" w:after="100" w:afterAutospacing="1"/>
              <w:ind w:firstLine="0"/>
              <w:rPr>
                <w:sz w:val="26"/>
                <w:szCs w:val="26"/>
              </w:rPr>
            </w:pPr>
            <w:r>
              <w:rPr>
                <w:sz w:val="26"/>
                <w:szCs w:val="26"/>
              </w:rPr>
              <w:t>Not null</w:t>
            </w:r>
          </w:p>
        </w:tc>
        <w:tc>
          <w:tcPr>
            <w:tcW w:w="3537" w:type="dxa"/>
          </w:tcPr>
          <w:p w14:paraId="0C9114B5" w14:textId="6F03C16A" w:rsidR="00374D58" w:rsidRPr="009C415B" w:rsidRDefault="000F5A3D" w:rsidP="00C05B9F">
            <w:pPr>
              <w:spacing w:before="100" w:beforeAutospacing="1" w:after="100" w:afterAutospacing="1"/>
              <w:ind w:firstLine="0"/>
              <w:rPr>
                <w:sz w:val="26"/>
                <w:szCs w:val="26"/>
              </w:rPr>
            </w:pPr>
            <w:r>
              <w:rPr>
                <w:sz w:val="26"/>
                <w:szCs w:val="26"/>
              </w:rPr>
              <w:t>Tên mặt hàng</w:t>
            </w:r>
          </w:p>
        </w:tc>
      </w:tr>
      <w:tr w:rsidR="00374D58" w:rsidRPr="00E96B38" w14:paraId="0BEA055F" w14:textId="34D41818" w:rsidTr="00374D58">
        <w:tc>
          <w:tcPr>
            <w:tcW w:w="742" w:type="dxa"/>
          </w:tcPr>
          <w:p w14:paraId="71EC2648"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3</w:t>
            </w:r>
          </w:p>
        </w:tc>
        <w:tc>
          <w:tcPr>
            <w:tcW w:w="1792" w:type="dxa"/>
          </w:tcPr>
          <w:p w14:paraId="1D52C8B2" w14:textId="2B3BEBC5" w:rsidR="00374D58" w:rsidRPr="009C415B" w:rsidRDefault="00834F12" w:rsidP="00C05B9F">
            <w:pPr>
              <w:spacing w:before="100" w:beforeAutospacing="1" w:after="100" w:afterAutospacing="1"/>
              <w:ind w:firstLine="0"/>
              <w:rPr>
                <w:sz w:val="26"/>
                <w:szCs w:val="26"/>
              </w:rPr>
            </w:pPr>
            <w:r>
              <w:rPr>
                <w:sz w:val="26"/>
                <w:szCs w:val="26"/>
              </w:rPr>
              <w:t>ThoiGianBaoHanh</w:t>
            </w:r>
          </w:p>
        </w:tc>
        <w:tc>
          <w:tcPr>
            <w:tcW w:w="1147" w:type="dxa"/>
          </w:tcPr>
          <w:p w14:paraId="5F80754D" w14:textId="44890F30" w:rsidR="00374D58" w:rsidRPr="009C415B" w:rsidRDefault="00834F12" w:rsidP="00C05B9F">
            <w:pPr>
              <w:spacing w:before="100" w:beforeAutospacing="1" w:after="100" w:afterAutospacing="1"/>
              <w:ind w:firstLine="0"/>
              <w:rPr>
                <w:sz w:val="26"/>
                <w:szCs w:val="26"/>
              </w:rPr>
            </w:pPr>
            <w:r>
              <w:rPr>
                <w:sz w:val="26"/>
                <w:szCs w:val="26"/>
              </w:rPr>
              <w:t>int</w:t>
            </w:r>
          </w:p>
        </w:tc>
        <w:tc>
          <w:tcPr>
            <w:tcW w:w="1559" w:type="dxa"/>
          </w:tcPr>
          <w:p w14:paraId="25E33BF1" w14:textId="1C761C6F" w:rsidR="00374D58" w:rsidRPr="009C415B" w:rsidRDefault="000F5A3D" w:rsidP="00C05B9F">
            <w:pPr>
              <w:spacing w:before="100" w:beforeAutospacing="1" w:after="100" w:afterAutospacing="1"/>
              <w:ind w:firstLine="0"/>
              <w:rPr>
                <w:sz w:val="26"/>
                <w:szCs w:val="26"/>
              </w:rPr>
            </w:pPr>
            <w:r>
              <w:rPr>
                <w:sz w:val="26"/>
                <w:szCs w:val="26"/>
              </w:rPr>
              <w:t>Not null</w:t>
            </w:r>
          </w:p>
        </w:tc>
        <w:tc>
          <w:tcPr>
            <w:tcW w:w="3537" w:type="dxa"/>
          </w:tcPr>
          <w:p w14:paraId="47AD129E" w14:textId="49173A1D" w:rsidR="00374D58" w:rsidRPr="009C415B" w:rsidRDefault="000F5A3D" w:rsidP="00C05B9F">
            <w:pPr>
              <w:spacing w:before="100" w:beforeAutospacing="1" w:after="100" w:afterAutospacing="1"/>
              <w:ind w:firstLine="0"/>
              <w:rPr>
                <w:sz w:val="26"/>
                <w:szCs w:val="26"/>
              </w:rPr>
            </w:pPr>
            <w:r>
              <w:rPr>
                <w:sz w:val="26"/>
                <w:szCs w:val="26"/>
              </w:rPr>
              <w:t>Thời gian bảo hành. Đơn vị tháng</w:t>
            </w:r>
          </w:p>
        </w:tc>
      </w:tr>
      <w:tr w:rsidR="00374D58" w:rsidRPr="00E96B38" w14:paraId="04EC4F71" w14:textId="55B01AF1" w:rsidTr="00374D58">
        <w:tc>
          <w:tcPr>
            <w:tcW w:w="742" w:type="dxa"/>
          </w:tcPr>
          <w:p w14:paraId="2BDCC389"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4</w:t>
            </w:r>
          </w:p>
        </w:tc>
        <w:tc>
          <w:tcPr>
            <w:tcW w:w="1792" w:type="dxa"/>
          </w:tcPr>
          <w:p w14:paraId="53BFECCD" w14:textId="3A6C242B" w:rsidR="00374D58" w:rsidRPr="00834F12" w:rsidRDefault="00834F12" w:rsidP="00C05B9F">
            <w:pPr>
              <w:spacing w:before="100" w:beforeAutospacing="1" w:after="100" w:afterAutospacing="1"/>
              <w:ind w:firstLine="0"/>
              <w:rPr>
                <w:sz w:val="26"/>
                <w:szCs w:val="26"/>
              </w:rPr>
            </w:pPr>
            <w:r>
              <w:rPr>
                <w:sz w:val="26"/>
                <w:szCs w:val="26"/>
              </w:rPr>
              <w:t>Gia</w:t>
            </w:r>
          </w:p>
        </w:tc>
        <w:tc>
          <w:tcPr>
            <w:tcW w:w="1147" w:type="dxa"/>
          </w:tcPr>
          <w:p w14:paraId="2ED732A9" w14:textId="21328D8F" w:rsidR="00374D58" w:rsidRPr="00834F12" w:rsidRDefault="00834F12" w:rsidP="00C05B9F">
            <w:pPr>
              <w:spacing w:before="100" w:beforeAutospacing="1" w:after="100" w:afterAutospacing="1"/>
              <w:ind w:firstLine="0"/>
              <w:rPr>
                <w:sz w:val="26"/>
                <w:szCs w:val="26"/>
              </w:rPr>
            </w:pPr>
            <w:r>
              <w:rPr>
                <w:sz w:val="26"/>
                <w:szCs w:val="26"/>
              </w:rPr>
              <w:t>float</w:t>
            </w:r>
          </w:p>
        </w:tc>
        <w:tc>
          <w:tcPr>
            <w:tcW w:w="1559" w:type="dxa"/>
          </w:tcPr>
          <w:p w14:paraId="42BF5318" w14:textId="14B6F2C5" w:rsidR="00374D58" w:rsidRPr="000F5A3D" w:rsidRDefault="000F5A3D" w:rsidP="00C05B9F">
            <w:pPr>
              <w:spacing w:before="100" w:beforeAutospacing="1" w:after="100" w:afterAutospacing="1"/>
              <w:ind w:firstLine="0"/>
              <w:rPr>
                <w:sz w:val="26"/>
                <w:szCs w:val="26"/>
              </w:rPr>
            </w:pPr>
            <w:r>
              <w:rPr>
                <w:sz w:val="26"/>
                <w:szCs w:val="26"/>
              </w:rPr>
              <w:t>Not null</w:t>
            </w:r>
          </w:p>
        </w:tc>
        <w:tc>
          <w:tcPr>
            <w:tcW w:w="3537" w:type="dxa"/>
          </w:tcPr>
          <w:p w14:paraId="6006621F" w14:textId="0320E82C" w:rsidR="00374D58" w:rsidRPr="000F5A3D" w:rsidRDefault="000F5A3D" w:rsidP="00C05B9F">
            <w:pPr>
              <w:spacing w:before="100" w:beforeAutospacing="1" w:after="100" w:afterAutospacing="1"/>
              <w:ind w:firstLine="0"/>
              <w:rPr>
                <w:sz w:val="26"/>
                <w:szCs w:val="26"/>
              </w:rPr>
            </w:pPr>
            <w:r>
              <w:rPr>
                <w:sz w:val="26"/>
                <w:szCs w:val="26"/>
              </w:rPr>
              <w:t>Giá</w:t>
            </w:r>
          </w:p>
        </w:tc>
      </w:tr>
      <w:tr w:rsidR="00374D58" w:rsidRPr="00E96B38" w14:paraId="0E2F0C8C" w14:textId="6FEF1F8B" w:rsidTr="00374D58">
        <w:tc>
          <w:tcPr>
            <w:tcW w:w="742" w:type="dxa"/>
          </w:tcPr>
          <w:p w14:paraId="78B042CB"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5</w:t>
            </w:r>
          </w:p>
        </w:tc>
        <w:tc>
          <w:tcPr>
            <w:tcW w:w="1792" w:type="dxa"/>
          </w:tcPr>
          <w:p w14:paraId="0961F635" w14:textId="2FA77702" w:rsidR="00374D58" w:rsidRPr="009C415B" w:rsidRDefault="00834F12" w:rsidP="00C05B9F">
            <w:pPr>
              <w:spacing w:before="100" w:beforeAutospacing="1" w:after="100" w:afterAutospacing="1"/>
              <w:ind w:firstLine="0"/>
              <w:rPr>
                <w:sz w:val="26"/>
                <w:szCs w:val="26"/>
              </w:rPr>
            </w:pPr>
            <w:r>
              <w:rPr>
                <w:sz w:val="26"/>
                <w:szCs w:val="26"/>
              </w:rPr>
              <w:t>LoaiHang</w:t>
            </w:r>
          </w:p>
        </w:tc>
        <w:tc>
          <w:tcPr>
            <w:tcW w:w="1147" w:type="dxa"/>
          </w:tcPr>
          <w:p w14:paraId="12BCC16F" w14:textId="6FDFFC19" w:rsidR="00374D58" w:rsidRPr="009C415B" w:rsidRDefault="00834F12" w:rsidP="00C05B9F">
            <w:pPr>
              <w:spacing w:before="100" w:beforeAutospacing="1" w:after="100" w:afterAutospacing="1"/>
              <w:ind w:firstLine="0"/>
              <w:rPr>
                <w:sz w:val="26"/>
                <w:szCs w:val="26"/>
              </w:rPr>
            </w:pPr>
            <w:r>
              <w:rPr>
                <w:sz w:val="26"/>
                <w:szCs w:val="26"/>
              </w:rPr>
              <w:t>varchar</w:t>
            </w:r>
          </w:p>
        </w:tc>
        <w:tc>
          <w:tcPr>
            <w:tcW w:w="1559" w:type="dxa"/>
          </w:tcPr>
          <w:p w14:paraId="7516E52C" w14:textId="56D55B33" w:rsidR="00374D58" w:rsidRPr="009C415B" w:rsidRDefault="000F5A3D" w:rsidP="00C05B9F">
            <w:pPr>
              <w:spacing w:before="100" w:beforeAutospacing="1" w:after="100" w:afterAutospacing="1"/>
              <w:ind w:firstLine="0"/>
              <w:rPr>
                <w:sz w:val="26"/>
                <w:szCs w:val="26"/>
              </w:rPr>
            </w:pPr>
            <w:r>
              <w:rPr>
                <w:sz w:val="26"/>
                <w:szCs w:val="26"/>
              </w:rPr>
              <w:t>Not null</w:t>
            </w:r>
          </w:p>
        </w:tc>
        <w:tc>
          <w:tcPr>
            <w:tcW w:w="3537" w:type="dxa"/>
          </w:tcPr>
          <w:p w14:paraId="439A00FF" w14:textId="0D854FCE" w:rsidR="00374D58" w:rsidRPr="009C415B" w:rsidRDefault="000F5A3D" w:rsidP="00C05B9F">
            <w:pPr>
              <w:spacing w:before="100" w:beforeAutospacing="1" w:after="100" w:afterAutospacing="1"/>
              <w:ind w:firstLine="0"/>
              <w:rPr>
                <w:sz w:val="26"/>
                <w:szCs w:val="26"/>
              </w:rPr>
            </w:pPr>
            <w:r>
              <w:rPr>
                <w:sz w:val="26"/>
                <w:szCs w:val="26"/>
              </w:rPr>
              <w:t>Khóa ngoại, Loại hàng</w:t>
            </w:r>
          </w:p>
        </w:tc>
      </w:tr>
      <w:tr w:rsidR="00374D58" w:rsidRPr="00E96B38" w14:paraId="3FFCFBB4" w14:textId="062506E4" w:rsidTr="00374D58">
        <w:tc>
          <w:tcPr>
            <w:tcW w:w="742" w:type="dxa"/>
          </w:tcPr>
          <w:p w14:paraId="3E0120AA"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6</w:t>
            </w:r>
          </w:p>
        </w:tc>
        <w:tc>
          <w:tcPr>
            <w:tcW w:w="1792" w:type="dxa"/>
          </w:tcPr>
          <w:p w14:paraId="0B686BD2" w14:textId="5D4AE413" w:rsidR="00374D58" w:rsidRPr="00741E66" w:rsidRDefault="00834F12" w:rsidP="00C05B9F">
            <w:pPr>
              <w:spacing w:before="100" w:beforeAutospacing="1" w:after="100" w:afterAutospacing="1"/>
              <w:ind w:firstLine="0"/>
              <w:rPr>
                <w:sz w:val="26"/>
                <w:szCs w:val="26"/>
              </w:rPr>
            </w:pPr>
            <w:r>
              <w:rPr>
                <w:sz w:val="26"/>
                <w:szCs w:val="26"/>
              </w:rPr>
              <w:t>NhaSanXuat</w:t>
            </w:r>
          </w:p>
        </w:tc>
        <w:tc>
          <w:tcPr>
            <w:tcW w:w="1147" w:type="dxa"/>
          </w:tcPr>
          <w:p w14:paraId="62D3A998" w14:textId="1C5F5AD4" w:rsidR="00374D58" w:rsidRPr="00741E66" w:rsidRDefault="00834F12" w:rsidP="00C05B9F">
            <w:pPr>
              <w:spacing w:before="100" w:beforeAutospacing="1" w:after="100" w:afterAutospacing="1"/>
              <w:ind w:firstLine="0"/>
              <w:rPr>
                <w:sz w:val="26"/>
                <w:szCs w:val="26"/>
              </w:rPr>
            </w:pPr>
            <w:r>
              <w:rPr>
                <w:sz w:val="26"/>
                <w:szCs w:val="26"/>
              </w:rPr>
              <w:t>varchar</w:t>
            </w:r>
          </w:p>
        </w:tc>
        <w:tc>
          <w:tcPr>
            <w:tcW w:w="1559" w:type="dxa"/>
          </w:tcPr>
          <w:p w14:paraId="094BD985" w14:textId="4C3EEF18" w:rsidR="00374D58" w:rsidRPr="00741E66" w:rsidRDefault="000F5A3D" w:rsidP="00C05B9F">
            <w:pPr>
              <w:spacing w:before="100" w:beforeAutospacing="1" w:after="100" w:afterAutospacing="1"/>
              <w:ind w:firstLine="0"/>
              <w:rPr>
                <w:sz w:val="26"/>
                <w:szCs w:val="26"/>
              </w:rPr>
            </w:pPr>
            <w:r>
              <w:rPr>
                <w:sz w:val="26"/>
                <w:szCs w:val="26"/>
              </w:rPr>
              <w:t>Not null</w:t>
            </w:r>
          </w:p>
        </w:tc>
        <w:tc>
          <w:tcPr>
            <w:tcW w:w="3537" w:type="dxa"/>
          </w:tcPr>
          <w:p w14:paraId="5585FA8B" w14:textId="0D6EB1D1" w:rsidR="00374D58" w:rsidRPr="00741E66" w:rsidRDefault="000F5A3D" w:rsidP="00C05B9F">
            <w:pPr>
              <w:spacing w:before="100" w:beforeAutospacing="1" w:after="100" w:afterAutospacing="1"/>
              <w:ind w:firstLine="0"/>
              <w:rPr>
                <w:sz w:val="26"/>
                <w:szCs w:val="26"/>
              </w:rPr>
            </w:pPr>
            <w:r>
              <w:rPr>
                <w:sz w:val="26"/>
                <w:szCs w:val="26"/>
              </w:rPr>
              <w:t>Nhà sản xuất</w:t>
            </w:r>
          </w:p>
        </w:tc>
      </w:tr>
      <w:tr w:rsidR="00374D58" w:rsidRPr="00E96B38" w14:paraId="1375DB8C" w14:textId="0FE99CA9" w:rsidTr="00374D58">
        <w:tc>
          <w:tcPr>
            <w:tcW w:w="742" w:type="dxa"/>
          </w:tcPr>
          <w:p w14:paraId="67510CDE"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7</w:t>
            </w:r>
          </w:p>
        </w:tc>
        <w:tc>
          <w:tcPr>
            <w:tcW w:w="1792" w:type="dxa"/>
          </w:tcPr>
          <w:p w14:paraId="3F2898AC" w14:textId="3A6D854B" w:rsidR="00374D58" w:rsidRPr="00741E66" w:rsidRDefault="00834F12" w:rsidP="00C05B9F">
            <w:pPr>
              <w:spacing w:before="100" w:beforeAutospacing="1" w:after="100" w:afterAutospacing="1"/>
              <w:ind w:firstLine="0"/>
              <w:rPr>
                <w:sz w:val="26"/>
                <w:szCs w:val="26"/>
              </w:rPr>
            </w:pPr>
            <w:r>
              <w:rPr>
                <w:sz w:val="26"/>
                <w:szCs w:val="26"/>
              </w:rPr>
              <w:t>ThongTin</w:t>
            </w:r>
          </w:p>
        </w:tc>
        <w:tc>
          <w:tcPr>
            <w:tcW w:w="1147" w:type="dxa"/>
          </w:tcPr>
          <w:p w14:paraId="37959430" w14:textId="5C80F20B" w:rsidR="00374D58" w:rsidRPr="00741E66" w:rsidRDefault="00834F12" w:rsidP="00C05B9F">
            <w:pPr>
              <w:spacing w:before="100" w:beforeAutospacing="1" w:after="100" w:afterAutospacing="1"/>
              <w:ind w:firstLine="0"/>
              <w:rPr>
                <w:sz w:val="26"/>
                <w:szCs w:val="26"/>
              </w:rPr>
            </w:pPr>
            <w:r>
              <w:rPr>
                <w:sz w:val="26"/>
                <w:szCs w:val="26"/>
              </w:rPr>
              <w:t>nvarchar</w:t>
            </w:r>
          </w:p>
        </w:tc>
        <w:tc>
          <w:tcPr>
            <w:tcW w:w="1559" w:type="dxa"/>
          </w:tcPr>
          <w:p w14:paraId="7E2D1841" w14:textId="77777777" w:rsidR="00374D58" w:rsidRPr="00741E66" w:rsidRDefault="00374D58" w:rsidP="00C05B9F">
            <w:pPr>
              <w:spacing w:before="100" w:beforeAutospacing="1" w:after="100" w:afterAutospacing="1"/>
              <w:ind w:firstLine="0"/>
              <w:rPr>
                <w:sz w:val="26"/>
                <w:szCs w:val="26"/>
              </w:rPr>
            </w:pPr>
          </w:p>
        </w:tc>
        <w:tc>
          <w:tcPr>
            <w:tcW w:w="3537" w:type="dxa"/>
          </w:tcPr>
          <w:p w14:paraId="102BC408" w14:textId="7C5199E8" w:rsidR="00374D58" w:rsidRPr="00741E66" w:rsidRDefault="000F5A3D" w:rsidP="00C05B9F">
            <w:pPr>
              <w:spacing w:before="100" w:beforeAutospacing="1" w:after="100" w:afterAutospacing="1"/>
              <w:ind w:firstLine="0"/>
              <w:rPr>
                <w:sz w:val="26"/>
                <w:szCs w:val="26"/>
              </w:rPr>
            </w:pPr>
            <w:r>
              <w:rPr>
                <w:sz w:val="26"/>
                <w:szCs w:val="26"/>
              </w:rPr>
              <w:t>Thông tin thêm</w:t>
            </w:r>
          </w:p>
        </w:tc>
      </w:tr>
      <w:tr w:rsidR="00374D58" w:rsidRPr="00E96B38" w14:paraId="06777C55" w14:textId="7A0C2911" w:rsidTr="00374D58">
        <w:tc>
          <w:tcPr>
            <w:tcW w:w="742" w:type="dxa"/>
          </w:tcPr>
          <w:p w14:paraId="2B745444" w14:textId="77777777" w:rsidR="00374D58" w:rsidRPr="00E96B38" w:rsidRDefault="00374D58" w:rsidP="00C05B9F">
            <w:pPr>
              <w:spacing w:before="100" w:beforeAutospacing="1" w:after="100" w:afterAutospacing="1"/>
              <w:ind w:firstLine="0"/>
              <w:jc w:val="center"/>
              <w:rPr>
                <w:sz w:val="26"/>
                <w:szCs w:val="26"/>
              </w:rPr>
            </w:pPr>
            <w:r>
              <w:rPr>
                <w:sz w:val="26"/>
                <w:szCs w:val="26"/>
              </w:rPr>
              <w:t>8</w:t>
            </w:r>
          </w:p>
        </w:tc>
        <w:tc>
          <w:tcPr>
            <w:tcW w:w="1792" w:type="dxa"/>
          </w:tcPr>
          <w:p w14:paraId="06B5C5F2" w14:textId="6E98A8B1" w:rsidR="00374D58" w:rsidRPr="00741E66" w:rsidRDefault="00834F12" w:rsidP="00C05B9F">
            <w:pPr>
              <w:spacing w:before="100" w:beforeAutospacing="1" w:after="100" w:afterAutospacing="1"/>
              <w:ind w:firstLine="0"/>
              <w:rPr>
                <w:sz w:val="26"/>
                <w:szCs w:val="26"/>
              </w:rPr>
            </w:pPr>
            <w:r>
              <w:rPr>
                <w:sz w:val="26"/>
                <w:szCs w:val="26"/>
              </w:rPr>
              <w:t>SoLuong</w:t>
            </w:r>
          </w:p>
        </w:tc>
        <w:tc>
          <w:tcPr>
            <w:tcW w:w="1147" w:type="dxa"/>
          </w:tcPr>
          <w:p w14:paraId="65D9D4F3" w14:textId="121ABE19" w:rsidR="00374D58" w:rsidRPr="00741E66" w:rsidRDefault="00834F12" w:rsidP="00C05B9F">
            <w:pPr>
              <w:spacing w:before="100" w:beforeAutospacing="1" w:after="100" w:afterAutospacing="1"/>
              <w:ind w:firstLine="0"/>
              <w:rPr>
                <w:sz w:val="26"/>
                <w:szCs w:val="26"/>
              </w:rPr>
            </w:pPr>
            <w:r>
              <w:rPr>
                <w:sz w:val="26"/>
                <w:szCs w:val="26"/>
              </w:rPr>
              <w:t>int</w:t>
            </w:r>
          </w:p>
        </w:tc>
        <w:tc>
          <w:tcPr>
            <w:tcW w:w="1559" w:type="dxa"/>
          </w:tcPr>
          <w:p w14:paraId="16494880" w14:textId="7FD961F2" w:rsidR="00374D58" w:rsidRPr="00741E66" w:rsidRDefault="000F5A3D" w:rsidP="00C05B9F">
            <w:pPr>
              <w:spacing w:before="100" w:beforeAutospacing="1" w:after="100" w:afterAutospacing="1"/>
              <w:ind w:firstLine="0"/>
              <w:rPr>
                <w:sz w:val="26"/>
                <w:szCs w:val="26"/>
              </w:rPr>
            </w:pPr>
            <w:r>
              <w:rPr>
                <w:sz w:val="26"/>
                <w:szCs w:val="26"/>
              </w:rPr>
              <w:t>Not null</w:t>
            </w:r>
          </w:p>
        </w:tc>
        <w:tc>
          <w:tcPr>
            <w:tcW w:w="3537" w:type="dxa"/>
          </w:tcPr>
          <w:p w14:paraId="3F9059ED" w14:textId="30DD7A68" w:rsidR="00374D58" w:rsidRPr="00741E66" w:rsidRDefault="000F5A3D" w:rsidP="00C05B9F">
            <w:pPr>
              <w:spacing w:before="100" w:beforeAutospacing="1" w:after="100" w:afterAutospacing="1"/>
              <w:ind w:firstLine="0"/>
              <w:rPr>
                <w:sz w:val="26"/>
                <w:szCs w:val="26"/>
              </w:rPr>
            </w:pPr>
            <w:r>
              <w:rPr>
                <w:sz w:val="26"/>
                <w:szCs w:val="26"/>
              </w:rPr>
              <w:t>Số lượng. Đơn vị tính cái</w:t>
            </w:r>
          </w:p>
        </w:tc>
      </w:tr>
    </w:tbl>
    <w:p w14:paraId="1ADE7547" w14:textId="77777777" w:rsidR="00374D58" w:rsidRPr="00374D58" w:rsidRDefault="00374D58" w:rsidP="00C05B9F">
      <w:pPr>
        <w:pStyle w:val="Heading3"/>
        <w:spacing w:line="360" w:lineRule="auto"/>
      </w:pPr>
      <w:bookmarkStart w:id="93" w:name="_Toc441092315"/>
      <w:r w:rsidRPr="00374D58">
        <w:t>Nhân viên</w:t>
      </w:r>
      <w:bookmarkEnd w:id="93"/>
    </w:p>
    <w:tbl>
      <w:tblPr>
        <w:tblStyle w:val="TableGrid"/>
        <w:tblW w:w="0" w:type="auto"/>
        <w:tblLook w:val="04A0" w:firstRow="1" w:lastRow="0" w:firstColumn="1" w:lastColumn="0" w:noHBand="0" w:noVBand="1"/>
      </w:tblPr>
      <w:tblGrid>
        <w:gridCol w:w="733"/>
        <w:gridCol w:w="1785"/>
        <w:gridCol w:w="1675"/>
        <w:gridCol w:w="1442"/>
        <w:gridCol w:w="3142"/>
      </w:tblGrid>
      <w:tr w:rsidR="00374D58" w:rsidRPr="00E96B38" w14:paraId="21FDFB10" w14:textId="77777777" w:rsidTr="00834F12">
        <w:tc>
          <w:tcPr>
            <w:tcW w:w="742" w:type="dxa"/>
          </w:tcPr>
          <w:p w14:paraId="6345ECF2"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STT</w:t>
            </w:r>
          </w:p>
        </w:tc>
        <w:tc>
          <w:tcPr>
            <w:tcW w:w="1792" w:type="dxa"/>
          </w:tcPr>
          <w:p w14:paraId="0C9FFD0C" w14:textId="77777777" w:rsidR="00374D58" w:rsidRPr="00E96B38" w:rsidRDefault="00374D58" w:rsidP="00C05B9F">
            <w:pPr>
              <w:spacing w:before="100" w:beforeAutospacing="1" w:after="100" w:afterAutospacing="1"/>
              <w:ind w:firstLine="0"/>
              <w:rPr>
                <w:sz w:val="26"/>
                <w:szCs w:val="26"/>
              </w:rPr>
            </w:pPr>
            <w:r>
              <w:rPr>
                <w:sz w:val="26"/>
                <w:szCs w:val="26"/>
              </w:rPr>
              <w:t>Tên thuộc tính</w:t>
            </w:r>
          </w:p>
        </w:tc>
        <w:tc>
          <w:tcPr>
            <w:tcW w:w="1147" w:type="dxa"/>
          </w:tcPr>
          <w:p w14:paraId="70BB75DF" w14:textId="77777777" w:rsidR="00374D58" w:rsidRDefault="00374D58" w:rsidP="00C05B9F">
            <w:pPr>
              <w:spacing w:before="100" w:beforeAutospacing="1" w:after="100" w:afterAutospacing="1"/>
              <w:ind w:firstLine="0"/>
              <w:rPr>
                <w:sz w:val="26"/>
                <w:szCs w:val="26"/>
              </w:rPr>
            </w:pPr>
            <w:r>
              <w:rPr>
                <w:sz w:val="26"/>
                <w:szCs w:val="26"/>
              </w:rPr>
              <w:t>Kiểu</w:t>
            </w:r>
          </w:p>
        </w:tc>
        <w:tc>
          <w:tcPr>
            <w:tcW w:w="1559" w:type="dxa"/>
          </w:tcPr>
          <w:p w14:paraId="62A5D4E9" w14:textId="77777777" w:rsidR="00374D58" w:rsidRDefault="00374D58" w:rsidP="00C05B9F">
            <w:pPr>
              <w:spacing w:before="100" w:beforeAutospacing="1" w:after="100" w:afterAutospacing="1"/>
              <w:ind w:firstLine="0"/>
              <w:rPr>
                <w:sz w:val="26"/>
                <w:szCs w:val="26"/>
              </w:rPr>
            </w:pPr>
            <w:r>
              <w:rPr>
                <w:sz w:val="26"/>
                <w:szCs w:val="26"/>
              </w:rPr>
              <w:t>Ràng buộc</w:t>
            </w:r>
          </w:p>
        </w:tc>
        <w:tc>
          <w:tcPr>
            <w:tcW w:w="3537" w:type="dxa"/>
          </w:tcPr>
          <w:p w14:paraId="0EE5D3E0" w14:textId="77777777" w:rsidR="00374D58" w:rsidRDefault="00374D58" w:rsidP="00C05B9F">
            <w:pPr>
              <w:spacing w:before="100" w:beforeAutospacing="1" w:after="100" w:afterAutospacing="1"/>
              <w:ind w:firstLine="0"/>
              <w:rPr>
                <w:sz w:val="26"/>
                <w:szCs w:val="26"/>
              </w:rPr>
            </w:pPr>
            <w:r>
              <w:rPr>
                <w:sz w:val="26"/>
                <w:szCs w:val="26"/>
              </w:rPr>
              <w:t>Ý nghĩa / Ghi chú</w:t>
            </w:r>
          </w:p>
        </w:tc>
      </w:tr>
      <w:tr w:rsidR="00374D58" w:rsidRPr="00E96B38" w14:paraId="26F68FE4" w14:textId="77777777" w:rsidTr="00834F12">
        <w:tc>
          <w:tcPr>
            <w:tcW w:w="742" w:type="dxa"/>
          </w:tcPr>
          <w:p w14:paraId="2795619E"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1</w:t>
            </w:r>
          </w:p>
        </w:tc>
        <w:tc>
          <w:tcPr>
            <w:tcW w:w="1792" w:type="dxa"/>
          </w:tcPr>
          <w:p w14:paraId="28CEA4D8" w14:textId="35792295" w:rsidR="00374D58" w:rsidRPr="009C415B" w:rsidRDefault="000F5A3D" w:rsidP="00C05B9F">
            <w:pPr>
              <w:spacing w:before="100" w:beforeAutospacing="1" w:after="100" w:afterAutospacing="1"/>
              <w:ind w:firstLine="0"/>
              <w:rPr>
                <w:sz w:val="26"/>
                <w:szCs w:val="26"/>
              </w:rPr>
            </w:pPr>
            <w:r>
              <w:rPr>
                <w:sz w:val="26"/>
                <w:szCs w:val="26"/>
              </w:rPr>
              <w:t>MaNhanVien</w:t>
            </w:r>
          </w:p>
        </w:tc>
        <w:tc>
          <w:tcPr>
            <w:tcW w:w="1147" w:type="dxa"/>
          </w:tcPr>
          <w:p w14:paraId="1A96C006" w14:textId="71172F9B" w:rsidR="00374D58" w:rsidRPr="009C415B" w:rsidRDefault="000F5A3D" w:rsidP="00C05B9F">
            <w:pPr>
              <w:spacing w:before="100" w:beforeAutospacing="1" w:after="100" w:afterAutospacing="1"/>
              <w:ind w:firstLine="0"/>
              <w:rPr>
                <w:sz w:val="26"/>
                <w:szCs w:val="26"/>
              </w:rPr>
            </w:pPr>
            <w:r>
              <w:rPr>
                <w:sz w:val="26"/>
                <w:szCs w:val="26"/>
              </w:rPr>
              <w:t>varchar</w:t>
            </w:r>
          </w:p>
        </w:tc>
        <w:tc>
          <w:tcPr>
            <w:tcW w:w="1559" w:type="dxa"/>
          </w:tcPr>
          <w:p w14:paraId="24515995" w14:textId="7C50EBF9" w:rsidR="00374D58" w:rsidRPr="009C415B" w:rsidRDefault="000F5A3D" w:rsidP="00C05B9F">
            <w:pPr>
              <w:spacing w:before="100" w:beforeAutospacing="1" w:after="100" w:afterAutospacing="1"/>
              <w:ind w:firstLine="0"/>
              <w:rPr>
                <w:sz w:val="26"/>
                <w:szCs w:val="26"/>
              </w:rPr>
            </w:pPr>
            <w:r>
              <w:rPr>
                <w:sz w:val="26"/>
                <w:szCs w:val="26"/>
              </w:rPr>
              <w:t>Not null</w:t>
            </w:r>
          </w:p>
        </w:tc>
        <w:tc>
          <w:tcPr>
            <w:tcW w:w="3537" w:type="dxa"/>
          </w:tcPr>
          <w:p w14:paraId="5FE673D5" w14:textId="10370CDC" w:rsidR="00374D58" w:rsidRPr="009C415B" w:rsidRDefault="000F5A3D" w:rsidP="00C05B9F">
            <w:pPr>
              <w:spacing w:before="100" w:beforeAutospacing="1" w:after="100" w:afterAutospacing="1"/>
              <w:ind w:firstLine="0"/>
              <w:rPr>
                <w:sz w:val="26"/>
                <w:szCs w:val="26"/>
              </w:rPr>
            </w:pPr>
            <w:r>
              <w:rPr>
                <w:sz w:val="26"/>
                <w:szCs w:val="26"/>
              </w:rPr>
              <w:t>Khóa chính, Mã nhân viên</w:t>
            </w:r>
          </w:p>
        </w:tc>
      </w:tr>
      <w:tr w:rsidR="00374D58" w:rsidRPr="00E96B38" w14:paraId="53E50148" w14:textId="77777777" w:rsidTr="00834F12">
        <w:tc>
          <w:tcPr>
            <w:tcW w:w="742" w:type="dxa"/>
          </w:tcPr>
          <w:p w14:paraId="5BFAEBAD"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2</w:t>
            </w:r>
          </w:p>
        </w:tc>
        <w:tc>
          <w:tcPr>
            <w:tcW w:w="1792" w:type="dxa"/>
          </w:tcPr>
          <w:p w14:paraId="4430417C" w14:textId="72AFD1FC" w:rsidR="00374D58" w:rsidRPr="009C415B" w:rsidRDefault="000F5A3D" w:rsidP="00C05B9F">
            <w:pPr>
              <w:spacing w:before="100" w:beforeAutospacing="1" w:after="100" w:afterAutospacing="1"/>
              <w:ind w:firstLine="0"/>
              <w:rPr>
                <w:sz w:val="26"/>
                <w:szCs w:val="26"/>
              </w:rPr>
            </w:pPr>
            <w:r>
              <w:rPr>
                <w:sz w:val="26"/>
                <w:szCs w:val="26"/>
              </w:rPr>
              <w:t>TenNhanVien</w:t>
            </w:r>
          </w:p>
        </w:tc>
        <w:tc>
          <w:tcPr>
            <w:tcW w:w="1147" w:type="dxa"/>
          </w:tcPr>
          <w:p w14:paraId="0A4D12A2" w14:textId="72A878E6" w:rsidR="00374D58" w:rsidRPr="009C415B" w:rsidRDefault="000F5A3D" w:rsidP="00C05B9F">
            <w:pPr>
              <w:spacing w:before="100" w:beforeAutospacing="1" w:after="100" w:afterAutospacing="1"/>
              <w:ind w:firstLine="0"/>
              <w:rPr>
                <w:sz w:val="26"/>
                <w:szCs w:val="26"/>
              </w:rPr>
            </w:pPr>
            <w:r>
              <w:rPr>
                <w:sz w:val="26"/>
                <w:szCs w:val="26"/>
              </w:rPr>
              <w:t>nvarchar</w:t>
            </w:r>
          </w:p>
        </w:tc>
        <w:tc>
          <w:tcPr>
            <w:tcW w:w="1559" w:type="dxa"/>
          </w:tcPr>
          <w:p w14:paraId="49D0897F" w14:textId="598029A2" w:rsidR="00374D58" w:rsidRPr="009C415B" w:rsidRDefault="000F5A3D" w:rsidP="00C05B9F">
            <w:pPr>
              <w:spacing w:before="100" w:beforeAutospacing="1" w:after="100" w:afterAutospacing="1"/>
              <w:ind w:firstLine="0"/>
              <w:rPr>
                <w:sz w:val="26"/>
                <w:szCs w:val="26"/>
              </w:rPr>
            </w:pPr>
            <w:r>
              <w:rPr>
                <w:sz w:val="26"/>
                <w:szCs w:val="26"/>
              </w:rPr>
              <w:t>Not null</w:t>
            </w:r>
          </w:p>
        </w:tc>
        <w:tc>
          <w:tcPr>
            <w:tcW w:w="3537" w:type="dxa"/>
          </w:tcPr>
          <w:p w14:paraId="6037B343" w14:textId="1F774AEB" w:rsidR="00374D58" w:rsidRPr="009C415B" w:rsidRDefault="000F5A3D" w:rsidP="00C05B9F">
            <w:pPr>
              <w:spacing w:before="100" w:beforeAutospacing="1" w:after="100" w:afterAutospacing="1"/>
              <w:ind w:firstLine="0"/>
              <w:rPr>
                <w:sz w:val="26"/>
                <w:szCs w:val="26"/>
              </w:rPr>
            </w:pPr>
            <w:r>
              <w:rPr>
                <w:sz w:val="26"/>
                <w:szCs w:val="26"/>
              </w:rPr>
              <w:t>Tên nhân viên</w:t>
            </w:r>
          </w:p>
        </w:tc>
      </w:tr>
      <w:tr w:rsidR="00374D58" w:rsidRPr="00E96B38" w14:paraId="0812CD4E" w14:textId="77777777" w:rsidTr="00834F12">
        <w:tc>
          <w:tcPr>
            <w:tcW w:w="742" w:type="dxa"/>
          </w:tcPr>
          <w:p w14:paraId="136F0F3C"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3</w:t>
            </w:r>
          </w:p>
        </w:tc>
        <w:tc>
          <w:tcPr>
            <w:tcW w:w="1792" w:type="dxa"/>
          </w:tcPr>
          <w:p w14:paraId="26A82FBD" w14:textId="2688127D" w:rsidR="00374D58" w:rsidRPr="009C415B" w:rsidRDefault="000F5A3D" w:rsidP="00C05B9F">
            <w:pPr>
              <w:spacing w:before="100" w:beforeAutospacing="1" w:after="100" w:afterAutospacing="1"/>
              <w:ind w:firstLine="0"/>
              <w:rPr>
                <w:sz w:val="26"/>
                <w:szCs w:val="26"/>
              </w:rPr>
            </w:pPr>
            <w:r>
              <w:rPr>
                <w:sz w:val="26"/>
                <w:szCs w:val="26"/>
              </w:rPr>
              <w:t>CMND</w:t>
            </w:r>
          </w:p>
        </w:tc>
        <w:tc>
          <w:tcPr>
            <w:tcW w:w="1147" w:type="dxa"/>
          </w:tcPr>
          <w:p w14:paraId="1D3C2F51" w14:textId="4E35CB76" w:rsidR="00374D58" w:rsidRPr="009C415B" w:rsidRDefault="000F5A3D" w:rsidP="00C05B9F">
            <w:pPr>
              <w:spacing w:before="100" w:beforeAutospacing="1" w:after="100" w:afterAutospacing="1"/>
              <w:ind w:firstLine="0"/>
              <w:rPr>
                <w:sz w:val="26"/>
                <w:szCs w:val="26"/>
              </w:rPr>
            </w:pPr>
            <w:r>
              <w:rPr>
                <w:sz w:val="26"/>
                <w:szCs w:val="26"/>
              </w:rPr>
              <w:t>varchar</w:t>
            </w:r>
          </w:p>
        </w:tc>
        <w:tc>
          <w:tcPr>
            <w:tcW w:w="1559" w:type="dxa"/>
          </w:tcPr>
          <w:p w14:paraId="28EFFF1C" w14:textId="77777777" w:rsidR="00374D58" w:rsidRPr="009C415B" w:rsidRDefault="00374D58" w:rsidP="00C05B9F">
            <w:pPr>
              <w:spacing w:before="100" w:beforeAutospacing="1" w:after="100" w:afterAutospacing="1"/>
              <w:ind w:firstLine="0"/>
              <w:rPr>
                <w:sz w:val="26"/>
                <w:szCs w:val="26"/>
              </w:rPr>
            </w:pPr>
          </w:p>
        </w:tc>
        <w:tc>
          <w:tcPr>
            <w:tcW w:w="3537" w:type="dxa"/>
          </w:tcPr>
          <w:p w14:paraId="1A1A8FFE" w14:textId="509B58ED" w:rsidR="00374D58" w:rsidRPr="009C415B" w:rsidRDefault="000F5A3D" w:rsidP="00C05B9F">
            <w:pPr>
              <w:spacing w:before="100" w:beforeAutospacing="1" w:after="100" w:afterAutospacing="1"/>
              <w:ind w:firstLine="0"/>
              <w:rPr>
                <w:sz w:val="26"/>
                <w:szCs w:val="26"/>
              </w:rPr>
            </w:pPr>
            <w:r>
              <w:rPr>
                <w:sz w:val="26"/>
                <w:szCs w:val="26"/>
              </w:rPr>
              <w:t>Số chứng minh nhân dân</w:t>
            </w:r>
          </w:p>
        </w:tc>
      </w:tr>
      <w:tr w:rsidR="00374D58" w:rsidRPr="00E96B38" w14:paraId="5348CF7C" w14:textId="77777777" w:rsidTr="00834F12">
        <w:tc>
          <w:tcPr>
            <w:tcW w:w="742" w:type="dxa"/>
          </w:tcPr>
          <w:p w14:paraId="545AEE7E"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4</w:t>
            </w:r>
          </w:p>
        </w:tc>
        <w:tc>
          <w:tcPr>
            <w:tcW w:w="1792" w:type="dxa"/>
          </w:tcPr>
          <w:p w14:paraId="3F7C4AB7" w14:textId="1C51DD6C" w:rsidR="00374D58" w:rsidRPr="000F5A3D" w:rsidRDefault="000F5A3D" w:rsidP="00C05B9F">
            <w:pPr>
              <w:spacing w:before="100" w:beforeAutospacing="1" w:after="100" w:afterAutospacing="1"/>
              <w:ind w:firstLine="0"/>
              <w:rPr>
                <w:sz w:val="26"/>
                <w:szCs w:val="26"/>
              </w:rPr>
            </w:pPr>
            <w:r>
              <w:rPr>
                <w:sz w:val="26"/>
                <w:szCs w:val="26"/>
              </w:rPr>
              <w:t>NgaySinh</w:t>
            </w:r>
          </w:p>
        </w:tc>
        <w:tc>
          <w:tcPr>
            <w:tcW w:w="1147" w:type="dxa"/>
          </w:tcPr>
          <w:p w14:paraId="1E4B1A63" w14:textId="14B837D4" w:rsidR="00374D58" w:rsidRPr="00E96B38" w:rsidRDefault="000F5A3D" w:rsidP="00C05B9F">
            <w:pPr>
              <w:spacing w:before="100" w:beforeAutospacing="1" w:after="100" w:afterAutospacing="1"/>
              <w:ind w:firstLine="0"/>
              <w:rPr>
                <w:sz w:val="26"/>
                <w:szCs w:val="26"/>
                <w:lang w:val="x-none"/>
              </w:rPr>
            </w:pPr>
            <w:r w:rsidRPr="000F5A3D">
              <w:rPr>
                <w:sz w:val="26"/>
                <w:szCs w:val="26"/>
                <w:lang w:val="x-none"/>
              </w:rPr>
              <w:t>smalldatetime</w:t>
            </w:r>
          </w:p>
        </w:tc>
        <w:tc>
          <w:tcPr>
            <w:tcW w:w="1559" w:type="dxa"/>
          </w:tcPr>
          <w:p w14:paraId="423FFB84" w14:textId="77777777" w:rsidR="00374D58" w:rsidRPr="00E96B38" w:rsidRDefault="00374D58" w:rsidP="00C05B9F">
            <w:pPr>
              <w:spacing w:before="100" w:beforeAutospacing="1" w:after="100" w:afterAutospacing="1"/>
              <w:ind w:firstLine="0"/>
              <w:rPr>
                <w:sz w:val="26"/>
                <w:szCs w:val="26"/>
                <w:lang w:val="x-none"/>
              </w:rPr>
            </w:pPr>
          </w:p>
        </w:tc>
        <w:tc>
          <w:tcPr>
            <w:tcW w:w="3537" w:type="dxa"/>
          </w:tcPr>
          <w:p w14:paraId="2BA0CF98" w14:textId="6F482238" w:rsidR="00374D58" w:rsidRPr="000F5A3D" w:rsidRDefault="000F5A3D" w:rsidP="00C05B9F">
            <w:pPr>
              <w:spacing w:before="100" w:beforeAutospacing="1" w:after="100" w:afterAutospacing="1"/>
              <w:ind w:firstLine="0"/>
              <w:rPr>
                <w:sz w:val="26"/>
                <w:szCs w:val="26"/>
              </w:rPr>
            </w:pPr>
            <w:r>
              <w:rPr>
                <w:sz w:val="26"/>
                <w:szCs w:val="26"/>
              </w:rPr>
              <w:t>Ngày sinh</w:t>
            </w:r>
          </w:p>
        </w:tc>
      </w:tr>
      <w:tr w:rsidR="00374D58" w:rsidRPr="00E96B38" w14:paraId="4615244A" w14:textId="77777777" w:rsidTr="00834F12">
        <w:tc>
          <w:tcPr>
            <w:tcW w:w="742" w:type="dxa"/>
          </w:tcPr>
          <w:p w14:paraId="2B4CBD03"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5</w:t>
            </w:r>
          </w:p>
        </w:tc>
        <w:tc>
          <w:tcPr>
            <w:tcW w:w="1792" w:type="dxa"/>
          </w:tcPr>
          <w:p w14:paraId="39FBE452" w14:textId="3B904153" w:rsidR="00374D58" w:rsidRPr="009C415B" w:rsidRDefault="000F5A3D" w:rsidP="00C05B9F">
            <w:pPr>
              <w:spacing w:before="100" w:beforeAutospacing="1" w:after="100" w:afterAutospacing="1"/>
              <w:ind w:firstLine="0"/>
              <w:rPr>
                <w:sz w:val="26"/>
                <w:szCs w:val="26"/>
              </w:rPr>
            </w:pPr>
            <w:r>
              <w:rPr>
                <w:sz w:val="26"/>
                <w:szCs w:val="26"/>
              </w:rPr>
              <w:t>TenDangNhap</w:t>
            </w:r>
          </w:p>
        </w:tc>
        <w:tc>
          <w:tcPr>
            <w:tcW w:w="1147" w:type="dxa"/>
          </w:tcPr>
          <w:p w14:paraId="0F72FB87" w14:textId="35F5AEF0" w:rsidR="00374D58" w:rsidRPr="009C415B" w:rsidRDefault="000F5A3D" w:rsidP="00C05B9F">
            <w:pPr>
              <w:spacing w:before="100" w:beforeAutospacing="1" w:after="100" w:afterAutospacing="1"/>
              <w:ind w:firstLine="0"/>
              <w:rPr>
                <w:sz w:val="26"/>
                <w:szCs w:val="26"/>
              </w:rPr>
            </w:pPr>
            <w:r>
              <w:rPr>
                <w:sz w:val="26"/>
                <w:szCs w:val="26"/>
              </w:rPr>
              <w:t>varchar</w:t>
            </w:r>
          </w:p>
        </w:tc>
        <w:tc>
          <w:tcPr>
            <w:tcW w:w="1559" w:type="dxa"/>
          </w:tcPr>
          <w:p w14:paraId="4928266F" w14:textId="4F74CBBD" w:rsidR="00374D58" w:rsidRPr="009C415B" w:rsidRDefault="000F5A3D" w:rsidP="00C05B9F">
            <w:pPr>
              <w:spacing w:before="100" w:beforeAutospacing="1" w:after="100" w:afterAutospacing="1"/>
              <w:ind w:firstLine="0"/>
              <w:rPr>
                <w:sz w:val="26"/>
                <w:szCs w:val="26"/>
              </w:rPr>
            </w:pPr>
            <w:r>
              <w:rPr>
                <w:sz w:val="26"/>
                <w:szCs w:val="26"/>
              </w:rPr>
              <w:t>Not null</w:t>
            </w:r>
          </w:p>
        </w:tc>
        <w:tc>
          <w:tcPr>
            <w:tcW w:w="3537" w:type="dxa"/>
          </w:tcPr>
          <w:p w14:paraId="2457599A" w14:textId="1F97E6E2" w:rsidR="00374D58" w:rsidRPr="009C415B" w:rsidRDefault="000F5A3D" w:rsidP="00C05B9F">
            <w:pPr>
              <w:spacing w:before="100" w:beforeAutospacing="1" w:after="100" w:afterAutospacing="1"/>
              <w:ind w:firstLine="0"/>
              <w:rPr>
                <w:sz w:val="26"/>
                <w:szCs w:val="26"/>
              </w:rPr>
            </w:pPr>
            <w:r>
              <w:rPr>
                <w:sz w:val="26"/>
                <w:szCs w:val="26"/>
              </w:rPr>
              <w:t>Tên đăng nhập</w:t>
            </w:r>
          </w:p>
        </w:tc>
      </w:tr>
      <w:tr w:rsidR="00374D58" w:rsidRPr="00E96B38" w14:paraId="68DFC8E6" w14:textId="77777777" w:rsidTr="00834F12">
        <w:tc>
          <w:tcPr>
            <w:tcW w:w="742" w:type="dxa"/>
          </w:tcPr>
          <w:p w14:paraId="341DFF54"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lastRenderedPageBreak/>
              <w:t>6</w:t>
            </w:r>
          </w:p>
        </w:tc>
        <w:tc>
          <w:tcPr>
            <w:tcW w:w="1792" w:type="dxa"/>
          </w:tcPr>
          <w:p w14:paraId="7DD90830" w14:textId="5C5DA140" w:rsidR="00374D58" w:rsidRPr="00741E66" w:rsidRDefault="000F5A3D" w:rsidP="00C05B9F">
            <w:pPr>
              <w:spacing w:before="100" w:beforeAutospacing="1" w:after="100" w:afterAutospacing="1"/>
              <w:ind w:firstLine="0"/>
              <w:rPr>
                <w:sz w:val="26"/>
                <w:szCs w:val="26"/>
              </w:rPr>
            </w:pPr>
            <w:r>
              <w:rPr>
                <w:sz w:val="26"/>
                <w:szCs w:val="26"/>
              </w:rPr>
              <w:t>MatKhau</w:t>
            </w:r>
          </w:p>
        </w:tc>
        <w:tc>
          <w:tcPr>
            <w:tcW w:w="1147" w:type="dxa"/>
          </w:tcPr>
          <w:p w14:paraId="0A1C0F01" w14:textId="6DC841A6" w:rsidR="00374D58" w:rsidRPr="00741E66" w:rsidRDefault="000F5A3D" w:rsidP="00C05B9F">
            <w:pPr>
              <w:spacing w:before="100" w:beforeAutospacing="1" w:after="100" w:afterAutospacing="1"/>
              <w:ind w:firstLine="0"/>
              <w:rPr>
                <w:sz w:val="26"/>
                <w:szCs w:val="26"/>
              </w:rPr>
            </w:pPr>
            <w:r>
              <w:rPr>
                <w:sz w:val="26"/>
                <w:szCs w:val="26"/>
              </w:rPr>
              <w:t>varchar</w:t>
            </w:r>
          </w:p>
        </w:tc>
        <w:tc>
          <w:tcPr>
            <w:tcW w:w="1559" w:type="dxa"/>
          </w:tcPr>
          <w:p w14:paraId="71784CB0" w14:textId="7F51238B" w:rsidR="00374D58" w:rsidRPr="00741E66" w:rsidRDefault="000F5A3D" w:rsidP="00C05B9F">
            <w:pPr>
              <w:spacing w:before="100" w:beforeAutospacing="1" w:after="100" w:afterAutospacing="1"/>
              <w:ind w:firstLine="0"/>
              <w:rPr>
                <w:sz w:val="26"/>
                <w:szCs w:val="26"/>
              </w:rPr>
            </w:pPr>
            <w:r>
              <w:rPr>
                <w:sz w:val="26"/>
                <w:szCs w:val="26"/>
              </w:rPr>
              <w:t>Not null</w:t>
            </w:r>
          </w:p>
        </w:tc>
        <w:tc>
          <w:tcPr>
            <w:tcW w:w="3537" w:type="dxa"/>
          </w:tcPr>
          <w:p w14:paraId="2F22E60A" w14:textId="5E9F3244" w:rsidR="00374D58" w:rsidRPr="00741E66" w:rsidRDefault="000F5A3D" w:rsidP="00C05B9F">
            <w:pPr>
              <w:spacing w:before="100" w:beforeAutospacing="1" w:after="100" w:afterAutospacing="1"/>
              <w:ind w:firstLine="0"/>
              <w:rPr>
                <w:sz w:val="26"/>
                <w:szCs w:val="26"/>
              </w:rPr>
            </w:pPr>
            <w:r>
              <w:rPr>
                <w:sz w:val="26"/>
                <w:szCs w:val="26"/>
              </w:rPr>
              <w:t>Mật khẩu</w:t>
            </w:r>
          </w:p>
        </w:tc>
      </w:tr>
    </w:tbl>
    <w:p w14:paraId="246AEC62" w14:textId="77777777" w:rsidR="00374D58" w:rsidRPr="00374D58" w:rsidRDefault="00374D58" w:rsidP="00C05B9F"/>
    <w:p w14:paraId="7F0BB24B" w14:textId="05804469" w:rsidR="00374D58" w:rsidRPr="00374D58" w:rsidRDefault="00834F12" w:rsidP="00C05B9F">
      <w:pPr>
        <w:pStyle w:val="Heading3"/>
        <w:spacing w:line="360" w:lineRule="auto"/>
      </w:pPr>
      <w:bookmarkStart w:id="94" w:name="_Toc441092316"/>
      <w:r>
        <w:t>Loại hàng</w:t>
      </w:r>
      <w:bookmarkEnd w:id="94"/>
    </w:p>
    <w:tbl>
      <w:tblPr>
        <w:tblStyle w:val="TableGrid"/>
        <w:tblW w:w="0" w:type="auto"/>
        <w:tblLook w:val="04A0" w:firstRow="1" w:lastRow="0" w:firstColumn="1" w:lastColumn="0" w:noHBand="0" w:noVBand="1"/>
      </w:tblPr>
      <w:tblGrid>
        <w:gridCol w:w="742"/>
        <w:gridCol w:w="1792"/>
        <w:gridCol w:w="1147"/>
        <w:gridCol w:w="1559"/>
        <w:gridCol w:w="3537"/>
      </w:tblGrid>
      <w:tr w:rsidR="00374D58" w:rsidRPr="00E96B38" w14:paraId="6D913979" w14:textId="77777777" w:rsidTr="00834F12">
        <w:tc>
          <w:tcPr>
            <w:tcW w:w="742" w:type="dxa"/>
          </w:tcPr>
          <w:p w14:paraId="7EC3D144"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STT</w:t>
            </w:r>
          </w:p>
        </w:tc>
        <w:tc>
          <w:tcPr>
            <w:tcW w:w="1792" w:type="dxa"/>
          </w:tcPr>
          <w:p w14:paraId="39401ECE" w14:textId="77777777" w:rsidR="00374D58" w:rsidRPr="00E96B38" w:rsidRDefault="00374D58" w:rsidP="00C05B9F">
            <w:pPr>
              <w:spacing w:before="100" w:beforeAutospacing="1" w:after="100" w:afterAutospacing="1"/>
              <w:ind w:firstLine="0"/>
              <w:rPr>
                <w:sz w:val="26"/>
                <w:szCs w:val="26"/>
              </w:rPr>
            </w:pPr>
            <w:r>
              <w:rPr>
                <w:sz w:val="26"/>
                <w:szCs w:val="26"/>
              </w:rPr>
              <w:t>Tên thuộc tính</w:t>
            </w:r>
          </w:p>
        </w:tc>
        <w:tc>
          <w:tcPr>
            <w:tcW w:w="1147" w:type="dxa"/>
          </w:tcPr>
          <w:p w14:paraId="6BEA9D79" w14:textId="77777777" w:rsidR="00374D58" w:rsidRDefault="00374D58" w:rsidP="00C05B9F">
            <w:pPr>
              <w:spacing w:before="100" w:beforeAutospacing="1" w:after="100" w:afterAutospacing="1"/>
              <w:ind w:firstLine="0"/>
              <w:rPr>
                <w:sz w:val="26"/>
                <w:szCs w:val="26"/>
              </w:rPr>
            </w:pPr>
            <w:r>
              <w:rPr>
                <w:sz w:val="26"/>
                <w:szCs w:val="26"/>
              </w:rPr>
              <w:t>Kiểu</w:t>
            </w:r>
          </w:p>
        </w:tc>
        <w:tc>
          <w:tcPr>
            <w:tcW w:w="1559" w:type="dxa"/>
          </w:tcPr>
          <w:p w14:paraId="22A82697" w14:textId="77777777" w:rsidR="00374D58" w:rsidRDefault="00374D58" w:rsidP="00C05B9F">
            <w:pPr>
              <w:spacing w:before="100" w:beforeAutospacing="1" w:after="100" w:afterAutospacing="1"/>
              <w:ind w:firstLine="0"/>
              <w:rPr>
                <w:sz w:val="26"/>
                <w:szCs w:val="26"/>
              </w:rPr>
            </w:pPr>
            <w:r>
              <w:rPr>
                <w:sz w:val="26"/>
                <w:szCs w:val="26"/>
              </w:rPr>
              <w:t>Ràng buộc</w:t>
            </w:r>
          </w:p>
        </w:tc>
        <w:tc>
          <w:tcPr>
            <w:tcW w:w="3537" w:type="dxa"/>
          </w:tcPr>
          <w:p w14:paraId="27DD3D9B" w14:textId="77777777" w:rsidR="00374D58" w:rsidRDefault="00374D58" w:rsidP="00C05B9F">
            <w:pPr>
              <w:spacing w:before="100" w:beforeAutospacing="1" w:after="100" w:afterAutospacing="1"/>
              <w:ind w:firstLine="0"/>
              <w:rPr>
                <w:sz w:val="26"/>
                <w:szCs w:val="26"/>
              </w:rPr>
            </w:pPr>
            <w:r>
              <w:rPr>
                <w:sz w:val="26"/>
                <w:szCs w:val="26"/>
              </w:rPr>
              <w:t>Ý nghĩa / Ghi chú</w:t>
            </w:r>
          </w:p>
        </w:tc>
      </w:tr>
      <w:tr w:rsidR="00374D58" w:rsidRPr="00E96B38" w14:paraId="68634108" w14:textId="77777777" w:rsidTr="00834F12">
        <w:tc>
          <w:tcPr>
            <w:tcW w:w="742" w:type="dxa"/>
          </w:tcPr>
          <w:p w14:paraId="7756D2CF"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1</w:t>
            </w:r>
          </w:p>
        </w:tc>
        <w:tc>
          <w:tcPr>
            <w:tcW w:w="1792" w:type="dxa"/>
          </w:tcPr>
          <w:p w14:paraId="58E25924" w14:textId="666BA62B" w:rsidR="00374D58" w:rsidRPr="009C415B" w:rsidRDefault="000F5A3D" w:rsidP="00C05B9F">
            <w:pPr>
              <w:spacing w:before="100" w:beforeAutospacing="1" w:after="100" w:afterAutospacing="1"/>
              <w:ind w:firstLine="0"/>
              <w:rPr>
                <w:sz w:val="26"/>
                <w:szCs w:val="26"/>
              </w:rPr>
            </w:pPr>
            <w:r>
              <w:rPr>
                <w:sz w:val="26"/>
                <w:szCs w:val="26"/>
              </w:rPr>
              <w:t>MaLoai</w:t>
            </w:r>
          </w:p>
        </w:tc>
        <w:tc>
          <w:tcPr>
            <w:tcW w:w="1147" w:type="dxa"/>
          </w:tcPr>
          <w:p w14:paraId="7E82A359" w14:textId="44291809" w:rsidR="00374D58" w:rsidRPr="009C415B" w:rsidRDefault="000F5A3D" w:rsidP="00C05B9F">
            <w:pPr>
              <w:spacing w:before="100" w:beforeAutospacing="1" w:after="100" w:afterAutospacing="1"/>
              <w:ind w:firstLine="0"/>
              <w:rPr>
                <w:sz w:val="26"/>
                <w:szCs w:val="26"/>
              </w:rPr>
            </w:pPr>
            <w:r>
              <w:rPr>
                <w:sz w:val="26"/>
                <w:szCs w:val="26"/>
              </w:rPr>
              <w:t>varchar</w:t>
            </w:r>
          </w:p>
        </w:tc>
        <w:tc>
          <w:tcPr>
            <w:tcW w:w="1559" w:type="dxa"/>
          </w:tcPr>
          <w:p w14:paraId="74C19566" w14:textId="037F674B" w:rsidR="00374D58" w:rsidRPr="009C415B" w:rsidRDefault="000F5A3D" w:rsidP="00C05B9F">
            <w:pPr>
              <w:spacing w:before="100" w:beforeAutospacing="1" w:after="100" w:afterAutospacing="1"/>
              <w:ind w:firstLine="0"/>
              <w:rPr>
                <w:sz w:val="26"/>
                <w:szCs w:val="26"/>
              </w:rPr>
            </w:pPr>
            <w:r>
              <w:rPr>
                <w:sz w:val="26"/>
                <w:szCs w:val="26"/>
              </w:rPr>
              <w:t>Not null</w:t>
            </w:r>
          </w:p>
        </w:tc>
        <w:tc>
          <w:tcPr>
            <w:tcW w:w="3537" w:type="dxa"/>
          </w:tcPr>
          <w:p w14:paraId="418D64DD" w14:textId="016A9AE2" w:rsidR="00374D58" w:rsidRPr="009C415B" w:rsidRDefault="008A1158" w:rsidP="00C05B9F">
            <w:pPr>
              <w:spacing w:before="100" w:beforeAutospacing="1" w:after="100" w:afterAutospacing="1"/>
              <w:ind w:firstLine="0"/>
              <w:rPr>
                <w:sz w:val="26"/>
                <w:szCs w:val="26"/>
              </w:rPr>
            </w:pPr>
            <w:r>
              <w:rPr>
                <w:sz w:val="26"/>
                <w:szCs w:val="26"/>
              </w:rPr>
              <w:t xml:space="preserve">Khóa chính, </w:t>
            </w:r>
            <w:r w:rsidR="000F5A3D">
              <w:rPr>
                <w:sz w:val="26"/>
                <w:szCs w:val="26"/>
              </w:rPr>
              <w:t>Mã loại hàng</w:t>
            </w:r>
          </w:p>
        </w:tc>
      </w:tr>
      <w:tr w:rsidR="00374D58" w:rsidRPr="00E96B38" w14:paraId="70006082" w14:textId="77777777" w:rsidTr="00834F12">
        <w:tc>
          <w:tcPr>
            <w:tcW w:w="742" w:type="dxa"/>
          </w:tcPr>
          <w:p w14:paraId="42C2CC70"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2</w:t>
            </w:r>
          </w:p>
        </w:tc>
        <w:tc>
          <w:tcPr>
            <w:tcW w:w="1792" w:type="dxa"/>
          </w:tcPr>
          <w:p w14:paraId="4629BA2E" w14:textId="28C54EFC" w:rsidR="00374D58" w:rsidRPr="009C415B" w:rsidRDefault="000F5A3D" w:rsidP="00C05B9F">
            <w:pPr>
              <w:spacing w:before="100" w:beforeAutospacing="1" w:after="100" w:afterAutospacing="1"/>
              <w:ind w:firstLine="0"/>
              <w:rPr>
                <w:sz w:val="26"/>
                <w:szCs w:val="26"/>
              </w:rPr>
            </w:pPr>
            <w:r>
              <w:rPr>
                <w:sz w:val="26"/>
                <w:szCs w:val="26"/>
              </w:rPr>
              <w:t>TenLoai</w:t>
            </w:r>
          </w:p>
        </w:tc>
        <w:tc>
          <w:tcPr>
            <w:tcW w:w="1147" w:type="dxa"/>
          </w:tcPr>
          <w:p w14:paraId="49D85A37" w14:textId="1656CB72" w:rsidR="00374D58" w:rsidRPr="009C415B" w:rsidRDefault="000F5A3D" w:rsidP="00C05B9F">
            <w:pPr>
              <w:spacing w:before="100" w:beforeAutospacing="1" w:after="100" w:afterAutospacing="1"/>
              <w:ind w:firstLine="0"/>
              <w:rPr>
                <w:sz w:val="26"/>
                <w:szCs w:val="26"/>
              </w:rPr>
            </w:pPr>
            <w:r>
              <w:rPr>
                <w:sz w:val="26"/>
                <w:szCs w:val="26"/>
              </w:rPr>
              <w:t>nvarchar</w:t>
            </w:r>
          </w:p>
        </w:tc>
        <w:tc>
          <w:tcPr>
            <w:tcW w:w="1559" w:type="dxa"/>
          </w:tcPr>
          <w:p w14:paraId="0C09D237" w14:textId="48116606" w:rsidR="00374D58" w:rsidRPr="009C415B" w:rsidRDefault="000F5A3D" w:rsidP="00C05B9F">
            <w:pPr>
              <w:spacing w:before="100" w:beforeAutospacing="1" w:after="100" w:afterAutospacing="1"/>
              <w:ind w:firstLine="0"/>
              <w:rPr>
                <w:sz w:val="26"/>
                <w:szCs w:val="26"/>
              </w:rPr>
            </w:pPr>
            <w:r>
              <w:rPr>
                <w:sz w:val="26"/>
                <w:szCs w:val="26"/>
              </w:rPr>
              <w:t>Not null</w:t>
            </w:r>
          </w:p>
        </w:tc>
        <w:tc>
          <w:tcPr>
            <w:tcW w:w="3537" w:type="dxa"/>
          </w:tcPr>
          <w:p w14:paraId="6FD24079" w14:textId="5DBFFC4B" w:rsidR="00374D58" w:rsidRPr="009C415B" w:rsidRDefault="000F5A3D" w:rsidP="00C05B9F">
            <w:pPr>
              <w:spacing w:before="100" w:beforeAutospacing="1" w:after="100" w:afterAutospacing="1"/>
              <w:ind w:firstLine="0"/>
              <w:rPr>
                <w:sz w:val="26"/>
                <w:szCs w:val="26"/>
              </w:rPr>
            </w:pPr>
            <w:r>
              <w:rPr>
                <w:sz w:val="26"/>
                <w:szCs w:val="26"/>
              </w:rPr>
              <w:t>Tên loại hàng</w:t>
            </w:r>
          </w:p>
        </w:tc>
      </w:tr>
    </w:tbl>
    <w:p w14:paraId="79AC43D7" w14:textId="736C295D" w:rsidR="00374D58" w:rsidRPr="00711C5D" w:rsidRDefault="000F5A3D" w:rsidP="00C05B9F">
      <w:pPr>
        <w:pStyle w:val="Heading3"/>
        <w:spacing w:line="360" w:lineRule="auto"/>
      </w:pPr>
      <w:bookmarkStart w:id="95" w:name="_Toc441092317"/>
      <w:r>
        <w:t>Nhà sản xuất</w:t>
      </w:r>
      <w:bookmarkEnd w:id="95"/>
    </w:p>
    <w:tbl>
      <w:tblPr>
        <w:tblStyle w:val="TableGrid"/>
        <w:tblW w:w="0" w:type="auto"/>
        <w:tblLook w:val="04A0" w:firstRow="1" w:lastRow="0" w:firstColumn="1" w:lastColumn="0" w:noHBand="0" w:noVBand="1"/>
      </w:tblPr>
      <w:tblGrid>
        <w:gridCol w:w="739"/>
        <w:gridCol w:w="1949"/>
        <w:gridCol w:w="1146"/>
        <w:gridCol w:w="1524"/>
        <w:gridCol w:w="3419"/>
      </w:tblGrid>
      <w:tr w:rsidR="008A1158" w:rsidRPr="00E96B38" w14:paraId="130F5A1A" w14:textId="77777777" w:rsidTr="00834F12">
        <w:tc>
          <w:tcPr>
            <w:tcW w:w="742" w:type="dxa"/>
          </w:tcPr>
          <w:p w14:paraId="60B38138"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STT</w:t>
            </w:r>
          </w:p>
        </w:tc>
        <w:tc>
          <w:tcPr>
            <w:tcW w:w="1792" w:type="dxa"/>
          </w:tcPr>
          <w:p w14:paraId="617133C2" w14:textId="77777777" w:rsidR="00374D58" w:rsidRPr="00E96B38" w:rsidRDefault="00374D58" w:rsidP="00C05B9F">
            <w:pPr>
              <w:spacing w:before="100" w:beforeAutospacing="1" w:after="100" w:afterAutospacing="1"/>
              <w:ind w:firstLine="0"/>
              <w:rPr>
                <w:sz w:val="26"/>
                <w:szCs w:val="26"/>
              </w:rPr>
            </w:pPr>
            <w:r>
              <w:rPr>
                <w:sz w:val="26"/>
                <w:szCs w:val="26"/>
              </w:rPr>
              <w:t>Tên thuộc tính</w:t>
            </w:r>
          </w:p>
        </w:tc>
        <w:tc>
          <w:tcPr>
            <w:tcW w:w="1147" w:type="dxa"/>
          </w:tcPr>
          <w:p w14:paraId="4EDB8154" w14:textId="77777777" w:rsidR="00374D58" w:rsidRDefault="00374D58" w:rsidP="00C05B9F">
            <w:pPr>
              <w:spacing w:before="100" w:beforeAutospacing="1" w:after="100" w:afterAutospacing="1"/>
              <w:ind w:firstLine="0"/>
              <w:rPr>
                <w:sz w:val="26"/>
                <w:szCs w:val="26"/>
              </w:rPr>
            </w:pPr>
            <w:r>
              <w:rPr>
                <w:sz w:val="26"/>
                <w:szCs w:val="26"/>
              </w:rPr>
              <w:t>Kiểu</w:t>
            </w:r>
          </w:p>
        </w:tc>
        <w:tc>
          <w:tcPr>
            <w:tcW w:w="1559" w:type="dxa"/>
          </w:tcPr>
          <w:p w14:paraId="55FD43EA" w14:textId="77777777" w:rsidR="00374D58" w:rsidRDefault="00374D58" w:rsidP="00C05B9F">
            <w:pPr>
              <w:spacing w:before="100" w:beforeAutospacing="1" w:after="100" w:afterAutospacing="1"/>
              <w:ind w:firstLine="0"/>
              <w:rPr>
                <w:sz w:val="26"/>
                <w:szCs w:val="26"/>
              </w:rPr>
            </w:pPr>
            <w:r>
              <w:rPr>
                <w:sz w:val="26"/>
                <w:szCs w:val="26"/>
              </w:rPr>
              <w:t>Ràng buộc</w:t>
            </w:r>
          </w:p>
        </w:tc>
        <w:tc>
          <w:tcPr>
            <w:tcW w:w="3537" w:type="dxa"/>
          </w:tcPr>
          <w:p w14:paraId="70233E06" w14:textId="77777777" w:rsidR="00374D58" w:rsidRDefault="00374D58" w:rsidP="00C05B9F">
            <w:pPr>
              <w:spacing w:before="100" w:beforeAutospacing="1" w:after="100" w:afterAutospacing="1"/>
              <w:ind w:firstLine="0"/>
              <w:rPr>
                <w:sz w:val="26"/>
                <w:szCs w:val="26"/>
              </w:rPr>
            </w:pPr>
            <w:r>
              <w:rPr>
                <w:sz w:val="26"/>
                <w:szCs w:val="26"/>
              </w:rPr>
              <w:t>Ý nghĩa / Ghi chú</w:t>
            </w:r>
          </w:p>
        </w:tc>
      </w:tr>
      <w:tr w:rsidR="008A1158" w:rsidRPr="00E96B38" w14:paraId="6FED5B08" w14:textId="77777777" w:rsidTr="00834F12">
        <w:tc>
          <w:tcPr>
            <w:tcW w:w="742" w:type="dxa"/>
          </w:tcPr>
          <w:p w14:paraId="4F005CE7"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1</w:t>
            </w:r>
          </w:p>
        </w:tc>
        <w:tc>
          <w:tcPr>
            <w:tcW w:w="1792" w:type="dxa"/>
          </w:tcPr>
          <w:p w14:paraId="5BF8F25E" w14:textId="14712303" w:rsidR="00374D58" w:rsidRPr="009C415B" w:rsidRDefault="008A1158" w:rsidP="00C05B9F">
            <w:pPr>
              <w:spacing w:before="100" w:beforeAutospacing="1" w:after="100" w:afterAutospacing="1"/>
              <w:ind w:firstLine="0"/>
              <w:rPr>
                <w:sz w:val="26"/>
                <w:szCs w:val="26"/>
              </w:rPr>
            </w:pPr>
            <w:r>
              <w:rPr>
                <w:sz w:val="26"/>
                <w:szCs w:val="26"/>
              </w:rPr>
              <w:t>MaNhaSanXuat</w:t>
            </w:r>
          </w:p>
        </w:tc>
        <w:tc>
          <w:tcPr>
            <w:tcW w:w="1147" w:type="dxa"/>
          </w:tcPr>
          <w:p w14:paraId="7876E1ED" w14:textId="6B9A758E" w:rsidR="00374D58" w:rsidRPr="009C415B" w:rsidRDefault="008A1158" w:rsidP="00C05B9F">
            <w:pPr>
              <w:spacing w:before="100" w:beforeAutospacing="1" w:after="100" w:afterAutospacing="1"/>
              <w:ind w:firstLine="0"/>
              <w:rPr>
                <w:sz w:val="26"/>
                <w:szCs w:val="26"/>
              </w:rPr>
            </w:pPr>
            <w:r>
              <w:rPr>
                <w:sz w:val="26"/>
                <w:szCs w:val="26"/>
              </w:rPr>
              <w:t>varchar</w:t>
            </w:r>
          </w:p>
        </w:tc>
        <w:tc>
          <w:tcPr>
            <w:tcW w:w="1559" w:type="dxa"/>
          </w:tcPr>
          <w:p w14:paraId="03C642E1" w14:textId="5EDCD749" w:rsidR="00374D58" w:rsidRPr="009C415B" w:rsidRDefault="008A1158" w:rsidP="00C05B9F">
            <w:pPr>
              <w:spacing w:before="100" w:beforeAutospacing="1" w:after="100" w:afterAutospacing="1"/>
              <w:ind w:firstLine="0"/>
              <w:rPr>
                <w:sz w:val="26"/>
                <w:szCs w:val="26"/>
              </w:rPr>
            </w:pPr>
            <w:r>
              <w:rPr>
                <w:sz w:val="26"/>
                <w:szCs w:val="26"/>
              </w:rPr>
              <w:t>Not null</w:t>
            </w:r>
          </w:p>
        </w:tc>
        <w:tc>
          <w:tcPr>
            <w:tcW w:w="3537" w:type="dxa"/>
          </w:tcPr>
          <w:p w14:paraId="680055ED" w14:textId="1D472F8C" w:rsidR="00374D58" w:rsidRPr="009C415B" w:rsidRDefault="008A1158" w:rsidP="00C05B9F">
            <w:pPr>
              <w:spacing w:before="100" w:beforeAutospacing="1" w:after="100" w:afterAutospacing="1"/>
              <w:ind w:firstLine="0"/>
              <w:rPr>
                <w:sz w:val="26"/>
                <w:szCs w:val="26"/>
              </w:rPr>
            </w:pPr>
            <w:r>
              <w:rPr>
                <w:sz w:val="26"/>
                <w:szCs w:val="26"/>
              </w:rPr>
              <w:t>Khóa chính, Mã nhà sản xuất</w:t>
            </w:r>
          </w:p>
        </w:tc>
      </w:tr>
      <w:tr w:rsidR="008A1158" w:rsidRPr="00E96B38" w14:paraId="2523CF41" w14:textId="77777777" w:rsidTr="00834F12">
        <w:tc>
          <w:tcPr>
            <w:tcW w:w="742" w:type="dxa"/>
          </w:tcPr>
          <w:p w14:paraId="7FCA3E5C" w14:textId="77777777" w:rsidR="00374D58" w:rsidRPr="00E96B38" w:rsidRDefault="00374D58" w:rsidP="00C05B9F">
            <w:pPr>
              <w:spacing w:before="100" w:beforeAutospacing="1" w:after="100" w:afterAutospacing="1"/>
              <w:ind w:firstLine="0"/>
              <w:jc w:val="center"/>
              <w:rPr>
                <w:sz w:val="26"/>
                <w:szCs w:val="26"/>
              </w:rPr>
            </w:pPr>
            <w:r w:rsidRPr="00E96B38">
              <w:rPr>
                <w:sz w:val="26"/>
                <w:szCs w:val="26"/>
              </w:rPr>
              <w:t>2</w:t>
            </w:r>
          </w:p>
        </w:tc>
        <w:tc>
          <w:tcPr>
            <w:tcW w:w="1792" w:type="dxa"/>
          </w:tcPr>
          <w:p w14:paraId="0CC74463" w14:textId="2D790231" w:rsidR="00374D58" w:rsidRPr="009C415B" w:rsidRDefault="008A1158" w:rsidP="00C05B9F">
            <w:pPr>
              <w:spacing w:before="100" w:beforeAutospacing="1" w:after="100" w:afterAutospacing="1"/>
              <w:ind w:firstLine="0"/>
              <w:rPr>
                <w:sz w:val="26"/>
                <w:szCs w:val="26"/>
              </w:rPr>
            </w:pPr>
            <w:r>
              <w:rPr>
                <w:sz w:val="26"/>
                <w:szCs w:val="26"/>
              </w:rPr>
              <w:t>TenNhaSanXuat</w:t>
            </w:r>
          </w:p>
        </w:tc>
        <w:tc>
          <w:tcPr>
            <w:tcW w:w="1147" w:type="dxa"/>
          </w:tcPr>
          <w:p w14:paraId="53975245" w14:textId="4B9E5043" w:rsidR="00374D58" w:rsidRPr="009C415B" w:rsidRDefault="008A1158" w:rsidP="00C05B9F">
            <w:pPr>
              <w:spacing w:before="100" w:beforeAutospacing="1" w:after="100" w:afterAutospacing="1"/>
              <w:ind w:firstLine="0"/>
              <w:rPr>
                <w:sz w:val="26"/>
                <w:szCs w:val="26"/>
              </w:rPr>
            </w:pPr>
            <w:r>
              <w:rPr>
                <w:sz w:val="26"/>
                <w:szCs w:val="26"/>
              </w:rPr>
              <w:t>nvarchar</w:t>
            </w:r>
          </w:p>
        </w:tc>
        <w:tc>
          <w:tcPr>
            <w:tcW w:w="1559" w:type="dxa"/>
          </w:tcPr>
          <w:p w14:paraId="6F3C05C4" w14:textId="185C1B50" w:rsidR="00374D58" w:rsidRPr="009C415B" w:rsidRDefault="008A1158" w:rsidP="00C05B9F">
            <w:pPr>
              <w:spacing w:before="100" w:beforeAutospacing="1" w:after="100" w:afterAutospacing="1"/>
              <w:ind w:firstLine="0"/>
              <w:rPr>
                <w:sz w:val="26"/>
                <w:szCs w:val="26"/>
              </w:rPr>
            </w:pPr>
            <w:r>
              <w:rPr>
                <w:sz w:val="26"/>
                <w:szCs w:val="26"/>
              </w:rPr>
              <w:t>Not null</w:t>
            </w:r>
          </w:p>
        </w:tc>
        <w:tc>
          <w:tcPr>
            <w:tcW w:w="3537" w:type="dxa"/>
          </w:tcPr>
          <w:p w14:paraId="6CB63533" w14:textId="1733C68A" w:rsidR="00374D58" w:rsidRPr="009C415B" w:rsidRDefault="008A1158" w:rsidP="00C05B9F">
            <w:pPr>
              <w:spacing w:before="100" w:beforeAutospacing="1" w:after="100" w:afterAutospacing="1"/>
              <w:ind w:firstLine="0"/>
              <w:rPr>
                <w:sz w:val="26"/>
                <w:szCs w:val="26"/>
              </w:rPr>
            </w:pPr>
            <w:r>
              <w:rPr>
                <w:sz w:val="26"/>
                <w:szCs w:val="26"/>
              </w:rPr>
              <w:t>Tên nhà sản xuất</w:t>
            </w:r>
          </w:p>
        </w:tc>
      </w:tr>
    </w:tbl>
    <w:p w14:paraId="241869F4" w14:textId="41792001" w:rsidR="00834F12" w:rsidRPr="00834F12" w:rsidRDefault="008A1158" w:rsidP="00C05B9F">
      <w:pPr>
        <w:pStyle w:val="Heading3"/>
        <w:spacing w:line="360" w:lineRule="auto"/>
      </w:pPr>
      <w:bookmarkStart w:id="96" w:name="_Toc441092318"/>
      <w:r>
        <w:t>Phòng ban</w:t>
      </w:r>
      <w:bookmarkEnd w:id="96"/>
    </w:p>
    <w:tbl>
      <w:tblPr>
        <w:tblStyle w:val="TableGrid"/>
        <w:tblW w:w="0" w:type="auto"/>
        <w:tblLook w:val="04A0" w:firstRow="1" w:lastRow="0" w:firstColumn="1" w:lastColumn="0" w:noHBand="0" w:noVBand="1"/>
      </w:tblPr>
      <w:tblGrid>
        <w:gridCol w:w="742"/>
        <w:gridCol w:w="1792"/>
        <w:gridCol w:w="1147"/>
        <w:gridCol w:w="1559"/>
        <w:gridCol w:w="3537"/>
      </w:tblGrid>
      <w:tr w:rsidR="00834F12" w:rsidRPr="00E96B38" w14:paraId="366B92F8" w14:textId="77777777" w:rsidTr="00834F12">
        <w:tc>
          <w:tcPr>
            <w:tcW w:w="742" w:type="dxa"/>
          </w:tcPr>
          <w:p w14:paraId="57A56A64"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STT</w:t>
            </w:r>
          </w:p>
        </w:tc>
        <w:tc>
          <w:tcPr>
            <w:tcW w:w="1792" w:type="dxa"/>
          </w:tcPr>
          <w:p w14:paraId="7FEF535E" w14:textId="77777777" w:rsidR="00834F12" w:rsidRPr="00E96B38" w:rsidRDefault="00834F12" w:rsidP="00C05B9F">
            <w:pPr>
              <w:spacing w:before="100" w:beforeAutospacing="1" w:after="100" w:afterAutospacing="1"/>
              <w:ind w:firstLine="0"/>
              <w:rPr>
                <w:sz w:val="26"/>
                <w:szCs w:val="26"/>
              </w:rPr>
            </w:pPr>
            <w:r>
              <w:rPr>
                <w:sz w:val="26"/>
                <w:szCs w:val="26"/>
              </w:rPr>
              <w:t>Tên thuộc tính</w:t>
            </w:r>
          </w:p>
        </w:tc>
        <w:tc>
          <w:tcPr>
            <w:tcW w:w="1147" w:type="dxa"/>
          </w:tcPr>
          <w:p w14:paraId="1B5E4393" w14:textId="77777777" w:rsidR="00834F12" w:rsidRDefault="00834F12" w:rsidP="00C05B9F">
            <w:pPr>
              <w:spacing w:before="100" w:beforeAutospacing="1" w:after="100" w:afterAutospacing="1"/>
              <w:ind w:firstLine="0"/>
              <w:rPr>
                <w:sz w:val="26"/>
                <w:szCs w:val="26"/>
              </w:rPr>
            </w:pPr>
            <w:r>
              <w:rPr>
                <w:sz w:val="26"/>
                <w:szCs w:val="26"/>
              </w:rPr>
              <w:t>Kiểu</w:t>
            </w:r>
          </w:p>
        </w:tc>
        <w:tc>
          <w:tcPr>
            <w:tcW w:w="1559" w:type="dxa"/>
          </w:tcPr>
          <w:p w14:paraId="0A530CC9" w14:textId="77777777" w:rsidR="00834F12" w:rsidRDefault="00834F12" w:rsidP="00C05B9F">
            <w:pPr>
              <w:spacing w:before="100" w:beforeAutospacing="1" w:after="100" w:afterAutospacing="1"/>
              <w:ind w:firstLine="0"/>
              <w:rPr>
                <w:sz w:val="26"/>
                <w:szCs w:val="26"/>
              </w:rPr>
            </w:pPr>
            <w:r>
              <w:rPr>
                <w:sz w:val="26"/>
                <w:szCs w:val="26"/>
              </w:rPr>
              <w:t>Ràng buộc</w:t>
            </w:r>
          </w:p>
        </w:tc>
        <w:tc>
          <w:tcPr>
            <w:tcW w:w="3537" w:type="dxa"/>
          </w:tcPr>
          <w:p w14:paraId="2F1E3F35" w14:textId="77777777" w:rsidR="00834F12" w:rsidRDefault="00834F12" w:rsidP="00C05B9F">
            <w:pPr>
              <w:spacing w:before="100" w:beforeAutospacing="1" w:after="100" w:afterAutospacing="1"/>
              <w:ind w:firstLine="0"/>
              <w:rPr>
                <w:sz w:val="26"/>
                <w:szCs w:val="26"/>
              </w:rPr>
            </w:pPr>
            <w:r>
              <w:rPr>
                <w:sz w:val="26"/>
                <w:szCs w:val="26"/>
              </w:rPr>
              <w:t>Ý nghĩa / Ghi chú</w:t>
            </w:r>
          </w:p>
        </w:tc>
      </w:tr>
      <w:tr w:rsidR="00834F12" w:rsidRPr="00E96B38" w14:paraId="5D7A8454" w14:textId="77777777" w:rsidTr="00834F12">
        <w:tc>
          <w:tcPr>
            <w:tcW w:w="742" w:type="dxa"/>
          </w:tcPr>
          <w:p w14:paraId="57F20F35"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1</w:t>
            </w:r>
          </w:p>
        </w:tc>
        <w:tc>
          <w:tcPr>
            <w:tcW w:w="1792" w:type="dxa"/>
          </w:tcPr>
          <w:p w14:paraId="7C3E394B" w14:textId="31858F81" w:rsidR="00834F12" w:rsidRPr="009C415B" w:rsidRDefault="008A1158" w:rsidP="00C05B9F">
            <w:pPr>
              <w:spacing w:before="100" w:beforeAutospacing="1" w:after="100" w:afterAutospacing="1"/>
              <w:ind w:firstLine="0"/>
              <w:rPr>
                <w:sz w:val="26"/>
                <w:szCs w:val="26"/>
              </w:rPr>
            </w:pPr>
            <w:r>
              <w:rPr>
                <w:sz w:val="26"/>
                <w:szCs w:val="26"/>
              </w:rPr>
              <w:t>MaPhongBan</w:t>
            </w:r>
          </w:p>
        </w:tc>
        <w:tc>
          <w:tcPr>
            <w:tcW w:w="1147" w:type="dxa"/>
          </w:tcPr>
          <w:p w14:paraId="7A28F8AA" w14:textId="694D61E5" w:rsidR="00834F12" w:rsidRPr="009C415B" w:rsidRDefault="008A1158" w:rsidP="00C05B9F">
            <w:pPr>
              <w:spacing w:before="100" w:beforeAutospacing="1" w:after="100" w:afterAutospacing="1"/>
              <w:ind w:firstLine="0"/>
              <w:rPr>
                <w:sz w:val="26"/>
                <w:szCs w:val="26"/>
              </w:rPr>
            </w:pPr>
            <w:r>
              <w:rPr>
                <w:sz w:val="26"/>
                <w:szCs w:val="26"/>
              </w:rPr>
              <w:t>varchar</w:t>
            </w:r>
          </w:p>
        </w:tc>
        <w:tc>
          <w:tcPr>
            <w:tcW w:w="1559" w:type="dxa"/>
          </w:tcPr>
          <w:p w14:paraId="10D88CDE" w14:textId="17BB00E7" w:rsidR="00834F12" w:rsidRPr="009C415B" w:rsidRDefault="008A1158" w:rsidP="00C05B9F">
            <w:pPr>
              <w:spacing w:before="100" w:beforeAutospacing="1" w:after="100" w:afterAutospacing="1"/>
              <w:ind w:firstLine="0"/>
              <w:rPr>
                <w:sz w:val="26"/>
                <w:szCs w:val="26"/>
              </w:rPr>
            </w:pPr>
            <w:r>
              <w:rPr>
                <w:sz w:val="26"/>
                <w:szCs w:val="26"/>
              </w:rPr>
              <w:t>Not null</w:t>
            </w:r>
          </w:p>
        </w:tc>
        <w:tc>
          <w:tcPr>
            <w:tcW w:w="3537" w:type="dxa"/>
          </w:tcPr>
          <w:p w14:paraId="5EA0E4E8" w14:textId="51DCB71E" w:rsidR="00834F12" w:rsidRPr="009C415B" w:rsidRDefault="008A1158" w:rsidP="00C05B9F">
            <w:pPr>
              <w:spacing w:before="100" w:beforeAutospacing="1" w:after="100" w:afterAutospacing="1"/>
              <w:ind w:firstLine="0"/>
              <w:rPr>
                <w:sz w:val="26"/>
                <w:szCs w:val="26"/>
              </w:rPr>
            </w:pPr>
            <w:r>
              <w:rPr>
                <w:sz w:val="26"/>
                <w:szCs w:val="26"/>
              </w:rPr>
              <w:t>Khóa chính, Mã phòng</w:t>
            </w:r>
          </w:p>
        </w:tc>
      </w:tr>
      <w:tr w:rsidR="00834F12" w:rsidRPr="00E96B38" w14:paraId="1C54828D" w14:textId="77777777" w:rsidTr="00834F12">
        <w:tc>
          <w:tcPr>
            <w:tcW w:w="742" w:type="dxa"/>
          </w:tcPr>
          <w:p w14:paraId="40336182"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2</w:t>
            </w:r>
          </w:p>
        </w:tc>
        <w:tc>
          <w:tcPr>
            <w:tcW w:w="1792" w:type="dxa"/>
          </w:tcPr>
          <w:p w14:paraId="0E308DA6" w14:textId="759A6CD0" w:rsidR="00834F12" w:rsidRPr="009C415B" w:rsidRDefault="008A1158" w:rsidP="00C05B9F">
            <w:pPr>
              <w:spacing w:before="100" w:beforeAutospacing="1" w:after="100" w:afterAutospacing="1"/>
              <w:ind w:firstLine="0"/>
              <w:rPr>
                <w:sz w:val="26"/>
                <w:szCs w:val="26"/>
              </w:rPr>
            </w:pPr>
            <w:r>
              <w:rPr>
                <w:sz w:val="26"/>
                <w:szCs w:val="26"/>
              </w:rPr>
              <w:t>TenPhongBan</w:t>
            </w:r>
          </w:p>
        </w:tc>
        <w:tc>
          <w:tcPr>
            <w:tcW w:w="1147" w:type="dxa"/>
          </w:tcPr>
          <w:p w14:paraId="77B6CF7A" w14:textId="0CB937A2" w:rsidR="00834F12" w:rsidRPr="009C415B" w:rsidRDefault="008A1158" w:rsidP="00C05B9F">
            <w:pPr>
              <w:spacing w:before="100" w:beforeAutospacing="1" w:after="100" w:afterAutospacing="1"/>
              <w:ind w:firstLine="0"/>
              <w:rPr>
                <w:sz w:val="26"/>
                <w:szCs w:val="26"/>
              </w:rPr>
            </w:pPr>
            <w:r>
              <w:rPr>
                <w:sz w:val="26"/>
                <w:szCs w:val="26"/>
              </w:rPr>
              <w:t>nvarchar</w:t>
            </w:r>
          </w:p>
        </w:tc>
        <w:tc>
          <w:tcPr>
            <w:tcW w:w="1559" w:type="dxa"/>
          </w:tcPr>
          <w:p w14:paraId="3B4261AC" w14:textId="28FB9B7C" w:rsidR="00834F12" w:rsidRPr="009C415B" w:rsidRDefault="008A1158" w:rsidP="00C05B9F">
            <w:pPr>
              <w:spacing w:before="100" w:beforeAutospacing="1" w:after="100" w:afterAutospacing="1"/>
              <w:ind w:firstLine="0"/>
              <w:rPr>
                <w:sz w:val="26"/>
                <w:szCs w:val="26"/>
              </w:rPr>
            </w:pPr>
            <w:r>
              <w:rPr>
                <w:sz w:val="26"/>
                <w:szCs w:val="26"/>
              </w:rPr>
              <w:t>Not null</w:t>
            </w:r>
          </w:p>
        </w:tc>
        <w:tc>
          <w:tcPr>
            <w:tcW w:w="3537" w:type="dxa"/>
          </w:tcPr>
          <w:p w14:paraId="7CA9E21E" w14:textId="1283E919" w:rsidR="00834F12" w:rsidRPr="009C415B" w:rsidRDefault="008A1158" w:rsidP="00C05B9F">
            <w:pPr>
              <w:spacing w:before="100" w:beforeAutospacing="1" w:after="100" w:afterAutospacing="1"/>
              <w:ind w:firstLine="0"/>
              <w:rPr>
                <w:sz w:val="26"/>
                <w:szCs w:val="26"/>
              </w:rPr>
            </w:pPr>
            <w:r>
              <w:rPr>
                <w:sz w:val="26"/>
                <w:szCs w:val="26"/>
              </w:rPr>
              <w:t>Tên phòng</w:t>
            </w:r>
          </w:p>
        </w:tc>
      </w:tr>
    </w:tbl>
    <w:p w14:paraId="3A859B07" w14:textId="77777777" w:rsidR="00374D58" w:rsidRDefault="00374D58" w:rsidP="00C05B9F">
      <w:pPr>
        <w:rPr>
          <w:lang w:val="x-none"/>
        </w:rPr>
      </w:pPr>
    </w:p>
    <w:p w14:paraId="3C0C5109" w14:textId="551FD160" w:rsidR="00834F12" w:rsidRPr="00834F12" w:rsidRDefault="00796399" w:rsidP="00C05B9F">
      <w:pPr>
        <w:pStyle w:val="Heading3"/>
        <w:spacing w:line="360" w:lineRule="auto"/>
      </w:pPr>
      <w:bookmarkStart w:id="97" w:name="_Toc441092319"/>
      <w:r>
        <w:t>Quyền</w:t>
      </w:r>
      <w:bookmarkEnd w:id="97"/>
    </w:p>
    <w:tbl>
      <w:tblPr>
        <w:tblStyle w:val="TableGrid"/>
        <w:tblW w:w="0" w:type="auto"/>
        <w:tblLook w:val="04A0" w:firstRow="1" w:lastRow="0" w:firstColumn="1" w:lastColumn="0" w:noHBand="0" w:noVBand="1"/>
      </w:tblPr>
      <w:tblGrid>
        <w:gridCol w:w="742"/>
        <w:gridCol w:w="1792"/>
        <w:gridCol w:w="1147"/>
        <w:gridCol w:w="1559"/>
        <w:gridCol w:w="3537"/>
      </w:tblGrid>
      <w:tr w:rsidR="00834F12" w:rsidRPr="00E96B38" w14:paraId="3C0255D4" w14:textId="77777777" w:rsidTr="00834F12">
        <w:tc>
          <w:tcPr>
            <w:tcW w:w="742" w:type="dxa"/>
          </w:tcPr>
          <w:p w14:paraId="3F8DAA99"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STT</w:t>
            </w:r>
          </w:p>
        </w:tc>
        <w:tc>
          <w:tcPr>
            <w:tcW w:w="1792" w:type="dxa"/>
          </w:tcPr>
          <w:p w14:paraId="38D691BD" w14:textId="77777777" w:rsidR="00834F12" w:rsidRPr="00E96B38" w:rsidRDefault="00834F12" w:rsidP="00C05B9F">
            <w:pPr>
              <w:spacing w:before="100" w:beforeAutospacing="1" w:after="100" w:afterAutospacing="1"/>
              <w:ind w:firstLine="0"/>
              <w:rPr>
                <w:sz w:val="26"/>
                <w:szCs w:val="26"/>
              </w:rPr>
            </w:pPr>
            <w:r>
              <w:rPr>
                <w:sz w:val="26"/>
                <w:szCs w:val="26"/>
              </w:rPr>
              <w:t>Tên thuộc tính</w:t>
            </w:r>
          </w:p>
        </w:tc>
        <w:tc>
          <w:tcPr>
            <w:tcW w:w="1147" w:type="dxa"/>
          </w:tcPr>
          <w:p w14:paraId="1AA1D78E" w14:textId="77777777" w:rsidR="00834F12" w:rsidRDefault="00834F12" w:rsidP="00C05B9F">
            <w:pPr>
              <w:spacing w:before="100" w:beforeAutospacing="1" w:after="100" w:afterAutospacing="1"/>
              <w:ind w:firstLine="0"/>
              <w:rPr>
                <w:sz w:val="26"/>
                <w:szCs w:val="26"/>
              </w:rPr>
            </w:pPr>
            <w:r>
              <w:rPr>
                <w:sz w:val="26"/>
                <w:szCs w:val="26"/>
              </w:rPr>
              <w:t>Kiểu</w:t>
            </w:r>
          </w:p>
        </w:tc>
        <w:tc>
          <w:tcPr>
            <w:tcW w:w="1559" w:type="dxa"/>
          </w:tcPr>
          <w:p w14:paraId="4DD71889" w14:textId="77777777" w:rsidR="00834F12" w:rsidRDefault="00834F12" w:rsidP="00C05B9F">
            <w:pPr>
              <w:spacing w:before="100" w:beforeAutospacing="1" w:after="100" w:afterAutospacing="1"/>
              <w:ind w:firstLine="0"/>
              <w:rPr>
                <w:sz w:val="26"/>
                <w:szCs w:val="26"/>
              </w:rPr>
            </w:pPr>
            <w:r>
              <w:rPr>
                <w:sz w:val="26"/>
                <w:szCs w:val="26"/>
              </w:rPr>
              <w:t>Ràng buộc</w:t>
            </w:r>
          </w:p>
        </w:tc>
        <w:tc>
          <w:tcPr>
            <w:tcW w:w="3537" w:type="dxa"/>
          </w:tcPr>
          <w:p w14:paraId="4FD51137" w14:textId="77777777" w:rsidR="00834F12" w:rsidRDefault="00834F12" w:rsidP="00C05B9F">
            <w:pPr>
              <w:spacing w:before="100" w:beforeAutospacing="1" w:after="100" w:afterAutospacing="1"/>
              <w:ind w:firstLine="0"/>
              <w:rPr>
                <w:sz w:val="26"/>
                <w:szCs w:val="26"/>
              </w:rPr>
            </w:pPr>
            <w:r>
              <w:rPr>
                <w:sz w:val="26"/>
                <w:szCs w:val="26"/>
              </w:rPr>
              <w:t>Ý nghĩa / Ghi chú</w:t>
            </w:r>
          </w:p>
        </w:tc>
      </w:tr>
      <w:tr w:rsidR="00834F12" w:rsidRPr="00E96B38" w14:paraId="1C76C3D1" w14:textId="77777777" w:rsidTr="00834F12">
        <w:tc>
          <w:tcPr>
            <w:tcW w:w="742" w:type="dxa"/>
          </w:tcPr>
          <w:p w14:paraId="40A3809B"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1</w:t>
            </w:r>
          </w:p>
        </w:tc>
        <w:tc>
          <w:tcPr>
            <w:tcW w:w="1792" w:type="dxa"/>
          </w:tcPr>
          <w:p w14:paraId="5B8984F0" w14:textId="677DB0C9" w:rsidR="00834F12" w:rsidRPr="009C415B" w:rsidRDefault="00796399" w:rsidP="00C05B9F">
            <w:pPr>
              <w:spacing w:before="100" w:beforeAutospacing="1" w:after="100" w:afterAutospacing="1"/>
              <w:ind w:firstLine="0"/>
              <w:rPr>
                <w:sz w:val="26"/>
                <w:szCs w:val="26"/>
              </w:rPr>
            </w:pPr>
            <w:r>
              <w:rPr>
                <w:sz w:val="26"/>
                <w:szCs w:val="26"/>
              </w:rPr>
              <w:t>MaQuyen</w:t>
            </w:r>
          </w:p>
        </w:tc>
        <w:tc>
          <w:tcPr>
            <w:tcW w:w="1147" w:type="dxa"/>
          </w:tcPr>
          <w:p w14:paraId="45BDC1BB" w14:textId="4FC67DC2" w:rsidR="00834F12" w:rsidRPr="009C415B" w:rsidRDefault="00796399" w:rsidP="00C05B9F">
            <w:pPr>
              <w:spacing w:before="100" w:beforeAutospacing="1" w:after="100" w:afterAutospacing="1"/>
              <w:ind w:firstLine="0"/>
              <w:rPr>
                <w:sz w:val="26"/>
                <w:szCs w:val="26"/>
              </w:rPr>
            </w:pPr>
            <w:r>
              <w:rPr>
                <w:sz w:val="26"/>
                <w:szCs w:val="26"/>
              </w:rPr>
              <w:t>varchar</w:t>
            </w:r>
          </w:p>
        </w:tc>
        <w:tc>
          <w:tcPr>
            <w:tcW w:w="1559" w:type="dxa"/>
          </w:tcPr>
          <w:p w14:paraId="1BBDF4E8" w14:textId="39C44EE0" w:rsidR="00834F12" w:rsidRPr="009C415B" w:rsidRDefault="00796399" w:rsidP="00C05B9F">
            <w:pPr>
              <w:spacing w:before="100" w:beforeAutospacing="1" w:after="100" w:afterAutospacing="1"/>
              <w:ind w:firstLine="0"/>
              <w:rPr>
                <w:sz w:val="26"/>
                <w:szCs w:val="26"/>
              </w:rPr>
            </w:pPr>
            <w:r>
              <w:rPr>
                <w:sz w:val="26"/>
                <w:szCs w:val="26"/>
              </w:rPr>
              <w:t>Not null</w:t>
            </w:r>
          </w:p>
        </w:tc>
        <w:tc>
          <w:tcPr>
            <w:tcW w:w="3537" w:type="dxa"/>
          </w:tcPr>
          <w:p w14:paraId="6169372E" w14:textId="18F61705" w:rsidR="00834F12" w:rsidRPr="009C415B" w:rsidRDefault="00796399" w:rsidP="00C05B9F">
            <w:pPr>
              <w:spacing w:before="100" w:beforeAutospacing="1" w:after="100" w:afterAutospacing="1"/>
              <w:ind w:firstLine="0"/>
              <w:rPr>
                <w:sz w:val="26"/>
                <w:szCs w:val="26"/>
              </w:rPr>
            </w:pPr>
            <w:r>
              <w:rPr>
                <w:sz w:val="26"/>
                <w:szCs w:val="26"/>
              </w:rPr>
              <w:t>Khóa chính, Mã quyền</w:t>
            </w:r>
          </w:p>
        </w:tc>
      </w:tr>
      <w:tr w:rsidR="00834F12" w:rsidRPr="00E96B38" w14:paraId="0A898C2E" w14:textId="77777777" w:rsidTr="00834F12">
        <w:tc>
          <w:tcPr>
            <w:tcW w:w="742" w:type="dxa"/>
          </w:tcPr>
          <w:p w14:paraId="1342F62E"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2</w:t>
            </w:r>
          </w:p>
        </w:tc>
        <w:tc>
          <w:tcPr>
            <w:tcW w:w="1792" w:type="dxa"/>
          </w:tcPr>
          <w:p w14:paraId="0AEB009B" w14:textId="4E8B2CD6" w:rsidR="00834F12" w:rsidRPr="009C415B" w:rsidRDefault="00796399" w:rsidP="00C05B9F">
            <w:pPr>
              <w:spacing w:before="100" w:beforeAutospacing="1" w:after="100" w:afterAutospacing="1"/>
              <w:ind w:firstLine="0"/>
              <w:rPr>
                <w:sz w:val="26"/>
                <w:szCs w:val="26"/>
              </w:rPr>
            </w:pPr>
            <w:r>
              <w:rPr>
                <w:sz w:val="26"/>
                <w:szCs w:val="26"/>
              </w:rPr>
              <w:t>TenQuyen</w:t>
            </w:r>
          </w:p>
        </w:tc>
        <w:tc>
          <w:tcPr>
            <w:tcW w:w="1147" w:type="dxa"/>
          </w:tcPr>
          <w:p w14:paraId="7482EF21" w14:textId="415BB4B5" w:rsidR="00834F12" w:rsidRPr="009C415B" w:rsidRDefault="00796399" w:rsidP="00C05B9F">
            <w:pPr>
              <w:spacing w:before="100" w:beforeAutospacing="1" w:after="100" w:afterAutospacing="1"/>
              <w:ind w:firstLine="0"/>
              <w:rPr>
                <w:sz w:val="26"/>
                <w:szCs w:val="26"/>
              </w:rPr>
            </w:pPr>
            <w:r>
              <w:rPr>
                <w:sz w:val="26"/>
                <w:szCs w:val="26"/>
              </w:rPr>
              <w:t>nvarchar</w:t>
            </w:r>
          </w:p>
        </w:tc>
        <w:tc>
          <w:tcPr>
            <w:tcW w:w="1559" w:type="dxa"/>
          </w:tcPr>
          <w:p w14:paraId="5E1CC75D" w14:textId="6ABB8902" w:rsidR="00834F12" w:rsidRPr="009C415B" w:rsidRDefault="00796399" w:rsidP="00C05B9F">
            <w:pPr>
              <w:spacing w:before="100" w:beforeAutospacing="1" w:after="100" w:afterAutospacing="1"/>
              <w:ind w:firstLine="0"/>
              <w:rPr>
                <w:sz w:val="26"/>
                <w:szCs w:val="26"/>
              </w:rPr>
            </w:pPr>
            <w:r>
              <w:rPr>
                <w:sz w:val="26"/>
                <w:szCs w:val="26"/>
              </w:rPr>
              <w:t>Not null</w:t>
            </w:r>
          </w:p>
        </w:tc>
        <w:tc>
          <w:tcPr>
            <w:tcW w:w="3537" w:type="dxa"/>
          </w:tcPr>
          <w:p w14:paraId="111916BA" w14:textId="5C684A0D" w:rsidR="00834F12" w:rsidRPr="009C415B" w:rsidRDefault="00796399" w:rsidP="00C05B9F">
            <w:pPr>
              <w:spacing w:before="100" w:beforeAutospacing="1" w:after="100" w:afterAutospacing="1"/>
              <w:ind w:firstLine="0"/>
              <w:rPr>
                <w:sz w:val="26"/>
                <w:szCs w:val="26"/>
              </w:rPr>
            </w:pPr>
            <w:r>
              <w:rPr>
                <w:sz w:val="26"/>
                <w:szCs w:val="26"/>
              </w:rPr>
              <w:t>Tên quyền</w:t>
            </w:r>
          </w:p>
        </w:tc>
      </w:tr>
    </w:tbl>
    <w:p w14:paraId="215FD3D8" w14:textId="77777777" w:rsidR="00834F12" w:rsidRDefault="00834F12" w:rsidP="00C05B9F">
      <w:pPr>
        <w:rPr>
          <w:lang w:val="x-none"/>
        </w:rPr>
      </w:pPr>
    </w:p>
    <w:p w14:paraId="427E82CB" w14:textId="5BB01B50" w:rsidR="00834F12" w:rsidRPr="00834F12" w:rsidRDefault="00796399" w:rsidP="00C05B9F">
      <w:pPr>
        <w:pStyle w:val="Heading3"/>
        <w:spacing w:line="360" w:lineRule="auto"/>
      </w:pPr>
      <w:bookmarkStart w:id="98" w:name="_Toc441092320"/>
      <w:r>
        <w:t>Trạng thái giao hàng</w:t>
      </w:r>
      <w:bookmarkEnd w:id="98"/>
    </w:p>
    <w:tbl>
      <w:tblPr>
        <w:tblStyle w:val="TableGrid"/>
        <w:tblW w:w="0" w:type="auto"/>
        <w:tblLook w:val="04A0" w:firstRow="1" w:lastRow="0" w:firstColumn="1" w:lastColumn="0" w:noHBand="0" w:noVBand="1"/>
      </w:tblPr>
      <w:tblGrid>
        <w:gridCol w:w="742"/>
        <w:gridCol w:w="1792"/>
        <w:gridCol w:w="1147"/>
        <w:gridCol w:w="1559"/>
        <w:gridCol w:w="3537"/>
      </w:tblGrid>
      <w:tr w:rsidR="00834F12" w:rsidRPr="00E96B38" w14:paraId="36FB5054" w14:textId="77777777" w:rsidTr="00834F12">
        <w:tc>
          <w:tcPr>
            <w:tcW w:w="742" w:type="dxa"/>
          </w:tcPr>
          <w:p w14:paraId="0A6C83BF"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STT</w:t>
            </w:r>
          </w:p>
        </w:tc>
        <w:tc>
          <w:tcPr>
            <w:tcW w:w="1792" w:type="dxa"/>
          </w:tcPr>
          <w:p w14:paraId="0006F807" w14:textId="77777777" w:rsidR="00834F12" w:rsidRPr="00E96B38" w:rsidRDefault="00834F12" w:rsidP="00C05B9F">
            <w:pPr>
              <w:spacing w:before="100" w:beforeAutospacing="1" w:after="100" w:afterAutospacing="1"/>
              <w:ind w:firstLine="0"/>
              <w:rPr>
                <w:sz w:val="26"/>
                <w:szCs w:val="26"/>
              </w:rPr>
            </w:pPr>
            <w:r>
              <w:rPr>
                <w:sz w:val="26"/>
                <w:szCs w:val="26"/>
              </w:rPr>
              <w:t>Tên thuộc tính</w:t>
            </w:r>
          </w:p>
        </w:tc>
        <w:tc>
          <w:tcPr>
            <w:tcW w:w="1147" w:type="dxa"/>
          </w:tcPr>
          <w:p w14:paraId="2665DC84" w14:textId="77777777" w:rsidR="00834F12" w:rsidRDefault="00834F12" w:rsidP="00C05B9F">
            <w:pPr>
              <w:spacing w:before="100" w:beforeAutospacing="1" w:after="100" w:afterAutospacing="1"/>
              <w:ind w:firstLine="0"/>
              <w:rPr>
                <w:sz w:val="26"/>
                <w:szCs w:val="26"/>
              </w:rPr>
            </w:pPr>
            <w:r>
              <w:rPr>
                <w:sz w:val="26"/>
                <w:szCs w:val="26"/>
              </w:rPr>
              <w:t>Kiểu</w:t>
            </w:r>
          </w:p>
        </w:tc>
        <w:tc>
          <w:tcPr>
            <w:tcW w:w="1559" w:type="dxa"/>
          </w:tcPr>
          <w:p w14:paraId="2CC981BB" w14:textId="77777777" w:rsidR="00834F12" w:rsidRDefault="00834F12" w:rsidP="00C05B9F">
            <w:pPr>
              <w:spacing w:before="100" w:beforeAutospacing="1" w:after="100" w:afterAutospacing="1"/>
              <w:ind w:firstLine="0"/>
              <w:rPr>
                <w:sz w:val="26"/>
                <w:szCs w:val="26"/>
              </w:rPr>
            </w:pPr>
            <w:r>
              <w:rPr>
                <w:sz w:val="26"/>
                <w:szCs w:val="26"/>
              </w:rPr>
              <w:t>Ràng buộc</w:t>
            </w:r>
          </w:p>
        </w:tc>
        <w:tc>
          <w:tcPr>
            <w:tcW w:w="3537" w:type="dxa"/>
          </w:tcPr>
          <w:p w14:paraId="4982B8E0" w14:textId="77777777" w:rsidR="00834F12" w:rsidRDefault="00834F12" w:rsidP="00C05B9F">
            <w:pPr>
              <w:spacing w:before="100" w:beforeAutospacing="1" w:after="100" w:afterAutospacing="1"/>
              <w:ind w:firstLine="0"/>
              <w:rPr>
                <w:sz w:val="26"/>
                <w:szCs w:val="26"/>
              </w:rPr>
            </w:pPr>
            <w:r>
              <w:rPr>
                <w:sz w:val="26"/>
                <w:szCs w:val="26"/>
              </w:rPr>
              <w:t>Ý nghĩa / Ghi chú</w:t>
            </w:r>
          </w:p>
        </w:tc>
      </w:tr>
      <w:tr w:rsidR="00834F12" w:rsidRPr="00E96B38" w14:paraId="13C16364" w14:textId="77777777" w:rsidTr="00834F12">
        <w:tc>
          <w:tcPr>
            <w:tcW w:w="742" w:type="dxa"/>
          </w:tcPr>
          <w:p w14:paraId="62457005"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1</w:t>
            </w:r>
          </w:p>
        </w:tc>
        <w:tc>
          <w:tcPr>
            <w:tcW w:w="1792" w:type="dxa"/>
          </w:tcPr>
          <w:p w14:paraId="1CE750ED" w14:textId="0C3D5914" w:rsidR="00834F12" w:rsidRPr="009C415B" w:rsidRDefault="00796399" w:rsidP="00C05B9F">
            <w:pPr>
              <w:spacing w:before="100" w:beforeAutospacing="1" w:after="100" w:afterAutospacing="1"/>
              <w:ind w:firstLine="0"/>
              <w:rPr>
                <w:sz w:val="26"/>
                <w:szCs w:val="26"/>
              </w:rPr>
            </w:pPr>
            <w:r>
              <w:rPr>
                <w:sz w:val="26"/>
                <w:szCs w:val="26"/>
              </w:rPr>
              <w:t>MaTrangThai</w:t>
            </w:r>
          </w:p>
        </w:tc>
        <w:tc>
          <w:tcPr>
            <w:tcW w:w="1147" w:type="dxa"/>
          </w:tcPr>
          <w:p w14:paraId="71185728" w14:textId="3D4989B0" w:rsidR="00834F12" w:rsidRPr="009C415B" w:rsidRDefault="00796399" w:rsidP="00C05B9F">
            <w:pPr>
              <w:spacing w:before="100" w:beforeAutospacing="1" w:after="100" w:afterAutospacing="1"/>
              <w:ind w:firstLine="0"/>
              <w:rPr>
                <w:sz w:val="26"/>
                <w:szCs w:val="26"/>
              </w:rPr>
            </w:pPr>
            <w:r>
              <w:rPr>
                <w:sz w:val="26"/>
                <w:szCs w:val="26"/>
              </w:rPr>
              <w:t>varchar</w:t>
            </w:r>
          </w:p>
        </w:tc>
        <w:tc>
          <w:tcPr>
            <w:tcW w:w="1559" w:type="dxa"/>
          </w:tcPr>
          <w:p w14:paraId="4DD4892D" w14:textId="77D347B5" w:rsidR="00834F12" w:rsidRPr="009C415B" w:rsidRDefault="00796399" w:rsidP="00C05B9F">
            <w:pPr>
              <w:spacing w:before="100" w:beforeAutospacing="1" w:after="100" w:afterAutospacing="1"/>
              <w:ind w:firstLine="0"/>
              <w:rPr>
                <w:sz w:val="26"/>
                <w:szCs w:val="26"/>
              </w:rPr>
            </w:pPr>
            <w:r>
              <w:rPr>
                <w:sz w:val="26"/>
                <w:szCs w:val="26"/>
              </w:rPr>
              <w:t>Not null</w:t>
            </w:r>
          </w:p>
        </w:tc>
        <w:tc>
          <w:tcPr>
            <w:tcW w:w="3537" w:type="dxa"/>
          </w:tcPr>
          <w:p w14:paraId="6D9F4FB2" w14:textId="05FA9DD7" w:rsidR="00834F12" w:rsidRPr="009C415B" w:rsidRDefault="00796399" w:rsidP="00C05B9F">
            <w:pPr>
              <w:spacing w:before="100" w:beforeAutospacing="1" w:after="100" w:afterAutospacing="1"/>
              <w:ind w:firstLine="0"/>
              <w:rPr>
                <w:sz w:val="26"/>
                <w:szCs w:val="26"/>
              </w:rPr>
            </w:pPr>
            <w:r>
              <w:rPr>
                <w:sz w:val="26"/>
                <w:szCs w:val="26"/>
              </w:rPr>
              <w:t>Khóa chính, Mã trạng thái</w:t>
            </w:r>
          </w:p>
        </w:tc>
      </w:tr>
      <w:tr w:rsidR="00834F12" w:rsidRPr="00E96B38" w14:paraId="1E243268" w14:textId="77777777" w:rsidTr="00834F12">
        <w:tc>
          <w:tcPr>
            <w:tcW w:w="742" w:type="dxa"/>
          </w:tcPr>
          <w:p w14:paraId="7D0EB363"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2</w:t>
            </w:r>
          </w:p>
        </w:tc>
        <w:tc>
          <w:tcPr>
            <w:tcW w:w="1792" w:type="dxa"/>
          </w:tcPr>
          <w:p w14:paraId="3804E8C8" w14:textId="523E7521" w:rsidR="00834F12" w:rsidRPr="009C415B" w:rsidRDefault="00796399" w:rsidP="00C05B9F">
            <w:pPr>
              <w:spacing w:before="100" w:beforeAutospacing="1" w:after="100" w:afterAutospacing="1"/>
              <w:ind w:firstLine="0"/>
              <w:rPr>
                <w:sz w:val="26"/>
                <w:szCs w:val="26"/>
              </w:rPr>
            </w:pPr>
            <w:r>
              <w:rPr>
                <w:sz w:val="26"/>
                <w:szCs w:val="26"/>
              </w:rPr>
              <w:t>TenTrangThai</w:t>
            </w:r>
          </w:p>
        </w:tc>
        <w:tc>
          <w:tcPr>
            <w:tcW w:w="1147" w:type="dxa"/>
          </w:tcPr>
          <w:p w14:paraId="2F631866" w14:textId="59142079" w:rsidR="00834F12" w:rsidRPr="009C415B" w:rsidRDefault="00796399" w:rsidP="00C05B9F">
            <w:pPr>
              <w:spacing w:before="100" w:beforeAutospacing="1" w:after="100" w:afterAutospacing="1"/>
              <w:ind w:firstLine="0"/>
              <w:rPr>
                <w:sz w:val="26"/>
                <w:szCs w:val="26"/>
              </w:rPr>
            </w:pPr>
            <w:r>
              <w:rPr>
                <w:sz w:val="26"/>
                <w:szCs w:val="26"/>
              </w:rPr>
              <w:t>nvarchar</w:t>
            </w:r>
          </w:p>
        </w:tc>
        <w:tc>
          <w:tcPr>
            <w:tcW w:w="1559" w:type="dxa"/>
          </w:tcPr>
          <w:p w14:paraId="07ABCF6F" w14:textId="466E8018" w:rsidR="00834F12" w:rsidRPr="009C415B" w:rsidRDefault="00796399" w:rsidP="00C05B9F">
            <w:pPr>
              <w:spacing w:before="100" w:beforeAutospacing="1" w:after="100" w:afterAutospacing="1"/>
              <w:ind w:firstLine="0"/>
              <w:rPr>
                <w:sz w:val="26"/>
                <w:szCs w:val="26"/>
              </w:rPr>
            </w:pPr>
            <w:r>
              <w:rPr>
                <w:sz w:val="26"/>
                <w:szCs w:val="26"/>
              </w:rPr>
              <w:t>Not null</w:t>
            </w:r>
          </w:p>
        </w:tc>
        <w:tc>
          <w:tcPr>
            <w:tcW w:w="3537" w:type="dxa"/>
          </w:tcPr>
          <w:p w14:paraId="654188A6" w14:textId="4F296869" w:rsidR="00834F12" w:rsidRPr="009C415B" w:rsidRDefault="00796399" w:rsidP="00C05B9F">
            <w:pPr>
              <w:spacing w:before="100" w:beforeAutospacing="1" w:after="100" w:afterAutospacing="1"/>
              <w:ind w:firstLine="0"/>
              <w:rPr>
                <w:sz w:val="26"/>
                <w:szCs w:val="26"/>
              </w:rPr>
            </w:pPr>
            <w:r>
              <w:rPr>
                <w:sz w:val="26"/>
                <w:szCs w:val="26"/>
              </w:rPr>
              <w:t>Tên trạng thái</w:t>
            </w:r>
          </w:p>
        </w:tc>
      </w:tr>
    </w:tbl>
    <w:p w14:paraId="14CAF7E1" w14:textId="77777777" w:rsidR="00834F12" w:rsidRDefault="00834F12" w:rsidP="00C05B9F">
      <w:pPr>
        <w:rPr>
          <w:lang w:val="x-none"/>
        </w:rPr>
      </w:pPr>
    </w:p>
    <w:p w14:paraId="3B9BE15C" w14:textId="5D5887D5" w:rsidR="00834F12" w:rsidRPr="00834F12" w:rsidRDefault="00796399" w:rsidP="00C05B9F">
      <w:pPr>
        <w:pStyle w:val="Heading3"/>
        <w:spacing w:line="360" w:lineRule="auto"/>
      </w:pPr>
      <w:bookmarkStart w:id="99" w:name="_Toc441092321"/>
      <w:r>
        <w:lastRenderedPageBreak/>
        <w:t>Trạng thái thanh toán</w:t>
      </w:r>
      <w:bookmarkEnd w:id="99"/>
    </w:p>
    <w:tbl>
      <w:tblPr>
        <w:tblStyle w:val="TableGrid"/>
        <w:tblW w:w="0" w:type="auto"/>
        <w:tblLook w:val="04A0" w:firstRow="1" w:lastRow="0" w:firstColumn="1" w:lastColumn="0" w:noHBand="0" w:noVBand="1"/>
      </w:tblPr>
      <w:tblGrid>
        <w:gridCol w:w="742"/>
        <w:gridCol w:w="1792"/>
        <w:gridCol w:w="1147"/>
        <w:gridCol w:w="1559"/>
        <w:gridCol w:w="3537"/>
      </w:tblGrid>
      <w:tr w:rsidR="00834F12" w:rsidRPr="00E96B38" w14:paraId="4200A796" w14:textId="77777777" w:rsidTr="00834F12">
        <w:tc>
          <w:tcPr>
            <w:tcW w:w="742" w:type="dxa"/>
          </w:tcPr>
          <w:p w14:paraId="66215099"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STT</w:t>
            </w:r>
          </w:p>
        </w:tc>
        <w:tc>
          <w:tcPr>
            <w:tcW w:w="1792" w:type="dxa"/>
          </w:tcPr>
          <w:p w14:paraId="271DF70B" w14:textId="77777777" w:rsidR="00834F12" w:rsidRPr="00E96B38" w:rsidRDefault="00834F12" w:rsidP="00C05B9F">
            <w:pPr>
              <w:spacing w:before="100" w:beforeAutospacing="1" w:after="100" w:afterAutospacing="1"/>
              <w:ind w:firstLine="0"/>
              <w:rPr>
                <w:sz w:val="26"/>
                <w:szCs w:val="26"/>
              </w:rPr>
            </w:pPr>
            <w:r>
              <w:rPr>
                <w:sz w:val="26"/>
                <w:szCs w:val="26"/>
              </w:rPr>
              <w:t>Tên thuộc tính</w:t>
            </w:r>
          </w:p>
        </w:tc>
        <w:tc>
          <w:tcPr>
            <w:tcW w:w="1147" w:type="dxa"/>
          </w:tcPr>
          <w:p w14:paraId="439B2555" w14:textId="77777777" w:rsidR="00834F12" w:rsidRDefault="00834F12" w:rsidP="00C05B9F">
            <w:pPr>
              <w:spacing w:before="100" w:beforeAutospacing="1" w:after="100" w:afterAutospacing="1"/>
              <w:ind w:firstLine="0"/>
              <w:rPr>
                <w:sz w:val="26"/>
                <w:szCs w:val="26"/>
              </w:rPr>
            </w:pPr>
            <w:r>
              <w:rPr>
                <w:sz w:val="26"/>
                <w:szCs w:val="26"/>
              </w:rPr>
              <w:t>Kiểu</w:t>
            </w:r>
          </w:p>
        </w:tc>
        <w:tc>
          <w:tcPr>
            <w:tcW w:w="1559" w:type="dxa"/>
          </w:tcPr>
          <w:p w14:paraId="31F3FA88" w14:textId="77777777" w:rsidR="00834F12" w:rsidRDefault="00834F12" w:rsidP="00C05B9F">
            <w:pPr>
              <w:spacing w:before="100" w:beforeAutospacing="1" w:after="100" w:afterAutospacing="1"/>
              <w:ind w:firstLine="0"/>
              <w:rPr>
                <w:sz w:val="26"/>
                <w:szCs w:val="26"/>
              </w:rPr>
            </w:pPr>
            <w:r>
              <w:rPr>
                <w:sz w:val="26"/>
                <w:szCs w:val="26"/>
              </w:rPr>
              <w:t>Ràng buộc</w:t>
            </w:r>
          </w:p>
        </w:tc>
        <w:tc>
          <w:tcPr>
            <w:tcW w:w="3537" w:type="dxa"/>
          </w:tcPr>
          <w:p w14:paraId="77DF0646" w14:textId="77777777" w:rsidR="00834F12" w:rsidRDefault="00834F12" w:rsidP="00C05B9F">
            <w:pPr>
              <w:spacing w:before="100" w:beforeAutospacing="1" w:after="100" w:afterAutospacing="1"/>
              <w:ind w:firstLine="0"/>
              <w:rPr>
                <w:sz w:val="26"/>
                <w:szCs w:val="26"/>
              </w:rPr>
            </w:pPr>
            <w:r>
              <w:rPr>
                <w:sz w:val="26"/>
                <w:szCs w:val="26"/>
              </w:rPr>
              <w:t>Ý nghĩa / Ghi chú</w:t>
            </w:r>
          </w:p>
        </w:tc>
      </w:tr>
      <w:tr w:rsidR="00834F12" w:rsidRPr="00E96B38" w14:paraId="3E8CE560" w14:textId="77777777" w:rsidTr="00834F12">
        <w:tc>
          <w:tcPr>
            <w:tcW w:w="742" w:type="dxa"/>
          </w:tcPr>
          <w:p w14:paraId="2E29FE95"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1</w:t>
            </w:r>
          </w:p>
        </w:tc>
        <w:tc>
          <w:tcPr>
            <w:tcW w:w="1792" w:type="dxa"/>
          </w:tcPr>
          <w:p w14:paraId="1C1872D9" w14:textId="1C113656" w:rsidR="00834F12" w:rsidRPr="009C415B" w:rsidRDefault="00796399" w:rsidP="00C05B9F">
            <w:pPr>
              <w:spacing w:before="100" w:beforeAutospacing="1" w:after="100" w:afterAutospacing="1"/>
              <w:ind w:firstLine="0"/>
              <w:jc w:val="center"/>
              <w:rPr>
                <w:sz w:val="26"/>
                <w:szCs w:val="26"/>
              </w:rPr>
            </w:pPr>
            <w:r>
              <w:rPr>
                <w:sz w:val="26"/>
                <w:szCs w:val="26"/>
              </w:rPr>
              <w:t>MaTrangThai</w:t>
            </w:r>
          </w:p>
        </w:tc>
        <w:tc>
          <w:tcPr>
            <w:tcW w:w="1147" w:type="dxa"/>
          </w:tcPr>
          <w:p w14:paraId="70FAA4B4" w14:textId="70E4209E" w:rsidR="00834F12" w:rsidRPr="009C415B" w:rsidRDefault="00796399" w:rsidP="00C05B9F">
            <w:pPr>
              <w:spacing w:before="100" w:beforeAutospacing="1" w:after="100" w:afterAutospacing="1"/>
              <w:ind w:firstLine="0"/>
              <w:rPr>
                <w:sz w:val="26"/>
                <w:szCs w:val="26"/>
              </w:rPr>
            </w:pPr>
            <w:r>
              <w:rPr>
                <w:sz w:val="26"/>
                <w:szCs w:val="26"/>
              </w:rPr>
              <w:t>varchar</w:t>
            </w:r>
          </w:p>
        </w:tc>
        <w:tc>
          <w:tcPr>
            <w:tcW w:w="1559" w:type="dxa"/>
          </w:tcPr>
          <w:p w14:paraId="5A8D7E3B" w14:textId="5053E3B8" w:rsidR="00834F12" w:rsidRPr="009C415B" w:rsidRDefault="00796399" w:rsidP="00C05B9F">
            <w:pPr>
              <w:spacing w:before="100" w:beforeAutospacing="1" w:after="100" w:afterAutospacing="1"/>
              <w:ind w:firstLine="0"/>
              <w:rPr>
                <w:sz w:val="26"/>
                <w:szCs w:val="26"/>
              </w:rPr>
            </w:pPr>
            <w:r>
              <w:rPr>
                <w:sz w:val="26"/>
                <w:szCs w:val="26"/>
              </w:rPr>
              <w:t>Not null</w:t>
            </w:r>
          </w:p>
        </w:tc>
        <w:tc>
          <w:tcPr>
            <w:tcW w:w="3537" w:type="dxa"/>
          </w:tcPr>
          <w:p w14:paraId="01308C8E" w14:textId="54A43CFD" w:rsidR="00834F12" w:rsidRPr="009C415B" w:rsidRDefault="00796399" w:rsidP="00C05B9F">
            <w:pPr>
              <w:spacing w:before="100" w:beforeAutospacing="1" w:after="100" w:afterAutospacing="1"/>
              <w:ind w:firstLine="0"/>
              <w:rPr>
                <w:sz w:val="26"/>
                <w:szCs w:val="26"/>
              </w:rPr>
            </w:pPr>
            <w:r>
              <w:rPr>
                <w:sz w:val="26"/>
                <w:szCs w:val="26"/>
              </w:rPr>
              <w:t>Khóa chính, Mã trạng thái</w:t>
            </w:r>
          </w:p>
        </w:tc>
      </w:tr>
      <w:tr w:rsidR="00834F12" w:rsidRPr="00E96B38" w14:paraId="7C3D1DC3" w14:textId="77777777" w:rsidTr="00834F12">
        <w:tc>
          <w:tcPr>
            <w:tcW w:w="742" w:type="dxa"/>
          </w:tcPr>
          <w:p w14:paraId="3E4859C9"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2</w:t>
            </w:r>
          </w:p>
        </w:tc>
        <w:tc>
          <w:tcPr>
            <w:tcW w:w="1792" w:type="dxa"/>
          </w:tcPr>
          <w:p w14:paraId="78A94504" w14:textId="37F00371" w:rsidR="00834F12" w:rsidRPr="009C415B" w:rsidRDefault="00796399" w:rsidP="00C05B9F">
            <w:pPr>
              <w:spacing w:before="100" w:beforeAutospacing="1" w:after="100" w:afterAutospacing="1"/>
              <w:ind w:firstLine="0"/>
              <w:jc w:val="center"/>
              <w:rPr>
                <w:sz w:val="26"/>
                <w:szCs w:val="26"/>
              </w:rPr>
            </w:pPr>
            <w:r>
              <w:rPr>
                <w:sz w:val="26"/>
                <w:szCs w:val="26"/>
              </w:rPr>
              <w:t>TenTrangThai</w:t>
            </w:r>
          </w:p>
        </w:tc>
        <w:tc>
          <w:tcPr>
            <w:tcW w:w="1147" w:type="dxa"/>
          </w:tcPr>
          <w:p w14:paraId="10C991DB" w14:textId="6503B147" w:rsidR="00834F12" w:rsidRPr="009C415B" w:rsidRDefault="00796399" w:rsidP="00C05B9F">
            <w:pPr>
              <w:spacing w:before="100" w:beforeAutospacing="1" w:after="100" w:afterAutospacing="1"/>
              <w:ind w:firstLine="0"/>
              <w:rPr>
                <w:sz w:val="26"/>
                <w:szCs w:val="26"/>
              </w:rPr>
            </w:pPr>
            <w:r>
              <w:rPr>
                <w:sz w:val="26"/>
                <w:szCs w:val="26"/>
              </w:rPr>
              <w:t>nvarchar</w:t>
            </w:r>
          </w:p>
        </w:tc>
        <w:tc>
          <w:tcPr>
            <w:tcW w:w="1559" w:type="dxa"/>
          </w:tcPr>
          <w:p w14:paraId="1FED4B83" w14:textId="5233203D" w:rsidR="00834F12" w:rsidRPr="009C415B" w:rsidRDefault="00796399" w:rsidP="00C05B9F">
            <w:pPr>
              <w:spacing w:before="100" w:beforeAutospacing="1" w:after="100" w:afterAutospacing="1"/>
              <w:ind w:firstLine="0"/>
              <w:rPr>
                <w:sz w:val="26"/>
                <w:szCs w:val="26"/>
              </w:rPr>
            </w:pPr>
            <w:r>
              <w:rPr>
                <w:sz w:val="26"/>
                <w:szCs w:val="26"/>
              </w:rPr>
              <w:t>Not null</w:t>
            </w:r>
          </w:p>
        </w:tc>
        <w:tc>
          <w:tcPr>
            <w:tcW w:w="3537" w:type="dxa"/>
          </w:tcPr>
          <w:p w14:paraId="6D76A8F8" w14:textId="175E60A2" w:rsidR="00834F12" w:rsidRPr="009C415B" w:rsidRDefault="00796399" w:rsidP="00C05B9F">
            <w:pPr>
              <w:spacing w:before="100" w:beforeAutospacing="1" w:after="100" w:afterAutospacing="1"/>
              <w:ind w:firstLine="0"/>
              <w:rPr>
                <w:sz w:val="26"/>
                <w:szCs w:val="26"/>
              </w:rPr>
            </w:pPr>
            <w:r>
              <w:rPr>
                <w:sz w:val="26"/>
                <w:szCs w:val="26"/>
              </w:rPr>
              <w:t>Tên trạng thái</w:t>
            </w:r>
          </w:p>
        </w:tc>
      </w:tr>
    </w:tbl>
    <w:p w14:paraId="63AA18C0" w14:textId="77777777" w:rsidR="00834F12" w:rsidRDefault="00834F12" w:rsidP="00C05B9F">
      <w:pPr>
        <w:rPr>
          <w:lang w:val="x-none"/>
        </w:rPr>
      </w:pPr>
    </w:p>
    <w:p w14:paraId="676F6953" w14:textId="012A6C20" w:rsidR="00834F12" w:rsidRPr="00834F12" w:rsidRDefault="00796399" w:rsidP="00C05B9F">
      <w:pPr>
        <w:pStyle w:val="Heading3"/>
        <w:spacing w:line="360" w:lineRule="auto"/>
      </w:pPr>
      <w:bookmarkStart w:id="100" w:name="_Toc441092322"/>
      <w:r>
        <w:t>Phiếu xuất</w:t>
      </w:r>
      <w:bookmarkEnd w:id="100"/>
    </w:p>
    <w:tbl>
      <w:tblPr>
        <w:tblStyle w:val="TableGrid"/>
        <w:tblW w:w="0" w:type="auto"/>
        <w:tblLook w:val="04A0" w:firstRow="1" w:lastRow="0" w:firstColumn="1" w:lastColumn="0" w:noHBand="0" w:noVBand="1"/>
      </w:tblPr>
      <w:tblGrid>
        <w:gridCol w:w="719"/>
        <w:gridCol w:w="2512"/>
        <w:gridCol w:w="1675"/>
        <w:gridCol w:w="1279"/>
        <w:gridCol w:w="2592"/>
      </w:tblGrid>
      <w:tr w:rsidR="00454E7D" w:rsidRPr="00E96B38" w14:paraId="4F8E2D8E" w14:textId="77777777" w:rsidTr="00834F12">
        <w:tc>
          <w:tcPr>
            <w:tcW w:w="742" w:type="dxa"/>
          </w:tcPr>
          <w:p w14:paraId="382873B6"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STT</w:t>
            </w:r>
          </w:p>
        </w:tc>
        <w:tc>
          <w:tcPr>
            <w:tcW w:w="1792" w:type="dxa"/>
          </w:tcPr>
          <w:p w14:paraId="02EBEFCD" w14:textId="77777777" w:rsidR="00834F12" w:rsidRPr="00E96B38" w:rsidRDefault="00834F12" w:rsidP="00C05B9F">
            <w:pPr>
              <w:spacing w:before="100" w:beforeAutospacing="1" w:after="100" w:afterAutospacing="1"/>
              <w:ind w:firstLine="0"/>
              <w:rPr>
                <w:sz w:val="26"/>
                <w:szCs w:val="26"/>
              </w:rPr>
            </w:pPr>
            <w:r>
              <w:rPr>
                <w:sz w:val="26"/>
                <w:szCs w:val="26"/>
              </w:rPr>
              <w:t>Tên thuộc tính</w:t>
            </w:r>
          </w:p>
        </w:tc>
        <w:tc>
          <w:tcPr>
            <w:tcW w:w="1147" w:type="dxa"/>
          </w:tcPr>
          <w:p w14:paraId="305B476B" w14:textId="77777777" w:rsidR="00834F12" w:rsidRDefault="00834F12" w:rsidP="00C05B9F">
            <w:pPr>
              <w:spacing w:before="100" w:beforeAutospacing="1" w:after="100" w:afterAutospacing="1"/>
              <w:ind w:firstLine="0"/>
              <w:rPr>
                <w:sz w:val="26"/>
                <w:szCs w:val="26"/>
              </w:rPr>
            </w:pPr>
            <w:r>
              <w:rPr>
                <w:sz w:val="26"/>
                <w:szCs w:val="26"/>
              </w:rPr>
              <w:t>Kiểu</w:t>
            </w:r>
          </w:p>
        </w:tc>
        <w:tc>
          <w:tcPr>
            <w:tcW w:w="1559" w:type="dxa"/>
          </w:tcPr>
          <w:p w14:paraId="38CF9357" w14:textId="77777777" w:rsidR="00834F12" w:rsidRDefault="00834F12" w:rsidP="00C05B9F">
            <w:pPr>
              <w:spacing w:before="100" w:beforeAutospacing="1" w:after="100" w:afterAutospacing="1"/>
              <w:ind w:firstLine="0"/>
              <w:rPr>
                <w:sz w:val="26"/>
                <w:szCs w:val="26"/>
              </w:rPr>
            </w:pPr>
            <w:r>
              <w:rPr>
                <w:sz w:val="26"/>
                <w:szCs w:val="26"/>
              </w:rPr>
              <w:t>Ràng buộc</w:t>
            </w:r>
          </w:p>
        </w:tc>
        <w:tc>
          <w:tcPr>
            <w:tcW w:w="3537" w:type="dxa"/>
          </w:tcPr>
          <w:p w14:paraId="0E543551" w14:textId="77777777" w:rsidR="00834F12" w:rsidRDefault="00834F12" w:rsidP="00C05B9F">
            <w:pPr>
              <w:spacing w:before="100" w:beforeAutospacing="1" w:after="100" w:afterAutospacing="1"/>
              <w:ind w:firstLine="0"/>
              <w:rPr>
                <w:sz w:val="26"/>
                <w:szCs w:val="26"/>
              </w:rPr>
            </w:pPr>
            <w:r>
              <w:rPr>
                <w:sz w:val="26"/>
                <w:szCs w:val="26"/>
              </w:rPr>
              <w:t>Ý nghĩa / Ghi chú</w:t>
            </w:r>
          </w:p>
        </w:tc>
      </w:tr>
      <w:tr w:rsidR="00454E7D" w:rsidRPr="00E96B38" w14:paraId="558EFA71" w14:textId="77777777" w:rsidTr="00834F12">
        <w:tc>
          <w:tcPr>
            <w:tcW w:w="742" w:type="dxa"/>
          </w:tcPr>
          <w:p w14:paraId="1C768538"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1</w:t>
            </w:r>
          </w:p>
        </w:tc>
        <w:tc>
          <w:tcPr>
            <w:tcW w:w="1792" w:type="dxa"/>
          </w:tcPr>
          <w:p w14:paraId="09E166A6" w14:textId="754E39FF" w:rsidR="00834F12" w:rsidRPr="009C415B" w:rsidRDefault="00796399" w:rsidP="00C05B9F">
            <w:pPr>
              <w:spacing w:before="100" w:beforeAutospacing="1" w:after="100" w:afterAutospacing="1"/>
              <w:ind w:firstLine="0"/>
              <w:rPr>
                <w:sz w:val="26"/>
                <w:szCs w:val="26"/>
              </w:rPr>
            </w:pPr>
            <w:r>
              <w:rPr>
                <w:sz w:val="26"/>
                <w:szCs w:val="26"/>
              </w:rPr>
              <w:t>MaPhieuXuat</w:t>
            </w:r>
          </w:p>
        </w:tc>
        <w:tc>
          <w:tcPr>
            <w:tcW w:w="1147" w:type="dxa"/>
          </w:tcPr>
          <w:p w14:paraId="272BB5B7" w14:textId="5F8AD07A" w:rsidR="00834F12" w:rsidRPr="009C415B" w:rsidRDefault="00796399" w:rsidP="00C05B9F">
            <w:pPr>
              <w:spacing w:before="100" w:beforeAutospacing="1" w:after="100" w:afterAutospacing="1"/>
              <w:ind w:firstLine="0"/>
              <w:rPr>
                <w:sz w:val="26"/>
                <w:szCs w:val="26"/>
              </w:rPr>
            </w:pPr>
            <w:r>
              <w:rPr>
                <w:sz w:val="26"/>
                <w:szCs w:val="26"/>
              </w:rPr>
              <w:t>varchar</w:t>
            </w:r>
          </w:p>
        </w:tc>
        <w:tc>
          <w:tcPr>
            <w:tcW w:w="1559" w:type="dxa"/>
          </w:tcPr>
          <w:p w14:paraId="52E6E4ED" w14:textId="1A96DC3E" w:rsidR="00834F12" w:rsidRPr="009C415B" w:rsidRDefault="00796399" w:rsidP="00C05B9F">
            <w:pPr>
              <w:spacing w:before="100" w:beforeAutospacing="1" w:after="100" w:afterAutospacing="1"/>
              <w:ind w:firstLine="0"/>
              <w:rPr>
                <w:sz w:val="26"/>
                <w:szCs w:val="26"/>
              </w:rPr>
            </w:pPr>
            <w:r>
              <w:rPr>
                <w:sz w:val="26"/>
                <w:szCs w:val="26"/>
              </w:rPr>
              <w:t>Not null</w:t>
            </w:r>
          </w:p>
        </w:tc>
        <w:tc>
          <w:tcPr>
            <w:tcW w:w="3537" w:type="dxa"/>
          </w:tcPr>
          <w:p w14:paraId="7EE941D1" w14:textId="7DEFD27A" w:rsidR="00834F12" w:rsidRPr="009C415B" w:rsidRDefault="00796399" w:rsidP="00C05B9F">
            <w:pPr>
              <w:spacing w:before="100" w:beforeAutospacing="1" w:after="100" w:afterAutospacing="1"/>
              <w:ind w:firstLine="0"/>
              <w:rPr>
                <w:sz w:val="26"/>
                <w:szCs w:val="26"/>
              </w:rPr>
            </w:pPr>
            <w:r>
              <w:rPr>
                <w:sz w:val="26"/>
                <w:szCs w:val="26"/>
              </w:rPr>
              <w:t>Khóa chính, Mã phiếu xuất</w:t>
            </w:r>
          </w:p>
        </w:tc>
      </w:tr>
      <w:tr w:rsidR="00454E7D" w:rsidRPr="00E96B38" w14:paraId="5B420FAD" w14:textId="77777777" w:rsidTr="00834F12">
        <w:tc>
          <w:tcPr>
            <w:tcW w:w="742" w:type="dxa"/>
          </w:tcPr>
          <w:p w14:paraId="692AA348"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2</w:t>
            </w:r>
          </w:p>
        </w:tc>
        <w:tc>
          <w:tcPr>
            <w:tcW w:w="1792" w:type="dxa"/>
          </w:tcPr>
          <w:p w14:paraId="23C6E004" w14:textId="0E24C019" w:rsidR="00834F12" w:rsidRPr="009C415B" w:rsidRDefault="00796399" w:rsidP="00C05B9F">
            <w:pPr>
              <w:spacing w:before="100" w:beforeAutospacing="1" w:after="100" w:afterAutospacing="1"/>
              <w:ind w:firstLine="0"/>
              <w:rPr>
                <w:sz w:val="26"/>
                <w:szCs w:val="26"/>
              </w:rPr>
            </w:pPr>
            <w:r>
              <w:rPr>
                <w:sz w:val="26"/>
                <w:szCs w:val="26"/>
              </w:rPr>
              <w:t>MaNhanVien</w:t>
            </w:r>
          </w:p>
        </w:tc>
        <w:tc>
          <w:tcPr>
            <w:tcW w:w="1147" w:type="dxa"/>
          </w:tcPr>
          <w:p w14:paraId="1F8CD1A5" w14:textId="3B565852" w:rsidR="00834F12" w:rsidRPr="009C415B" w:rsidRDefault="00796399" w:rsidP="00C05B9F">
            <w:pPr>
              <w:spacing w:before="100" w:beforeAutospacing="1" w:after="100" w:afterAutospacing="1"/>
              <w:ind w:firstLine="0"/>
              <w:rPr>
                <w:sz w:val="26"/>
                <w:szCs w:val="26"/>
              </w:rPr>
            </w:pPr>
            <w:r>
              <w:rPr>
                <w:sz w:val="26"/>
                <w:szCs w:val="26"/>
              </w:rPr>
              <w:t>varchar</w:t>
            </w:r>
          </w:p>
        </w:tc>
        <w:tc>
          <w:tcPr>
            <w:tcW w:w="1559" w:type="dxa"/>
          </w:tcPr>
          <w:p w14:paraId="785378C3" w14:textId="7C0D06BA" w:rsidR="00834F12" w:rsidRPr="009C415B" w:rsidRDefault="00796399" w:rsidP="00C05B9F">
            <w:pPr>
              <w:spacing w:before="100" w:beforeAutospacing="1" w:after="100" w:afterAutospacing="1"/>
              <w:ind w:firstLine="0"/>
              <w:rPr>
                <w:sz w:val="26"/>
                <w:szCs w:val="26"/>
              </w:rPr>
            </w:pPr>
            <w:r>
              <w:rPr>
                <w:sz w:val="26"/>
                <w:szCs w:val="26"/>
              </w:rPr>
              <w:t>Not null</w:t>
            </w:r>
          </w:p>
        </w:tc>
        <w:tc>
          <w:tcPr>
            <w:tcW w:w="3537" w:type="dxa"/>
          </w:tcPr>
          <w:p w14:paraId="354CB82B" w14:textId="4BCCCFCB" w:rsidR="00834F12" w:rsidRPr="009C415B" w:rsidRDefault="00454E7D" w:rsidP="00C05B9F">
            <w:pPr>
              <w:spacing w:before="100" w:beforeAutospacing="1" w:after="100" w:afterAutospacing="1"/>
              <w:ind w:firstLine="0"/>
              <w:rPr>
                <w:sz w:val="26"/>
                <w:szCs w:val="26"/>
              </w:rPr>
            </w:pPr>
            <w:r>
              <w:rPr>
                <w:sz w:val="26"/>
                <w:szCs w:val="26"/>
              </w:rPr>
              <w:t xml:space="preserve">Khóa ngoại, </w:t>
            </w:r>
            <w:r w:rsidR="00796399">
              <w:rPr>
                <w:sz w:val="26"/>
                <w:szCs w:val="26"/>
              </w:rPr>
              <w:t>Nhân viên thực hiện giao dịch bán hàng</w:t>
            </w:r>
          </w:p>
        </w:tc>
      </w:tr>
      <w:tr w:rsidR="00454E7D" w:rsidRPr="00E96B38" w14:paraId="590035FE" w14:textId="77777777" w:rsidTr="00834F12">
        <w:tc>
          <w:tcPr>
            <w:tcW w:w="742" w:type="dxa"/>
          </w:tcPr>
          <w:p w14:paraId="106059AF"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3</w:t>
            </w:r>
          </w:p>
        </w:tc>
        <w:tc>
          <w:tcPr>
            <w:tcW w:w="1792" w:type="dxa"/>
          </w:tcPr>
          <w:p w14:paraId="5B5D4F63" w14:textId="60168311" w:rsidR="00834F12" w:rsidRPr="009C415B" w:rsidRDefault="00796399" w:rsidP="00C05B9F">
            <w:pPr>
              <w:spacing w:before="100" w:beforeAutospacing="1" w:after="100" w:afterAutospacing="1"/>
              <w:ind w:firstLine="0"/>
              <w:rPr>
                <w:sz w:val="26"/>
                <w:szCs w:val="26"/>
              </w:rPr>
            </w:pPr>
            <w:r>
              <w:rPr>
                <w:sz w:val="26"/>
                <w:szCs w:val="26"/>
              </w:rPr>
              <w:t>NgayHoaDon</w:t>
            </w:r>
          </w:p>
        </w:tc>
        <w:tc>
          <w:tcPr>
            <w:tcW w:w="1147" w:type="dxa"/>
          </w:tcPr>
          <w:p w14:paraId="25BB6760" w14:textId="58109C65" w:rsidR="00834F12" w:rsidRPr="009C415B" w:rsidRDefault="00796399" w:rsidP="00C05B9F">
            <w:pPr>
              <w:spacing w:before="100" w:beforeAutospacing="1" w:after="100" w:afterAutospacing="1"/>
              <w:ind w:firstLine="0"/>
              <w:rPr>
                <w:sz w:val="26"/>
                <w:szCs w:val="26"/>
              </w:rPr>
            </w:pPr>
            <w:r>
              <w:rPr>
                <w:sz w:val="26"/>
                <w:szCs w:val="26"/>
              </w:rPr>
              <w:t>smalldatetime</w:t>
            </w:r>
          </w:p>
        </w:tc>
        <w:tc>
          <w:tcPr>
            <w:tcW w:w="1559" w:type="dxa"/>
          </w:tcPr>
          <w:p w14:paraId="2179A29F" w14:textId="65D16B30" w:rsidR="00834F12" w:rsidRPr="009C415B" w:rsidRDefault="00796399" w:rsidP="00C05B9F">
            <w:pPr>
              <w:spacing w:before="100" w:beforeAutospacing="1" w:after="100" w:afterAutospacing="1"/>
              <w:ind w:firstLine="0"/>
              <w:rPr>
                <w:sz w:val="26"/>
                <w:szCs w:val="26"/>
              </w:rPr>
            </w:pPr>
            <w:r>
              <w:rPr>
                <w:sz w:val="26"/>
                <w:szCs w:val="26"/>
              </w:rPr>
              <w:t>Not null</w:t>
            </w:r>
          </w:p>
        </w:tc>
        <w:tc>
          <w:tcPr>
            <w:tcW w:w="3537" w:type="dxa"/>
          </w:tcPr>
          <w:p w14:paraId="526071F2" w14:textId="14523447" w:rsidR="00834F12" w:rsidRPr="009C415B" w:rsidRDefault="00796399" w:rsidP="00C05B9F">
            <w:pPr>
              <w:spacing w:before="100" w:beforeAutospacing="1" w:after="100" w:afterAutospacing="1"/>
              <w:ind w:firstLine="0"/>
              <w:rPr>
                <w:sz w:val="26"/>
                <w:szCs w:val="26"/>
              </w:rPr>
            </w:pPr>
            <w:r>
              <w:rPr>
                <w:sz w:val="26"/>
                <w:szCs w:val="26"/>
              </w:rPr>
              <w:t>Ngày lập hóa đơn</w:t>
            </w:r>
          </w:p>
        </w:tc>
      </w:tr>
      <w:tr w:rsidR="00454E7D" w:rsidRPr="00E96B38" w14:paraId="2353AC35" w14:textId="77777777" w:rsidTr="00834F12">
        <w:tc>
          <w:tcPr>
            <w:tcW w:w="742" w:type="dxa"/>
          </w:tcPr>
          <w:p w14:paraId="78242C62"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4</w:t>
            </w:r>
          </w:p>
        </w:tc>
        <w:tc>
          <w:tcPr>
            <w:tcW w:w="1792" w:type="dxa"/>
          </w:tcPr>
          <w:p w14:paraId="1EC7A703" w14:textId="1F9BCE2B" w:rsidR="00834F12" w:rsidRPr="00796399" w:rsidRDefault="00796399" w:rsidP="00C05B9F">
            <w:pPr>
              <w:spacing w:before="100" w:beforeAutospacing="1" w:after="100" w:afterAutospacing="1"/>
              <w:ind w:firstLine="0"/>
              <w:rPr>
                <w:sz w:val="26"/>
                <w:szCs w:val="26"/>
              </w:rPr>
            </w:pPr>
            <w:r>
              <w:rPr>
                <w:sz w:val="26"/>
                <w:szCs w:val="26"/>
              </w:rPr>
              <w:t>NhanVienThanhToan</w:t>
            </w:r>
          </w:p>
        </w:tc>
        <w:tc>
          <w:tcPr>
            <w:tcW w:w="1147" w:type="dxa"/>
          </w:tcPr>
          <w:p w14:paraId="6C5ED7DB" w14:textId="30DCC32A" w:rsidR="00834F12" w:rsidRPr="00796399" w:rsidRDefault="00796399" w:rsidP="00C05B9F">
            <w:pPr>
              <w:spacing w:before="100" w:beforeAutospacing="1" w:after="100" w:afterAutospacing="1"/>
              <w:ind w:firstLine="0"/>
              <w:rPr>
                <w:sz w:val="26"/>
                <w:szCs w:val="26"/>
              </w:rPr>
            </w:pPr>
            <w:r>
              <w:rPr>
                <w:sz w:val="26"/>
                <w:szCs w:val="26"/>
              </w:rPr>
              <w:t>varchar</w:t>
            </w:r>
          </w:p>
        </w:tc>
        <w:tc>
          <w:tcPr>
            <w:tcW w:w="1559" w:type="dxa"/>
          </w:tcPr>
          <w:p w14:paraId="0D8BEE7D" w14:textId="7DF8BA53" w:rsidR="00834F12" w:rsidRPr="00796399" w:rsidRDefault="00834F12" w:rsidP="00C05B9F">
            <w:pPr>
              <w:spacing w:before="100" w:beforeAutospacing="1" w:after="100" w:afterAutospacing="1"/>
              <w:ind w:firstLine="0"/>
              <w:rPr>
                <w:sz w:val="26"/>
                <w:szCs w:val="26"/>
              </w:rPr>
            </w:pPr>
          </w:p>
        </w:tc>
        <w:tc>
          <w:tcPr>
            <w:tcW w:w="3537" w:type="dxa"/>
          </w:tcPr>
          <w:p w14:paraId="4C48E3B0" w14:textId="526C1487" w:rsidR="00834F12" w:rsidRPr="00796399" w:rsidRDefault="00454E7D" w:rsidP="00C05B9F">
            <w:pPr>
              <w:spacing w:before="100" w:beforeAutospacing="1" w:after="100" w:afterAutospacing="1"/>
              <w:ind w:firstLine="0"/>
              <w:rPr>
                <w:sz w:val="26"/>
                <w:szCs w:val="26"/>
              </w:rPr>
            </w:pPr>
            <w:r>
              <w:rPr>
                <w:sz w:val="26"/>
                <w:szCs w:val="26"/>
              </w:rPr>
              <w:t xml:space="preserve">Khóa ngoại, </w:t>
            </w:r>
            <w:r w:rsidR="00796399">
              <w:rPr>
                <w:sz w:val="26"/>
                <w:szCs w:val="26"/>
              </w:rPr>
              <w:t>Nhân viên thực hiện thanh toán</w:t>
            </w:r>
          </w:p>
        </w:tc>
      </w:tr>
      <w:tr w:rsidR="00454E7D" w:rsidRPr="00E96B38" w14:paraId="36123242" w14:textId="77777777" w:rsidTr="00834F12">
        <w:tc>
          <w:tcPr>
            <w:tcW w:w="742" w:type="dxa"/>
          </w:tcPr>
          <w:p w14:paraId="5C023BDA"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5</w:t>
            </w:r>
          </w:p>
        </w:tc>
        <w:tc>
          <w:tcPr>
            <w:tcW w:w="1792" w:type="dxa"/>
          </w:tcPr>
          <w:p w14:paraId="5CBF08CA" w14:textId="4F1DA9B6" w:rsidR="00834F12" w:rsidRPr="009C415B" w:rsidRDefault="00796399" w:rsidP="00C05B9F">
            <w:pPr>
              <w:spacing w:before="100" w:beforeAutospacing="1" w:after="100" w:afterAutospacing="1"/>
              <w:ind w:firstLine="0"/>
              <w:rPr>
                <w:sz w:val="26"/>
                <w:szCs w:val="26"/>
              </w:rPr>
            </w:pPr>
            <w:r>
              <w:rPr>
                <w:sz w:val="26"/>
                <w:szCs w:val="26"/>
              </w:rPr>
              <w:t>TrangThaiThanhToan</w:t>
            </w:r>
          </w:p>
        </w:tc>
        <w:tc>
          <w:tcPr>
            <w:tcW w:w="1147" w:type="dxa"/>
          </w:tcPr>
          <w:p w14:paraId="27C10B1F" w14:textId="613B74DC" w:rsidR="00834F12" w:rsidRPr="009C415B" w:rsidRDefault="00796399" w:rsidP="00C05B9F">
            <w:pPr>
              <w:spacing w:before="100" w:beforeAutospacing="1" w:after="100" w:afterAutospacing="1"/>
              <w:ind w:firstLine="0"/>
              <w:rPr>
                <w:sz w:val="26"/>
                <w:szCs w:val="26"/>
              </w:rPr>
            </w:pPr>
            <w:r>
              <w:rPr>
                <w:sz w:val="26"/>
                <w:szCs w:val="26"/>
              </w:rPr>
              <w:t>varchar</w:t>
            </w:r>
          </w:p>
        </w:tc>
        <w:tc>
          <w:tcPr>
            <w:tcW w:w="1559" w:type="dxa"/>
          </w:tcPr>
          <w:p w14:paraId="33D460A8" w14:textId="1857ED93" w:rsidR="00834F12" w:rsidRPr="009C415B" w:rsidRDefault="00834F12" w:rsidP="00C05B9F">
            <w:pPr>
              <w:spacing w:before="100" w:beforeAutospacing="1" w:after="100" w:afterAutospacing="1"/>
              <w:ind w:firstLine="0"/>
              <w:rPr>
                <w:sz w:val="26"/>
                <w:szCs w:val="26"/>
              </w:rPr>
            </w:pPr>
          </w:p>
        </w:tc>
        <w:tc>
          <w:tcPr>
            <w:tcW w:w="3537" w:type="dxa"/>
          </w:tcPr>
          <w:p w14:paraId="758CCFF0" w14:textId="27058113" w:rsidR="00834F12" w:rsidRPr="009C415B" w:rsidRDefault="00454E7D" w:rsidP="00C05B9F">
            <w:pPr>
              <w:spacing w:before="100" w:beforeAutospacing="1" w:after="100" w:afterAutospacing="1"/>
              <w:ind w:firstLine="0"/>
              <w:rPr>
                <w:sz w:val="26"/>
                <w:szCs w:val="26"/>
              </w:rPr>
            </w:pPr>
            <w:r>
              <w:rPr>
                <w:sz w:val="26"/>
                <w:szCs w:val="26"/>
              </w:rPr>
              <w:t xml:space="preserve">Khóa ngoại, </w:t>
            </w:r>
            <w:r w:rsidR="00796399">
              <w:rPr>
                <w:sz w:val="26"/>
                <w:szCs w:val="26"/>
              </w:rPr>
              <w:t>Trạng thái thanh toán cho hóa đơn</w:t>
            </w:r>
          </w:p>
        </w:tc>
      </w:tr>
      <w:tr w:rsidR="00454E7D" w:rsidRPr="00E96B38" w14:paraId="718C54EE" w14:textId="77777777" w:rsidTr="00834F12">
        <w:tc>
          <w:tcPr>
            <w:tcW w:w="742" w:type="dxa"/>
          </w:tcPr>
          <w:p w14:paraId="731EE26B"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6</w:t>
            </w:r>
          </w:p>
        </w:tc>
        <w:tc>
          <w:tcPr>
            <w:tcW w:w="1792" w:type="dxa"/>
          </w:tcPr>
          <w:p w14:paraId="02E117EA" w14:textId="6F87A0CE" w:rsidR="00834F12" w:rsidRPr="00741E66" w:rsidRDefault="00796399" w:rsidP="00C05B9F">
            <w:pPr>
              <w:spacing w:before="100" w:beforeAutospacing="1" w:after="100" w:afterAutospacing="1"/>
              <w:ind w:firstLine="0"/>
              <w:rPr>
                <w:sz w:val="26"/>
                <w:szCs w:val="26"/>
              </w:rPr>
            </w:pPr>
            <w:r>
              <w:rPr>
                <w:sz w:val="26"/>
                <w:szCs w:val="26"/>
              </w:rPr>
              <w:t>NhanVienTraHang</w:t>
            </w:r>
          </w:p>
        </w:tc>
        <w:tc>
          <w:tcPr>
            <w:tcW w:w="1147" w:type="dxa"/>
          </w:tcPr>
          <w:p w14:paraId="105F14FF" w14:textId="0B1BF7FD" w:rsidR="00834F12" w:rsidRPr="00741E66" w:rsidRDefault="00796399" w:rsidP="00C05B9F">
            <w:pPr>
              <w:spacing w:before="100" w:beforeAutospacing="1" w:after="100" w:afterAutospacing="1"/>
              <w:ind w:firstLine="0"/>
              <w:rPr>
                <w:sz w:val="26"/>
                <w:szCs w:val="26"/>
              </w:rPr>
            </w:pPr>
            <w:r>
              <w:rPr>
                <w:sz w:val="26"/>
                <w:szCs w:val="26"/>
              </w:rPr>
              <w:t>varchar</w:t>
            </w:r>
          </w:p>
        </w:tc>
        <w:tc>
          <w:tcPr>
            <w:tcW w:w="1559" w:type="dxa"/>
          </w:tcPr>
          <w:p w14:paraId="2AB53BD4" w14:textId="77777777" w:rsidR="00834F12" w:rsidRPr="00741E66" w:rsidRDefault="00834F12" w:rsidP="00C05B9F">
            <w:pPr>
              <w:spacing w:before="100" w:beforeAutospacing="1" w:after="100" w:afterAutospacing="1"/>
              <w:ind w:firstLine="0"/>
              <w:rPr>
                <w:sz w:val="26"/>
                <w:szCs w:val="26"/>
              </w:rPr>
            </w:pPr>
          </w:p>
        </w:tc>
        <w:tc>
          <w:tcPr>
            <w:tcW w:w="3537" w:type="dxa"/>
          </w:tcPr>
          <w:p w14:paraId="05C4FF8C" w14:textId="19280EBE" w:rsidR="00834F12" w:rsidRPr="00741E66" w:rsidRDefault="00454E7D" w:rsidP="00C05B9F">
            <w:pPr>
              <w:spacing w:before="100" w:beforeAutospacing="1" w:after="100" w:afterAutospacing="1"/>
              <w:ind w:firstLine="0"/>
              <w:rPr>
                <w:sz w:val="26"/>
                <w:szCs w:val="26"/>
              </w:rPr>
            </w:pPr>
            <w:r>
              <w:rPr>
                <w:sz w:val="26"/>
                <w:szCs w:val="26"/>
              </w:rPr>
              <w:t>Khóa ngoại, Nhân viên thực hiện trả hàng</w:t>
            </w:r>
          </w:p>
        </w:tc>
      </w:tr>
      <w:tr w:rsidR="00454E7D" w:rsidRPr="00E96B38" w14:paraId="2F708FCC" w14:textId="77777777" w:rsidTr="00834F12">
        <w:tc>
          <w:tcPr>
            <w:tcW w:w="742" w:type="dxa"/>
          </w:tcPr>
          <w:p w14:paraId="2FA31BB5"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7</w:t>
            </w:r>
          </w:p>
        </w:tc>
        <w:tc>
          <w:tcPr>
            <w:tcW w:w="1792" w:type="dxa"/>
          </w:tcPr>
          <w:p w14:paraId="1F6AC24D" w14:textId="77305634" w:rsidR="00834F12" w:rsidRPr="00741E66" w:rsidRDefault="00796399" w:rsidP="00C05B9F">
            <w:pPr>
              <w:spacing w:before="100" w:beforeAutospacing="1" w:after="100" w:afterAutospacing="1"/>
              <w:ind w:firstLine="0"/>
              <w:rPr>
                <w:sz w:val="26"/>
                <w:szCs w:val="26"/>
              </w:rPr>
            </w:pPr>
            <w:r>
              <w:rPr>
                <w:sz w:val="26"/>
                <w:szCs w:val="26"/>
              </w:rPr>
              <w:t>TrangThaiGiaoHang</w:t>
            </w:r>
          </w:p>
        </w:tc>
        <w:tc>
          <w:tcPr>
            <w:tcW w:w="1147" w:type="dxa"/>
          </w:tcPr>
          <w:p w14:paraId="5DACCBC1" w14:textId="79CEF541" w:rsidR="00834F12" w:rsidRPr="00741E66" w:rsidRDefault="00796399" w:rsidP="00C05B9F">
            <w:pPr>
              <w:spacing w:before="100" w:beforeAutospacing="1" w:after="100" w:afterAutospacing="1"/>
              <w:ind w:firstLine="0"/>
              <w:rPr>
                <w:sz w:val="26"/>
                <w:szCs w:val="26"/>
              </w:rPr>
            </w:pPr>
            <w:r>
              <w:rPr>
                <w:sz w:val="26"/>
                <w:szCs w:val="26"/>
              </w:rPr>
              <w:t>varchar</w:t>
            </w:r>
          </w:p>
        </w:tc>
        <w:tc>
          <w:tcPr>
            <w:tcW w:w="1559" w:type="dxa"/>
          </w:tcPr>
          <w:p w14:paraId="49118567" w14:textId="77777777" w:rsidR="00834F12" w:rsidRPr="00741E66" w:rsidRDefault="00834F12" w:rsidP="00C05B9F">
            <w:pPr>
              <w:spacing w:before="100" w:beforeAutospacing="1" w:after="100" w:afterAutospacing="1"/>
              <w:ind w:firstLine="0"/>
              <w:rPr>
                <w:sz w:val="26"/>
                <w:szCs w:val="26"/>
              </w:rPr>
            </w:pPr>
          </w:p>
        </w:tc>
        <w:tc>
          <w:tcPr>
            <w:tcW w:w="3537" w:type="dxa"/>
          </w:tcPr>
          <w:p w14:paraId="40379589" w14:textId="30CA4473" w:rsidR="00834F12" w:rsidRPr="00741E66" w:rsidRDefault="00454E7D" w:rsidP="00C05B9F">
            <w:pPr>
              <w:spacing w:before="100" w:beforeAutospacing="1" w:after="100" w:afterAutospacing="1"/>
              <w:ind w:firstLine="0"/>
              <w:rPr>
                <w:sz w:val="26"/>
                <w:szCs w:val="26"/>
              </w:rPr>
            </w:pPr>
            <w:r>
              <w:rPr>
                <w:sz w:val="26"/>
                <w:szCs w:val="26"/>
              </w:rPr>
              <w:t>Khóa ngoại, Trạng thái giao hàng cho hóa đơn</w:t>
            </w:r>
          </w:p>
        </w:tc>
      </w:tr>
      <w:tr w:rsidR="00454E7D" w:rsidRPr="00E96B38" w14:paraId="013EA4D2" w14:textId="77777777" w:rsidTr="00834F12">
        <w:tc>
          <w:tcPr>
            <w:tcW w:w="742" w:type="dxa"/>
          </w:tcPr>
          <w:p w14:paraId="0C495596" w14:textId="77777777" w:rsidR="00834F12" w:rsidRPr="00E96B38" w:rsidRDefault="00834F12" w:rsidP="00C05B9F">
            <w:pPr>
              <w:spacing w:before="100" w:beforeAutospacing="1" w:after="100" w:afterAutospacing="1"/>
              <w:ind w:firstLine="0"/>
              <w:jc w:val="center"/>
              <w:rPr>
                <w:sz w:val="26"/>
                <w:szCs w:val="26"/>
              </w:rPr>
            </w:pPr>
            <w:r>
              <w:rPr>
                <w:sz w:val="26"/>
                <w:szCs w:val="26"/>
              </w:rPr>
              <w:t>8</w:t>
            </w:r>
          </w:p>
        </w:tc>
        <w:tc>
          <w:tcPr>
            <w:tcW w:w="1792" w:type="dxa"/>
          </w:tcPr>
          <w:p w14:paraId="7465121D" w14:textId="4815760F" w:rsidR="00834F12" w:rsidRPr="00741E66" w:rsidRDefault="00796399" w:rsidP="00C05B9F">
            <w:pPr>
              <w:spacing w:before="100" w:beforeAutospacing="1" w:after="100" w:afterAutospacing="1"/>
              <w:ind w:firstLine="0"/>
              <w:rPr>
                <w:sz w:val="26"/>
                <w:szCs w:val="26"/>
              </w:rPr>
            </w:pPr>
            <w:r>
              <w:rPr>
                <w:sz w:val="26"/>
                <w:szCs w:val="26"/>
              </w:rPr>
              <w:t>TenKhachHang</w:t>
            </w:r>
          </w:p>
        </w:tc>
        <w:tc>
          <w:tcPr>
            <w:tcW w:w="1147" w:type="dxa"/>
          </w:tcPr>
          <w:p w14:paraId="6474CC55" w14:textId="73E3BC9F" w:rsidR="00834F12" w:rsidRPr="00741E66" w:rsidRDefault="00796399" w:rsidP="00C05B9F">
            <w:pPr>
              <w:spacing w:before="100" w:beforeAutospacing="1" w:after="100" w:afterAutospacing="1"/>
              <w:ind w:firstLine="0"/>
              <w:rPr>
                <w:sz w:val="26"/>
                <w:szCs w:val="26"/>
              </w:rPr>
            </w:pPr>
            <w:r>
              <w:rPr>
                <w:sz w:val="26"/>
                <w:szCs w:val="26"/>
              </w:rPr>
              <w:t>nvarchar</w:t>
            </w:r>
          </w:p>
        </w:tc>
        <w:tc>
          <w:tcPr>
            <w:tcW w:w="1559" w:type="dxa"/>
          </w:tcPr>
          <w:p w14:paraId="6FCFC4FF" w14:textId="77777777" w:rsidR="00834F12" w:rsidRPr="00741E66" w:rsidRDefault="00834F12" w:rsidP="00C05B9F">
            <w:pPr>
              <w:spacing w:before="100" w:beforeAutospacing="1" w:after="100" w:afterAutospacing="1"/>
              <w:ind w:firstLine="0"/>
              <w:rPr>
                <w:sz w:val="26"/>
                <w:szCs w:val="26"/>
              </w:rPr>
            </w:pPr>
          </w:p>
        </w:tc>
        <w:tc>
          <w:tcPr>
            <w:tcW w:w="3537" w:type="dxa"/>
          </w:tcPr>
          <w:p w14:paraId="10C56EF7" w14:textId="1F6A01CB" w:rsidR="00834F12" w:rsidRPr="00741E66" w:rsidRDefault="00454E7D" w:rsidP="00C05B9F">
            <w:pPr>
              <w:spacing w:before="100" w:beforeAutospacing="1" w:after="100" w:afterAutospacing="1"/>
              <w:ind w:firstLine="0"/>
              <w:rPr>
                <w:sz w:val="26"/>
                <w:szCs w:val="26"/>
              </w:rPr>
            </w:pPr>
            <w:r>
              <w:rPr>
                <w:sz w:val="26"/>
                <w:szCs w:val="26"/>
              </w:rPr>
              <w:t>Tên khách hàng mua hàng</w:t>
            </w:r>
          </w:p>
        </w:tc>
      </w:tr>
      <w:tr w:rsidR="00454E7D" w:rsidRPr="00E96B38" w14:paraId="60E015B2" w14:textId="77777777" w:rsidTr="00834F12">
        <w:tc>
          <w:tcPr>
            <w:tcW w:w="742" w:type="dxa"/>
          </w:tcPr>
          <w:p w14:paraId="31BFB3E5" w14:textId="2B9DE0AD" w:rsidR="00796399" w:rsidRDefault="00796399" w:rsidP="00C05B9F">
            <w:pPr>
              <w:spacing w:before="100" w:beforeAutospacing="1" w:after="100" w:afterAutospacing="1"/>
              <w:ind w:firstLine="0"/>
              <w:jc w:val="center"/>
              <w:rPr>
                <w:sz w:val="26"/>
                <w:szCs w:val="26"/>
              </w:rPr>
            </w:pPr>
            <w:r>
              <w:rPr>
                <w:sz w:val="26"/>
                <w:szCs w:val="26"/>
              </w:rPr>
              <w:t>9</w:t>
            </w:r>
          </w:p>
        </w:tc>
        <w:tc>
          <w:tcPr>
            <w:tcW w:w="1792" w:type="dxa"/>
          </w:tcPr>
          <w:p w14:paraId="22652A9D" w14:textId="7A5EF5DD" w:rsidR="00796399" w:rsidRPr="00741E66" w:rsidRDefault="00796399" w:rsidP="00C05B9F">
            <w:pPr>
              <w:spacing w:before="100" w:beforeAutospacing="1" w:after="100" w:afterAutospacing="1"/>
              <w:ind w:firstLine="0"/>
              <w:rPr>
                <w:sz w:val="26"/>
                <w:szCs w:val="26"/>
              </w:rPr>
            </w:pPr>
            <w:r>
              <w:rPr>
                <w:sz w:val="26"/>
                <w:szCs w:val="26"/>
              </w:rPr>
              <w:t>SDTKhachHang</w:t>
            </w:r>
          </w:p>
        </w:tc>
        <w:tc>
          <w:tcPr>
            <w:tcW w:w="1147" w:type="dxa"/>
          </w:tcPr>
          <w:p w14:paraId="1E209B62" w14:textId="2ACC0807" w:rsidR="00796399" w:rsidRPr="00741E66" w:rsidRDefault="00796399" w:rsidP="00C05B9F">
            <w:pPr>
              <w:spacing w:before="100" w:beforeAutospacing="1" w:after="100" w:afterAutospacing="1"/>
              <w:ind w:firstLine="0"/>
              <w:rPr>
                <w:sz w:val="26"/>
                <w:szCs w:val="26"/>
              </w:rPr>
            </w:pPr>
            <w:r>
              <w:rPr>
                <w:sz w:val="26"/>
                <w:szCs w:val="26"/>
              </w:rPr>
              <w:t>varchar</w:t>
            </w:r>
          </w:p>
        </w:tc>
        <w:tc>
          <w:tcPr>
            <w:tcW w:w="1559" w:type="dxa"/>
          </w:tcPr>
          <w:p w14:paraId="63F5C9FA" w14:textId="77777777" w:rsidR="00796399" w:rsidRPr="00741E66" w:rsidRDefault="00796399" w:rsidP="00C05B9F">
            <w:pPr>
              <w:spacing w:before="100" w:beforeAutospacing="1" w:after="100" w:afterAutospacing="1"/>
              <w:ind w:firstLine="0"/>
              <w:rPr>
                <w:sz w:val="26"/>
                <w:szCs w:val="26"/>
              </w:rPr>
            </w:pPr>
          </w:p>
        </w:tc>
        <w:tc>
          <w:tcPr>
            <w:tcW w:w="3537" w:type="dxa"/>
          </w:tcPr>
          <w:p w14:paraId="675271AE" w14:textId="0EC83F0F" w:rsidR="00796399" w:rsidRDefault="00454E7D" w:rsidP="00C05B9F">
            <w:pPr>
              <w:spacing w:before="100" w:beforeAutospacing="1" w:after="100" w:afterAutospacing="1"/>
              <w:ind w:firstLine="0"/>
              <w:rPr>
                <w:sz w:val="26"/>
                <w:szCs w:val="26"/>
              </w:rPr>
            </w:pPr>
            <w:r>
              <w:rPr>
                <w:sz w:val="26"/>
                <w:szCs w:val="26"/>
              </w:rPr>
              <w:t>Số điện thoại của khách hàng mua hàng</w:t>
            </w:r>
          </w:p>
        </w:tc>
      </w:tr>
      <w:tr w:rsidR="00454E7D" w:rsidRPr="00E96B38" w14:paraId="0F453E4E" w14:textId="77777777" w:rsidTr="00834F12">
        <w:tc>
          <w:tcPr>
            <w:tcW w:w="742" w:type="dxa"/>
          </w:tcPr>
          <w:p w14:paraId="29EBDFC0" w14:textId="62C11D78" w:rsidR="00796399" w:rsidRDefault="00796399" w:rsidP="00C05B9F">
            <w:pPr>
              <w:spacing w:before="100" w:beforeAutospacing="1" w:after="100" w:afterAutospacing="1"/>
              <w:ind w:firstLine="0"/>
              <w:jc w:val="center"/>
              <w:rPr>
                <w:sz w:val="26"/>
                <w:szCs w:val="26"/>
              </w:rPr>
            </w:pPr>
            <w:r>
              <w:rPr>
                <w:sz w:val="26"/>
                <w:szCs w:val="26"/>
              </w:rPr>
              <w:t>10</w:t>
            </w:r>
          </w:p>
        </w:tc>
        <w:tc>
          <w:tcPr>
            <w:tcW w:w="1792" w:type="dxa"/>
          </w:tcPr>
          <w:p w14:paraId="58F3970D" w14:textId="280B0603" w:rsidR="00796399" w:rsidRPr="00741E66" w:rsidRDefault="00796399" w:rsidP="00C05B9F">
            <w:pPr>
              <w:spacing w:before="100" w:beforeAutospacing="1" w:after="100" w:afterAutospacing="1"/>
              <w:ind w:firstLine="0"/>
              <w:rPr>
                <w:sz w:val="26"/>
                <w:szCs w:val="26"/>
              </w:rPr>
            </w:pPr>
            <w:r>
              <w:rPr>
                <w:sz w:val="26"/>
                <w:szCs w:val="26"/>
              </w:rPr>
              <w:t>TongTien</w:t>
            </w:r>
          </w:p>
        </w:tc>
        <w:tc>
          <w:tcPr>
            <w:tcW w:w="1147" w:type="dxa"/>
          </w:tcPr>
          <w:p w14:paraId="13F6A072" w14:textId="621484A4" w:rsidR="00796399" w:rsidRPr="00741E66" w:rsidRDefault="00796399" w:rsidP="00C05B9F">
            <w:pPr>
              <w:spacing w:before="100" w:beforeAutospacing="1" w:after="100" w:afterAutospacing="1"/>
              <w:ind w:firstLine="0"/>
              <w:rPr>
                <w:sz w:val="26"/>
                <w:szCs w:val="26"/>
              </w:rPr>
            </w:pPr>
            <w:r>
              <w:rPr>
                <w:sz w:val="26"/>
                <w:szCs w:val="26"/>
              </w:rPr>
              <w:t>float</w:t>
            </w:r>
          </w:p>
        </w:tc>
        <w:tc>
          <w:tcPr>
            <w:tcW w:w="1559" w:type="dxa"/>
          </w:tcPr>
          <w:p w14:paraId="7775FD44" w14:textId="519A2C08" w:rsidR="00796399" w:rsidRPr="00741E66" w:rsidRDefault="00796399" w:rsidP="00C05B9F">
            <w:pPr>
              <w:spacing w:before="100" w:beforeAutospacing="1" w:after="100" w:afterAutospacing="1"/>
              <w:ind w:firstLine="0"/>
              <w:rPr>
                <w:sz w:val="26"/>
                <w:szCs w:val="26"/>
              </w:rPr>
            </w:pPr>
            <w:r>
              <w:rPr>
                <w:sz w:val="26"/>
                <w:szCs w:val="26"/>
              </w:rPr>
              <w:t>Not null</w:t>
            </w:r>
          </w:p>
        </w:tc>
        <w:tc>
          <w:tcPr>
            <w:tcW w:w="3537" w:type="dxa"/>
          </w:tcPr>
          <w:p w14:paraId="04822154" w14:textId="76963A89" w:rsidR="00796399" w:rsidRPr="00741E66" w:rsidRDefault="00454E7D" w:rsidP="00C05B9F">
            <w:pPr>
              <w:spacing w:before="100" w:beforeAutospacing="1" w:after="100" w:afterAutospacing="1"/>
              <w:ind w:firstLine="0"/>
              <w:rPr>
                <w:sz w:val="26"/>
                <w:szCs w:val="26"/>
              </w:rPr>
            </w:pPr>
            <w:r>
              <w:rPr>
                <w:sz w:val="26"/>
                <w:szCs w:val="26"/>
              </w:rPr>
              <w:t>Tổng số tiền hóa đơn</w:t>
            </w:r>
          </w:p>
        </w:tc>
      </w:tr>
    </w:tbl>
    <w:p w14:paraId="30B167AB" w14:textId="77777777" w:rsidR="00834F12" w:rsidRDefault="00834F12" w:rsidP="00C05B9F">
      <w:pPr>
        <w:rPr>
          <w:lang w:val="x-none"/>
        </w:rPr>
      </w:pPr>
    </w:p>
    <w:p w14:paraId="5D1D158B" w14:textId="5DC21E55" w:rsidR="00834F12" w:rsidRPr="00834F12" w:rsidRDefault="00454E7D" w:rsidP="00C05B9F">
      <w:pPr>
        <w:pStyle w:val="Heading3"/>
        <w:spacing w:line="360" w:lineRule="auto"/>
      </w:pPr>
      <w:bookmarkStart w:id="101" w:name="_Toc441092323"/>
      <w:r>
        <w:lastRenderedPageBreak/>
        <w:t>Phiếu nhập</w:t>
      </w:r>
      <w:bookmarkEnd w:id="101"/>
    </w:p>
    <w:tbl>
      <w:tblPr>
        <w:tblStyle w:val="TableGrid"/>
        <w:tblW w:w="0" w:type="auto"/>
        <w:tblLook w:val="04A0" w:firstRow="1" w:lastRow="0" w:firstColumn="1" w:lastColumn="0" w:noHBand="0" w:noVBand="1"/>
      </w:tblPr>
      <w:tblGrid>
        <w:gridCol w:w="729"/>
        <w:gridCol w:w="2036"/>
        <w:gridCol w:w="1675"/>
        <w:gridCol w:w="1225"/>
        <w:gridCol w:w="3112"/>
      </w:tblGrid>
      <w:tr w:rsidR="00834F12" w:rsidRPr="00E96B38" w14:paraId="5905B208" w14:textId="77777777" w:rsidTr="00454E7D">
        <w:tc>
          <w:tcPr>
            <w:tcW w:w="729" w:type="dxa"/>
          </w:tcPr>
          <w:p w14:paraId="3FD05D6C"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STT</w:t>
            </w:r>
          </w:p>
        </w:tc>
        <w:tc>
          <w:tcPr>
            <w:tcW w:w="2036" w:type="dxa"/>
          </w:tcPr>
          <w:p w14:paraId="379CCF9A" w14:textId="77777777" w:rsidR="00834F12" w:rsidRPr="00E96B38" w:rsidRDefault="00834F12" w:rsidP="00C05B9F">
            <w:pPr>
              <w:spacing w:before="100" w:beforeAutospacing="1" w:after="100" w:afterAutospacing="1"/>
              <w:ind w:firstLine="0"/>
              <w:rPr>
                <w:sz w:val="26"/>
                <w:szCs w:val="26"/>
              </w:rPr>
            </w:pPr>
            <w:r>
              <w:rPr>
                <w:sz w:val="26"/>
                <w:szCs w:val="26"/>
              </w:rPr>
              <w:t>Tên thuộc tính</w:t>
            </w:r>
          </w:p>
        </w:tc>
        <w:tc>
          <w:tcPr>
            <w:tcW w:w="1675" w:type="dxa"/>
          </w:tcPr>
          <w:p w14:paraId="15D518D8" w14:textId="77777777" w:rsidR="00834F12" w:rsidRDefault="00834F12" w:rsidP="00C05B9F">
            <w:pPr>
              <w:spacing w:before="100" w:beforeAutospacing="1" w:after="100" w:afterAutospacing="1"/>
              <w:ind w:firstLine="0"/>
              <w:rPr>
                <w:sz w:val="26"/>
                <w:szCs w:val="26"/>
              </w:rPr>
            </w:pPr>
            <w:r>
              <w:rPr>
                <w:sz w:val="26"/>
                <w:szCs w:val="26"/>
              </w:rPr>
              <w:t>Kiểu</w:t>
            </w:r>
          </w:p>
        </w:tc>
        <w:tc>
          <w:tcPr>
            <w:tcW w:w="1225" w:type="dxa"/>
          </w:tcPr>
          <w:p w14:paraId="2B26DE67" w14:textId="77777777" w:rsidR="00834F12" w:rsidRDefault="00834F12" w:rsidP="00C05B9F">
            <w:pPr>
              <w:spacing w:before="100" w:beforeAutospacing="1" w:after="100" w:afterAutospacing="1"/>
              <w:ind w:firstLine="0"/>
              <w:rPr>
                <w:sz w:val="26"/>
                <w:szCs w:val="26"/>
              </w:rPr>
            </w:pPr>
            <w:r>
              <w:rPr>
                <w:sz w:val="26"/>
                <w:szCs w:val="26"/>
              </w:rPr>
              <w:t>Ràng buộc</w:t>
            </w:r>
          </w:p>
        </w:tc>
        <w:tc>
          <w:tcPr>
            <w:tcW w:w="3112" w:type="dxa"/>
          </w:tcPr>
          <w:p w14:paraId="0D2ED749" w14:textId="77777777" w:rsidR="00834F12" w:rsidRDefault="00834F12" w:rsidP="00C05B9F">
            <w:pPr>
              <w:spacing w:before="100" w:beforeAutospacing="1" w:after="100" w:afterAutospacing="1"/>
              <w:ind w:firstLine="0"/>
              <w:rPr>
                <w:sz w:val="26"/>
                <w:szCs w:val="26"/>
              </w:rPr>
            </w:pPr>
            <w:r>
              <w:rPr>
                <w:sz w:val="26"/>
                <w:szCs w:val="26"/>
              </w:rPr>
              <w:t>Ý nghĩa / Ghi chú</w:t>
            </w:r>
          </w:p>
        </w:tc>
      </w:tr>
      <w:tr w:rsidR="00834F12" w:rsidRPr="00E96B38" w14:paraId="384D6E51" w14:textId="77777777" w:rsidTr="00454E7D">
        <w:tc>
          <w:tcPr>
            <w:tcW w:w="729" w:type="dxa"/>
          </w:tcPr>
          <w:p w14:paraId="4A8BC4AE"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1</w:t>
            </w:r>
          </w:p>
        </w:tc>
        <w:tc>
          <w:tcPr>
            <w:tcW w:w="2036" w:type="dxa"/>
          </w:tcPr>
          <w:p w14:paraId="6F053700" w14:textId="5D0F8E5D" w:rsidR="00834F12" w:rsidRPr="009C415B" w:rsidRDefault="00454E7D" w:rsidP="00C05B9F">
            <w:pPr>
              <w:spacing w:before="100" w:beforeAutospacing="1" w:after="100" w:afterAutospacing="1"/>
              <w:ind w:firstLine="0"/>
              <w:rPr>
                <w:sz w:val="26"/>
                <w:szCs w:val="26"/>
              </w:rPr>
            </w:pPr>
            <w:r>
              <w:rPr>
                <w:sz w:val="26"/>
                <w:szCs w:val="26"/>
              </w:rPr>
              <w:t>MaPhieuNhap</w:t>
            </w:r>
          </w:p>
        </w:tc>
        <w:tc>
          <w:tcPr>
            <w:tcW w:w="1675" w:type="dxa"/>
          </w:tcPr>
          <w:p w14:paraId="361BFB81" w14:textId="4F56666A" w:rsidR="00834F12" w:rsidRPr="009C415B" w:rsidRDefault="00454E7D" w:rsidP="00C05B9F">
            <w:pPr>
              <w:spacing w:before="100" w:beforeAutospacing="1" w:after="100" w:afterAutospacing="1"/>
              <w:ind w:firstLine="0"/>
              <w:rPr>
                <w:sz w:val="26"/>
                <w:szCs w:val="26"/>
              </w:rPr>
            </w:pPr>
            <w:r>
              <w:rPr>
                <w:sz w:val="26"/>
                <w:szCs w:val="26"/>
              </w:rPr>
              <w:t>varchar</w:t>
            </w:r>
          </w:p>
        </w:tc>
        <w:tc>
          <w:tcPr>
            <w:tcW w:w="1225" w:type="dxa"/>
          </w:tcPr>
          <w:p w14:paraId="6A8C4B1E" w14:textId="3E42E2D3" w:rsidR="00834F12" w:rsidRPr="009C415B" w:rsidRDefault="00454E7D" w:rsidP="00C05B9F">
            <w:pPr>
              <w:spacing w:before="100" w:beforeAutospacing="1" w:after="100" w:afterAutospacing="1"/>
              <w:ind w:firstLine="0"/>
              <w:rPr>
                <w:sz w:val="26"/>
                <w:szCs w:val="26"/>
              </w:rPr>
            </w:pPr>
            <w:r>
              <w:rPr>
                <w:sz w:val="26"/>
                <w:szCs w:val="26"/>
              </w:rPr>
              <w:t>Not null</w:t>
            </w:r>
          </w:p>
        </w:tc>
        <w:tc>
          <w:tcPr>
            <w:tcW w:w="3112" w:type="dxa"/>
          </w:tcPr>
          <w:p w14:paraId="232AB423" w14:textId="0C79D0A9" w:rsidR="00834F12" w:rsidRPr="009C415B" w:rsidRDefault="00454E7D" w:rsidP="00C05B9F">
            <w:pPr>
              <w:spacing w:before="100" w:beforeAutospacing="1" w:after="100" w:afterAutospacing="1"/>
              <w:ind w:firstLine="0"/>
              <w:rPr>
                <w:sz w:val="26"/>
                <w:szCs w:val="26"/>
              </w:rPr>
            </w:pPr>
            <w:r>
              <w:rPr>
                <w:sz w:val="26"/>
                <w:szCs w:val="26"/>
              </w:rPr>
              <w:t>Khóa chính, Mã phiếu nhập</w:t>
            </w:r>
          </w:p>
        </w:tc>
      </w:tr>
      <w:tr w:rsidR="00834F12" w:rsidRPr="00E96B38" w14:paraId="24F6F4C5" w14:textId="77777777" w:rsidTr="00454E7D">
        <w:tc>
          <w:tcPr>
            <w:tcW w:w="729" w:type="dxa"/>
          </w:tcPr>
          <w:p w14:paraId="0D8DFDD5"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2</w:t>
            </w:r>
          </w:p>
        </w:tc>
        <w:tc>
          <w:tcPr>
            <w:tcW w:w="2036" w:type="dxa"/>
          </w:tcPr>
          <w:p w14:paraId="1B4F9725" w14:textId="71D55906" w:rsidR="00834F12" w:rsidRPr="009C415B" w:rsidRDefault="00454E7D" w:rsidP="00C05B9F">
            <w:pPr>
              <w:spacing w:before="100" w:beforeAutospacing="1" w:after="100" w:afterAutospacing="1"/>
              <w:ind w:firstLine="0"/>
              <w:rPr>
                <w:sz w:val="26"/>
                <w:szCs w:val="26"/>
              </w:rPr>
            </w:pPr>
            <w:r>
              <w:rPr>
                <w:sz w:val="26"/>
                <w:szCs w:val="26"/>
              </w:rPr>
              <w:t>MaNhanVien</w:t>
            </w:r>
          </w:p>
        </w:tc>
        <w:tc>
          <w:tcPr>
            <w:tcW w:w="1675" w:type="dxa"/>
          </w:tcPr>
          <w:p w14:paraId="576613D9" w14:textId="6A4EDD70" w:rsidR="00834F12" w:rsidRPr="009C415B" w:rsidRDefault="00454E7D" w:rsidP="00C05B9F">
            <w:pPr>
              <w:spacing w:before="100" w:beforeAutospacing="1" w:after="100" w:afterAutospacing="1"/>
              <w:ind w:firstLine="0"/>
              <w:rPr>
                <w:sz w:val="26"/>
                <w:szCs w:val="26"/>
              </w:rPr>
            </w:pPr>
            <w:r>
              <w:rPr>
                <w:sz w:val="26"/>
                <w:szCs w:val="26"/>
              </w:rPr>
              <w:t>varchar</w:t>
            </w:r>
          </w:p>
        </w:tc>
        <w:tc>
          <w:tcPr>
            <w:tcW w:w="1225" w:type="dxa"/>
          </w:tcPr>
          <w:p w14:paraId="02144886" w14:textId="614846A1" w:rsidR="00834F12" w:rsidRPr="009C415B" w:rsidRDefault="00454E7D" w:rsidP="00C05B9F">
            <w:pPr>
              <w:spacing w:before="100" w:beforeAutospacing="1" w:after="100" w:afterAutospacing="1"/>
              <w:ind w:firstLine="0"/>
              <w:rPr>
                <w:sz w:val="26"/>
                <w:szCs w:val="26"/>
              </w:rPr>
            </w:pPr>
            <w:r>
              <w:rPr>
                <w:sz w:val="26"/>
                <w:szCs w:val="26"/>
              </w:rPr>
              <w:t>Not null</w:t>
            </w:r>
          </w:p>
        </w:tc>
        <w:tc>
          <w:tcPr>
            <w:tcW w:w="3112" w:type="dxa"/>
          </w:tcPr>
          <w:p w14:paraId="5F2EE43E" w14:textId="5AB0B6CF" w:rsidR="00834F12" w:rsidRPr="009C415B" w:rsidRDefault="00454E7D" w:rsidP="00C05B9F">
            <w:pPr>
              <w:spacing w:before="100" w:beforeAutospacing="1" w:after="100" w:afterAutospacing="1"/>
              <w:ind w:firstLine="0"/>
              <w:rPr>
                <w:sz w:val="26"/>
                <w:szCs w:val="26"/>
              </w:rPr>
            </w:pPr>
            <w:r>
              <w:rPr>
                <w:sz w:val="26"/>
                <w:szCs w:val="26"/>
              </w:rPr>
              <w:t>Khóa ngoại, Nhân viên thực hiện nhập hàng</w:t>
            </w:r>
          </w:p>
        </w:tc>
      </w:tr>
      <w:tr w:rsidR="00834F12" w:rsidRPr="00E96B38" w14:paraId="54CC0E31" w14:textId="77777777" w:rsidTr="00454E7D">
        <w:tc>
          <w:tcPr>
            <w:tcW w:w="729" w:type="dxa"/>
          </w:tcPr>
          <w:p w14:paraId="3118F6AB"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3</w:t>
            </w:r>
          </w:p>
        </w:tc>
        <w:tc>
          <w:tcPr>
            <w:tcW w:w="2036" w:type="dxa"/>
          </w:tcPr>
          <w:p w14:paraId="25BBD471" w14:textId="568F16D7" w:rsidR="00834F12" w:rsidRPr="009C415B" w:rsidRDefault="00454E7D" w:rsidP="00C05B9F">
            <w:pPr>
              <w:spacing w:before="100" w:beforeAutospacing="1" w:after="100" w:afterAutospacing="1"/>
              <w:ind w:firstLine="0"/>
              <w:rPr>
                <w:sz w:val="26"/>
                <w:szCs w:val="26"/>
              </w:rPr>
            </w:pPr>
            <w:r>
              <w:rPr>
                <w:sz w:val="26"/>
                <w:szCs w:val="26"/>
              </w:rPr>
              <w:t>NgayHoaDon</w:t>
            </w:r>
          </w:p>
        </w:tc>
        <w:tc>
          <w:tcPr>
            <w:tcW w:w="1675" w:type="dxa"/>
          </w:tcPr>
          <w:p w14:paraId="31D1B01E" w14:textId="4B4A7DAF" w:rsidR="00834F12" w:rsidRPr="009C415B" w:rsidRDefault="00454E7D" w:rsidP="00C05B9F">
            <w:pPr>
              <w:spacing w:before="100" w:beforeAutospacing="1" w:after="100" w:afterAutospacing="1"/>
              <w:ind w:firstLine="0"/>
              <w:rPr>
                <w:sz w:val="26"/>
                <w:szCs w:val="26"/>
              </w:rPr>
            </w:pPr>
            <w:r>
              <w:rPr>
                <w:sz w:val="26"/>
                <w:szCs w:val="26"/>
              </w:rPr>
              <w:t>smalldatetime</w:t>
            </w:r>
          </w:p>
        </w:tc>
        <w:tc>
          <w:tcPr>
            <w:tcW w:w="1225" w:type="dxa"/>
          </w:tcPr>
          <w:p w14:paraId="545E4A29" w14:textId="02DAE9CD" w:rsidR="00834F12" w:rsidRPr="009C415B" w:rsidRDefault="00454E7D" w:rsidP="00C05B9F">
            <w:pPr>
              <w:spacing w:before="100" w:beforeAutospacing="1" w:after="100" w:afterAutospacing="1"/>
              <w:ind w:firstLine="0"/>
              <w:rPr>
                <w:sz w:val="26"/>
                <w:szCs w:val="26"/>
              </w:rPr>
            </w:pPr>
            <w:r>
              <w:rPr>
                <w:sz w:val="26"/>
                <w:szCs w:val="26"/>
              </w:rPr>
              <w:t>Not null</w:t>
            </w:r>
          </w:p>
        </w:tc>
        <w:tc>
          <w:tcPr>
            <w:tcW w:w="3112" w:type="dxa"/>
          </w:tcPr>
          <w:p w14:paraId="404FE9E0" w14:textId="24C9162F" w:rsidR="00834F12" w:rsidRPr="009C415B" w:rsidRDefault="00454E7D" w:rsidP="00C05B9F">
            <w:pPr>
              <w:spacing w:before="100" w:beforeAutospacing="1" w:after="100" w:afterAutospacing="1"/>
              <w:ind w:firstLine="0"/>
              <w:rPr>
                <w:sz w:val="26"/>
                <w:szCs w:val="26"/>
              </w:rPr>
            </w:pPr>
            <w:r>
              <w:rPr>
                <w:sz w:val="26"/>
                <w:szCs w:val="26"/>
              </w:rPr>
              <w:t>Ngày hóa đơn</w:t>
            </w:r>
          </w:p>
        </w:tc>
      </w:tr>
      <w:tr w:rsidR="00834F12" w:rsidRPr="00E96B38" w14:paraId="06502072" w14:textId="77777777" w:rsidTr="00454E7D">
        <w:tc>
          <w:tcPr>
            <w:tcW w:w="729" w:type="dxa"/>
          </w:tcPr>
          <w:p w14:paraId="33494325"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4</w:t>
            </w:r>
          </w:p>
        </w:tc>
        <w:tc>
          <w:tcPr>
            <w:tcW w:w="2036" w:type="dxa"/>
          </w:tcPr>
          <w:p w14:paraId="1CA1B803" w14:textId="261FBB8A" w:rsidR="00834F12" w:rsidRPr="00454E7D" w:rsidRDefault="00454E7D" w:rsidP="00C05B9F">
            <w:pPr>
              <w:spacing w:before="100" w:beforeAutospacing="1" w:after="100" w:afterAutospacing="1"/>
              <w:ind w:firstLine="0"/>
              <w:rPr>
                <w:sz w:val="26"/>
                <w:szCs w:val="26"/>
              </w:rPr>
            </w:pPr>
            <w:r>
              <w:rPr>
                <w:sz w:val="26"/>
                <w:szCs w:val="26"/>
              </w:rPr>
              <w:t>TenNhaCungCap</w:t>
            </w:r>
          </w:p>
        </w:tc>
        <w:tc>
          <w:tcPr>
            <w:tcW w:w="1675" w:type="dxa"/>
          </w:tcPr>
          <w:p w14:paraId="031D0F34" w14:textId="3B50560F" w:rsidR="00834F12" w:rsidRPr="00454E7D" w:rsidRDefault="00454E7D" w:rsidP="00C05B9F">
            <w:pPr>
              <w:spacing w:before="100" w:beforeAutospacing="1" w:after="100" w:afterAutospacing="1"/>
              <w:ind w:firstLine="0"/>
              <w:rPr>
                <w:sz w:val="26"/>
                <w:szCs w:val="26"/>
              </w:rPr>
            </w:pPr>
            <w:r>
              <w:rPr>
                <w:sz w:val="26"/>
                <w:szCs w:val="26"/>
              </w:rPr>
              <w:t>nvarchar</w:t>
            </w:r>
          </w:p>
        </w:tc>
        <w:tc>
          <w:tcPr>
            <w:tcW w:w="1225" w:type="dxa"/>
          </w:tcPr>
          <w:p w14:paraId="0CDCF5A4" w14:textId="77777777" w:rsidR="00834F12" w:rsidRPr="00E96B38" w:rsidRDefault="00834F12" w:rsidP="00C05B9F">
            <w:pPr>
              <w:spacing w:before="100" w:beforeAutospacing="1" w:after="100" w:afterAutospacing="1"/>
              <w:ind w:firstLine="0"/>
              <w:rPr>
                <w:sz w:val="26"/>
                <w:szCs w:val="26"/>
                <w:lang w:val="x-none"/>
              </w:rPr>
            </w:pPr>
          </w:p>
        </w:tc>
        <w:tc>
          <w:tcPr>
            <w:tcW w:w="3112" w:type="dxa"/>
          </w:tcPr>
          <w:p w14:paraId="13C84D74" w14:textId="74E1DE92" w:rsidR="00834F12" w:rsidRPr="00454E7D" w:rsidRDefault="00454E7D" w:rsidP="00C05B9F">
            <w:pPr>
              <w:spacing w:before="100" w:beforeAutospacing="1" w:after="100" w:afterAutospacing="1"/>
              <w:ind w:firstLine="0"/>
              <w:rPr>
                <w:sz w:val="26"/>
                <w:szCs w:val="26"/>
              </w:rPr>
            </w:pPr>
            <w:r>
              <w:rPr>
                <w:sz w:val="26"/>
                <w:szCs w:val="26"/>
              </w:rPr>
              <w:t>Tên nhà cung cấp</w:t>
            </w:r>
          </w:p>
        </w:tc>
      </w:tr>
      <w:tr w:rsidR="00834F12" w:rsidRPr="00E96B38" w14:paraId="5AE982AD" w14:textId="77777777" w:rsidTr="00454E7D">
        <w:tc>
          <w:tcPr>
            <w:tcW w:w="729" w:type="dxa"/>
          </w:tcPr>
          <w:p w14:paraId="4AF95A51"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5</w:t>
            </w:r>
          </w:p>
        </w:tc>
        <w:tc>
          <w:tcPr>
            <w:tcW w:w="2036" w:type="dxa"/>
          </w:tcPr>
          <w:p w14:paraId="5B0AADA7" w14:textId="0A210700" w:rsidR="00834F12" w:rsidRPr="009C415B" w:rsidRDefault="00454E7D" w:rsidP="00C05B9F">
            <w:pPr>
              <w:spacing w:before="100" w:beforeAutospacing="1" w:after="100" w:afterAutospacing="1"/>
              <w:ind w:firstLine="0"/>
              <w:rPr>
                <w:sz w:val="26"/>
                <w:szCs w:val="26"/>
              </w:rPr>
            </w:pPr>
            <w:r>
              <w:rPr>
                <w:sz w:val="26"/>
                <w:szCs w:val="26"/>
              </w:rPr>
              <w:t>GhiChu</w:t>
            </w:r>
          </w:p>
        </w:tc>
        <w:tc>
          <w:tcPr>
            <w:tcW w:w="1675" w:type="dxa"/>
          </w:tcPr>
          <w:p w14:paraId="43B4C81E" w14:textId="0705A957" w:rsidR="00834F12" w:rsidRPr="009C415B" w:rsidRDefault="00454E7D" w:rsidP="00C05B9F">
            <w:pPr>
              <w:spacing w:before="100" w:beforeAutospacing="1" w:after="100" w:afterAutospacing="1"/>
              <w:ind w:firstLine="0"/>
              <w:rPr>
                <w:sz w:val="26"/>
                <w:szCs w:val="26"/>
              </w:rPr>
            </w:pPr>
            <w:r>
              <w:rPr>
                <w:sz w:val="26"/>
                <w:szCs w:val="26"/>
              </w:rPr>
              <w:t>nvarchar</w:t>
            </w:r>
          </w:p>
        </w:tc>
        <w:tc>
          <w:tcPr>
            <w:tcW w:w="1225" w:type="dxa"/>
          </w:tcPr>
          <w:p w14:paraId="096E08AF" w14:textId="77777777" w:rsidR="00834F12" w:rsidRPr="009C415B" w:rsidRDefault="00834F12" w:rsidP="00C05B9F">
            <w:pPr>
              <w:spacing w:before="100" w:beforeAutospacing="1" w:after="100" w:afterAutospacing="1"/>
              <w:ind w:firstLine="0"/>
              <w:rPr>
                <w:sz w:val="26"/>
                <w:szCs w:val="26"/>
              </w:rPr>
            </w:pPr>
          </w:p>
        </w:tc>
        <w:tc>
          <w:tcPr>
            <w:tcW w:w="3112" w:type="dxa"/>
          </w:tcPr>
          <w:p w14:paraId="5D4FD69F" w14:textId="302D07AF" w:rsidR="00834F12" w:rsidRPr="009C415B" w:rsidRDefault="00454E7D" w:rsidP="00C05B9F">
            <w:pPr>
              <w:spacing w:before="100" w:beforeAutospacing="1" w:after="100" w:afterAutospacing="1"/>
              <w:ind w:firstLine="0"/>
              <w:rPr>
                <w:sz w:val="26"/>
                <w:szCs w:val="26"/>
              </w:rPr>
            </w:pPr>
            <w:r>
              <w:rPr>
                <w:sz w:val="26"/>
                <w:szCs w:val="26"/>
              </w:rPr>
              <w:t>Thông tin ghi chú</w:t>
            </w:r>
          </w:p>
        </w:tc>
      </w:tr>
      <w:tr w:rsidR="00834F12" w:rsidRPr="00E96B38" w14:paraId="6B77523A" w14:textId="77777777" w:rsidTr="00454E7D">
        <w:tc>
          <w:tcPr>
            <w:tcW w:w="729" w:type="dxa"/>
          </w:tcPr>
          <w:p w14:paraId="4B471CC9"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6</w:t>
            </w:r>
          </w:p>
        </w:tc>
        <w:tc>
          <w:tcPr>
            <w:tcW w:w="2036" w:type="dxa"/>
          </w:tcPr>
          <w:p w14:paraId="0228211E" w14:textId="46B859E6" w:rsidR="00834F12" w:rsidRPr="00741E66" w:rsidRDefault="00454E7D" w:rsidP="00C05B9F">
            <w:pPr>
              <w:spacing w:before="100" w:beforeAutospacing="1" w:after="100" w:afterAutospacing="1"/>
              <w:ind w:firstLine="0"/>
              <w:rPr>
                <w:sz w:val="26"/>
                <w:szCs w:val="26"/>
              </w:rPr>
            </w:pPr>
            <w:r>
              <w:rPr>
                <w:sz w:val="26"/>
                <w:szCs w:val="26"/>
              </w:rPr>
              <w:t>TongTien</w:t>
            </w:r>
          </w:p>
        </w:tc>
        <w:tc>
          <w:tcPr>
            <w:tcW w:w="1675" w:type="dxa"/>
          </w:tcPr>
          <w:p w14:paraId="588B240F" w14:textId="5F3B44D4" w:rsidR="00834F12" w:rsidRPr="00741E66" w:rsidRDefault="00454E7D" w:rsidP="00C05B9F">
            <w:pPr>
              <w:spacing w:before="100" w:beforeAutospacing="1" w:after="100" w:afterAutospacing="1"/>
              <w:ind w:firstLine="0"/>
              <w:rPr>
                <w:sz w:val="26"/>
                <w:szCs w:val="26"/>
              </w:rPr>
            </w:pPr>
            <w:r>
              <w:rPr>
                <w:sz w:val="26"/>
                <w:szCs w:val="26"/>
              </w:rPr>
              <w:t>float</w:t>
            </w:r>
          </w:p>
        </w:tc>
        <w:tc>
          <w:tcPr>
            <w:tcW w:w="1225" w:type="dxa"/>
          </w:tcPr>
          <w:p w14:paraId="6CF33B13" w14:textId="7D947339" w:rsidR="00834F12" w:rsidRPr="00741E66" w:rsidRDefault="00454E7D" w:rsidP="00C05B9F">
            <w:pPr>
              <w:spacing w:before="100" w:beforeAutospacing="1" w:after="100" w:afterAutospacing="1"/>
              <w:ind w:firstLine="0"/>
              <w:rPr>
                <w:sz w:val="26"/>
                <w:szCs w:val="26"/>
              </w:rPr>
            </w:pPr>
            <w:r>
              <w:rPr>
                <w:sz w:val="26"/>
                <w:szCs w:val="26"/>
              </w:rPr>
              <w:t>Not null</w:t>
            </w:r>
          </w:p>
        </w:tc>
        <w:tc>
          <w:tcPr>
            <w:tcW w:w="3112" w:type="dxa"/>
          </w:tcPr>
          <w:p w14:paraId="4A2E40C3" w14:textId="55F03D89" w:rsidR="00834F12" w:rsidRPr="00741E66" w:rsidRDefault="00454E7D" w:rsidP="00C05B9F">
            <w:pPr>
              <w:spacing w:before="100" w:beforeAutospacing="1" w:after="100" w:afterAutospacing="1"/>
              <w:ind w:firstLine="0"/>
              <w:rPr>
                <w:sz w:val="26"/>
                <w:szCs w:val="26"/>
              </w:rPr>
            </w:pPr>
            <w:r>
              <w:rPr>
                <w:sz w:val="26"/>
                <w:szCs w:val="26"/>
              </w:rPr>
              <w:t>Tổng số tiền của hóa đơn</w:t>
            </w:r>
          </w:p>
        </w:tc>
      </w:tr>
    </w:tbl>
    <w:p w14:paraId="20E2E5F0" w14:textId="77777777" w:rsidR="00834F12" w:rsidRDefault="00834F12" w:rsidP="00C05B9F">
      <w:pPr>
        <w:rPr>
          <w:lang w:val="x-none"/>
        </w:rPr>
      </w:pPr>
    </w:p>
    <w:p w14:paraId="7D1FD763" w14:textId="67F1A2B5" w:rsidR="00834F12" w:rsidRPr="00834F12" w:rsidRDefault="00454E7D" w:rsidP="00C05B9F">
      <w:pPr>
        <w:pStyle w:val="Heading3"/>
        <w:spacing w:line="360" w:lineRule="auto"/>
      </w:pPr>
      <w:bookmarkStart w:id="102" w:name="_Toc441092324"/>
      <w:r>
        <w:t>Chi tiết phiếu xuất</w:t>
      </w:r>
      <w:bookmarkEnd w:id="102"/>
    </w:p>
    <w:tbl>
      <w:tblPr>
        <w:tblStyle w:val="TableGrid"/>
        <w:tblW w:w="0" w:type="auto"/>
        <w:tblLook w:val="04A0" w:firstRow="1" w:lastRow="0" w:firstColumn="1" w:lastColumn="0" w:noHBand="0" w:noVBand="1"/>
      </w:tblPr>
      <w:tblGrid>
        <w:gridCol w:w="742"/>
        <w:gridCol w:w="1792"/>
        <w:gridCol w:w="1147"/>
        <w:gridCol w:w="1559"/>
        <w:gridCol w:w="3537"/>
      </w:tblGrid>
      <w:tr w:rsidR="00834F12" w:rsidRPr="00E96B38" w14:paraId="63DDB987" w14:textId="77777777" w:rsidTr="00834F12">
        <w:tc>
          <w:tcPr>
            <w:tcW w:w="742" w:type="dxa"/>
          </w:tcPr>
          <w:p w14:paraId="4996F464"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STT</w:t>
            </w:r>
          </w:p>
        </w:tc>
        <w:tc>
          <w:tcPr>
            <w:tcW w:w="1792" w:type="dxa"/>
          </w:tcPr>
          <w:p w14:paraId="3F2A6AE2" w14:textId="77777777" w:rsidR="00834F12" w:rsidRPr="00E96B38" w:rsidRDefault="00834F12" w:rsidP="00C05B9F">
            <w:pPr>
              <w:spacing w:before="100" w:beforeAutospacing="1" w:after="100" w:afterAutospacing="1"/>
              <w:ind w:firstLine="0"/>
              <w:rPr>
                <w:sz w:val="26"/>
                <w:szCs w:val="26"/>
              </w:rPr>
            </w:pPr>
            <w:r>
              <w:rPr>
                <w:sz w:val="26"/>
                <w:szCs w:val="26"/>
              </w:rPr>
              <w:t>Tên thuộc tính</w:t>
            </w:r>
          </w:p>
        </w:tc>
        <w:tc>
          <w:tcPr>
            <w:tcW w:w="1147" w:type="dxa"/>
          </w:tcPr>
          <w:p w14:paraId="59532FAD" w14:textId="77777777" w:rsidR="00834F12" w:rsidRDefault="00834F12" w:rsidP="00C05B9F">
            <w:pPr>
              <w:spacing w:before="100" w:beforeAutospacing="1" w:after="100" w:afterAutospacing="1"/>
              <w:ind w:firstLine="0"/>
              <w:rPr>
                <w:sz w:val="26"/>
                <w:szCs w:val="26"/>
              </w:rPr>
            </w:pPr>
            <w:r>
              <w:rPr>
                <w:sz w:val="26"/>
                <w:szCs w:val="26"/>
              </w:rPr>
              <w:t>Kiểu</w:t>
            </w:r>
          </w:p>
        </w:tc>
        <w:tc>
          <w:tcPr>
            <w:tcW w:w="1559" w:type="dxa"/>
          </w:tcPr>
          <w:p w14:paraId="6758D5F0" w14:textId="77777777" w:rsidR="00834F12" w:rsidRDefault="00834F12" w:rsidP="00C05B9F">
            <w:pPr>
              <w:spacing w:before="100" w:beforeAutospacing="1" w:after="100" w:afterAutospacing="1"/>
              <w:ind w:firstLine="0"/>
              <w:rPr>
                <w:sz w:val="26"/>
                <w:szCs w:val="26"/>
              </w:rPr>
            </w:pPr>
            <w:r>
              <w:rPr>
                <w:sz w:val="26"/>
                <w:szCs w:val="26"/>
              </w:rPr>
              <w:t>Ràng buộc</w:t>
            </w:r>
          </w:p>
        </w:tc>
        <w:tc>
          <w:tcPr>
            <w:tcW w:w="3537" w:type="dxa"/>
          </w:tcPr>
          <w:p w14:paraId="56144D13" w14:textId="77777777" w:rsidR="00834F12" w:rsidRDefault="00834F12" w:rsidP="00C05B9F">
            <w:pPr>
              <w:spacing w:before="100" w:beforeAutospacing="1" w:after="100" w:afterAutospacing="1"/>
              <w:ind w:firstLine="0"/>
              <w:rPr>
                <w:sz w:val="26"/>
                <w:szCs w:val="26"/>
              </w:rPr>
            </w:pPr>
            <w:r>
              <w:rPr>
                <w:sz w:val="26"/>
                <w:szCs w:val="26"/>
              </w:rPr>
              <w:t>Ý nghĩa / Ghi chú</w:t>
            </w:r>
          </w:p>
        </w:tc>
      </w:tr>
      <w:tr w:rsidR="00834F12" w:rsidRPr="00E96B38" w14:paraId="2415C285" w14:textId="77777777" w:rsidTr="00834F12">
        <w:tc>
          <w:tcPr>
            <w:tcW w:w="742" w:type="dxa"/>
          </w:tcPr>
          <w:p w14:paraId="4C2351E6"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1</w:t>
            </w:r>
          </w:p>
        </w:tc>
        <w:tc>
          <w:tcPr>
            <w:tcW w:w="1792" w:type="dxa"/>
          </w:tcPr>
          <w:p w14:paraId="0209C6F1" w14:textId="4C2017C7" w:rsidR="00834F12" w:rsidRPr="009C415B" w:rsidRDefault="00454E7D" w:rsidP="00C05B9F">
            <w:pPr>
              <w:spacing w:before="100" w:beforeAutospacing="1" w:after="100" w:afterAutospacing="1"/>
              <w:ind w:firstLine="0"/>
              <w:rPr>
                <w:sz w:val="26"/>
                <w:szCs w:val="26"/>
              </w:rPr>
            </w:pPr>
            <w:r>
              <w:rPr>
                <w:sz w:val="26"/>
                <w:szCs w:val="26"/>
              </w:rPr>
              <w:t>MaPhieuXuat</w:t>
            </w:r>
          </w:p>
        </w:tc>
        <w:tc>
          <w:tcPr>
            <w:tcW w:w="1147" w:type="dxa"/>
          </w:tcPr>
          <w:p w14:paraId="4C21AB9F" w14:textId="682EFD4C" w:rsidR="00834F12" w:rsidRPr="009C415B" w:rsidRDefault="00454E7D" w:rsidP="00C05B9F">
            <w:pPr>
              <w:spacing w:before="100" w:beforeAutospacing="1" w:after="100" w:afterAutospacing="1"/>
              <w:ind w:firstLine="0"/>
              <w:rPr>
                <w:sz w:val="26"/>
                <w:szCs w:val="26"/>
              </w:rPr>
            </w:pPr>
            <w:r>
              <w:rPr>
                <w:sz w:val="26"/>
                <w:szCs w:val="26"/>
              </w:rPr>
              <w:t>varchar</w:t>
            </w:r>
          </w:p>
        </w:tc>
        <w:tc>
          <w:tcPr>
            <w:tcW w:w="1559" w:type="dxa"/>
          </w:tcPr>
          <w:p w14:paraId="42C1C2B6" w14:textId="42941AC2" w:rsidR="00834F12" w:rsidRPr="009C415B" w:rsidRDefault="00446D24" w:rsidP="00C05B9F">
            <w:pPr>
              <w:spacing w:before="100" w:beforeAutospacing="1" w:after="100" w:afterAutospacing="1"/>
              <w:ind w:firstLine="0"/>
              <w:rPr>
                <w:sz w:val="26"/>
                <w:szCs w:val="26"/>
              </w:rPr>
            </w:pPr>
            <w:r>
              <w:rPr>
                <w:sz w:val="26"/>
                <w:szCs w:val="26"/>
              </w:rPr>
              <w:t>Not null</w:t>
            </w:r>
          </w:p>
        </w:tc>
        <w:tc>
          <w:tcPr>
            <w:tcW w:w="3537" w:type="dxa"/>
          </w:tcPr>
          <w:p w14:paraId="1E57A9B2" w14:textId="39B8D5F9" w:rsidR="00834F12" w:rsidRPr="009C415B" w:rsidRDefault="00446D24" w:rsidP="00C05B9F">
            <w:pPr>
              <w:spacing w:before="100" w:beforeAutospacing="1" w:after="100" w:afterAutospacing="1"/>
              <w:ind w:firstLine="0"/>
              <w:rPr>
                <w:sz w:val="26"/>
                <w:szCs w:val="26"/>
              </w:rPr>
            </w:pPr>
            <w:r>
              <w:rPr>
                <w:sz w:val="26"/>
                <w:szCs w:val="26"/>
              </w:rPr>
              <w:t>Khoá chính, Mã phiếu xuất</w:t>
            </w:r>
          </w:p>
        </w:tc>
      </w:tr>
      <w:tr w:rsidR="00834F12" w:rsidRPr="00E96B38" w14:paraId="1EDD4DA7" w14:textId="77777777" w:rsidTr="00834F12">
        <w:tc>
          <w:tcPr>
            <w:tcW w:w="742" w:type="dxa"/>
          </w:tcPr>
          <w:p w14:paraId="71D42C46"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2</w:t>
            </w:r>
          </w:p>
        </w:tc>
        <w:tc>
          <w:tcPr>
            <w:tcW w:w="1792" w:type="dxa"/>
          </w:tcPr>
          <w:p w14:paraId="73B36FF7" w14:textId="2E552814" w:rsidR="00834F12" w:rsidRPr="009C415B" w:rsidRDefault="00454E7D" w:rsidP="00C05B9F">
            <w:pPr>
              <w:spacing w:before="100" w:beforeAutospacing="1" w:after="100" w:afterAutospacing="1"/>
              <w:ind w:firstLine="0"/>
              <w:rPr>
                <w:sz w:val="26"/>
                <w:szCs w:val="26"/>
              </w:rPr>
            </w:pPr>
            <w:r>
              <w:rPr>
                <w:sz w:val="26"/>
                <w:szCs w:val="26"/>
              </w:rPr>
              <w:t>MaMatHang</w:t>
            </w:r>
          </w:p>
        </w:tc>
        <w:tc>
          <w:tcPr>
            <w:tcW w:w="1147" w:type="dxa"/>
          </w:tcPr>
          <w:p w14:paraId="45DB3E5B" w14:textId="6AC742A1" w:rsidR="00834F12" w:rsidRPr="009C415B" w:rsidRDefault="00454E7D" w:rsidP="00C05B9F">
            <w:pPr>
              <w:spacing w:before="100" w:beforeAutospacing="1" w:after="100" w:afterAutospacing="1"/>
              <w:ind w:firstLine="0"/>
              <w:rPr>
                <w:sz w:val="26"/>
                <w:szCs w:val="26"/>
              </w:rPr>
            </w:pPr>
            <w:r>
              <w:rPr>
                <w:sz w:val="26"/>
                <w:szCs w:val="26"/>
              </w:rPr>
              <w:t>varchar</w:t>
            </w:r>
          </w:p>
        </w:tc>
        <w:tc>
          <w:tcPr>
            <w:tcW w:w="1559" w:type="dxa"/>
          </w:tcPr>
          <w:p w14:paraId="06F40AFE" w14:textId="5FEEAA44" w:rsidR="00834F12" w:rsidRPr="009C415B" w:rsidRDefault="00446D24" w:rsidP="00C05B9F">
            <w:pPr>
              <w:spacing w:before="100" w:beforeAutospacing="1" w:after="100" w:afterAutospacing="1"/>
              <w:ind w:firstLine="0"/>
              <w:rPr>
                <w:sz w:val="26"/>
                <w:szCs w:val="26"/>
              </w:rPr>
            </w:pPr>
            <w:r>
              <w:rPr>
                <w:sz w:val="26"/>
                <w:szCs w:val="26"/>
              </w:rPr>
              <w:t>Not null</w:t>
            </w:r>
          </w:p>
        </w:tc>
        <w:tc>
          <w:tcPr>
            <w:tcW w:w="3537" w:type="dxa"/>
          </w:tcPr>
          <w:p w14:paraId="5B567542" w14:textId="6D7B214C" w:rsidR="00834F12" w:rsidRPr="009C415B" w:rsidRDefault="00446D24" w:rsidP="00C05B9F">
            <w:pPr>
              <w:spacing w:before="100" w:beforeAutospacing="1" w:after="100" w:afterAutospacing="1"/>
              <w:ind w:firstLine="0"/>
              <w:rPr>
                <w:sz w:val="26"/>
                <w:szCs w:val="26"/>
              </w:rPr>
            </w:pPr>
            <w:r>
              <w:rPr>
                <w:sz w:val="26"/>
                <w:szCs w:val="26"/>
              </w:rPr>
              <w:t>Khóa chính, Mã mặt hàng</w:t>
            </w:r>
          </w:p>
        </w:tc>
      </w:tr>
      <w:tr w:rsidR="00834F12" w:rsidRPr="00E96B38" w14:paraId="5319993D" w14:textId="77777777" w:rsidTr="00834F12">
        <w:tc>
          <w:tcPr>
            <w:tcW w:w="742" w:type="dxa"/>
          </w:tcPr>
          <w:p w14:paraId="2AF8CFFE"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3</w:t>
            </w:r>
          </w:p>
        </w:tc>
        <w:tc>
          <w:tcPr>
            <w:tcW w:w="1792" w:type="dxa"/>
          </w:tcPr>
          <w:p w14:paraId="26501253" w14:textId="013E8130" w:rsidR="00834F12" w:rsidRPr="009C415B" w:rsidRDefault="00454E7D" w:rsidP="00C05B9F">
            <w:pPr>
              <w:spacing w:before="100" w:beforeAutospacing="1" w:after="100" w:afterAutospacing="1"/>
              <w:ind w:firstLine="0"/>
              <w:rPr>
                <w:sz w:val="26"/>
                <w:szCs w:val="26"/>
              </w:rPr>
            </w:pPr>
            <w:r>
              <w:rPr>
                <w:sz w:val="26"/>
                <w:szCs w:val="26"/>
              </w:rPr>
              <w:t>Gia</w:t>
            </w:r>
          </w:p>
        </w:tc>
        <w:tc>
          <w:tcPr>
            <w:tcW w:w="1147" w:type="dxa"/>
          </w:tcPr>
          <w:p w14:paraId="68DBC5D4" w14:textId="57B35793" w:rsidR="00834F12" w:rsidRPr="009C415B" w:rsidRDefault="00454E7D" w:rsidP="00C05B9F">
            <w:pPr>
              <w:spacing w:before="100" w:beforeAutospacing="1" w:after="100" w:afterAutospacing="1"/>
              <w:ind w:firstLine="0"/>
              <w:rPr>
                <w:sz w:val="26"/>
                <w:szCs w:val="26"/>
              </w:rPr>
            </w:pPr>
            <w:r>
              <w:rPr>
                <w:sz w:val="26"/>
                <w:szCs w:val="26"/>
              </w:rPr>
              <w:t>float</w:t>
            </w:r>
          </w:p>
        </w:tc>
        <w:tc>
          <w:tcPr>
            <w:tcW w:w="1559" w:type="dxa"/>
          </w:tcPr>
          <w:p w14:paraId="52414163" w14:textId="176E4B9E" w:rsidR="00834F12" w:rsidRPr="009C415B" w:rsidRDefault="00446D24" w:rsidP="00C05B9F">
            <w:pPr>
              <w:spacing w:before="100" w:beforeAutospacing="1" w:after="100" w:afterAutospacing="1"/>
              <w:ind w:firstLine="0"/>
              <w:rPr>
                <w:sz w:val="26"/>
                <w:szCs w:val="26"/>
              </w:rPr>
            </w:pPr>
            <w:r>
              <w:rPr>
                <w:sz w:val="26"/>
                <w:szCs w:val="26"/>
              </w:rPr>
              <w:t>Not null</w:t>
            </w:r>
          </w:p>
        </w:tc>
        <w:tc>
          <w:tcPr>
            <w:tcW w:w="3537" w:type="dxa"/>
          </w:tcPr>
          <w:p w14:paraId="2C7657F8" w14:textId="00C63BBB" w:rsidR="00834F12" w:rsidRPr="009C415B" w:rsidRDefault="00446D24" w:rsidP="00C05B9F">
            <w:pPr>
              <w:spacing w:before="100" w:beforeAutospacing="1" w:after="100" w:afterAutospacing="1"/>
              <w:ind w:firstLine="0"/>
              <w:rPr>
                <w:sz w:val="26"/>
                <w:szCs w:val="26"/>
              </w:rPr>
            </w:pPr>
            <w:r>
              <w:rPr>
                <w:sz w:val="26"/>
                <w:szCs w:val="26"/>
              </w:rPr>
              <w:t>Giá</w:t>
            </w:r>
          </w:p>
        </w:tc>
      </w:tr>
      <w:tr w:rsidR="00834F12" w:rsidRPr="00E96B38" w14:paraId="19EA2A25" w14:textId="77777777" w:rsidTr="00834F12">
        <w:tc>
          <w:tcPr>
            <w:tcW w:w="742" w:type="dxa"/>
          </w:tcPr>
          <w:p w14:paraId="18189254"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4</w:t>
            </w:r>
          </w:p>
        </w:tc>
        <w:tc>
          <w:tcPr>
            <w:tcW w:w="1792" w:type="dxa"/>
          </w:tcPr>
          <w:p w14:paraId="01B259D7" w14:textId="7AB233FB" w:rsidR="00834F12" w:rsidRPr="00454E7D" w:rsidRDefault="00454E7D" w:rsidP="00C05B9F">
            <w:pPr>
              <w:spacing w:before="100" w:beforeAutospacing="1" w:after="100" w:afterAutospacing="1"/>
              <w:ind w:firstLine="0"/>
              <w:rPr>
                <w:sz w:val="26"/>
                <w:szCs w:val="26"/>
              </w:rPr>
            </w:pPr>
            <w:r>
              <w:rPr>
                <w:sz w:val="26"/>
                <w:szCs w:val="26"/>
              </w:rPr>
              <w:t>SoLuong</w:t>
            </w:r>
          </w:p>
        </w:tc>
        <w:tc>
          <w:tcPr>
            <w:tcW w:w="1147" w:type="dxa"/>
          </w:tcPr>
          <w:p w14:paraId="322D3EDC" w14:textId="45800897" w:rsidR="00834F12" w:rsidRPr="00454E7D" w:rsidRDefault="00454E7D" w:rsidP="00C05B9F">
            <w:pPr>
              <w:spacing w:before="100" w:beforeAutospacing="1" w:after="100" w:afterAutospacing="1"/>
              <w:ind w:firstLine="0"/>
              <w:rPr>
                <w:sz w:val="26"/>
                <w:szCs w:val="26"/>
              </w:rPr>
            </w:pPr>
            <w:r>
              <w:rPr>
                <w:sz w:val="26"/>
                <w:szCs w:val="26"/>
              </w:rPr>
              <w:t>int</w:t>
            </w:r>
          </w:p>
        </w:tc>
        <w:tc>
          <w:tcPr>
            <w:tcW w:w="1559" w:type="dxa"/>
          </w:tcPr>
          <w:p w14:paraId="0CD148C8" w14:textId="24AA648B" w:rsidR="00834F12" w:rsidRPr="00446D24" w:rsidRDefault="00446D24" w:rsidP="00C05B9F">
            <w:pPr>
              <w:spacing w:before="100" w:beforeAutospacing="1" w:after="100" w:afterAutospacing="1"/>
              <w:ind w:firstLine="0"/>
              <w:rPr>
                <w:sz w:val="26"/>
                <w:szCs w:val="26"/>
              </w:rPr>
            </w:pPr>
            <w:r>
              <w:rPr>
                <w:sz w:val="26"/>
                <w:szCs w:val="26"/>
              </w:rPr>
              <w:t>Not null</w:t>
            </w:r>
          </w:p>
        </w:tc>
        <w:tc>
          <w:tcPr>
            <w:tcW w:w="3537" w:type="dxa"/>
          </w:tcPr>
          <w:p w14:paraId="53E1D661" w14:textId="41FB3237" w:rsidR="00834F12" w:rsidRPr="00446D24" w:rsidRDefault="00446D24" w:rsidP="00C05B9F">
            <w:pPr>
              <w:spacing w:before="100" w:beforeAutospacing="1" w:after="100" w:afterAutospacing="1"/>
              <w:ind w:firstLine="0"/>
              <w:rPr>
                <w:sz w:val="26"/>
                <w:szCs w:val="26"/>
              </w:rPr>
            </w:pPr>
            <w:r>
              <w:rPr>
                <w:sz w:val="26"/>
                <w:szCs w:val="26"/>
              </w:rPr>
              <w:t>Sô lượng</w:t>
            </w:r>
          </w:p>
        </w:tc>
      </w:tr>
    </w:tbl>
    <w:p w14:paraId="75B56594" w14:textId="77777777" w:rsidR="00834F12" w:rsidRDefault="00834F12" w:rsidP="00C05B9F">
      <w:pPr>
        <w:rPr>
          <w:lang w:val="x-none"/>
        </w:rPr>
      </w:pPr>
    </w:p>
    <w:p w14:paraId="0D980392" w14:textId="16366985" w:rsidR="00834F12" w:rsidRPr="00834F12" w:rsidRDefault="00446D24" w:rsidP="00C05B9F">
      <w:pPr>
        <w:pStyle w:val="Heading3"/>
        <w:spacing w:line="360" w:lineRule="auto"/>
      </w:pPr>
      <w:bookmarkStart w:id="103" w:name="_Toc441092325"/>
      <w:r>
        <w:t>Chi tiết phiếu nhập</w:t>
      </w:r>
      <w:bookmarkEnd w:id="103"/>
    </w:p>
    <w:tbl>
      <w:tblPr>
        <w:tblStyle w:val="TableGrid"/>
        <w:tblW w:w="0" w:type="auto"/>
        <w:tblLook w:val="04A0" w:firstRow="1" w:lastRow="0" w:firstColumn="1" w:lastColumn="0" w:noHBand="0" w:noVBand="1"/>
      </w:tblPr>
      <w:tblGrid>
        <w:gridCol w:w="742"/>
        <w:gridCol w:w="1792"/>
        <w:gridCol w:w="1147"/>
        <w:gridCol w:w="1559"/>
        <w:gridCol w:w="3537"/>
      </w:tblGrid>
      <w:tr w:rsidR="00834F12" w:rsidRPr="00E96B38" w14:paraId="71F23364" w14:textId="77777777" w:rsidTr="00834F12">
        <w:tc>
          <w:tcPr>
            <w:tcW w:w="742" w:type="dxa"/>
          </w:tcPr>
          <w:p w14:paraId="1BCDB88E"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STT</w:t>
            </w:r>
          </w:p>
        </w:tc>
        <w:tc>
          <w:tcPr>
            <w:tcW w:w="1792" w:type="dxa"/>
          </w:tcPr>
          <w:p w14:paraId="3E2DE21F" w14:textId="77777777" w:rsidR="00834F12" w:rsidRPr="00E96B38" w:rsidRDefault="00834F12" w:rsidP="00C05B9F">
            <w:pPr>
              <w:spacing w:before="100" w:beforeAutospacing="1" w:after="100" w:afterAutospacing="1"/>
              <w:ind w:firstLine="0"/>
              <w:rPr>
                <w:sz w:val="26"/>
                <w:szCs w:val="26"/>
              </w:rPr>
            </w:pPr>
            <w:r>
              <w:rPr>
                <w:sz w:val="26"/>
                <w:szCs w:val="26"/>
              </w:rPr>
              <w:t>Tên thuộc tính</w:t>
            </w:r>
          </w:p>
        </w:tc>
        <w:tc>
          <w:tcPr>
            <w:tcW w:w="1147" w:type="dxa"/>
          </w:tcPr>
          <w:p w14:paraId="0148A47E" w14:textId="77777777" w:rsidR="00834F12" w:rsidRDefault="00834F12" w:rsidP="00C05B9F">
            <w:pPr>
              <w:spacing w:before="100" w:beforeAutospacing="1" w:after="100" w:afterAutospacing="1"/>
              <w:ind w:firstLine="0"/>
              <w:rPr>
                <w:sz w:val="26"/>
                <w:szCs w:val="26"/>
              </w:rPr>
            </w:pPr>
            <w:r>
              <w:rPr>
                <w:sz w:val="26"/>
                <w:szCs w:val="26"/>
              </w:rPr>
              <w:t>Kiểu</w:t>
            </w:r>
          </w:p>
        </w:tc>
        <w:tc>
          <w:tcPr>
            <w:tcW w:w="1559" w:type="dxa"/>
          </w:tcPr>
          <w:p w14:paraId="5ADB3875" w14:textId="77777777" w:rsidR="00834F12" w:rsidRDefault="00834F12" w:rsidP="00C05B9F">
            <w:pPr>
              <w:spacing w:before="100" w:beforeAutospacing="1" w:after="100" w:afterAutospacing="1"/>
              <w:ind w:firstLine="0"/>
              <w:rPr>
                <w:sz w:val="26"/>
                <w:szCs w:val="26"/>
              </w:rPr>
            </w:pPr>
            <w:r>
              <w:rPr>
                <w:sz w:val="26"/>
                <w:szCs w:val="26"/>
              </w:rPr>
              <w:t>Ràng buộc</w:t>
            </w:r>
          </w:p>
        </w:tc>
        <w:tc>
          <w:tcPr>
            <w:tcW w:w="3537" w:type="dxa"/>
          </w:tcPr>
          <w:p w14:paraId="2711D3AC" w14:textId="77777777" w:rsidR="00834F12" w:rsidRDefault="00834F12" w:rsidP="00C05B9F">
            <w:pPr>
              <w:spacing w:before="100" w:beforeAutospacing="1" w:after="100" w:afterAutospacing="1"/>
              <w:ind w:firstLine="0"/>
              <w:rPr>
                <w:sz w:val="26"/>
                <w:szCs w:val="26"/>
              </w:rPr>
            </w:pPr>
            <w:r>
              <w:rPr>
                <w:sz w:val="26"/>
                <w:szCs w:val="26"/>
              </w:rPr>
              <w:t>Ý nghĩa / Ghi chú</w:t>
            </w:r>
          </w:p>
        </w:tc>
      </w:tr>
      <w:tr w:rsidR="00834F12" w:rsidRPr="00E96B38" w14:paraId="6691805B" w14:textId="77777777" w:rsidTr="00834F12">
        <w:tc>
          <w:tcPr>
            <w:tcW w:w="742" w:type="dxa"/>
          </w:tcPr>
          <w:p w14:paraId="73AA6F39"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1</w:t>
            </w:r>
          </w:p>
        </w:tc>
        <w:tc>
          <w:tcPr>
            <w:tcW w:w="1792" w:type="dxa"/>
          </w:tcPr>
          <w:p w14:paraId="6C79CD1F" w14:textId="6FA0CDC9" w:rsidR="00834F12" w:rsidRPr="009C415B" w:rsidRDefault="00446D24" w:rsidP="00C05B9F">
            <w:pPr>
              <w:spacing w:before="100" w:beforeAutospacing="1" w:after="100" w:afterAutospacing="1"/>
              <w:ind w:firstLine="0"/>
              <w:rPr>
                <w:sz w:val="26"/>
                <w:szCs w:val="26"/>
              </w:rPr>
            </w:pPr>
            <w:r>
              <w:rPr>
                <w:sz w:val="26"/>
                <w:szCs w:val="26"/>
              </w:rPr>
              <w:t>MaPhieuNhap</w:t>
            </w:r>
          </w:p>
        </w:tc>
        <w:tc>
          <w:tcPr>
            <w:tcW w:w="1147" w:type="dxa"/>
          </w:tcPr>
          <w:p w14:paraId="17BF225D" w14:textId="10D060BF" w:rsidR="00834F12" w:rsidRPr="009C415B" w:rsidRDefault="00446D24" w:rsidP="00C05B9F">
            <w:pPr>
              <w:spacing w:before="100" w:beforeAutospacing="1" w:after="100" w:afterAutospacing="1"/>
              <w:ind w:firstLine="0"/>
              <w:rPr>
                <w:sz w:val="26"/>
                <w:szCs w:val="26"/>
              </w:rPr>
            </w:pPr>
            <w:r>
              <w:rPr>
                <w:sz w:val="26"/>
                <w:szCs w:val="26"/>
              </w:rPr>
              <w:t>varchar</w:t>
            </w:r>
          </w:p>
        </w:tc>
        <w:tc>
          <w:tcPr>
            <w:tcW w:w="1559" w:type="dxa"/>
          </w:tcPr>
          <w:p w14:paraId="1A960641" w14:textId="1956323F" w:rsidR="00834F12" w:rsidRPr="009C415B" w:rsidRDefault="00446D24" w:rsidP="00C05B9F">
            <w:pPr>
              <w:spacing w:before="100" w:beforeAutospacing="1" w:after="100" w:afterAutospacing="1"/>
              <w:ind w:firstLine="0"/>
              <w:rPr>
                <w:sz w:val="26"/>
                <w:szCs w:val="26"/>
              </w:rPr>
            </w:pPr>
            <w:r>
              <w:rPr>
                <w:sz w:val="26"/>
                <w:szCs w:val="26"/>
              </w:rPr>
              <w:t>Not null</w:t>
            </w:r>
          </w:p>
        </w:tc>
        <w:tc>
          <w:tcPr>
            <w:tcW w:w="3537" w:type="dxa"/>
          </w:tcPr>
          <w:p w14:paraId="087AB57F" w14:textId="498BD02C" w:rsidR="00834F12" w:rsidRPr="009C415B" w:rsidRDefault="00446D24" w:rsidP="00C05B9F">
            <w:pPr>
              <w:spacing w:before="100" w:beforeAutospacing="1" w:after="100" w:afterAutospacing="1"/>
              <w:ind w:firstLine="0"/>
              <w:rPr>
                <w:sz w:val="26"/>
                <w:szCs w:val="26"/>
              </w:rPr>
            </w:pPr>
            <w:r>
              <w:rPr>
                <w:sz w:val="26"/>
                <w:szCs w:val="26"/>
              </w:rPr>
              <w:t>Khoá chính, Mã phiếu nhập</w:t>
            </w:r>
          </w:p>
        </w:tc>
      </w:tr>
      <w:tr w:rsidR="00834F12" w:rsidRPr="00E96B38" w14:paraId="4C329B81" w14:textId="77777777" w:rsidTr="00834F12">
        <w:tc>
          <w:tcPr>
            <w:tcW w:w="742" w:type="dxa"/>
          </w:tcPr>
          <w:p w14:paraId="76F61E3D"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2</w:t>
            </w:r>
          </w:p>
        </w:tc>
        <w:tc>
          <w:tcPr>
            <w:tcW w:w="1792" w:type="dxa"/>
          </w:tcPr>
          <w:p w14:paraId="5AF2FBAD" w14:textId="2B706727" w:rsidR="00834F12" w:rsidRPr="009C415B" w:rsidRDefault="00446D24" w:rsidP="00C05B9F">
            <w:pPr>
              <w:spacing w:before="100" w:beforeAutospacing="1" w:after="100" w:afterAutospacing="1"/>
              <w:ind w:firstLine="0"/>
              <w:rPr>
                <w:sz w:val="26"/>
                <w:szCs w:val="26"/>
              </w:rPr>
            </w:pPr>
            <w:r>
              <w:rPr>
                <w:sz w:val="26"/>
                <w:szCs w:val="26"/>
              </w:rPr>
              <w:t>MaMatHang</w:t>
            </w:r>
          </w:p>
        </w:tc>
        <w:tc>
          <w:tcPr>
            <w:tcW w:w="1147" w:type="dxa"/>
          </w:tcPr>
          <w:p w14:paraId="36ADFCE1" w14:textId="6B384195" w:rsidR="00834F12" w:rsidRPr="009C415B" w:rsidRDefault="00446D24" w:rsidP="00C05B9F">
            <w:pPr>
              <w:spacing w:before="100" w:beforeAutospacing="1" w:after="100" w:afterAutospacing="1"/>
              <w:ind w:firstLine="0"/>
              <w:rPr>
                <w:sz w:val="26"/>
                <w:szCs w:val="26"/>
              </w:rPr>
            </w:pPr>
            <w:r>
              <w:rPr>
                <w:sz w:val="26"/>
                <w:szCs w:val="26"/>
              </w:rPr>
              <w:t>varchar</w:t>
            </w:r>
          </w:p>
        </w:tc>
        <w:tc>
          <w:tcPr>
            <w:tcW w:w="1559" w:type="dxa"/>
          </w:tcPr>
          <w:p w14:paraId="4BCB2632" w14:textId="54351AC8" w:rsidR="00834F12" w:rsidRPr="009C415B" w:rsidRDefault="00446D24" w:rsidP="00C05B9F">
            <w:pPr>
              <w:spacing w:before="100" w:beforeAutospacing="1" w:after="100" w:afterAutospacing="1"/>
              <w:ind w:firstLine="0"/>
              <w:rPr>
                <w:sz w:val="26"/>
                <w:szCs w:val="26"/>
              </w:rPr>
            </w:pPr>
            <w:r>
              <w:rPr>
                <w:sz w:val="26"/>
                <w:szCs w:val="26"/>
              </w:rPr>
              <w:t>Not null</w:t>
            </w:r>
          </w:p>
        </w:tc>
        <w:tc>
          <w:tcPr>
            <w:tcW w:w="3537" w:type="dxa"/>
          </w:tcPr>
          <w:p w14:paraId="4B851991" w14:textId="2AB0D593" w:rsidR="00834F12" w:rsidRPr="009C415B" w:rsidRDefault="00446D24" w:rsidP="00C05B9F">
            <w:pPr>
              <w:spacing w:before="100" w:beforeAutospacing="1" w:after="100" w:afterAutospacing="1"/>
              <w:ind w:firstLine="0"/>
              <w:rPr>
                <w:sz w:val="26"/>
                <w:szCs w:val="26"/>
              </w:rPr>
            </w:pPr>
            <w:r>
              <w:rPr>
                <w:sz w:val="26"/>
                <w:szCs w:val="26"/>
              </w:rPr>
              <w:t>Khóa chính, Mã mặt hàng</w:t>
            </w:r>
          </w:p>
        </w:tc>
      </w:tr>
      <w:tr w:rsidR="00834F12" w:rsidRPr="00E96B38" w14:paraId="1FEC7941" w14:textId="77777777" w:rsidTr="00834F12">
        <w:tc>
          <w:tcPr>
            <w:tcW w:w="742" w:type="dxa"/>
          </w:tcPr>
          <w:p w14:paraId="4C8476CF"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3</w:t>
            </w:r>
          </w:p>
        </w:tc>
        <w:tc>
          <w:tcPr>
            <w:tcW w:w="1792" w:type="dxa"/>
          </w:tcPr>
          <w:p w14:paraId="10CEBFF7" w14:textId="16375201" w:rsidR="00834F12" w:rsidRPr="009C415B" w:rsidRDefault="00446D24" w:rsidP="00C05B9F">
            <w:pPr>
              <w:spacing w:before="100" w:beforeAutospacing="1" w:after="100" w:afterAutospacing="1"/>
              <w:ind w:firstLine="0"/>
              <w:rPr>
                <w:sz w:val="26"/>
                <w:szCs w:val="26"/>
              </w:rPr>
            </w:pPr>
            <w:r>
              <w:rPr>
                <w:sz w:val="26"/>
                <w:szCs w:val="26"/>
              </w:rPr>
              <w:t>DonGia</w:t>
            </w:r>
          </w:p>
        </w:tc>
        <w:tc>
          <w:tcPr>
            <w:tcW w:w="1147" w:type="dxa"/>
          </w:tcPr>
          <w:p w14:paraId="66A71542" w14:textId="6BF31047" w:rsidR="00834F12" w:rsidRPr="009C415B" w:rsidRDefault="00446D24" w:rsidP="00C05B9F">
            <w:pPr>
              <w:spacing w:before="100" w:beforeAutospacing="1" w:after="100" w:afterAutospacing="1"/>
              <w:ind w:firstLine="0"/>
              <w:rPr>
                <w:sz w:val="26"/>
                <w:szCs w:val="26"/>
              </w:rPr>
            </w:pPr>
            <w:r>
              <w:rPr>
                <w:sz w:val="26"/>
                <w:szCs w:val="26"/>
              </w:rPr>
              <w:t>float</w:t>
            </w:r>
          </w:p>
        </w:tc>
        <w:tc>
          <w:tcPr>
            <w:tcW w:w="1559" w:type="dxa"/>
          </w:tcPr>
          <w:p w14:paraId="32E77D76" w14:textId="16CCE3B5" w:rsidR="00834F12" w:rsidRPr="009C415B" w:rsidRDefault="00446D24" w:rsidP="00C05B9F">
            <w:pPr>
              <w:spacing w:before="100" w:beforeAutospacing="1" w:after="100" w:afterAutospacing="1"/>
              <w:ind w:firstLine="0"/>
              <w:rPr>
                <w:sz w:val="26"/>
                <w:szCs w:val="26"/>
              </w:rPr>
            </w:pPr>
            <w:r>
              <w:rPr>
                <w:sz w:val="26"/>
                <w:szCs w:val="26"/>
              </w:rPr>
              <w:t>Not null</w:t>
            </w:r>
          </w:p>
        </w:tc>
        <w:tc>
          <w:tcPr>
            <w:tcW w:w="3537" w:type="dxa"/>
          </w:tcPr>
          <w:p w14:paraId="75C4F4B3" w14:textId="47708C6C" w:rsidR="00834F12" w:rsidRPr="009C415B" w:rsidRDefault="00446D24" w:rsidP="00C05B9F">
            <w:pPr>
              <w:spacing w:before="100" w:beforeAutospacing="1" w:after="100" w:afterAutospacing="1"/>
              <w:ind w:firstLine="0"/>
              <w:rPr>
                <w:sz w:val="26"/>
                <w:szCs w:val="26"/>
              </w:rPr>
            </w:pPr>
            <w:r>
              <w:rPr>
                <w:sz w:val="26"/>
                <w:szCs w:val="26"/>
              </w:rPr>
              <w:t>Đơn giá</w:t>
            </w:r>
          </w:p>
        </w:tc>
      </w:tr>
      <w:tr w:rsidR="00834F12" w:rsidRPr="00E96B38" w14:paraId="6C6E66FD" w14:textId="77777777" w:rsidTr="00834F12">
        <w:tc>
          <w:tcPr>
            <w:tcW w:w="742" w:type="dxa"/>
          </w:tcPr>
          <w:p w14:paraId="4DF480C3"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4</w:t>
            </w:r>
          </w:p>
        </w:tc>
        <w:tc>
          <w:tcPr>
            <w:tcW w:w="1792" w:type="dxa"/>
          </w:tcPr>
          <w:p w14:paraId="37FCA3FD" w14:textId="11A13BF2" w:rsidR="00834F12" w:rsidRPr="00446D24" w:rsidRDefault="00446D24" w:rsidP="00C05B9F">
            <w:pPr>
              <w:spacing w:before="100" w:beforeAutospacing="1" w:after="100" w:afterAutospacing="1"/>
              <w:ind w:firstLine="0"/>
              <w:rPr>
                <w:sz w:val="26"/>
                <w:szCs w:val="26"/>
              </w:rPr>
            </w:pPr>
            <w:r>
              <w:rPr>
                <w:sz w:val="26"/>
                <w:szCs w:val="26"/>
              </w:rPr>
              <w:t>SoLuong</w:t>
            </w:r>
          </w:p>
        </w:tc>
        <w:tc>
          <w:tcPr>
            <w:tcW w:w="1147" w:type="dxa"/>
          </w:tcPr>
          <w:p w14:paraId="722BF101" w14:textId="5C3695D9" w:rsidR="00834F12" w:rsidRPr="00446D24" w:rsidRDefault="00446D24" w:rsidP="00C05B9F">
            <w:pPr>
              <w:spacing w:before="100" w:beforeAutospacing="1" w:after="100" w:afterAutospacing="1"/>
              <w:ind w:firstLine="0"/>
              <w:rPr>
                <w:sz w:val="26"/>
                <w:szCs w:val="26"/>
              </w:rPr>
            </w:pPr>
            <w:r>
              <w:rPr>
                <w:sz w:val="26"/>
                <w:szCs w:val="26"/>
              </w:rPr>
              <w:t>int</w:t>
            </w:r>
          </w:p>
        </w:tc>
        <w:tc>
          <w:tcPr>
            <w:tcW w:w="1559" w:type="dxa"/>
          </w:tcPr>
          <w:p w14:paraId="1AC9BA3D" w14:textId="177F2DB6" w:rsidR="00834F12" w:rsidRPr="00446D24" w:rsidRDefault="00446D24" w:rsidP="00C05B9F">
            <w:pPr>
              <w:spacing w:before="100" w:beforeAutospacing="1" w:after="100" w:afterAutospacing="1"/>
              <w:ind w:firstLine="0"/>
              <w:rPr>
                <w:sz w:val="26"/>
                <w:szCs w:val="26"/>
              </w:rPr>
            </w:pPr>
            <w:r>
              <w:rPr>
                <w:sz w:val="26"/>
                <w:szCs w:val="26"/>
              </w:rPr>
              <w:t>Not null</w:t>
            </w:r>
          </w:p>
        </w:tc>
        <w:tc>
          <w:tcPr>
            <w:tcW w:w="3537" w:type="dxa"/>
          </w:tcPr>
          <w:p w14:paraId="47FA67D6" w14:textId="2E484F68" w:rsidR="00834F12" w:rsidRPr="00446D24" w:rsidRDefault="00446D24" w:rsidP="00C05B9F">
            <w:pPr>
              <w:spacing w:before="100" w:beforeAutospacing="1" w:after="100" w:afterAutospacing="1"/>
              <w:ind w:firstLine="0"/>
              <w:rPr>
                <w:sz w:val="26"/>
                <w:szCs w:val="26"/>
              </w:rPr>
            </w:pPr>
            <w:r>
              <w:rPr>
                <w:sz w:val="26"/>
                <w:szCs w:val="26"/>
              </w:rPr>
              <w:t>Số Lượng</w:t>
            </w:r>
          </w:p>
        </w:tc>
      </w:tr>
    </w:tbl>
    <w:p w14:paraId="48977319" w14:textId="1D960BEC" w:rsidR="00834F12" w:rsidRPr="00834F12" w:rsidRDefault="00446D24" w:rsidP="00C05B9F">
      <w:pPr>
        <w:pStyle w:val="Heading3"/>
        <w:spacing w:line="360" w:lineRule="auto"/>
      </w:pPr>
      <w:bookmarkStart w:id="104" w:name="_Toc441092326"/>
      <w:r>
        <w:t>Chi tiết quyền</w:t>
      </w:r>
      <w:bookmarkEnd w:id="104"/>
    </w:p>
    <w:tbl>
      <w:tblPr>
        <w:tblStyle w:val="TableGrid"/>
        <w:tblW w:w="0" w:type="auto"/>
        <w:tblLook w:val="04A0" w:firstRow="1" w:lastRow="0" w:firstColumn="1" w:lastColumn="0" w:noHBand="0" w:noVBand="1"/>
      </w:tblPr>
      <w:tblGrid>
        <w:gridCol w:w="742"/>
        <w:gridCol w:w="1792"/>
        <w:gridCol w:w="1147"/>
        <w:gridCol w:w="1559"/>
        <w:gridCol w:w="3537"/>
      </w:tblGrid>
      <w:tr w:rsidR="00834F12" w:rsidRPr="00E96B38" w14:paraId="36BC000E" w14:textId="77777777" w:rsidTr="00834F12">
        <w:tc>
          <w:tcPr>
            <w:tcW w:w="742" w:type="dxa"/>
          </w:tcPr>
          <w:p w14:paraId="75274F95"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STT</w:t>
            </w:r>
          </w:p>
        </w:tc>
        <w:tc>
          <w:tcPr>
            <w:tcW w:w="1792" w:type="dxa"/>
          </w:tcPr>
          <w:p w14:paraId="00250E9A" w14:textId="77777777" w:rsidR="00834F12" w:rsidRPr="00E96B38" w:rsidRDefault="00834F12" w:rsidP="00C05B9F">
            <w:pPr>
              <w:spacing w:before="100" w:beforeAutospacing="1" w:after="100" w:afterAutospacing="1"/>
              <w:ind w:firstLine="0"/>
              <w:rPr>
                <w:sz w:val="26"/>
                <w:szCs w:val="26"/>
              </w:rPr>
            </w:pPr>
            <w:r>
              <w:rPr>
                <w:sz w:val="26"/>
                <w:szCs w:val="26"/>
              </w:rPr>
              <w:t>Tên thuộc tính</w:t>
            </w:r>
          </w:p>
        </w:tc>
        <w:tc>
          <w:tcPr>
            <w:tcW w:w="1147" w:type="dxa"/>
          </w:tcPr>
          <w:p w14:paraId="28ADED02" w14:textId="77777777" w:rsidR="00834F12" w:rsidRDefault="00834F12" w:rsidP="00C05B9F">
            <w:pPr>
              <w:spacing w:before="100" w:beforeAutospacing="1" w:after="100" w:afterAutospacing="1"/>
              <w:ind w:firstLine="0"/>
              <w:rPr>
                <w:sz w:val="26"/>
                <w:szCs w:val="26"/>
              </w:rPr>
            </w:pPr>
            <w:r>
              <w:rPr>
                <w:sz w:val="26"/>
                <w:szCs w:val="26"/>
              </w:rPr>
              <w:t>Kiểu</w:t>
            </w:r>
          </w:p>
        </w:tc>
        <w:tc>
          <w:tcPr>
            <w:tcW w:w="1559" w:type="dxa"/>
          </w:tcPr>
          <w:p w14:paraId="336A2F02" w14:textId="77777777" w:rsidR="00834F12" w:rsidRDefault="00834F12" w:rsidP="00C05B9F">
            <w:pPr>
              <w:spacing w:before="100" w:beforeAutospacing="1" w:after="100" w:afterAutospacing="1"/>
              <w:ind w:firstLine="0"/>
              <w:rPr>
                <w:sz w:val="26"/>
                <w:szCs w:val="26"/>
              </w:rPr>
            </w:pPr>
            <w:r>
              <w:rPr>
                <w:sz w:val="26"/>
                <w:szCs w:val="26"/>
              </w:rPr>
              <w:t>Ràng buộc</w:t>
            </w:r>
          </w:p>
        </w:tc>
        <w:tc>
          <w:tcPr>
            <w:tcW w:w="3537" w:type="dxa"/>
          </w:tcPr>
          <w:p w14:paraId="0B9A3A52" w14:textId="77777777" w:rsidR="00834F12" w:rsidRDefault="00834F12" w:rsidP="00C05B9F">
            <w:pPr>
              <w:spacing w:before="100" w:beforeAutospacing="1" w:after="100" w:afterAutospacing="1"/>
              <w:ind w:firstLine="0"/>
              <w:rPr>
                <w:sz w:val="26"/>
                <w:szCs w:val="26"/>
              </w:rPr>
            </w:pPr>
            <w:r>
              <w:rPr>
                <w:sz w:val="26"/>
                <w:szCs w:val="26"/>
              </w:rPr>
              <w:t>Ý nghĩa / Ghi chú</w:t>
            </w:r>
          </w:p>
        </w:tc>
      </w:tr>
      <w:tr w:rsidR="00834F12" w:rsidRPr="00E96B38" w14:paraId="43C0B04B" w14:textId="77777777" w:rsidTr="00834F12">
        <w:tc>
          <w:tcPr>
            <w:tcW w:w="742" w:type="dxa"/>
          </w:tcPr>
          <w:p w14:paraId="655AEFA0"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1</w:t>
            </w:r>
          </w:p>
        </w:tc>
        <w:tc>
          <w:tcPr>
            <w:tcW w:w="1792" w:type="dxa"/>
          </w:tcPr>
          <w:p w14:paraId="6CA7C575" w14:textId="707B14EA" w:rsidR="00834F12" w:rsidRPr="009C415B" w:rsidRDefault="00446D24" w:rsidP="00C05B9F">
            <w:pPr>
              <w:spacing w:before="100" w:beforeAutospacing="1" w:after="100" w:afterAutospacing="1"/>
              <w:ind w:firstLine="0"/>
              <w:rPr>
                <w:sz w:val="26"/>
                <w:szCs w:val="26"/>
              </w:rPr>
            </w:pPr>
            <w:r>
              <w:rPr>
                <w:sz w:val="26"/>
                <w:szCs w:val="26"/>
              </w:rPr>
              <w:t>MaQuyen</w:t>
            </w:r>
          </w:p>
        </w:tc>
        <w:tc>
          <w:tcPr>
            <w:tcW w:w="1147" w:type="dxa"/>
          </w:tcPr>
          <w:p w14:paraId="7B4F0EC3" w14:textId="496D79D7" w:rsidR="00834F12" w:rsidRPr="009C415B" w:rsidRDefault="00446D24" w:rsidP="00C05B9F">
            <w:pPr>
              <w:spacing w:before="100" w:beforeAutospacing="1" w:after="100" w:afterAutospacing="1"/>
              <w:ind w:firstLine="0"/>
              <w:rPr>
                <w:sz w:val="26"/>
                <w:szCs w:val="26"/>
              </w:rPr>
            </w:pPr>
            <w:r>
              <w:rPr>
                <w:sz w:val="26"/>
                <w:szCs w:val="26"/>
              </w:rPr>
              <w:t>varchar</w:t>
            </w:r>
          </w:p>
        </w:tc>
        <w:tc>
          <w:tcPr>
            <w:tcW w:w="1559" w:type="dxa"/>
          </w:tcPr>
          <w:p w14:paraId="22F65962" w14:textId="38C64A23" w:rsidR="00834F12" w:rsidRPr="009C415B" w:rsidRDefault="00446D24" w:rsidP="00C05B9F">
            <w:pPr>
              <w:spacing w:before="100" w:beforeAutospacing="1" w:after="100" w:afterAutospacing="1"/>
              <w:ind w:firstLine="0"/>
              <w:rPr>
                <w:sz w:val="26"/>
                <w:szCs w:val="26"/>
              </w:rPr>
            </w:pPr>
            <w:r>
              <w:rPr>
                <w:sz w:val="26"/>
                <w:szCs w:val="26"/>
              </w:rPr>
              <w:t>Not null</w:t>
            </w:r>
          </w:p>
        </w:tc>
        <w:tc>
          <w:tcPr>
            <w:tcW w:w="3537" w:type="dxa"/>
          </w:tcPr>
          <w:p w14:paraId="5FCFD8E5" w14:textId="74E89FD2" w:rsidR="00834F12" w:rsidRPr="009C415B" w:rsidRDefault="00446D24" w:rsidP="00C05B9F">
            <w:pPr>
              <w:spacing w:before="100" w:beforeAutospacing="1" w:after="100" w:afterAutospacing="1"/>
              <w:ind w:firstLine="0"/>
              <w:rPr>
                <w:sz w:val="26"/>
                <w:szCs w:val="26"/>
              </w:rPr>
            </w:pPr>
            <w:r>
              <w:rPr>
                <w:sz w:val="26"/>
                <w:szCs w:val="26"/>
              </w:rPr>
              <w:t>Khóa chính, Mã quyền</w:t>
            </w:r>
          </w:p>
        </w:tc>
      </w:tr>
      <w:tr w:rsidR="00834F12" w:rsidRPr="00E96B38" w14:paraId="7A9A4F5D" w14:textId="77777777" w:rsidTr="00834F12">
        <w:tc>
          <w:tcPr>
            <w:tcW w:w="742" w:type="dxa"/>
          </w:tcPr>
          <w:p w14:paraId="523804B0"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lastRenderedPageBreak/>
              <w:t>2</w:t>
            </w:r>
          </w:p>
        </w:tc>
        <w:tc>
          <w:tcPr>
            <w:tcW w:w="1792" w:type="dxa"/>
          </w:tcPr>
          <w:p w14:paraId="4A18ACCD" w14:textId="01ABEA63" w:rsidR="00834F12" w:rsidRPr="009C415B" w:rsidRDefault="00446D24" w:rsidP="00C05B9F">
            <w:pPr>
              <w:spacing w:before="100" w:beforeAutospacing="1" w:after="100" w:afterAutospacing="1"/>
              <w:ind w:firstLine="0"/>
              <w:rPr>
                <w:sz w:val="26"/>
                <w:szCs w:val="26"/>
              </w:rPr>
            </w:pPr>
            <w:r>
              <w:rPr>
                <w:sz w:val="26"/>
                <w:szCs w:val="26"/>
              </w:rPr>
              <w:t>MaPhongBan</w:t>
            </w:r>
          </w:p>
        </w:tc>
        <w:tc>
          <w:tcPr>
            <w:tcW w:w="1147" w:type="dxa"/>
          </w:tcPr>
          <w:p w14:paraId="2FAA1EA6" w14:textId="12A22A59" w:rsidR="00834F12" w:rsidRPr="009C415B" w:rsidRDefault="00446D24" w:rsidP="00C05B9F">
            <w:pPr>
              <w:spacing w:before="100" w:beforeAutospacing="1" w:after="100" w:afterAutospacing="1"/>
              <w:ind w:firstLine="0"/>
              <w:rPr>
                <w:sz w:val="26"/>
                <w:szCs w:val="26"/>
              </w:rPr>
            </w:pPr>
            <w:r>
              <w:rPr>
                <w:sz w:val="26"/>
                <w:szCs w:val="26"/>
              </w:rPr>
              <w:t>varchar</w:t>
            </w:r>
          </w:p>
        </w:tc>
        <w:tc>
          <w:tcPr>
            <w:tcW w:w="1559" w:type="dxa"/>
          </w:tcPr>
          <w:p w14:paraId="2C66888B" w14:textId="6D7AAEAF" w:rsidR="00834F12" w:rsidRPr="009C415B" w:rsidRDefault="00446D24" w:rsidP="00C05B9F">
            <w:pPr>
              <w:spacing w:before="100" w:beforeAutospacing="1" w:after="100" w:afterAutospacing="1"/>
              <w:ind w:firstLine="0"/>
              <w:rPr>
                <w:sz w:val="26"/>
                <w:szCs w:val="26"/>
              </w:rPr>
            </w:pPr>
            <w:r>
              <w:rPr>
                <w:sz w:val="26"/>
                <w:szCs w:val="26"/>
              </w:rPr>
              <w:t>Not null</w:t>
            </w:r>
          </w:p>
        </w:tc>
        <w:tc>
          <w:tcPr>
            <w:tcW w:w="3537" w:type="dxa"/>
          </w:tcPr>
          <w:p w14:paraId="749105D9" w14:textId="2F088FE9" w:rsidR="00834F12" w:rsidRPr="009C415B" w:rsidRDefault="00446D24" w:rsidP="00C05B9F">
            <w:pPr>
              <w:spacing w:before="100" w:beforeAutospacing="1" w:after="100" w:afterAutospacing="1"/>
              <w:ind w:firstLine="0"/>
              <w:rPr>
                <w:sz w:val="26"/>
                <w:szCs w:val="26"/>
              </w:rPr>
            </w:pPr>
            <w:r>
              <w:rPr>
                <w:sz w:val="26"/>
                <w:szCs w:val="26"/>
              </w:rPr>
              <w:t>Khóa chính, Mã phòng ban</w:t>
            </w:r>
          </w:p>
        </w:tc>
      </w:tr>
    </w:tbl>
    <w:p w14:paraId="5DF00C84" w14:textId="77777777" w:rsidR="00834F12" w:rsidRDefault="00834F12" w:rsidP="00C05B9F">
      <w:pPr>
        <w:rPr>
          <w:lang w:val="x-none"/>
        </w:rPr>
      </w:pPr>
    </w:p>
    <w:p w14:paraId="24AE4F6C" w14:textId="03230C40" w:rsidR="00834F12" w:rsidRPr="00834F12" w:rsidRDefault="00446D24" w:rsidP="00C05B9F">
      <w:pPr>
        <w:pStyle w:val="Heading3"/>
        <w:spacing w:line="360" w:lineRule="auto"/>
      </w:pPr>
      <w:bookmarkStart w:id="105" w:name="_Toc441092327"/>
      <w:r>
        <w:t>Phiếu bảo hành</w:t>
      </w:r>
      <w:bookmarkEnd w:id="105"/>
    </w:p>
    <w:tbl>
      <w:tblPr>
        <w:tblStyle w:val="TableGrid"/>
        <w:tblW w:w="0" w:type="auto"/>
        <w:tblLook w:val="04A0" w:firstRow="1" w:lastRow="0" w:firstColumn="1" w:lastColumn="0" w:noHBand="0" w:noVBand="1"/>
      </w:tblPr>
      <w:tblGrid>
        <w:gridCol w:w="736"/>
        <w:gridCol w:w="2137"/>
        <w:gridCol w:w="1111"/>
        <w:gridCol w:w="1491"/>
        <w:gridCol w:w="3302"/>
      </w:tblGrid>
      <w:tr w:rsidR="00834F12" w:rsidRPr="00E96B38" w14:paraId="0833648A" w14:textId="77777777" w:rsidTr="00864EE1">
        <w:tc>
          <w:tcPr>
            <w:tcW w:w="736" w:type="dxa"/>
          </w:tcPr>
          <w:p w14:paraId="4E29A419"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STT</w:t>
            </w:r>
          </w:p>
        </w:tc>
        <w:tc>
          <w:tcPr>
            <w:tcW w:w="2137" w:type="dxa"/>
          </w:tcPr>
          <w:p w14:paraId="2E891FF6" w14:textId="77777777" w:rsidR="00834F12" w:rsidRPr="00E96B38" w:rsidRDefault="00834F12" w:rsidP="00C05B9F">
            <w:pPr>
              <w:spacing w:before="100" w:beforeAutospacing="1" w:after="100" w:afterAutospacing="1"/>
              <w:ind w:firstLine="0"/>
              <w:rPr>
                <w:sz w:val="26"/>
                <w:szCs w:val="26"/>
              </w:rPr>
            </w:pPr>
            <w:r>
              <w:rPr>
                <w:sz w:val="26"/>
                <w:szCs w:val="26"/>
              </w:rPr>
              <w:t>Tên thuộc tính</w:t>
            </w:r>
          </w:p>
        </w:tc>
        <w:tc>
          <w:tcPr>
            <w:tcW w:w="1111" w:type="dxa"/>
          </w:tcPr>
          <w:p w14:paraId="5D9BE1C7" w14:textId="77777777" w:rsidR="00834F12" w:rsidRDefault="00834F12" w:rsidP="00C05B9F">
            <w:pPr>
              <w:spacing w:before="100" w:beforeAutospacing="1" w:after="100" w:afterAutospacing="1"/>
              <w:ind w:firstLine="0"/>
              <w:rPr>
                <w:sz w:val="26"/>
                <w:szCs w:val="26"/>
              </w:rPr>
            </w:pPr>
            <w:r>
              <w:rPr>
                <w:sz w:val="26"/>
                <w:szCs w:val="26"/>
              </w:rPr>
              <w:t>Kiểu</w:t>
            </w:r>
          </w:p>
        </w:tc>
        <w:tc>
          <w:tcPr>
            <w:tcW w:w="1491" w:type="dxa"/>
          </w:tcPr>
          <w:p w14:paraId="40317F16" w14:textId="77777777" w:rsidR="00834F12" w:rsidRDefault="00834F12" w:rsidP="00C05B9F">
            <w:pPr>
              <w:spacing w:before="100" w:beforeAutospacing="1" w:after="100" w:afterAutospacing="1"/>
              <w:ind w:firstLine="0"/>
              <w:rPr>
                <w:sz w:val="26"/>
                <w:szCs w:val="26"/>
              </w:rPr>
            </w:pPr>
            <w:r>
              <w:rPr>
                <w:sz w:val="26"/>
                <w:szCs w:val="26"/>
              </w:rPr>
              <w:t>Ràng buộc</w:t>
            </w:r>
          </w:p>
        </w:tc>
        <w:tc>
          <w:tcPr>
            <w:tcW w:w="3302" w:type="dxa"/>
          </w:tcPr>
          <w:p w14:paraId="45E54922" w14:textId="77777777" w:rsidR="00834F12" w:rsidRDefault="00834F12" w:rsidP="00C05B9F">
            <w:pPr>
              <w:spacing w:before="100" w:beforeAutospacing="1" w:after="100" w:afterAutospacing="1"/>
              <w:ind w:firstLine="0"/>
              <w:rPr>
                <w:sz w:val="26"/>
                <w:szCs w:val="26"/>
              </w:rPr>
            </w:pPr>
            <w:r>
              <w:rPr>
                <w:sz w:val="26"/>
                <w:szCs w:val="26"/>
              </w:rPr>
              <w:t>Ý nghĩa / Ghi chú</w:t>
            </w:r>
          </w:p>
        </w:tc>
      </w:tr>
      <w:tr w:rsidR="00834F12" w:rsidRPr="00E96B38" w14:paraId="0AF79593" w14:textId="77777777" w:rsidTr="00864EE1">
        <w:tc>
          <w:tcPr>
            <w:tcW w:w="736" w:type="dxa"/>
          </w:tcPr>
          <w:p w14:paraId="36A4A4AD"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1</w:t>
            </w:r>
          </w:p>
        </w:tc>
        <w:tc>
          <w:tcPr>
            <w:tcW w:w="2137" w:type="dxa"/>
          </w:tcPr>
          <w:p w14:paraId="654E5092" w14:textId="3B5AE66B" w:rsidR="00834F12" w:rsidRPr="009C415B" w:rsidRDefault="00864EE1" w:rsidP="00C05B9F">
            <w:pPr>
              <w:spacing w:before="100" w:beforeAutospacing="1" w:after="100" w:afterAutospacing="1"/>
              <w:ind w:firstLine="0"/>
              <w:rPr>
                <w:sz w:val="26"/>
                <w:szCs w:val="26"/>
              </w:rPr>
            </w:pPr>
            <w:r>
              <w:rPr>
                <w:sz w:val="26"/>
                <w:szCs w:val="26"/>
              </w:rPr>
              <w:t>MaPhieuBaoHanh</w:t>
            </w:r>
          </w:p>
        </w:tc>
        <w:tc>
          <w:tcPr>
            <w:tcW w:w="1111" w:type="dxa"/>
          </w:tcPr>
          <w:p w14:paraId="0875D512" w14:textId="4EE890B1" w:rsidR="00834F12" w:rsidRPr="009C415B" w:rsidRDefault="00864EE1" w:rsidP="00C05B9F">
            <w:pPr>
              <w:spacing w:before="100" w:beforeAutospacing="1" w:after="100" w:afterAutospacing="1"/>
              <w:ind w:firstLine="0"/>
              <w:rPr>
                <w:sz w:val="26"/>
                <w:szCs w:val="26"/>
              </w:rPr>
            </w:pPr>
            <w:r>
              <w:rPr>
                <w:sz w:val="26"/>
                <w:szCs w:val="26"/>
              </w:rPr>
              <w:t>varchar</w:t>
            </w:r>
          </w:p>
        </w:tc>
        <w:tc>
          <w:tcPr>
            <w:tcW w:w="1491" w:type="dxa"/>
          </w:tcPr>
          <w:p w14:paraId="2B7BD9D3" w14:textId="0319AF92" w:rsidR="00834F12" w:rsidRPr="009C415B" w:rsidRDefault="00864EE1" w:rsidP="00C05B9F">
            <w:pPr>
              <w:spacing w:before="100" w:beforeAutospacing="1" w:after="100" w:afterAutospacing="1"/>
              <w:ind w:firstLine="0"/>
              <w:rPr>
                <w:sz w:val="26"/>
                <w:szCs w:val="26"/>
              </w:rPr>
            </w:pPr>
            <w:r>
              <w:rPr>
                <w:sz w:val="26"/>
                <w:szCs w:val="26"/>
              </w:rPr>
              <w:t>Not null</w:t>
            </w:r>
          </w:p>
        </w:tc>
        <w:tc>
          <w:tcPr>
            <w:tcW w:w="3302" w:type="dxa"/>
          </w:tcPr>
          <w:p w14:paraId="496035AA" w14:textId="7F96063A" w:rsidR="00834F12" w:rsidRPr="009C415B" w:rsidRDefault="00864EE1" w:rsidP="00C05B9F">
            <w:pPr>
              <w:spacing w:before="100" w:beforeAutospacing="1" w:after="100" w:afterAutospacing="1"/>
              <w:ind w:firstLine="0"/>
              <w:rPr>
                <w:sz w:val="26"/>
                <w:szCs w:val="26"/>
              </w:rPr>
            </w:pPr>
            <w:r>
              <w:rPr>
                <w:sz w:val="26"/>
                <w:szCs w:val="26"/>
              </w:rPr>
              <w:t>Khóa chính, Mã phiếu bảo hành</w:t>
            </w:r>
          </w:p>
        </w:tc>
      </w:tr>
      <w:tr w:rsidR="00834F12" w:rsidRPr="00E96B38" w14:paraId="46479D32" w14:textId="77777777" w:rsidTr="00864EE1">
        <w:tc>
          <w:tcPr>
            <w:tcW w:w="736" w:type="dxa"/>
          </w:tcPr>
          <w:p w14:paraId="5731E192"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2</w:t>
            </w:r>
          </w:p>
        </w:tc>
        <w:tc>
          <w:tcPr>
            <w:tcW w:w="2137" w:type="dxa"/>
          </w:tcPr>
          <w:p w14:paraId="2FA78E95" w14:textId="0D794A64" w:rsidR="00834F12" w:rsidRPr="009C415B" w:rsidRDefault="00864EE1" w:rsidP="00C05B9F">
            <w:pPr>
              <w:spacing w:before="100" w:beforeAutospacing="1" w:after="100" w:afterAutospacing="1"/>
              <w:ind w:firstLine="0"/>
              <w:rPr>
                <w:sz w:val="26"/>
                <w:szCs w:val="26"/>
              </w:rPr>
            </w:pPr>
            <w:r>
              <w:rPr>
                <w:sz w:val="26"/>
                <w:szCs w:val="26"/>
              </w:rPr>
              <w:t>PhieuXuat</w:t>
            </w:r>
          </w:p>
        </w:tc>
        <w:tc>
          <w:tcPr>
            <w:tcW w:w="1111" w:type="dxa"/>
          </w:tcPr>
          <w:p w14:paraId="4A15BD39" w14:textId="2B98A059" w:rsidR="00834F12" w:rsidRPr="009C415B" w:rsidRDefault="00864EE1" w:rsidP="00C05B9F">
            <w:pPr>
              <w:spacing w:before="100" w:beforeAutospacing="1" w:after="100" w:afterAutospacing="1"/>
              <w:ind w:firstLine="0"/>
              <w:rPr>
                <w:sz w:val="26"/>
                <w:szCs w:val="26"/>
              </w:rPr>
            </w:pPr>
            <w:r>
              <w:rPr>
                <w:sz w:val="26"/>
                <w:szCs w:val="26"/>
              </w:rPr>
              <w:t>varchar</w:t>
            </w:r>
          </w:p>
        </w:tc>
        <w:tc>
          <w:tcPr>
            <w:tcW w:w="1491" w:type="dxa"/>
          </w:tcPr>
          <w:p w14:paraId="3F091E68" w14:textId="7324E16B" w:rsidR="00834F12" w:rsidRPr="009C415B" w:rsidRDefault="00864EE1" w:rsidP="00C05B9F">
            <w:pPr>
              <w:spacing w:before="100" w:beforeAutospacing="1" w:after="100" w:afterAutospacing="1"/>
              <w:ind w:firstLine="0"/>
              <w:rPr>
                <w:sz w:val="26"/>
                <w:szCs w:val="26"/>
              </w:rPr>
            </w:pPr>
            <w:r>
              <w:rPr>
                <w:sz w:val="26"/>
                <w:szCs w:val="26"/>
              </w:rPr>
              <w:t>Not null</w:t>
            </w:r>
          </w:p>
        </w:tc>
        <w:tc>
          <w:tcPr>
            <w:tcW w:w="3302" w:type="dxa"/>
          </w:tcPr>
          <w:p w14:paraId="5BE0486E" w14:textId="113A99CC" w:rsidR="00834F12" w:rsidRPr="009C415B" w:rsidRDefault="00864EE1" w:rsidP="00C05B9F">
            <w:pPr>
              <w:spacing w:before="100" w:beforeAutospacing="1" w:after="100" w:afterAutospacing="1"/>
              <w:ind w:firstLine="0"/>
              <w:rPr>
                <w:sz w:val="26"/>
                <w:szCs w:val="26"/>
              </w:rPr>
            </w:pPr>
            <w:r>
              <w:rPr>
                <w:sz w:val="26"/>
                <w:szCs w:val="26"/>
              </w:rPr>
              <w:t>Khóa ngoại, Mã phiếu xuất</w:t>
            </w:r>
          </w:p>
        </w:tc>
      </w:tr>
      <w:tr w:rsidR="00834F12" w:rsidRPr="00E96B38" w14:paraId="497C620F" w14:textId="77777777" w:rsidTr="00864EE1">
        <w:tc>
          <w:tcPr>
            <w:tcW w:w="736" w:type="dxa"/>
          </w:tcPr>
          <w:p w14:paraId="44665CF5"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3</w:t>
            </w:r>
          </w:p>
        </w:tc>
        <w:tc>
          <w:tcPr>
            <w:tcW w:w="2137" w:type="dxa"/>
          </w:tcPr>
          <w:p w14:paraId="2608FC05" w14:textId="337A172E" w:rsidR="00834F12" w:rsidRPr="009C415B" w:rsidRDefault="00864EE1" w:rsidP="00C05B9F">
            <w:pPr>
              <w:spacing w:before="100" w:beforeAutospacing="1" w:after="100" w:afterAutospacing="1"/>
              <w:ind w:firstLine="0"/>
              <w:rPr>
                <w:sz w:val="26"/>
                <w:szCs w:val="26"/>
              </w:rPr>
            </w:pPr>
            <w:r>
              <w:rPr>
                <w:sz w:val="26"/>
                <w:szCs w:val="26"/>
              </w:rPr>
              <w:t>MaHang</w:t>
            </w:r>
          </w:p>
        </w:tc>
        <w:tc>
          <w:tcPr>
            <w:tcW w:w="1111" w:type="dxa"/>
          </w:tcPr>
          <w:p w14:paraId="41B91D90" w14:textId="4BE13075" w:rsidR="00834F12" w:rsidRPr="009C415B" w:rsidRDefault="00864EE1" w:rsidP="00C05B9F">
            <w:pPr>
              <w:spacing w:before="100" w:beforeAutospacing="1" w:after="100" w:afterAutospacing="1"/>
              <w:ind w:firstLine="0"/>
              <w:rPr>
                <w:sz w:val="26"/>
                <w:szCs w:val="26"/>
              </w:rPr>
            </w:pPr>
            <w:r>
              <w:rPr>
                <w:sz w:val="26"/>
                <w:szCs w:val="26"/>
              </w:rPr>
              <w:t>varchar</w:t>
            </w:r>
          </w:p>
        </w:tc>
        <w:tc>
          <w:tcPr>
            <w:tcW w:w="1491" w:type="dxa"/>
          </w:tcPr>
          <w:p w14:paraId="75AFFDAB" w14:textId="6833DE7D" w:rsidR="00834F12" w:rsidRPr="009C415B" w:rsidRDefault="00864EE1" w:rsidP="00C05B9F">
            <w:pPr>
              <w:spacing w:before="100" w:beforeAutospacing="1" w:after="100" w:afterAutospacing="1"/>
              <w:ind w:firstLine="0"/>
              <w:rPr>
                <w:sz w:val="26"/>
                <w:szCs w:val="26"/>
              </w:rPr>
            </w:pPr>
            <w:r>
              <w:rPr>
                <w:sz w:val="26"/>
                <w:szCs w:val="26"/>
              </w:rPr>
              <w:t>Not null</w:t>
            </w:r>
          </w:p>
        </w:tc>
        <w:tc>
          <w:tcPr>
            <w:tcW w:w="3302" w:type="dxa"/>
          </w:tcPr>
          <w:p w14:paraId="7BA37996" w14:textId="5916DD6F" w:rsidR="00834F12" w:rsidRPr="009C415B" w:rsidRDefault="00864EE1" w:rsidP="00C05B9F">
            <w:pPr>
              <w:spacing w:before="100" w:beforeAutospacing="1" w:after="100" w:afterAutospacing="1"/>
              <w:ind w:firstLine="0"/>
              <w:rPr>
                <w:sz w:val="26"/>
                <w:szCs w:val="26"/>
              </w:rPr>
            </w:pPr>
            <w:r>
              <w:rPr>
                <w:sz w:val="26"/>
                <w:szCs w:val="26"/>
              </w:rPr>
              <w:t>Khóa ngoại, Mã mặt hàng</w:t>
            </w:r>
          </w:p>
        </w:tc>
      </w:tr>
      <w:tr w:rsidR="00834F12" w:rsidRPr="00E96B38" w14:paraId="1ADFF73E" w14:textId="77777777" w:rsidTr="00864EE1">
        <w:tc>
          <w:tcPr>
            <w:tcW w:w="736" w:type="dxa"/>
          </w:tcPr>
          <w:p w14:paraId="43CAA8F3"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4</w:t>
            </w:r>
          </w:p>
        </w:tc>
        <w:tc>
          <w:tcPr>
            <w:tcW w:w="2137" w:type="dxa"/>
          </w:tcPr>
          <w:p w14:paraId="50C04167" w14:textId="56F168C6" w:rsidR="00834F12" w:rsidRPr="00864EE1" w:rsidRDefault="00864EE1" w:rsidP="00C05B9F">
            <w:pPr>
              <w:spacing w:before="100" w:beforeAutospacing="1" w:after="100" w:afterAutospacing="1"/>
              <w:ind w:firstLine="0"/>
              <w:rPr>
                <w:sz w:val="26"/>
                <w:szCs w:val="26"/>
              </w:rPr>
            </w:pPr>
            <w:r>
              <w:rPr>
                <w:sz w:val="26"/>
                <w:szCs w:val="26"/>
              </w:rPr>
              <w:t>MaMay</w:t>
            </w:r>
          </w:p>
        </w:tc>
        <w:tc>
          <w:tcPr>
            <w:tcW w:w="1111" w:type="dxa"/>
          </w:tcPr>
          <w:p w14:paraId="7A99DF10" w14:textId="7BA6C0B3" w:rsidR="00834F12" w:rsidRPr="00864EE1" w:rsidRDefault="00864EE1" w:rsidP="00C05B9F">
            <w:pPr>
              <w:spacing w:before="100" w:beforeAutospacing="1" w:after="100" w:afterAutospacing="1"/>
              <w:ind w:firstLine="0"/>
              <w:rPr>
                <w:sz w:val="26"/>
                <w:szCs w:val="26"/>
              </w:rPr>
            </w:pPr>
            <w:r>
              <w:rPr>
                <w:sz w:val="26"/>
                <w:szCs w:val="26"/>
              </w:rPr>
              <w:t>varchar</w:t>
            </w:r>
          </w:p>
        </w:tc>
        <w:tc>
          <w:tcPr>
            <w:tcW w:w="1491" w:type="dxa"/>
          </w:tcPr>
          <w:p w14:paraId="7C0F500F" w14:textId="77777777" w:rsidR="00834F12" w:rsidRPr="00E96B38" w:rsidRDefault="00834F12" w:rsidP="00C05B9F">
            <w:pPr>
              <w:spacing w:before="100" w:beforeAutospacing="1" w:after="100" w:afterAutospacing="1"/>
              <w:ind w:firstLine="0"/>
              <w:rPr>
                <w:sz w:val="26"/>
                <w:szCs w:val="26"/>
                <w:lang w:val="x-none"/>
              </w:rPr>
            </w:pPr>
          </w:p>
        </w:tc>
        <w:tc>
          <w:tcPr>
            <w:tcW w:w="3302" w:type="dxa"/>
          </w:tcPr>
          <w:p w14:paraId="727F5B56" w14:textId="75E297B4" w:rsidR="00834F12" w:rsidRPr="00864EE1" w:rsidRDefault="00864EE1" w:rsidP="00C05B9F">
            <w:pPr>
              <w:spacing w:before="100" w:beforeAutospacing="1" w:after="100" w:afterAutospacing="1"/>
              <w:ind w:firstLine="0"/>
              <w:rPr>
                <w:sz w:val="26"/>
                <w:szCs w:val="26"/>
              </w:rPr>
            </w:pPr>
            <w:r>
              <w:rPr>
                <w:sz w:val="26"/>
                <w:szCs w:val="26"/>
              </w:rPr>
              <w:t>Mã máy</w:t>
            </w:r>
          </w:p>
        </w:tc>
      </w:tr>
    </w:tbl>
    <w:p w14:paraId="2F96BF17" w14:textId="77777777" w:rsidR="00834F12" w:rsidRDefault="00834F12" w:rsidP="00C05B9F">
      <w:pPr>
        <w:rPr>
          <w:lang w:val="x-none"/>
        </w:rPr>
      </w:pPr>
    </w:p>
    <w:p w14:paraId="52B3C5F7" w14:textId="0EF0A532" w:rsidR="00834F12" w:rsidRPr="00834F12" w:rsidRDefault="00126FF6" w:rsidP="00C05B9F">
      <w:pPr>
        <w:pStyle w:val="Heading3"/>
        <w:spacing w:line="360" w:lineRule="auto"/>
      </w:pPr>
      <w:bookmarkStart w:id="106" w:name="_Toc441092328"/>
      <w:r>
        <w:t>Phiếu tiếp nhận bảo hành</w:t>
      </w:r>
      <w:bookmarkEnd w:id="106"/>
    </w:p>
    <w:tbl>
      <w:tblPr>
        <w:tblStyle w:val="TableGrid"/>
        <w:tblW w:w="0" w:type="auto"/>
        <w:tblLook w:val="04A0" w:firstRow="1" w:lastRow="0" w:firstColumn="1" w:lastColumn="0" w:noHBand="0" w:noVBand="1"/>
      </w:tblPr>
      <w:tblGrid>
        <w:gridCol w:w="717"/>
        <w:gridCol w:w="3177"/>
        <w:gridCol w:w="1139"/>
        <w:gridCol w:w="1250"/>
        <w:gridCol w:w="2494"/>
      </w:tblGrid>
      <w:tr w:rsidR="00834F12" w:rsidRPr="00E96B38" w14:paraId="3C46DB8D" w14:textId="77777777" w:rsidTr="00834F12">
        <w:tc>
          <w:tcPr>
            <w:tcW w:w="742" w:type="dxa"/>
          </w:tcPr>
          <w:p w14:paraId="55BE70AB"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STT</w:t>
            </w:r>
          </w:p>
        </w:tc>
        <w:tc>
          <w:tcPr>
            <w:tcW w:w="1792" w:type="dxa"/>
          </w:tcPr>
          <w:p w14:paraId="05F52518" w14:textId="77777777" w:rsidR="00834F12" w:rsidRPr="00E96B38" w:rsidRDefault="00834F12" w:rsidP="00C05B9F">
            <w:pPr>
              <w:spacing w:before="100" w:beforeAutospacing="1" w:after="100" w:afterAutospacing="1"/>
              <w:ind w:firstLine="0"/>
              <w:rPr>
                <w:sz w:val="26"/>
                <w:szCs w:val="26"/>
              </w:rPr>
            </w:pPr>
            <w:r>
              <w:rPr>
                <w:sz w:val="26"/>
                <w:szCs w:val="26"/>
              </w:rPr>
              <w:t>Tên thuộc tính</w:t>
            </w:r>
          </w:p>
        </w:tc>
        <w:tc>
          <w:tcPr>
            <w:tcW w:w="1147" w:type="dxa"/>
          </w:tcPr>
          <w:p w14:paraId="289CBC72" w14:textId="77777777" w:rsidR="00834F12" w:rsidRDefault="00834F12" w:rsidP="00C05B9F">
            <w:pPr>
              <w:spacing w:before="100" w:beforeAutospacing="1" w:after="100" w:afterAutospacing="1"/>
              <w:ind w:firstLine="0"/>
              <w:rPr>
                <w:sz w:val="26"/>
                <w:szCs w:val="26"/>
              </w:rPr>
            </w:pPr>
            <w:r>
              <w:rPr>
                <w:sz w:val="26"/>
                <w:szCs w:val="26"/>
              </w:rPr>
              <w:t>Kiểu</w:t>
            </w:r>
          </w:p>
        </w:tc>
        <w:tc>
          <w:tcPr>
            <w:tcW w:w="1559" w:type="dxa"/>
          </w:tcPr>
          <w:p w14:paraId="1FF63A22" w14:textId="77777777" w:rsidR="00834F12" w:rsidRDefault="00834F12" w:rsidP="00C05B9F">
            <w:pPr>
              <w:spacing w:before="100" w:beforeAutospacing="1" w:after="100" w:afterAutospacing="1"/>
              <w:ind w:firstLine="0"/>
              <w:rPr>
                <w:sz w:val="26"/>
                <w:szCs w:val="26"/>
              </w:rPr>
            </w:pPr>
            <w:r>
              <w:rPr>
                <w:sz w:val="26"/>
                <w:szCs w:val="26"/>
              </w:rPr>
              <w:t>Ràng buộc</w:t>
            </w:r>
          </w:p>
        </w:tc>
        <w:tc>
          <w:tcPr>
            <w:tcW w:w="3537" w:type="dxa"/>
          </w:tcPr>
          <w:p w14:paraId="4420E03A" w14:textId="77777777" w:rsidR="00834F12" w:rsidRDefault="00834F12" w:rsidP="00C05B9F">
            <w:pPr>
              <w:spacing w:before="100" w:beforeAutospacing="1" w:after="100" w:afterAutospacing="1"/>
              <w:ind w:firstLine="0"/>
              <w:rPr>
                <w:sz w:val="26"/>
                <w:szCs w:val="26"/>
              </w:rPr>
            </w:pPr>
            <w:r>
              <w:rPr>
                <w:sz w:val="26"/>
                <w:szCs w:val="26"/>
              </w:rPr>
              <w:t>Ý nghĩa / Ghi chú</w:t>
            </w:r>
          </w:p>
        </w:tc>
      </w:tr>
      <w:tr w:rsidR="00834F12" w:rsidRPr="00E96B38" w14:paraId="550C6956" w14:textId="77777777" w:rsidTr="00834F12">
        <w:tc>
          <w:tcPr>
            <w:tcW w:w="742" w:type="dxa"/>
          </w:tcPr>
          <w:p w14:paraId="056178D5"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1</w:t>
            </w:r>
          </w:p>
        </w:tc>
        <w:tc>
          <w:tcPr>
            <w:tcW w:w="1792" w:type="dxa"/>
          </w:tcPr>
          <w:p w14:paraId="0765373C" w14:textId="1E0F7144" w:rsidR="00834F12" w:rsidRPr="009C415B" w:rsidRDefault="00126FF6" w:rsidP="00C05B9F">
            <w:pPr>
              <w:spacing w:before="100" w:beforeAutospacing="1" w:after="100" w:afterAutospacing="1"/>
              <w:ind w:firstLine="0"/>
              <w:rPr>
                <w:sz w:val="26"/>
                <w:szCs w:val="26"/>
              </w:rPr>
            </w:pPr>
            <w:r>
              <w:rPr>
                <w:sz w:val="26"/>
                <w:szCs w:val="26"/>
              </w:rPr>
              <w:t>MaPhieuBaoHanh</w:t>
            </w:r>
          </w:p>
        </w:tc>
        <w:tc>
          <w:tcPr>
            <w:tcW w:w="1147" w:type="dxa"/>
          </w:tcPr>
          <w:p w14:paraId="5104A095" w14:textId="269623BB" w:rsidR="00834F12" w:rsidRPr="009C415B" w:rsidRDefault="00126FF6" w:rsidP="00C05B9F">
            <w:pPr>
              <w:spacing w:before="100" w:beforeAutospacing="1" w:after="100" w:afterAutospacing="1"/>
              <w:ind w:firstLine="0"/>
              <w:rPr>
                <w:sz w:val="26"/>
                <w:szCs w:val="26"/>
              </w:rPr>
            </w:pPr>
            <w:r>
              <w:rPr>
                <w:sz w:val="26"/>
                <w:szCs w:val="26"/>
              </w:rPr>
              <w:t>varchar</w:t>
            </w:r>
          </w:p>
        </w:tc>
        <w:tc>
          <w:tcPr>
            <w:tcW w:w="1559" w:type="dxa"/>
          </w:tcPr>
          <w:p w14:paraId="39915F47" w14:textId="59F86A2E" w:rsidR="00834F12" w:rsidRPr="009C415B" w:rsidRDefault="00126FF6" w:rsidP="00C05B9F">
            <w:pPr>
              <w:spacing w:before="100" w:beforeAutospacing="1" w:after="100" w:afterAutospacing="1"/>
              <w:ind w:firstLine="0"/>
              <w:rPr>
                <w:sz w:val="26"/>
                <w:szCs w:val="26"/>
              </w:rPr>
            </w:pPr>
            <w:r>
              <w:rPr>
                <w:sz w:val="26"/>
                <w:szCs w:val="26"/>
              </w:rPr>
              <w:t>Not null</w:t>
            </w:r>
          </w:p>
        </w:tc>
        <w:tc>
          <w:tcPr>
            <w:tcW w:w="3537" w:type="dxa"/>
          </w:tcPr>
          <w:p w14:paraId="1900F6E5" w14:textId="339A2C1E" w:rsidR="00834F12" w:rsidRPr="009C415B" w:rsidRDefault="00126FF6" w:rsidP="00C05B9F">
            <w:pPr>
              <w:spacing w:before="100" w:beforeAutospacing="1" w:after="100" w:afterAutospacing="1"/>
              <w:ind w:firstLine="0"/>
              <w:rPr>
                <w:sz w:val="26"/>
                <w:szCs w:val="26"/>
              </w:rPr>
            </w:pPr>
            <w:r>
              <w:rPr>
                <w:sz w:val="26"/>
                <w:szCs w:val="26"/>
              </w:rPr>
              <w:t>Khóa chính, Mã phiếu bảo hành</w:t>
            </w:r>
          </w:p>
        </w:tc>
      </w:tr>
      <w:tr w:rsidR="00834F12" w:rsidRPr="00E96B38" w14:paraId="5B4168B1" w14:textId="77777777" w:rsidTr="00834F12">
        <w:tc>
          <w:tcPr>
            <w:tcW w:w="742" w:type="dxa"/>
          </w:tcPr>
          <w:p w14:paraId="5831E048"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2</w:t>
            </w:r>
          </w:p>
        </w:tc>
        <w:tc>
          <w:tcPr>
            <w:tcW w:w="1792" w:type="dxa"/>
          </w:tcPr>
          <w:p w14:paraId="0C761468" w14:textId="2EACBFEB" w:rsidR="00834F12" w:rsidRPr="009C415B" w:rsidRDefault="00126FF6" w:rsidP="00C05B9F">
            <w:pPr>
              <w:spacing w:before="100" w:beforeAutospacing="1" w:after="100" w:afterAutospacing="1"/>
              <w:ind w:firstLine="0"/>
              <w:rPr>
                <w:sz w:val="26"/>
                <w:szCs w:val="26"/>
              </w:rPr>
            </w:pPr>
            <w:r>
              <w:rPr>
                <w:sz w:val="26"/>
                <w:szCs w:val="26"/>
              </w:rPr>
              <w:t>TinhTrangSanPham</w:t>
            </w:r>
          </w:p>
        </w:tc>
        <w:tc>
          <w:tcPr>
            <w:tcW w:w="1147" w:type="dxa"/>
          </w:tcPr>
          <w:p w14:paraId="28F9A2FD" w14:textId="47713A76" w:rsidR="00834F12" w:rsidRPr="009C415B" w:rsidRDefault="00126FF6" w:rsidP="00C05B9F">
            <w:pPr>
              <w:spacing w:before="100" w:beforeAutospacing="1" w:after="100" w:afterAutospacing="1"/>
              <w:ind w:firstLine="0"/>
              <w:rPr>
                <w:sz w:val="26"/>
                <w:szCs w:val="26"/>
              </w:rPr>
            </w:pPr>
            <w:r>
              <w:rPr>
                <w:sz w:val="26"/>
                <w:szCs w:val="26"/>
              </w:rPr>
              <w:t>nvarchar</w:t>
            </w:r>
          </w:p>
        </w:tc>
        <w:tc>
          <w:tcPr>
            <w:tcW w:w="1559" w:type="dxa"/>
          </w:tcPr>
          <w:p w14:paraId="0BEE8926" w14:textId="77777777" w:rsidR="00834F12" w:rsidRPr="009C415B" w:rsidRDefault="00834F12" w:rsidP="00C05B9F">
            <w:pPr>
              <w:spacing w:before="100" w:beforeAutospacing="1" w:after="100" w:afterAutospacing="1"/>
              <w:ind w:firstLine="0"/>
              <w:rPr>
                <w:sz w:val="26"/>
                <w:szCs w:val="26"/>
              </w:rPr>
            </w:pPr>
          </w:p>
        </w:tc>
        <w:tc>
          <w:tcPr>
            <w:tcW w:w="3537" w:type="dxa"/>
          </w:tcPr>
          <w:p w14:paraId="591023FC" w14:textId="4CD8BFE1" w:rsidR="00834F12" w:rsidRPr="009C415B" w:rsidRDefault="00126FF6" w:rsidP="00C05B9F">
            <w:pPr>
              <w:spacing w:before="100" w:beforeAutospacing="1" w:after="100" w:afterAutospacing="1"/>
              <w:ind w:firstLine="0"/>
              <w:rPr>
                <w:sz w:val="26"/>
                <w:szCs w:val="26"/>
              </w:rPr>
            </w:pPr>
            <w:r>
              <w:rPr>
                <w:sz w:val="26"/>
                <w:szCs w:val="26"/>
              </w:rPr>
              <w:t>Tình trạng sản phẩm chuẩn đoán khi tiếp nhận bảo hành</w:t>
            </w:r>
          </w:p>
        </w:tc>
      </w:tr>
      <w:tr w:rsidR="00834F12" w:rsidRPr="00E96B38" w14:paraId="302B1FD9" w14:textId="77777777" w:rsidTr="00834F12">
        <w:tc>
          <w:tcPr>
            <w:tcW w:w="742" w:type="dxa"/>
          </w:tcPr>
          <w:p w14:paraId="775A2896"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3</w:t>
            </w:r>
          </w:p>
        </w:tc>
        <w:tc>
          <w:tcPr>
            <w:tcW w:w="1792" w:type="dxa"/>
          </w:tcPr>
          <w:p w14:paraId="58D3FDF9" w14:textId="08D32879" w:rsidR="00834F12" w:rsidRPr="009C415B" w:rsidRDefault="00126FF6" w:rsidP="00C05B9F">
            <w:pPr>
              <w:spacing w:before="100" w:beforeAutospacing="1" w:after="100" w:afterAutospacing="1"/>
              <w:ind w:firstLine="0"/>
              <w:rPr>
                <w:sz w:val="26"/>
                <w:szCs w:val="26"/>
              </w:rPr>
            </w:pPr>
            <w:r>
              <w:rPr>
                <w:sz w:val="26"/>
                <w:szCs w:val="26"/>
              </w:rPr>
              <w:t>HongHoc</w:t>
            </w:r>
          </w:p>
        </w:tc>
        <w:tc>
          <w:tcPr>
            <w:tcW w:w="1147" w:type="dxa"/>
          </w:tcPr>
          <w:p w14:paraId="57C3207B" w14:textId="31027C8F" w:rsidR="00834F12" w:rsidRPr="009C415B" w:rsidRDefault="00126FF6" w:rsidP="00C05B9F">
            <w:pPr>
              <w:spacing w:before="100" w:beforeAutospacing="1" w:after="100" w:afterAutospacing="1"/>
              <w:ind w:firstLine="0"/>
              <w:rPr>
                <w:sz w:val="26"/>
                <w:szCs w:val="26"/>
              </w:rPr>
            </w:pPr>
            <w:r>
              <w:rPr>
                <w:sz w:val="26"/>
                <w:szCs w:val="26"/>
              </w:rPr>
              <w:t>nvarchar</w:t>
            </w:r>
          </w:p>
        </w:tc>
        <w:tc>
          <w:tcPr>
            <w:tcW w:w="1559" w:type="dxa"/>
          </w:tcPr>
          <w:p w14:paraId="73C20584" w14:textId="77777777" w:rsidR="00834F12" w:rsidRPr="009C415B" w:rsidRDefault="00834F12" w:rsidP="00C05B9F">
            <w:pPr>
              <w:spacing w:before="100" w:beforeAutospacing="1" w:after="100" w:afterAutospacing="1"/>
              <w:ind w:firstLine="0"/>
              <w:rPr>
                <w:sz w:val="26"/>
                <w:szCs w:val="26"/>
              </w:rPr>
            </w:pPr>
          </w:p>
        </w:tc>
        <w:tc>
          <w:tcPr>
            <w:tcW w:w="3537" w:type="dxa"/>
          </w:tcPr>
          <w:p w14:paraId="755A9C4D" w14:textId="119C8487" w:rsidR="00834F12" w:rsidRPr="009C415B" w:rsidRDefault="00126FF6" w:rsidP="00C05B9F">
            <w:pPr>
              <w:spacing w:before="100" w:beforeAutospacing="1" w:after="100" w:afterAutospacing="1"/>
              <w:ind w:firstLine="0"/>
              <w:rPr>
                <w:sz w:val="26"/>
                <w:szCs w:val="26"/>
              </w:rPr>
            </w:pPr>
            <w:r>
              <w:rPr>
                <w:sz w:val="26"/>
                <w:szCs w:val="26"/>
              </w:rPr>
              <w:t>Hỏng hóc sau khi sửa</w:t>
            </w:r>
          </w:p>
        </w:tc>
      </w:tr>
      <w:tr w:rsidR="00834F12" w:rsidRPr="00E96B38" w14:paraId="44519492" w14:textId="77777777" w:rsidTr="00834F12">
        <w:tc>
          <w:tcPr>
            <w:tcW w:w="742" w:type="dxa"/>
          </w:tcPr>
          <w:p w14:paraId="017194A3" w14:textId="77777777" w:rsidR="00834F12" w:rsidRPr="00E96B38" w:rsidRDefault="00834F12" w:rsidP="00C05B9F">
            <w:pPr>
              <w:spacing w:before="100" w:beforeAutospacing="1" w:after="100" w:afterAutospacing="1"/>
              <w:ind w:firstLine="0"/>
              <w:jc w:val="center"/>
              <w:rPr>
                <w:sz w:val="26"/>
                <w:szCs w:val="26"/>
              </w:rPr>
            </w:pPr>
            <w:r w:rsidRPr="00E96B38">
              <w:rPr>
                <w:sz w:val="26"/>
                <w:szCs w:val="26"/>
              </w:rPr>
              <w:t>4</w:t>
            </w:r>
          </w:p>
        </w:tc>
        <w:tc>
          <w:tcPr>
            <w:tcW w:w="1792" w:type="dxa"/>
          </w:tcPr>
          <w:p w14:paraId="7D5FEBA8" w14:textId="1B833FB7" w:rsidR="00834F12" w:rsidRPr="00126FF6" w:rsidRDefault="00126FF6" w:rsidP="00C05B9F">
            <w:pPr>
              <w:spacing w:before="100" w:beforeAutospacing="1" w:after="100" w:afterAutospacing="1"/>
              <w:ind w:firstLine="0"/>
              <w:rPr>
                <w:sz w:val="26"/>
                <w:szCs w:val="26"/>
              </w:rPr>
            </w:pPr>
            <w:r>
              <w:rPr>
                <w:sz w:val="26"/>
                <w:szCs w:val="26"/>
              </w:rPr>
              <w:t>TrangThaiGiaoHang</w:t>
            </w:r>
          </w:p>
        </w:tc>
        <w:tc>
          <w:tcPr>
            <w:tcW w:w="1147" w:type="dxa"/>
          </w:tcPr>
          <w:p w14:paraId="63E07FF2" w14:textId="1A73A20B" w:rsidR="00834F12" w:rsidRPr="00126FF6" w:rsidRDefault="00126FF6" w:rsidP="00C05B9F">
            <w:pPr>
              <w:spacing w:before="100" w:beforeAutospacing="1" w:after="100" w:afterAutospacing="1"/>
              <w:ind w:firstLine="0"/>
              <w:rPr>
                <w:sz w:val="26"/>
                <w:szCs w:val="26"/>
              </w:rPr>
            </w:pPr>
            <w:r>
              <w:rPr>
                <w:sz w:val="26"/>
                <w:szCs w:val="26"/>
              </w:rPr>
              <w:t>varchar</w:t>
            </w:r>
          </w:p>
        </w:tc>
        <w:tc>
          <w:tcPr>
            <w:tcW w:w="1559" w:type="dxa"/>
          </w:tcPr>
          <w:p w14:paraId="36994C4B" w14:textId="389BBEB5" w:rsidR="00834F12" w:rsidRPr="00126FF6" w:rsidRDefault="00834F12" w:rsidP="00C05B9F">
            <w:pPr>
              <w:spacing w:before="100" w:beforeAutospacing="1" w:after="100" w:afterAutospacing="1"/>
              <w:ind w:firstLine="0"/>
              <w:rPr>
                <w:sz w:val="26"/>
                <w:szCs w:val="26"/>
              </w:rPr>
            </w:pPr>
          </w:p>
        </w:tc>
        <w:tc>
          <w:tcPr>
            <w:tcW w:w="3537" w:type="dxa"/>
          </w:tcPr>
          <w:p w14:paraId="3210A9DF" w14:textId="56CA591E" w:rsidR="00834F12" w:rsidRPr="00126FF6" w:rsidRDefault="00126FF6" w:rsidP="00C05B9F">
            <w:pPr>
              <w:spacing w:before="100" w:beforeAutospacing="1" w:after="100" w:afterAutospacing="1"/>
              <w:ind w:firstLine="0"/>
              <w:rPr>
                <w:sz w:val="26"/>
                <w:szCs w:val="26"/>
              </w:rPr>
            </w:pPr>
            <w:r>
              <w:rPr>
                <w:sz w:val="26"/>
                <w:szCs w:val="26"/>
              </w:rPr>
              <w:t>Trạng thái trả hàng bảo hành</w:t>
            </w:r>
          </w:p>
        </w:tc>
      </w:tr>
      <w:tr w:rsidR="0075619D" w:rsidRPr="00E96B38" w14:paraId="307D72DF" w14:textId="77777777" w:rsidTr="00834F12">
        <w:tc>
          <w:tcPr>
            <w:tcW w:w="742" w:type="dxa"/>
          </w:tcPr>
          <w:p w14:paraId="4A8F8F7E" w14:textId="62C85ABE" w:rsidR="0075619D" w:rsidRPr="00E96B38" w:rsidRDefault="0075619D" w:rsidP="00C05B9F">
            <w:pPr>
              <w:spacing w:before="100" w:beforeAutospacing="1" w:after="100" w:afterAutospacing="1"/>
              <w:ind w:firstLine="0"/>
              <w:jc w:val="center"/>
              <w:rPr>
                <w:sz w:val="26"/>
                <w:szCs w:val="26"/>
              </w:rPr>
            </w:pPr>
            <w:r>
              <w:rPr>
                <w:sz w:val="26"/>
                <w:szCs w:val="26"/>
              </w:rPr>
              <w:t>5</w:t>
            </w:r>
          </w:p>
        </w:tc>
        <w:tc>
          <w:tcPr>
            <w:tcW w:w="1792" w:type="dxa"/>
          </w:tcPr>
          <w:p w14:paraId="0080B476" w14:textId="3B4E0E14" w:rsidR="0075619D" w:rsidRDefault="0075619D" w:rsidP="00C05B9F">
            <w:pPr>
              <w:spacing w:before="100" w:beforeAutospacing="1" w:after="100" w:afterAutospacing="1"/>
              <w:ind w:firstLine="0"/>
              <w:rPr>
                <w:sz w:val="26"/>
                <w:szCs w:val="26"/>
              </w:rPr>
            </w:pPr>
            <w:r>
              <w:rPr>
                <w:sz w:val="26"/>
                <w:szCs w:val="26"/>
              </w:rPr>
              <w:t>KhachHang</w:t>
            </w:r>
          </w:p>
        </w:tc>
        <w:tc>
          <w:tcPr>
            <w:tcW w:w="1147" w:type="dxa"/>
          </w:tcPr>
          <w:p w14:paraId="6497C49E" w14:textId="4E15B059" w:rsidR="0075619D" w:rsidRDefault="0075619D" w:rsidP="00C05B9F">
            <w:pPr>
              <w:spacing w:before="100" w:beforeAutospacing="1" w:after="100" w:afterAutospacing="1"/>
              <w:ind w:firstLine="0"/>
              <w:rPr>
                <w:sz w:val="26"/>
                <w:szCs w:val="26"/>
              </w:rPr>
            </w:pPr>
            <w:r>
              <w:rPr>
                <w:sz w:val="26"/>
                <w:szCs w:val="26"/>
              </w:rPr>
              <w:t>nvarchar</w:t>
            </w:r>
          </w:p>
        </w:tc>
        <w:tc>
          <w:tcPr>
            <w:tcW w:w="1559" w:type="dxa"/>
          </w:tcPr>
          <w:p w14:paraId="2D5ED29E" w14:textId="77777777" w:rsidR="0075619D" w:rsidRDefault="0075619D" w:rsidP="00C05B9F">
            <w:pPr>
              <w:spacing w:before="100" w:beforeAutospacing="1" w:after="100" w:afterAutospacing="1"/>
              <w:ind w:firstLine="0"/>
              <w:rPr>
                <w:sz w:val="26"/>
                <w:szCs w:val="26"/>
              </w:rPr>
            </w:pPr>
          </w:p>
        </w:tc>
        <w:tc>
          <w:tcPr>
            <w:tcW w:w="3537" w:type="dxa"/>
          </w:tcPr>
          <w:p w14:paraId="29C2C7F3" w14:textId="76986318" w:rsidR="0075619D" w:rsidRDefault="0075619D" w:rsidP="00C05B9F">
            <w:pPr>
              <w:spacing w:before="100" w:beforeAutospacing="1" w:after="100" w:afterAutospacing="1"/>
              <w:ind w:firstLine="0"/>
              <w:rPr>
                <w:sz w:val="26"/>
                <w:szCs w:val="26"/>
              </w:rPr>
            </w:pPr>
            <w:r>
              <w:rPr>
                <w:sz w:val="26"/>
                <w:szCs w:val="26"/>
              </w:rPr>
              <w:t>Họ tên khách hàng</w:t>
            </w:r>
          </w:p>
        </w:tc>
      </w:tr>
      <w:tr w:rsidR="0075619D" w:rsidRPr="00E96B38" w14:paraId="54FE9D3D" w14:textId="77777777" w:rsidTr="00834F12">
        <w:tc>
          <w:tcPr>
            <w:tcW w:w="742" w:type="dxa"/>
          </w:tcPr>
          <w:p w14:paraId="0E74CEB8" w14:textId="0441AEC2" w:rsidR="0075619D" w:rsidRDefault="0075619D" w:rsidP="00C05B9F">
            <w:pPr>
              <w:spacing w:before="100" w:beforeAutospacing="1" w:after="100" w:afterAutospacing="1"/>
              <w:ind w:firstLine="0"/>
              <w:jc w:val="center"/>
              <w:rPr>
                <w:sz w:val="26"/>
                <w:szCs w:val="26"/>
              </w:rPr>
            </w:pPr>
            <w:r>
              <w:rPr>
                <w:sz w:val="26"/>
                <w:szCs w:val="26"/>
              </w:rPr>
              <w:t>6</w:t>
            </w:r>
          </w:p>
        </w:tc>
        <w:tc>
          <w:tcPr>
            <w:tcW w:w="1792" w:type="dxa"/>
          </w:tcPr>
          <w:p w14:paraId="322B2C48" w14:textId="66D9F6EE" w:rsidR="0075619D" w:rsidRDefault="0075619D" w:rsidP="00C05B9F">
            <w:pPr>
              <w:spacing w:before="100" w:beforeAutospacing="1" w:after="100" w:afterAutospacing="1"/>
              <w:ind w:firstLine="0"/>
              <w:rPr>
                <w:sz w:val="26"/>
                <w:szCs w:val="26"/>
              </w:rPr>
            </w:pPr>
            <w:r>
              <w:rPr>
                <w:sz w:val="26"/>
                <w:szCs w:val="26"/>
              </w:rPr>
              <w:t>SDT</w:t>
            </w:r>
          </w:p>
        </w:tc>
        <w:tc>
          <w:tcPr>
            <w:tcW w:w="1147" w:type="dxa"/>
          </w:tcPr>
          <w:p w14:paraId="3D4E8BEA" w14:textId="311B2677" w:rsidR="0075619D" w:rsidRDefault="0075619D" w:rsidP="00C05B9F">
            <w:pPr>
              <w:spacing w:before="100" w:beforeAutospacing="1" w:after="100" w:afterAutospacing="1"/>
              <w:ind w:firstLine="0"/>
              <w:rPr>
                <w:sz w:val="26"/>
                <w:szCs w:val="26"/>
              </w:rPr>
            </w:pPr>
            <w:r>
              <w:rPr>
                <w:sz w:val="26"/>
                <w:szCs w:val="26"/>
              </w:rPr>
              <w:t>varchar</w:t>
            </w:r>
          </w:p>
        </w:tc>
        <w:tc>
          <w:tcPr>
            <w:tcW w:w="1559" w:type="dxa"/>
          </w:tcPr>
          <w:p w14:paraId="095A6DF9" w14:textId="77777777" w:rsidR="0075619D" w:rsidRDefault="0075619D" w:rsidP="00C05B9F">
            <w:pPr>
              <w:spacing w:before="100" w:beforeAutospacing="1" w:after="100" w:afterAutospacing="1"/>
              <w:ind w:firstLine="0"/>
              <w:rPr>
                <w:sz w:val="26"/>
                <w:szCs w:val="26"/>
              </w:rPr>
            </w:pPr>
          </w:p>
        </w:tc>
        <w:tc>
          <w:tcPr>
            <w:tcW w:w="3537" w:type="dxa"/>
          </w:tcPr>
          <w:p w14:paraId="6D399463" w14:textId="004690E3" w:rsidR="0075619D" w:rsidRDefault="0075619D" w:rsidP="00C05B9F">
            <w:pPr>
              <w:spacing w:before="100" w:beforeAutospacing="1" w:after="100" w:afterAutospacing="1"/>
              <w:ind w:firstLine="0"/>
              <w:rPr>
                <w:sz w:val="26"/>
                <w:szCs w:val="26"/>
              </w:rPr>
            </w:pPr>
            <w:r>
              <w:rPr>
                <w:sz w:val="26"/>
                <w:szCs w:val="26"/>
              </w:rPr>
              <w:t>Số điện thoại khách hàng</w:t>
            </w:r>
          </w:p>
        </w:tc>
      </w:tr>
      <w:tr w:rsidR="0075619D" w:rsidRPr="00E96B38" w14:paraId="036F7A58" w14:textId="77777777" w:rsidTr="00834F12">
        <w:tc>
          <w:tcPr>
            <w:tcW w:w="742" w:type="dxa"/>
          </w:tcPr>
          <w:p w14:paraId="732898B9" w14:textId="01D9A090" w:rsidR="0075619D" w:rsidRDefault="0075619D" w:rsidP="00C05B9F">
            <w:pPr>
              <w:spacing w:before="100" w:beforeAutospacing="1" w:after="100" w:afterAutospacing="1"/>
              <w:ind w:firstLine="0"/>
              <w:jc w:val="center"/>
              <w:rPr>
                <w:sz w:val="26"/>
                <w:szCs w:val="26"/>
              </w:rPr>
            </w:pPr>
            <w:r>
              <w:rPr>
                <w:sz w:val="26"/>
                <w:szCs w:val="26"/>
              </w:rPr>
              <w:t>7</w:t>
            </w:r>
          </w:p>
        </w:tc>
        <w:tc>
          <w:tcPr>
            <w:tcW w:w="1792" w:type="dxa"/>
          </w:tcPr>
          <w:p w14:paraId="7777E2B8" w14:textId="33E1F45A" w:rsidR="0075619D" w:rsidRDefault="0075619D" w:rsidP="00C05B9F">
            <w:pPr>
              <w:spacing w:before="100" w:beforeAutospacing="1" w:after="100" w:afterAutospacing="1"/>
              <w:ind w:firstLine="0"/>
              <w:rPr>
                <w:sz w:val="26"/>
                <w:szCs w:val="26"/>
              </w:rPr>
            </w:pPr>
            <w:r>
              <w:rPr>
                <w:sz w:val="26"/>
                <w:szCs w:val="26"/>
              </w:rPr>
              <w:t>MaPhieuTiepNhanBaoHanh</w:t>
            </w:r>
          </w:p>
        </w:tc>
        <w:tc>
          <w:tcPr>
            <w:tcW w:w="1147" w:type="dxa"/>
          </w:tcPr>
          <w:p w14:paraId="4D41B43D" w14:textId="799F7ECA" w:rsidR="0075619D" w:rsidRDefault="0075619D" w:rsidP="00C05B9F">
            <w:pPr>
              <w:spacing w:before="100" w:beforeAutospacing="1" w:after="100" w:afterAutospacing="1"/>
              <w:ind w:firstLine="0"/>
              <w:rPr>
                <w:sz w:val="26"/>
                <w:szCs w:val="26"/>
              </w:rPr>
            </w:pPr>
            <w:r>
              <w:rPr>
                <w:sz w:val="26"/>
                <w:szCs w:val="26"/>
              </w:rPr>
              <w:t>varchar</w:t>
            </w:r>
          </w:p>
        </w:tc>
        <w:tc>
          <w:tcPr>
            <w:tcW w:w="1559" w:type="dxa"/>
          </w:tcPr>
          <w:p w14:paraId="6CAC6AB0" w14:textId="1CDAB39D" w:rsidR="0075619D" w:rsidRDefault="0075619D" w:rsidP="00C05B9F">
            <w:pPr>
              <w:spacing w:before="100" w:beforeAutospacing="1" w:after="100" w:afterAutospacing="1"/>
              <w:ind w:firstLine="0"/>
              <w:rPr>
                <w:sz w:val="26"/>
                <w:szCs w:val="26"/>
              </w:rPr>
            </w:pPr>
            <w:r>
              <w:rPr>
                <w:sz w:val="26"/>
                <w:szCs w:val="26"/>
              </w:rPr>
              <w:t>Not null</w:t>
            </w:r>
          </w:p>
        </w:tc>
        <w:tc>
          <w:tcPr>
            <w:tcW w:w="3537" w:type="dxa"/>
          </w:tcPr>
          <w:p w14:paraId="2D85DCAC" w14:textId="2E310A44" w:rsidR="0075619D" w:rsidRDefault="0075619D" w:rsidP="00C05B9F">
            <w:pPr>
              <w:spacing w:before="100" w:beforeAutospacing="1" w:after="100" w:afterAutospacing="1"/>
              <w:ind w:firstLine="0"/>
              <w:rPr>
                <w:sz w:val="26"/>
                <w:szCs w:val="26"/>
              </w:rPr>
            </w:pPr>
            <w:r>
              <w:rPr>
                <w:sz w:val="26"/>
                <w:szCs w:val="26"/>
              </w:rPr>
              <w:t>Khóa chính, Mã phiếp tiếp nhận bảo hành</w:t>
            </w:r>
          </w:p>
        </w:tc>
      </w:tr>
      <w:tr w:rsidR="0075619D" w:rsidRPr="00E96B38" w14:paraId="2FE2B1D8" w14:textId="77777777" w:rsidTr="00834F12">
        <w:tc>
          <w:tcPr>
            <w:tcW w:w="742" w:type="dxa"/>
          </w:tcPr>
          <w:p w14:paraId="3B2D65F1" w14:textId="42E66CAE" w:rsidR="0075619D" w:rsidRDefault="0075619D" w:rsidP="00C05B9F">
            <w:pPr>
              <w:spacing w:before="100" w:beforeAutospacing="1" w:after="100" w:afterAutospacing="1"/>
              <w:ind w:firstLine="0"/>
              <w:jc w:val="center"/>
              <w:rPr>
                <w:sz w:val="26"/>
                <w:szCs w:val="26"/>
              </w:rPr>
            </w:pPr>
            <w:r>
              <w:rPr>
                <w:sz w:val="26"/>
                <w:szCs w:val="26"/>
              </w:rPr>
              <w:lastRenderedPageBreak/>
              <w:t>8</w:t>
            </w:r>
          </w:p>
        </w:tc>
        <w:tc>
          <w:tcPr>
            <w:tcW w:w="1792" w:type="dxa"/>
          </w:tcPr>
          <w:p w14:paraId="57AC90F0" w14:textId="1CE41499" w:rsidR="0075619D" w:rsidRDefault="0075619D" w:rsidP="00C05B9F">
            <w:pPr>
              <w:spacing w:before="100" w:beforeAutospacing="1" w:after="100" w:afterAutospacing="1"/>
              <w:ind w:firstLine="0"/>
              <w:rPr>
                <w:sz w:val="26"/>
                <w:szCs w:val="26"/>
              </w:rPr>
            </w:pPr>
            <w:r>
              <w:rPr>
                <w:sz w:val="26"/>
                <w:szCs w:val="26"/>
              </w:rPr>
              <w:t>TrangThaiSuaChua</w:t>
            </w:r>
          </w:p>
        </w:tc>
        <w:tc>
          <w:tcPr>
            <w:tcW w:w="1147" w:type="dxa"/>
          </w:tcPr>
          <w:p w14:paraId="12411E7B" w14:textId="76D00A3C" w:rsidR="0075619D" w:rsidRDefault="0075619D" w:rsidP="00C05B9F">
            <w:pPr>
              <w:spacing w:before="100" w:beforeAutospacing="1" w:after="100" w:afterAutospacing="1"/>
              <w:ind w:firstLine="0"/>
              <w:rPr>
                <w:sz w:val="26"/>
                <w:szCs w:val="26"/>
              </w:rPr>
            </w:pPr>
            <w:r>
              <w:rPr>
                <w:sz w:val="26"/>
                <w:szCs w:val="26"/>
              </w:rPr>
              <w:t>varchar</w:t>
            </w:r>
          </w:p>
        </w:tc>
        <w:tc>
          <w:tcPr>
            <w:tcW w:w="1559" w:type="dxa"/>
          </w:tcPr>
          <w:p w14:paraId="673B1F9C" w14:textId="77777777" w:rsidR="0075619D" w:rsidRDefault="0075619D" w:rsidP="00C05B9F">
            <w:pPr>
              <w:spacing w:before="100" w:beforeAutospacing="1" w:after="100" w:afterAutospacing="1"/>
              <w:ind w:firstLine="0"/>
              <w:rPr>
                <w:sz w:val="26"/>
                <w:szCs w:val="26"/>
              </w:rPr>
            </w:pPr>
          </w:p>
        </w:tc>
        <w:tc>
          <w:tcPr>
            <w:tcW w:w="3537" w:type="dxa"/>
          </w:tcPr>
          <w:p w14:paraId="62389616" w14:textId="1DBA33B3" w:rsidR="0075619D" w:rsidRDefault="0075619D" w:rsidP="00C05B9F">
            <w:pPr>
              <w:spacing w:before="100" w:beforeAutospacing="1" w:after="100" w:afterAutospacing="1"/>
              <w:ind w:firstLine="0"/>
              <w:rPr>
                <w:sz w:val="26"/>
                <w:szCs w:val="26"/>
              </w:rPr>
            </w:pPr>
            <w:r>
              <w:rPr>
                <w:sz w:val="26"/>
                <w:szCs w:val="26"/>
              </w:rPr>
              <w:t>Trạng thái của sản phâm đã sửa hay chưa.</w:t>
            </w:r>
          </w:p>
        </w:tc>
      </w:tr>
    </w:tbl>
    <w:p w14:paraId="0606D4F9" w14:textId="77777777" w:rsidR="00834F12" w:rsidRDefault="00834F12" w:rsidP="00C05B9F">
      <w:pPr>
        <w:rPr>
          <w:lang w:val="x-none"/>
        </w:rPr>
      </w:pPr>
    </w:p>
    <w:p w14:paraId="7174CF88" w14:textId="299D9DE4" w:rsidR="002E648D" w:rsidRDefault="002E648D" w:rsidP="00C05B9F">
      <w:pPr>
        <w:pStyle w:val="Heading3"/>
        <w:spacing w:line="360" w:lineRule="auto"/>
      </w:pPr>
      <w:bookmarkStart w:id="107" w:name="_Toc441092329"/>
      <w:r>
        <w:t>Trạng thái t</w:t>
      </w:r>
      <w:r>
        <w:rPr>
          <w:lang w:val="en-US"/>
        </w:rPr>
        <w:t>r</w:t>
      </w:r>
      <w:r>
        <w:t>ả hàng bảo hành</w:t>
      </w:r>
      <w:bookmarkEnd w:id="107"/>
    </w:p>
    <w:tbl>
      <w:tblPr>
        <w:tblStyle w:val="TableGrid"/>
        <w:tblW w:w="0" w:type="auto"/>
        <w:tblLook w:val="04A0" w:firstRow="1" w:lastRow="0" w:firstColumn="1" w:lastColumn="0" w:noHBand="0" w:noVBand="1"/>
      </w:tblPr>
      <w:tblGrid>
        <w:gridCol w:w="742"/>
        <w:gridCol w:w="1792"/>
        <w:gridCol w:w="1147"/>
        <w:gridCol w:w="1559"/>
        <w:gridCol w:w="3537"/>
      </w:tblGrid>
      <w:tr w:rsidR="002E648D" w:rsidRPr="00E96B38" w14:paraId="1DB266E9" w14:textId="77777777" w:rsidTr="007514BF">
        <w:tc>
          <w:tcPr>
            <w:tcW w:w="742" w:type="dxa"/>
          </w:tcPr>
          <w:p w14:paraId="145E5770" w14:textId="77777777" w:rsidR="002E648D" w:rsidRPr="00E96B38" w:rsidRDefault="002E648D" w:rsidP="00C05B9F">
            <w:pPr>
              <w:spacing w:before="100" w:beforeAutospacing="1" w:after="100" w:afterAutospacing="1"/>
              <w:ind w:firstLine="0"/>
              <w:jc w:val="center"/>
              <w:rPr>
                <w:sz w:val="26"/>
                <w:szCs w:val="26"/>
              </w:rPr>
            </w:pPr>
            <w:r w:rsidRPr="00E96B38">
              <w:rPr>
                <w:sz w:val="26"/>
                <w:szCs w:val="26"/>
              </w:rPr>
              <w:t>STT</w:t>
            </w:r>
          </w:p>
        </w:tc>
        <w:tc>
          <w:tcPr>
            <w:tcW w:w="1792" w:type="dxa"/>
          </w:tcPr>
          <w:p w14:paraId="024D31B1" w14:textId="77777777" w:rsidR="002E648D" w:rsidRPr="00E96B38" w:rsidRDefault="002E648D" w:rsidP="00C05B9F">
            <w:pPr>
              <w:spacing w:before="100" w:beforeAutospacing="1" w:after="100" w:afterAutospacing="1"/>
              <w:ind w:firstLine="0"/>
              <w:rPr>
                <w:sz w:val="26"/>
                <w:szCs w:val="26"/>
              </w:rPr>
            </w:pPr>
            <w:r>
              <w:rPr>
                <w:sz w:val="26"/>
                <w:szCs w:val="26"/>
              </w:rPr>
              <w:t>Tên thuộc tính</w:t>
            </w:r>
          </w:p>
        </w:tc>
        <w:tc>
          <w:tcPr>
            <w:tcW w:w="1147" w:type="dxa"/>
          </w:tcPr>
          <w:p w14:paraId="66780A25" w14:textId="77777777" w:rsidR="002E648D" w:rsidRDefault="002E648D" w:rsidP="00C05B9F">
            <w:pPr>
              <w:spacing w:before="100" w:beforeAutospacing="1" w:after="100" w:afterAutospacing="1"/>
              <w:ind w:firstLine="0"/>
              <w:rPr>
                <w:sz w:val="26"/>
                <w:szCs w:val="26"/>
              </w:rPr>
            </w:pPr>
            <w:r>
              <w:rPr>
                <w:sz w:val="26"/>
                <w:szCs w:val="26"/>
              </w:rPr>
              <w:t>Kiểu</w:t>
            </w:r>
          </w:p>
        </w:tc>
        <w:tc>
          <w:tcPr>
            <w:tcW w:w="1559" w:type="dxa"/>
          </w:tcPr>
          <w:p w14:paraId="262A2C26" w14:textId="77777777" w:rsidR="002E648D" w:rsidRDefault="002E648D" w:rsidP="00C05B9F">
            <w:pPr>
              <w:spacing w:before="100" w:beforeAutospacing="1" w:after="100" w:afterAutospacing="1"/>
              <w:ind w:firstLine="0"/>
              <w:rPr>
                <w:sz w:val="26"/>
                <w:szCs w:val="26"/>
              </w:rPr>
            </w:pPr>
            <w:r>
              <w:rPr>
                <w:sz w:val="26"/>
                <w:szCs w:val="26"/>
              </w:rPr>
              <w:t>Ràng buộc</w:t>
            </w:r>
          </w:p>
        </w:tc>
        <w:tc>
          <w:tcPr>
            <w:tcW w:w="3537" w:type="dxa"/>
          </w:tcPr>
          <w:p w14:paraId="3AEC7E34" w14:textId="77777777" w:rsidR="002E648D" w:rsidRDefault="002E648D" w:rsidP="00C05B9F">
            <w:pPr>
              <w:spacing w:before="100" w:beforeAutospacing="1" w:after="100" w:afterAutospacing="1"/>
              <w:ind w:firstLine="0"/>
              <w:rPr>
                <w:sz w:val="26"/>
                <w:szCs w:val="26"/>
              </w:rPr>
            </w:pPr>
            <w:r>
              <w:rPr>
                <w:sz w:val="26"/>
                <w:szCs w:val="26"/>
              </w:rPr>
              <w:t>Ý nghĩa / Ghi chú</w:t>
            </w:r>
          </w:p>
        </w:tc>
      </w:tr>
      <w:tr w:rsidR="002E648D" w:rsidRPr="00E96B38" w14:paraId="7AFC1CA0" w14:textId="77777777" w:rsidTr="007514BF">
        <w:tc>
          <w:tcPr>
            <w:tcW w:w="742" w:type="dxa"/>
          </w:tcPr>
          <w:p w14:paraId="6022C033" w14:textId="77777777" w:rsidR="002E648D" w:rsidRPr="00E96B38" w:rsidRDefault="002E648D" w:rsidP="00C05B9F">
            <w:pPr>
              <w:spacing w:before="100" w:beforeAutospacing="1" w:after="100" w:afterAutospacing="1"/>
              <w:ind w:firstLine="0"/>
              <w:jc w:val="center"/>
              <w:rPr>
                <w:sz w:val="26"/>
                <w:szCs w:val="26"/>
              </w:rPr>
            </w:pPr>
            <w:r w:rsidRPr="00E96B38">
              <w:rPr>
                <w:sz w:val="26"/>
                <w:szCs w:val="26"/>
              </w:rPr>
              <w:t>1</w:t>
            </w:r>
          </w:p>
        </w:tc>
        <w:tc>
          <w:tcPr>
            <w:tcW w:w="1792" w:type="dxa"/>
          </w:tcPr>
          <w:p w14:paraId="30345047" w14:textId="1B7295D4" w:rsidR="002E648D" w:rsidRPr="009C415B" w:rsidRDefault="002E648D" w:rsidP="00C05B9F">
            <w:pPr>
              <w:spacing w:before="100" w:beforeAutospacing="1" w:after="100" w:afterAutospacing="1"/>
              <w:ind w:firstLine="0"/>
              <w:rPr>
                <w:sz w:val="26"/>
                <w:szCs w:val="26"/>
              </w:rPr>
            </w:pPr>
            <w:r>
              <w:rPr>
                <w:sz w:val="26"/>
                <w:szCs w:val="26"/>
              </w:rPr>
              <w:t>MaTrangThai</w:t>
            </w:r>
          </w:p>
        </w:tc>
        <w:tc>
          <w:tcPr>
            <w:tcW w:w="1147" w:type="dxa"/>
          </w:tcPr>
          <w:p w14:paraId="61F86EE9" w14:textId="77777777" w:rsidR="002E648D" w:rsidRPr="009C415B" w:rsidRDefault="002E648D" w:rsidP="00C05B9F">
            <w:pPr>
              <w:spacing w:before="100" w:beforeAutospacing="1" w:after="100" w:afterAutospacing="1"/>
              <w:ind w:firstLine="0"/>
              <w:rPr>
                <w:sz w:val="26"/>
                <w:szCs w:val="26"/>
              </w:rPr>
            </w:pPr>
            <w:r>
              <w:rPr>
                <w:sz w:val="26"/>
                <w:szCs w:val="26"/>
              </w:rPr>
              <w:t>varchar</w:t>
            </w:r>
          </w:p>
        </w:tc>
        <w:tc>
          <w:tcPr>
            <w:tcW w:w="1559" w:type="dxa"/>
          </w:tcPr>
          <w:p w14:paraId="12C3C68D" w14:textId="77777777" w:rsidR="002E648D" w:rsidRPr="009C415B" w:rsidRDefault="002E648D" w:rsidP="00C05B9F">
            <w:pPr>
              <w:spacing w:before="100" w:beforeAutospacing="1" w:after="100" w:afterAutospacing="1"/>
              <w:ind w:firstLine="0"/>
              <w:rPr>
                <w:sz w:val="26"/>
                <w:szCs w:val="26"/>
              </w:rPr>
            </w:pPr>
            <w:r>
              <w:rPr>
                <w:sz w:val="26"/>
                <w:szCs w:val="26"/>
              </w:rPr>
              <w:t>Not null</w:t>
            </w:r>
          </w:p>
        </w:tc>
        <w:tc>
          <w:tcPr>
            <w:tcW w:w="3537" w:type="dxa"/>
          </w:tcPr>
          <w:p w14:paraId="7BA4C3E5" w14:textId="6E6F6D7B" w:rsidR="002E648D" w:rsidRPr="009C415B" w:rsidRDefault="002E648D" w:rsidP="00C05B9F">
            <w:pPr>
              <w:spacing w:before="100" w:beforeAutospacing="1" w:after="100" w:afterAutospacing="1"/>
              <w:ind w:firstLine="0"/>
              <w:rPr>
                <w:sz w:val="26"/>
                <w:szCs w:val="26"/>
              </w:rPr>
            </w:pPr>
            <w:r>
              <w:rPr>
                <w:sz w:val="26"/>
                <w:szCs w:val="26"/>
              </w:rPr>
              <w:t>Khóa chính, Mã trạng thái</w:t>
            </w:r>
          </w:p>
        </w:tc>
      </w:tr>
      <w:tr w:rsidR="002E648D" w:rsidRPr="00E96B38" w14:paraId="23718F0B" w14:textId="77777777" w:rsidTr="007514BF">
        <w:tc>
          <w:tcPr>
            <w:tcW w:w="742" w:type="dxa"/>
          </w:tcPr>
          <w:p w14:paraId="34E330D1" w14:textId="77777777" w:rsidR="002E648D" w:rsidRPr="00E96B38" w:rsidRDefault="002E648D" w:rsidP="00C05B9F">
            <w:pPr>
              <w:spacing w:before="100" w:beforeAutospacing="1" w:after="100" w:afterAutospacing="1"/>
              <w:ind w:firstLine="0"/>
              <w:jc w:val="center"/>
              <w:rPr>
                <w:sz w:val="26"/>
                <w:szCs w:val="26"/>
              </w:rPr>
            </w:pPr>
            <w:r w:rsidRPr="00E96B38">
              <w:rPr>
                <w:sz w:val="26"/>
                <w:szCs w:val="26"/>
              </w:rPr>
              <w:t>2</w:t>
            </w:r>
          </w:p>
        </w:tc>
        <w:tc>
          <w:tcPr>
            <w:tcW w:w="1792" w:type="dxa"/>
          </w:tcPr>
          <w:p w14:paraId="0AD4A429" w14:textId="5EEC9392" w:rsidR="002E648D" w:rsidRPr="009C415B" w:rsidRDefault="002E648D" w:rsidP="00C05B9F">
            <w:pPr>
              <w:spacing w:before="100" w:beforeAutospacing="1" w:after="100" w:afterAutospacing="1"/>
              <w:ind w:firstLine="0"/>
              <w:rPr>
                <w:sz w:val="26"/>
                <w:szCs w:val="26"/>
              </w:rPr>
            </w:pPr>
            <w:r>
              <w:rPr>
                <w:sz w:val="26"/>
                <w:szCs w:val="26"/>
              </w:rPr>
              <w:t>TenTrangThai</w:t>
            </w:r>
          </w:p>
        </w:tc>
        <w:tc>
          <w:tcPr>
            <w:tcW w:w="1147" w:type="dxa"/>
          </w:tcPr>
          <w:p w14:paraId="1AAA7165" w14:textId="34E62673" w:rsidR="002E648D" w:rsidRPr="009C415B" w:rsidRDefault="002E648D" w:rsidP="00C05B9F">
            <w:pPr>
              <w:spacing w:before="100" w:beforeAutospacing="1" w:after="100" w:afterAutospacing="1"/>
              <w:ind w:firstLine="0"/>
              <w:rPr>
                <w:sz w:val="26"/>
                <w:szCs w:val="26"/>
              </w:rPr>
            </w:pPr>
            <w:r>
              <w:rPr>
                <w:sz w:val="26"/>
                <w:szCs w:val="26"/>
              </w:rPr>
              <w:t>nvarchar</w:t>
            </w:r>
          </w:p>
        </w:tc>
        <w:tc>
          <w:tcPr>
            <w:tcW w:w="1559" w:type="dxa"/>
          </w:tcPr>
          <w:p w14:paraId="17CCE186" w14:textId="77777777" w:rsidR="002E648D" w:rsidRPr="009C415B" w:rsidRDefault="002E648D" w:rsidP="00C05B9F">
            <w:pPr>
              <w:spacing w:before="100" w:beforeAutospacing="1" w:after="100" w:afterAutospacing="1"/>
              <w:ind w:firstLine="0"/>
              <w:rPr>
                <w:sz w:val="26"/>
                <w:szCs w:val="26"/>
              </w:rPr>
            </w:pPr>
            <w:r>
              <w:rPr>
                <w:sz w:val="26"/>
                <w:szCs w:val="26"/>
              </w:rPr>
              <w:t>Not null</w:t>
            </w:r>
          </w:p>
        </w:tc>
        <w:tc>
          <w:tcPr>
            <w:tcW w:w="3537" w:type="dxa"/>
          </w:tcPr>
          <w:p w14:paraId="29F47D24" w14:textId="3A689ACB" w:rsidR="002E648D" w:rsidRPr="009C415B" w:rsidRDefault="002E648D" w:rsidP="00C05B9F">
            <w:pPr>
              <w:spacing w:before="100" w:beforeAutospacing="1" w:after="100" w:afterAutospacing="1"/>
              <w:ind w:firstLine="0"/>
              <w:rPr>
                <w:sz w:val="26"/>
                <w:szCs w:val="26"/>
              </w:rPr>
            </w:pPr>
            <w:r>
              <w:rPr>
                <w:sz w:val="26"/>
                <w:szCs w:val="26"/>
              </w:rPr>
              <w:t>Tên trạng thái</w:t>
            </w:r>
          </w:p>
        </w:tc>
      </w:tr>
    </w:tbl>
    <w:p w14:paraId="168C90D9" w14:textId="77777777" w:rsidR="002E648D" w:rsidRPr="002E648D" w:rsidRDefault="002E648D" w:rsidP="00C05B9F">
      <w:pPr>
        <w:rPr>
          <w:lang w:val="x-none"/>
        </w:rPr>
      </w:pPr>
    </w:p>
    <w:p w14:paraId="1D4F066A" w14:textId="77777777" w:rsidR="002E648D" w:rsidRDefault="002E648D" w:rsidP="00C05B9F">
      <w:pPr>
        <w:pStyle w:val="Heading3"/>
        <w:spacing w:line="360" w:lineRule="auto"/>
      </w:pPr>
      <w:bookmarkStart w:id="108" w:name="_Toc441092330"/>
      <w:r>
        <w:t>Trạng thái sửa hàng bảo hành</w:t>
      </w:r>
      <w:bookmarkEnd w:id="108"/>
    </w:p>
    <w:tbl>
      <w:tblPr>
        <w:tblStyle w:val="TableGrid"/>
        <w:tblW w:w="0" w:type="auto"/>
        <w:tblLook w:val="04A0" w:firstRow="1" w:lastRow="0" w:firstColumn="1" w:lastColumn="0" w:noHBand="0" w:noVBand="1"/>
      </w:tblPr>
      <w:tblGrid>
        <w:gridCol w:w="742"/>
        <w:gridCol w:w="1792"/>
        <w:gridCol w:w="1147"/>
        <w:gridCol w:w="1559"/>
        <w:gridCol w:w="3537"/>
      </w:tblGrid>
      <w:tr w:rsidR="002E648D" w:rsidRPr="00E96B38" w14:paraId="20F9F6C1" w14:textId="77777777" w:rsidTr="007514BF">
        <w:tc>
          <w:tcPr>
            <w:tcW w:w="742" w:type="dxa"/>
          </w:tcPr>
          <w:p w14:paraId="6E3DC0FF" w14:textId="77777777" w:rsidR="002E648D" w:rsidRPr="00E96B38" w:rsidRDefault="002E648D" w:rsidP="00C05B9F">
            <w:pPr>
              <w:spacing w:before="100" w:beforeAutospacing="1" w:after="100" w:afterAutospacing="1"/>
              <w:ind w:firstLine="0"/>
              <w:jc w:val="center"/>
              <w:rPr>
                <w:sz w:val="26"/>
                <w:szCs w:val="26"/>
              </w:rPr>
            </w:pPr>
            <w:r w:rsidRPr="00E96B38">
              <w:rPr>
                <w:sz w:val="26"/>
                <w:szCs w:val="26"/>
              </w:rPr>
              <w:t>STT</w:t>
            </w:r>
          </w:p>
        </w:tc>
        <w:tc>
          <w:tcPr>
            <w:tcW w:w="1792" w:type="dxa"/>
          </w:tcPr>
          <w:p w14:paraId="5221E95A" w14:textId="77777777" w:rsidR="002E648D" w:rsidRPr="00E96B38" w:rsidRDefault="002E648D" w:rsidP="00C05B9F">
            <w:pPr>
              <w:spacing w:before="100" w:beforeAutospacing="1" w:after="100" w:afterAutospacing="1"/>
              <w:ind w:firstLine="0"/>
              <w:rPr>
                <w:sz w:val="26"/>
                <w:szCs w:val="26"/>
              </w:rPr>
            </w:pPr>
            <w:r>
              <w:rPr>
                <w:sz w:val="26"/>
                <w:szCs w:val="26"/>
              </w:rPr>
              <w:t>Tên thuộc tính</w:t>
            </w:r>
          </w:p>
        </w:tc>
        <w:tc>
          <w:tcPr>
            <w:tcW w:w="1147" w:type="dxa"/>
          </w:tcPr>
          <w:p w14:paraId="7A01FF21" w14:textId="77777777" w:rsidR="002E648D" w:rsidRDefault="002E648D" w:rsidP="00C05B9F">
            <w:pPr>
              <w:spacing w:before="100" w:beforeAutospacing="1" w:after="100" w:afterAutospacing="1"/>
              <w:ind w:firstLine="0"/>
              <w:rPr>
                <w:sz w:val="26"/>
                <w:szCs w:val="26"/>
              </w:rPr>
            </w:pPr>
            <w:r>
              <w:rPr>
                <w:sz w:val="26"/>
                <w:szCs w:val="26"/>
              </w:rPr>
              <w:t>Kiểu</w:t>
            </w:r>
          </w:p>
        </w:tc>
        <w:tc>
          <w:tcPr>
            <w:tcW w:w="1559" w:type="dxa"/>
          </w:tcPr>
          <w:p w14:paraId="39A5823C" w14:textId="77777777" w:rsidR="002E648D" w:rsidRDefault="002E648D" w:rsidP="00C05B9F">
            <w:pPr>
              <w:spacing w:before="100" w:beforeAutospacing="1" w:after="100" w:afterAutospacing="1"/>
              <w:ind w:firstLine="0"/>
              <w:rPr>
                <w:sz w:val="26"/>
                <w:szCs w:val="26"/>
              </w:rPr>
            </w:pPr>
            <w:r>
              <w:rPr>
                <w:sz w:val="26"/>
                <w:szCs w:val="26"/>
              </w:rPr>
              <w:t>Ràng buộc</w:t>
            </w:r>
          </w:p>
        </w:tc>
        <w:tc>
          <w:tcPr>
            <w:tcW w:w="3537" w:type="dxa"/>
          </w:tcPr>
          <w:p w14:paraId="1D820B58" w14:textId="77777777" w:rsidR="002E648D" w:rsidRDefault="002E648D" w:rsidP="00C05B9F">
            <w:pPr>
              <w:spacing w:before="100" w:beforeAutospacing="1" w:after="100" w:afterAutospacing="1"/>
              <w:ind w:firstLine="0"/>
              <w:rPr>
                <w:sz w:val="26"/>
                <w:szCs w:val="26"/>
              </w:rPr>
            </w:pPr>
            <w:r>
              <w:rPr>
                <w:sz w:val="26"/>
                <w:szCs w:val="26"/>
              </w:rPr>
              <w:t>Ý nghĩa / Ghi chú</w:t>
            </w:r>
          </w:p>
        </w:tc>
      </w:tr>
      <w:tr w:rsidR="002E648D" w:rsidRPr="00E96B38" w14:paraId="34682F3D" w14:textId="77777777" w:rsidTr="007514BF">
        <w:tc>
          <w:tcPr>
            <w:tcW w:w="742" w:type="dxa"/>
          </w:tcPr>
          <w:p w14:paraId="307BFE0A" w14:textId="77777777" w:rsidR="002E648D" w:rsidRPr="00E96B38" w:rsidRDefault="002E648D" w:rsidP="00C05B9F">
            <w:pPr>
              <w:spacing w:before="100" w:beforeAutospacing="1" w:after="100" w:afterAutospacing="1"/>
              <w:ind w:firstLine="0"/>
              <w:jc w:val="center"/>
              <w:rPr>
                <w:sz w:val="26"/>
                <w:szCs w:val="26"/>
              </w:rPr>
            </w:pPr>
            <w:r w:rsidRPr="00E96B38">
              <w:rPr>
                <w:sz w:val="26"/>
                <w:szCs w:val="26"/>
              </w:rPr>
              <w:t>1</w:t>
            </w:r>
          </w:p>
        </w:tc>
        <w:tc>
          <w:tcPr>
            <w:tcW w:w="1792" w:type="dxa"/>
          </w:tcPr>
          <w:p w14:paraId="1FCD9AC1" w14:textId="77777777" w:rsidR="002E648D" w:rsidRPr="009C415B" w:rsidRDefault="002E648D" w:rsidP="00C05B9F">
            <w:pPr>
              <w:spacing w:before="100" w:beforeAutospacing="1" w:after="100" w:afterAutospacing="1"/>
              <w:ind w:firstLine="0"/>
              <w:rPr>
                <w:sz w:val="26"/>
                <w:szCs w:val="26"/>
              </w:rPr>
            </w:pPr>
            <w:r>
              <w:rPr>
                <w:sz w:val="26"/>
                <w:szCs w:val="26"/>
              </w:rPr>
              <w:t>MaTrangThai</w:t>
            </w:r>
          </w:p>
        </w:tc>
        <w:tc>
          <w:tcPr>
            <w:tcW w:w="1147" w:type="dxa"/>
          </w:tcPr>
          <w:p w14:paraId="2DB69EC7" w14:textId="77777777" w:rsidR="002E648D" w:rsidRPr="009C415B" w:rsidRDefault="002E648D" w:rsidP="00C05B9F">
            <w:pPr>
              <w:spacing w:before="100" w:beforeAutospacing="1" w:after="100" w:afterAutospacing="1"/>
              <w:ind w:firstLine="0"/>
              <w:rPr>
                <w:sz w:val="26"/>
                <w:szCs w:val="26"/>
              </w:rPr>
            </w:pPr>
            <w:r>
              <w:rPr>
                <w:sz w:val="26"/>
                <w:szCs w:val="26"/>
              </w:rPr>
              <w:t>varchar</w:t>
            </w:r>
          </w:p>
        </w:tc>
        <w:tc>
          <w:tcPr>
            <w:tcW w:w="1559" w:type="dxa"/>
          </w:tcPr>
          <w:p w14:paraId="51F608C4" w14:textId="77777777" w:rsidR="002E648D" w:rsidRPr="009C415B" w:rsidRDefault="002E648D" w:rsidP="00C05B9F">
            <w:pPr>
              <w:spacing w:before="100" w:beforeAutospacing="1" w:after="100" w:afterAutospacing="1"/>
              <w:ind w:firstLine="0"/>
              <w:rPr>
                <w:sz w:val="26"/>
                <w:szCs w:val="26"/>
              </w:rPr>
            </w:pPr>
            <w:r>
              <w:rPr>
                <w:sz w:val="26"/>
                <w:szCs w:val="26"/>
              </w:rPr>
              <w:t>Not null</w:t>
            </w:r>
          </w:p>
        </w:tc>
        <w:tc>
          <w:tcPr>
            <w:tcW w:w="3537" w:type="dxa"/>
          </w:tcPr>
          <w:p w14:paraId="66BB2430" w14:textId="77777777" w:rsidR="002E648D" w:rsidRPr="009C415B" w:rsidRDefault="002E648D" w:rsidP="00C05B9F">
            <w:pPr>
              <w:spacing w:before="100" w:beforeAutospacing="1" w:after="100" w:afterAutospacing="1"/>
              <w:ind w:firstLine="0"/>
              <w:rPr>
                <w:sz w:val="26"/>
                <w:szCs w:val="26"/>
              </w:rPr>
            </w:pPr>
            <w:r>
              <w:rPr>
                <w:sz w:val="26"/>
                <w:szCs w:val="26"/>
              </w:rPr>
              <w:t>Khóa chính, Mã trạng thái</w:t>
            </w:r>
          </w:p>
        </w:tc>
      </w:tr>
      <w:tr w:rsidR="002E648D" w:rsidRPr="00E96B38" w14:paraId="1F8EA715" w14:textId="77777777" w:rsidTr="007514BF">
        <w:tc>
          <w:tcPr>
            <w:tcW w:w="742" w:type="dxa"/>
          </w:tcPr>
          <w:p w14:paraId="1BE8FCEC" w14:textId="77777777" w:rsidR="002E648D" w:rsidRPr="00E96B38" w:rsidRDefault="002E648D" w:rsidP="00C05B9F">
            <w:pPr>
              <w:spacing w:before="100" w:beforeAutospacing="1" w:after="100" w:afterAutospacing="1"/>
              <w:ind w:firstLine="0"/>
              <w:jc w:val="center"/>
              <w:rPr>
                <w:sz w:val="26"/>
                <w:szCs w:val="26"/>
              </w:rPr>
            </w:pPr>
            <w:r w:rsidRPr="00E96B38">
              <w:rPr>
                <w:sz w:val="26"/>
                <w:szCs w:val="26"/>
              </w:rPr>
              <w:t>2</w:t>
            </w:r>
          </w:p>
        </w:tc>
        <w:tc>
          <w:tcPr>
            <w:tcW w:w="1792" w:type="dxa"/>
          </w:tcPr>
          <w:p w14:paraId="543BA155" w14:textId="77777777" w:rsidR="002E648D" w:rsidRPr="009C415B" w:rsidRDefault="002E648D" w:rsidP="00C05B9F">
            <w:pPr>
              <w:spacing w:before="100" w:beforeAutospacing="1" w:after="100" w:afterAutospacing="1"/>
              <w:ind w:firstLine="0"/>
              <w:rPr>
                <w:sz w:val="26"/>
                <w:szCs w:val="26"/>
              </w:rPr>
            </w:pPr>
            <w:r>
              <w:rPr>
                <w:sz w:val="26"/>
                <w:szCs w:val="26"/>
              </w:rPr>
              <w:t>TenTrangThai</w:t>
            </w:r>
          </w:p>
        </w:tc>
        <w:tc>
          <w:tcPr>
            <w:tcW w:w="1147" w:type="dxa"/>
          </w:tcPr>
          <w:p w14:paraId="0EA90B2E" w14:textId="77777777" w:rsidR="002E648D" w:rsidRPr="009C415B" w:rsidRDefault="002E648D" w:rsidP="00C05B9F">
            <w:pPr>
              <w:spacing w:before="100" w:beforeAutospacing="1" w:after="100" w:afterAutospacing="1"/>
              <w:ind w:firstLine="0"/>
              <w:rPr>
                <w:sz w:val="26"/>
                <w:szCs w:val="26"/>
              </w:rPr>
            </w:pPr>
            <w:r>
              <w:rPr>
                <w:sz w:val="26"/>
                <w:szCs w:val="26"/>
              </w:rPr>
              <w:t>nvarchar</w:t>
            </w:r>
          </w:p>
        </w:tc>
        <w:tc>
          <w:tcPr>
            <w:tcW w:w="1559" w:type="dxa"/>
          </w:tcPr>
          <w:p w14:paraId="061E9A43" w14:textId="77777777" w:rsidR="002E648D" w:rsidRPr="009C415B" w:rsidRDefault="002E648D" w:rsidP="00C05B9F">
            <w:pPr>
              <w:spacing w:before="100" w:beforeAutospacing="1" w:after="100" w:afterAutospacing="1"/>
              <w:ind w:firstLine="0"/>
              <w:rPr>
                <w:sz w:val="26"/>
                <w:szCs w:val="26"/>
              </w:rPr>
            </w:pPr>
            <w:r>
              <w:rPr>
                <w:sz w:val="26"/>
                <w:szCs w:val="26"/>
              </w:rPr>
              <w:t>Not null</w:t>
            </w:r>
          </w:p>
        </w:tc>
        <w:tc>
          <w:tcPr>
            <w:tcW w:w="3537" w:type="dxa"/>
          </w:tcPr>
          <w:p w14:paraId="5F10B8CE" w14:textId="77777777" w:rsidR="002E648D" w:rsidRPr="009C415B" w:rsidRDefault="002E648D" w:rsidP="00C05B9F">
            <w:pPr>
              <w:spacing w:before="100" w:beforeAutospacing="1" w:after="100" w:afterAutospacing="1"/>
              <w:ind w:firstLine="0"/>
              <w:rPr>
                <w:sz w:val="26"/>
                <w:szCs w:val="26"/>
              </w:rPr>
            </w:pPr>
            <w:r>
              <w:rPr>
                <w:sz w:val="26"/>
                <w:szCs w:val="26"/>
              </w:rPr>
              <w:t>Tên trạng thái</w:t>
            </w:r>
          </w:p>
        </w:tc>
      </w:tr>
    </w:tbl>
    <w:p w14:paraId="6F0D8FAF" w14:textId="77777777" w:rsidR="002E648D" w:rsidRDefault="002E648D" w:rsidP="00C05B9F">
      <w:r>
        <w:br w:type="page"/>
      </w:r>
    </w:p>
    <w:p w14:paraId="037D6BE9" w14:textId="6EC2DAEB" w:rsidR="00327074" w:rsidRPr="002B3D69" w:rsidRDefault="00FE4DCE" w:rsidP="00F52282">
      <w:pPr>
        <w:pStyle w:val="Heading1"/>
      </w:pPr>
      <w:bookmarkStart w:id="109" w:name="_Toc441092331"/>
      <w:r>
        <w:lastRenderedPageBreak/>
        <w:t>THIẾT KẾ KIẾN TRÚC</w:t>
      </w:r>
      <w:bookmarkEnd w:id="109"/>
    </w:p>
    <w:p w14:paraId="309A0412" w14:textId="0A497377" w:rsidR="003C2D81" w:rsidRDefault="00327074" w:rsidP="00C05B9F">
      <w:pPr>
        <w:pStyle w:val="Heading2"/>
        <w:rPr>
          <w:noProof/>
          <w:lang w:eastAsia="en-US"/>
        </w:rPr>
      </w:pPr>
      <w:bookmarkStart w:id="110" w:name="_Toc441092332"/>
      <w:r w:rsidRPr="002B3D69">
        <w:t>Kiến trúc hệ thống</w:t>
      </w:r>
      <w:bookmarkEnd w:id="110"/>
    </w:p>
    <w:p w14:paraId="189CBE80" w14:textId="5072D71C" w:rsidR="003C2D81" w:rsidRPr="003C2D81" w:rsidRDefault="003C2D81" w:rsidP="00C05B9F">
      <w:pPr>
        <w:rPr>
          <w:lang w:val="x-none" w:eastAsia="en-US"/>
        </w:rPr>
      </w:pPr>
      <w:r w:rsidRPr="003C2D81">
        <w:rPr>
          <w:noProof/>
          <w:lang w:eastAsia="en-US"/>
        </w:rPr>
        <w:drawing>
          <wp:inline distT="0" distB="0" distL="0" distR="0" wp14:anchorId="15BE203D" wp14:editId="09605A3F">
            <wp:extent cx="4438650" cy="5257800"/>
            <wp:effectExtent l="0" t="0" r="0" b="0"/>
            <wp:docPr id="3" name="Picture 3" descr="C:\Users\PC\Desktop\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Untitled Diagram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38650" cy="5257800"/>
                    </a:xfrm>
                    <a:prstGeom prst="rect">
                      <a:avLst/>
                    </a:prstGeom>
                    <a:noFill/>
                    <a:ln>
                      <a:noFill/>
                    </a:ln>
                  </pic:spPr>
                </pic:pic>
              </a:graphicData>
            </a:graphic>
          </wp:inline>
        </w:drawing>
      </w:r>
    </w:p>
    <w:p w14:paraId="5F1F56AA" w14:textId="514D522A" w:rsidR="003C2D81" w:rsidRPr="003C2D81" w:rsidRDefault="003C2D81" w:rsidP="00C05B9F">
      <w:pPr>
        <w:rPr>
          <w:lang w:val="x-none"/>
        </w:rPr>
      </w:pPr>
      <w:r>
        <w:rPr>
          <w:sz w:val="26"/>
          <w:szCs w:val="26"/>
        </w:rPr>
        <w:t>Hệ thống cấu trúc từ 3 thành phần chính là: Data</w:t>
      </w:r>
      <w:r w:rsidR="00B25763">
        <w:rPr>
          <w:sz w:val="26"/>
          <w:szCs w:val="26"/>
        </w:rPr>
        <w:t>base, Dataset và User Interface</w:t>
      </w:r>
    </w:p>
    <w:p w14:paraId="037D6BEB" w14:textId="77777777" w:rsidR="00327074" w:rsidRDefault="00327074" w:rsidP="00C05B9F">
      <w:pPr>
        <w:pStyle w:val="Heading2"/>
      </w:pPr>
      <w:bookmarkStart w:id="111" w:name="_Toc441092333"/>
      <w:r w:rsidRPr="002B3D69">
        <w:t>Mô tả chi tiết từng thành phần trong hệ thống</w:t>
      </w:r>
      <w:bookmarkEnd w:id="111"/>
    </w:p>
    <w:p w14:paraId="3CCD34D7" w14:textId="5CFEFE2A" w:rsidR="00B25763" w:rsidRDefault="00B25763" w:rsidP="00C05B9F">
      <w:pPr>
        <w:pStyle w:val="Heading3"/>
        <w:spacing w:line="360" w:lineRule="auto"/>
      </w:pPr>
      <w:bookmarkStart w:id="112" w:name="_Toc441092334"/>
      <w:r>
        <w:t>Database</w:t>
      </w:r>
      <w:bookmarkEnd w:id="112"/>
    </w:p>
    <w:p w14:paraId="622FC0A9" w14:textId="10A4B669" w:rsidR="00B25763" w:rsidRDefault="00B25763" w:rsidP="00C05B9F">
      <w:pPr>
        <w:rPr>
          <w:sz w:val="26"/>
          <w:szCs w:val="26"/>
        </w:rPr>
      </w:pPr>
      <w:r>
        <w:rPr>
          <w:sz w:val="26"/>
          <w:szCs w:val="26"/>
        </w:rPr>
        <w:t>Là nơi chứa cơ sở dữ liệu (CSDL) cho toàn bộ hệ thống. Ở đây hệ thống dùng SQL Server</w:t>
      </w:r>
    </w:p>
    <w:p w14:paraId="5D654213" w14:textId="759DCA1D" w:rsidR="00B25763" w:rsidRDefault="00B25763" w:rsidP="00C05B9F">
      <w:pPr>
        <w:pStyle w:val="Heading3"/>
        <w:spacing w:line="360" w:lineRule="auto"/>
      </w:pPr>
      <w:bookmarkStart w:id="113" w:name="_Toc441092335"/>
      <w:r>
        <w:lastRenderedPageBreak/>
        <w:t>Dataset</w:t>
      </w:r>
      <w:bookmarkEnd w:id="113"/>
    </w:p>
    <w:p w14:paraId="2B04E3A4" w14:textId="604A117C" w:rsidR="00B25763" w:rsidRDefault="00B25763" w:rsidP="00C05B9F">
      <w:pPr>
        <w:pStyle w:val="Caption"/>
      </w:pPr>
      <w:r w:rsidRPr="00B25763">
        <w:t>DataSet là một đối tượng có thể chứa nhiều DataTable cùng với mối liên hệ giữa chúng (relationship) và kể các ràng buộc (constraint) được lưu hoàn toàn trong bộ nhớ để làm việc offline. Qua bài viết này, bạn có thể hiểu cấu trúc của DataSet, DataTable cũng như nạp dữ liệu, tạo relation, constraint và thao tác dữ liệu trên các đối tượng dữ liệu này.</w:t>
      </w:r>
    </w:p>
    <w:p w14:paraId="34A2B016" w14:textId="03C80DD3" w:rsidR="00B25763" w:rsidRDefault="00B25763" w:rsidP="00C05B9F">
      <w:pPr>
        <w:pStyle w:val="Caption"/>
      </w:pPr>
      <w:r w:rsidRPr="00B25763">
        <w:t>Một DataSet tương tự như một tập tin database vật lý hoàn chỉnh nhưng được lưu trong bộ nhớ. DataSet bao gồm các DataTable, DataTable bao gồm các DataColumn, DataRow, các constraint</w:t>
      </w:r>
    </w:p>
    <w:p w14:paraId="6B85B6F0" w14:textId="0C17DBF3" w:rsidR="00521EAA" w:rsidRDefault="00521EAA" w:rsidP="00C05B9F">
      <w:pPr>
        <w:pStyle w:val="Heading3"/>
        <w:spacing w:line="360" w:lineRule="auto"/>
      </w:pPr>
      <w:bookmarkStart w:id="114" w:name="_Toc441092336"/>
      <w:r>
        <w:t>User Interface</w:t>
      </w:r>
      <w:bookmarkEnd w:id="114"/>
    </w:p>
    <w:p w14:paraId="68472308" w14:textId="425E51AF" w:rsidR="00521EAA" w:rsidRPr="009101C2" w:rsidRDefault="009101C2" w:rsidP="00C05B9F">
      <w:pPr>
        <w:pStyle w:val="Caption"/>
      </w:pPr>
      <w:r>
        <w:t>Là nơi tương tác giữa phần mềm với người dùng. Tại đây sẽ diễn ra hầu hết mọi hoạt động của phần mềm.</w:t>
      </w:r>
    </w:p>
    <w:p w14:paraId="6009CD70" w14:textId="77777777" w:rsidR="00F212BA" w:rsidRDefault="00F212BA">
      <w:pPr>
        <w:suppressAutoHyphens w:val="0"/>
        <w:spacing w:before="0" w:after="0" w:line="240" w:lineRule="auto"/>
        <w:ind w:firstLine="0"/>
        <w:jc w:val="left"/>
        <w:rPr>
          <w:b/>
          <w:caps/>
          <w:sz w:val="32"/>
        </w:rPr>
      </w:pPr>
      <w:r>
        <w:br w:type="page"/>
      </w:r>
    </w:p>
    <w:p w14:paraId="037D6BEC" w14:textId="0D5DBC34" w:rsidR="00327074" w:rsidRPr="00FE4DCE" w:rsidRDefault="00FE4DCE" w:rsidP="00F52282">
      <w:pPr>
        <w:pStyle w:val="Heading1"/>
      </w:pPr>
      <w:bookmarkStart w:id="115" w:name="_Toc441092337"/>
      <w:r>
        <w:lastRenderedPageBreak/>
        <w:t>THIẾT KẾ GIAO DIỆN</w:t>
      </w:r>
      <w:bookmarkEnd w:id="115"/>
    </w:p>
    <w:p w14:paraId="037D6BED" w14:textId="5B2EA225" w:rsidR="00327074" w:rsidRDefault="00327074" w:rsidP="00C05B9F">
      <w:pPr>
        <w:pStyle w:val="Heading2"/>
      </w:pPr>
      <w:bookmarkStart w:id="116" w:name="_Toc441092338"/>
      <w:r w:rsidRPr="002B3D69">
        <w:t>Danh sách các màn hình</w:t>
      </w:r>
      <w:bookmarkEnd w:id="116"/>
    </w:p>
    <w:tbl>
      <w:tblPr>
        <w:tblStyle w:val="TableGrid"/>
        <w:tblW w:w="8841" w:type="dxa"/>
        <w:tblLook w:val="04A0" w:firstRow="1" w:lastRow="0" w:firstColumn="1" w:lastColumn="0" w:noHBand="0" w:noVBand="1"/>
      </w:tblPr>
      <w:tblGrid>
        <w:gridCol w:w="704"/>
        <w:gridCol w:w="3686"/>
        <w:gridCol w:w="4451"/>
      </w:tblGrid>
      <w:tr w:rsidR="00530F59" w:rsidRPr="00E96B38" w14:paraId="6E8974C5" w14:textId="77777777" w:rsidTr="00530F59">
        <w:trPr>
          <w:trHeight w:val="430"/>
        </w:trPr>
        <w:tc>
          <w:tcPr>
            <w:tcW w:w="704" w:type="dxa"/>
          </w:tcPr>
          <w:p w14:paraId="6B932BE0" w14:textId="77777777" w:rsidR="00530F59" w:rsidRPr="00E96B38" w:rsidRDefault="00530F59" w:rsidP="00C05B9F">
            <w:pPr>
              <w:spacing w:before="100" w:beforeAutospacing="1" w:after="100" w:afterAutospacing="1"/>
              <w:ind w:firstLine="0"/>
              <w:jc w:val="center"/>
              <w:rPr>
                <w:sz w:val="26"/>
                <w:szCs w:val="26"/>
              </w:rPr>
            </w:pPr>
            <w:r w:rsidRPr="00E96B38">
              <w:rPr>
                <w:sz w:val="26"/>
                <w:szCs w:val="26"/>
              </w:rPr>
              <w:t>STT</w:t>
            </w:r>
          </w:p>
        </w:tc>
        <w:tc>
          <w:tcPr>
            <w:tcW w:w="3686" w:type="dxa"/>
          </w:tcPr>
          <w:p w14:paraId="080713F5" w14:textId="0095420A" w:rsidR="00530F59" w:rsidRPr="00E96B38" w:rsidRDefault="00530F59" w:rsidP="00C05B9F">
            <w:pPr>
              <w:spacing w:before="100" w:beforeAutospacing="1" w:after="100" w:afterAutospacing="1"/>
              <w:ind w:firstLine="0"/>
              <w:rPr>
                <w:sz w:val="26"/>
                <w:szCs w:val="26"/>
              </w:rPr>
            </w:pPr>
            <w:r>
              <w:rPr>
                <w:sz w:val="26"/>
                <w:szCs w:val="26"/>
              </w:rPr>
              <w:t>Tên màn hình</w:t>
            </w:r>
          </w:p>
        </w:tc>
        <w:tc>
          <w:tcPr>
            <w:tcW w:w="4451" w:type="dxa"/>
          </w:tcPr>
          <w:p w14:paraId="129560EB" w14:textId="279026D9" w:rsidR="00530F59" w:rsidRDefault="00530F59" w:rsidP="00C05B9F">
            <w:pPr>
              <w:spacing w:before="100" w:beforeAutospacing="1" w:after="100" w:afterAutospacing="1"/>
              <w:ind w:firstLine="0"/>
              <w:rPr>
                <w:sz w:val="26"/>
                <w:szCs w:val="26"/>
              </w:rPr>
            </w:pPr>
            <w:r>
              <w:rPr>
                <w:sz w:val="26"/>
                <w:szCs w:val="26"/>
              </w:rPr>
              <w:t>Ý nghĩa</w:t>
            </w:r>
            <w:r w:rsidR="005A66DF">
              <w:rPr>
                <w:sz w:val="26"/>
                <w:szCs w:val="26"/>
              </w:rPr>
              <w:t>/Ghi chú</w:t>
            </w:r>
          </w:p>
        </w:tc>
      </w:tr>
      <w:tr w:rsidR="00530F59" w:rsidRPr="00E96B38" w14:paraId="4A70870A" w14:textId="77777777" w:rsidTr="00530F59">
        <w:trPr>
          <w:trHeight w:val="415"/>
        </w:trPr>
        <w:tc>
          <w:tcPr>
            <w:tcW w:w="704" w:type="dxa"/>
          </w:tcPr>
          <w:p w14:paraId="2A519F21" w14:textId="77777777" w:rsidR="00530F59" w:rsidRPr="00E96B38" w:rsidRDefault="00530F59" w:rsidP="00C05B9F">
            <w:pPr>
              <w:spacing w:before="100" w:beforeAutospacing="1" w:after="100" w:afterAutospacing="1"/>
              <w:ind w:firstLine="0"/>
              <w:jc w:val="center"/>
              <w:rPr>
                <w:sz w:val="26"/>
                <w:szCs w:val="26"/>
              </w:rPr>
            </w:pPr>
            <w:r w:rsidRPr="00E96B38">
              <w:rPr>
                <w:sz w:val="26"/>
                <w:szCs w:val="26"/>
              </w:rPr>
              <w:t>1</w:t>
            </w:r>
          </w:p>
        </w:tc>
        <w:tc>
          <w:tcPr>
            <w:tcW w:w="3686" w:type="dxa"/>
          </w:tcPr>
          <w:p w14:paraId="18528EAE" w14:textId="7DC57473" w:rsidR="00530F59" w:rsidRPr="009C415B" w:rsidRDefault="00645E5A" w:rsidP="00C05B9F">
            <w:pPr>
              <w:spacing w:before="100" w:beforeAutospacing="1" w:after="100" w:afterAutospacing="1"/>
              <w:ind w:firstLine="0"/>
              <w:rPr>
                <w:sz w:val="26"/>
                <w:szCs w:val="26"/>
              </w:rPr>
            </w:pPr>
            <w:r>
              <w:rPr>
                <w:sz w:val="26"/>
                <w:szCs w:val="26"/>
              </w:rPr>
              <w:t>Màn hình đăng nhập</w:t>
            </w:r>
          </w:p>
        </w:tc>
        <w:tc>
          <w:tcPr>
            <w:tcW w:w="4451" w:type="dxa"/>
          </w:tcPr>
          <w:p w14:paraId="32386CF3" w14:textId="21C51D64" w:rsidR="00530F59" w:rsidRPr="009C415B" w:rsidRDefault="00076734" w:rsidP="00C05B9F">
            <w:pPr>
              <w:spacing w:before="100" w:beforeAutospacing="1" w:after="100" w:afterAutospacing="1"/>
              <w:ind w:firstLine="0"/>
              <w:rPr>
                <w:sz w:val="26"/>
                <w:szCs w:val="26"/>
              </w:rPr>
            </w:pPr>
            <w:r w:rsidRPr="00C053A9">
              <w:rPr>
                <w:sz w:val="26"/>
                <w:szCs w:val="26"/>
              </w:rPr>
              <w:t>Nơi người dùng nhập thông tin đăng nhập để vào được hệ thống.</w:t>
            </w:r>
          </w:p>
        </w:tc>
      </w:tr>
      <w:tr w:rsidR="00530F59" w:rsidRPr="00E96B38" w14:paraId="07F2ACB0" w14:textId="77777777" w:rsidTr="00530F59">
        <w:trPr>
          <w:trHeight w:val="415"/>
        </w:trPr>
        <w:tc>
          <w:tcPr>
            <w:tcW w:w="704" w:type="dxa"/>
          </w:tcPr>
          <w:p w14:paraId="59F95988" w14:textId="77777777" w:rsidR="00530F59" w:rsidRPr="00E96B38" w:rsidRDefault="00530F59" w:rsidP="00C05B9F">
            <w:pPr>
              <w:spacing w:before="100" w:beforeAutospacing="1" w:after="100" w:afterAutospacing="1"/>
              <w:ind w:firstLine="0"/>
              <w:jc w:val="center"/>
              <w:rPr>
                <w:sz w:val="26"/>
                <w:szCs w:val="26"/>
              </w:rPr>
            </w:pPr>
            <w:r w:rsidRPr="00E96B38">
              <w:rPr>
                <w:sz w:val="26"/>
                <w:szCs w:val="26"/>
              </w:rPr>
              <w:t>2</w:t>
            </w:r>
          </w:p>
        </w:tc>
        <w:tc>
          <w:tcPr>
            <w:tcW w:w="3686" w:type="dxa"/>
          </w:tcPr>
          <w:p w14:paraId="4DEC9A83" w14:textId="56A50712" w:rsidR="00530F59" w:rsidRPr="009C415B" w:rsidRDefault="00645E5A" w:rsidP="00C05B9F">
            <w:pPr>
              <w:spacing w:before="100" w:beforeAutospacing="1" w:after="100" w:afterAutospacing="1"/>
              <w:ind w:firstLine="0"/>
              <w:rPr>
                <w:sz w:val="26"/>
                <w:szCs w:val="26"/>
              </w:rPr>
            </w:pPr>
            <w:r>
              <w:rPr>
                <w:sz w:val="26"/>
                <w:szCs w:val="26"/>
              </w:rPr>
              <w:t>Màn hình trang chủ</w:t>
            </w:r>
          </w:p>
        </w:tc>
        <w:tc>
          <w:tcPr>
            <w:tcW w:w="4451" w:type="dxa"/>
          </w:tcPr>
          <w:p w14:paraId="08F060D8" w14:textId="5B62CC35" w:rsidR="00530F59" w:rsidRPr="009C415B" w:rsidRDefault="00076734" w:rsidP="00C05B9F">
            <w:pPr>
              <w:spacing w:before="100" w:beforeAutospacing="1" w:after="100" w:afterAutospacing="1"/>
              <w:ind w:firstLine="0"/>
              <w:rPr>
                <w:sz w:val="26"/>
                <w:szCs w:val="26"/>
              </w:rPr>
            </w:pPr>
            <w:r w:rsidRPr="00C053A9">
              <w:rPr>
                <w:sz w:val="26"/>
                <w:szCs w:val="26"/>
              </w:rPr>
              <w:t xml:space="preserve">Hiển thị </w:t>
            </w:r>
            <w:r w:rsidR="00955EA3">
              <w:rPr>
                <w:sz w:val="26"/>
                <w:szCs w:val="26"/>
              </w:rPr>
              <w:t xml:space="preserve">tên phần mềm, </w:t>
            </w:r>
            <w:r w:rsidRPr="00C053A9">
              <w:rPr>
                <w:sz w:val="26"/>
                <w:szCs w:val="26"/>
              </w:rPr>
              <w:t xml:space="preserve">tên </w:t>
            </w:r>
            <w:r>
              <w:rPr>
                <w:sz w:val="26"/>
                <w:szCs w:val="26"/>
              </w:rPr>
              <w:t>các trang khác</w:t>
            </w:r>
            <w:r w:rsidRPr="00C053A9">
              <w:rPr>
                <w:sz w:val="26"/>
                <w:szCs w:val="26"/>
              </w:rPr>
              <w:t>, hình ảnh đại diện</w:t>
            </w:r>
          </w:p>
        </w:tc>
      </w:tr>
      <w:tr w:rsidR="009167B4" w:rsidRPr="00E96B38" w14:paraId="658CBB6C" w14:textId="77777777" w:rsidTr="00530F59">
        <w:trPr>
          <w:trHeight w:val="415"/>
        </w:trPr>
        <w:tc>
          <w:tcPr>
            <w:tcW w:w="704" w:type="dxa"/>
          </w:tcPr>
          <w:p w14:paraId="5EA743F0" w14:textId="62FF1824" w:rsidR="009167B4" w:rsidRPr="00E96B38" w:rsidRDefault="009167B4" w:rsidP="00C05B9F">
            <w:pPr>
              <w:spacing w:before="100" w:beforeAutospacing="1" w:after="100" w:afterAutospacing="1"/>
              <w:ind w:firstLine="0"/>
              <w:jc w:val="center"/>
              <w:rPr>
                <w:sz w:val="26"/>
                <w:szCs w:val="26"/>
              </w:rPr>
            </w:pPr>
            <w:r>
              <w:rPr>
                <w:sz w:val="26"/>
                <w:szCs w:val="26"/>
              </w:rPr>
              <w:t>3</w:t>
            </w:r>
          </w:p>
        </w:tc>
        <w:tc>
          <w:tcPr>
            <w:tcW w:w="3686" w:type="dxa"/>
          </w:tcPr>
          <w:p w14:paraId="51E6386F" w14:textId="08B080D3" w:rsidR="009167B4" w:rsidRDefault="00645E5A" w:rsidP="00C05B9F">
            <w:pPr>
              <w:spacing w:before="100" w:beforeAutospacing="1" w:after="100" w:afterAutospacing="1"/>
              <w:ind w:firstLine="0"/>
              <w:rPr>
                <w:sz w:val="26"/>
                <w:szCs w:val="26"/>
              </w:rPr>
            </w:pPr>
            <w:r>
              <w:rPr>
                <w:sz w:val="26"/>
                <w:szCs w:val="26"/>
              </w:rPr>
              <w:t>Màn hình sao lưu</w:t>
            </w:r>
          </w:p>
        </w:tc>
        <w:tc>
          <w:tcPr>
            <w:tcW w:w="4451" w:type="dxa"/>
          </w:tcPr>
          <w:p w14:paraId="080FE9E5" w14:textId="5BF17249" w:rsidR="009167B4" w:rsidRDefault="00076734" w:rsidP="00C05B9F">
            <w:pPr>
              <w:spacing w:before="100" w:beforeAutospacing="1" w:after="100" w:afterAutospacing="1"/>
              <w:ind w:firstLine="0"/>
              <w:rPr>
                <w:sz w:val="26"/>
                <w:szCs w:val="26"/>
              </w:rPr>
            </w:pPr>
            <w:r>
              <w:rPr>
                <w:sz w:val="26"/>
                <w:szCs w:val="26"/>
              </w:rPr>
              <w:t>Nơi người dùng có thể chọn vị trí để sao lưu dữ liệu</w:t>
            </w:r>
          </w:p>
        </w:tc>
      </w:tr>
      <w:tr w:rsidR="009167B4" w:rsidRPr="00E96B38" w14:paraId="070EBADC" w14:textId="77777777" w:rsidTr="00530F59">
        <w:trPr>
          <w:trHeight w:val="415"/>
        </w:trPr>
        <w:tc>
          <w:tcPr>
            <w:tcW w:w="704" w:type="dxa"/>
          </w:tcPr>
          <w:p w14:paraId="3CA3076C" w14:textId="6F4E0B38" w:rsidR="009167B4" w:rsidRPr="00E96B38" w:rsidRDefault="009167B4" w:rsidP="00C05B9F">
            <w:pPr>
              <w:spacing w:before="100" w:beforeAutospacing="1" w:after="100" w:afterAutospacing="1"/>
              <w:ind w:firstLine="0"/>
              <w:jc w:val="center"/>
              <w:rPr>
                <w:sz w:val="26"/>
                <w:szCs w:val="26"/>
              </w:rPr>
            </w:pPr>
            <w:r>
              <w:rPr>
                <w:sz w:val="26"/>
                <w:szCs w:val="26"/>
              </w:rPr>
              <w:t>4</w:t>
            </w:r>
          </w:p>
        </w:tc>
        <w:tc>
          <w:tcPr>
            <w:tcW w:w="3686" w:type="dxa"/>
          </w:tcPr>
          <w:p w14:paraId="556096C5" w14:textId="3116E34A" w:rsidR="009167B4" w:rsidRDefault="00645E5A" w:rsidP="00C05B9F">
            <w:pPr>
              <w:spacing w:before="100" w:beforeAutospacing="1" w:after="100" w:afterAutospacing="1"/>
              <w:ind w:firstLine="0"/>
              <w:rPr>
                <w:sz w:val="26"/>
                <w:szCs w:val="26"/>
              </w:rPr>
            </w:pPr>
            <w:r>
              <w:rPr>
                <w:sz w:val="26"/>
                <w:szCs w:val="26"/>
              </w:rPr>
              <w:t>Màn hình hồi phục</w:t>
            </w:r>
          </w:p>
        </w:tc>
        <w:tc>
          <w:tcPr>
            <w:tcW w:w="4451" w:type="dxa"/>
          </w:tcPr>
          <w:p w14:paraId="7584E9EA" w14:textId="486EEDA3" w:rsidR="009167B4" w:rsidRDefault="00076734" w:rsidP="00C05B9F">
            <w:pPr>
              <w:spacing w:before="100" w:beforeAutospacing="1" w:after="100" w:afterAutospacing="1"/>
              <w:ind w:firstLine="0"/>
              <w:rPr>
                <w:sz w:val="26"/>
                <w:szCs w:val="26"/>
              </w:rPr>
            </w:pPr>
            <w:r>
              <w:rPr>
                <w:sz w:val="26"/>
                <w:szCs w:val="26"/>
              </w:rPr>
              <w:t>Nơi người dùng có thể chọn dữ liệu để phục hồi</w:t>
            </w:r>
          </w:p>
        </w:tc>
      </w:tr>
      <w:tr w:rsidR="009167B4" w:rsidRPr="00E96B38" w14:paraId="619ED2F4" w14:textId="77777777" w:rsidTr="00530F59">
        <w:trPr>
          <w:trHeight w:val="415"/>
        </w:trPr>
        <w:tc>
          <w:tcPr>
            <w:tcW w:w="704" w:type="dxa"/>
          </w:tcPr>
          <w:p w14:paraId="12EE0770" w14:textId="201163FF" w:rsidR="009167B4" w:rsidRPr="00E96B38" w:rsidRDefault="009167B4" w:rsidP="00C05B9F">
            <w:pPr>
              <w:spacing w:before="100" w:beforeAutospacing="1" w:after="100" w:afterAutospacing="1"/>
              <w:ind w:firstLine="0"/>
              <w:jc w:val="center"/>
              <w:rPr>
                <w:sz w:val="26"/>
                <w:szCs w:val="26"/>
              </w:rPr>
            </w:pPr>
            <w:r>
              <w:rPr>
                <w:sz w:val="26"/>
                <w:szCs w:val="26"/>
              </w:rPr>
              <w:t>5</w:t>
            </w:r>
          </w:p>
        </w:tc>
        <w:tc>
          <w:tcPr>
            <w:tcW w:w="3686" w:type="dxa"/>
          </w:tcPr>
          <w:p w14:paraId="509FFD7F" w14:textId="2248D731" w:rsidR="009167B4" w:rsidRDefault="00645E5A" w:rsidP="00C05B9F">
            <w:pPr>
              <w:spacing w:before="100" w:beforeAutospacing="1" w:after="100" w:afterAutospacing="1"/>
              <w:ind w:firstLine="0"/>
              <w:rPr>
                <w:sz w:val="26"/>
                <w:szCs w:val="26"/>
              </w:rPr>
            </w:pPr>
            <w:r>
              <w:rPr>
                <w:sz w:val="26"/>
                <w:szCs w:val="26"/>
              </w:rPr>
              <w:t>Màn hình trang quản lý</w:t>
            </w:r>
          </w:p>
        </w:tc>
        <w:tc>
          <w:tcPr>
            <w:tcW w:w="4451" w:type="dxa"/>
          </w:tcPr>
          <w:p w14:paraId="24CCD89D" w14:textId="5B730A74" w:rsidR="009167B4" w:rsidRDefault="00076734" w:rsidP="00C05B9F">
            <w:pPr>
              <w:spacing w:before="100" w:beforeAutospacing="1" w:after="100" w:afterAutospacing="1"/>
              <w:ind w:firstLine="0"/>
              <w:rPr>
                <w:sz w:val="26"/>
                <w:szCs w:val="26"/>
              </w:rPr>
            </w:pPr>
            <w:r>
              <w:rPr>
                <w:sz w:val="26"/>
                <w:szCs w:val="26"/>
              </w:rPr>
              <w:t xml:space="preserve">Nơi hiển thị tên các tab có trong màn hình </w:t>
            </w:r>
            <w:r w:rsidR="00DE45D0">
              <w:rPr>
                <w:sz w:val="26"/>
                <w:szCs w:val="26"/>
              </w:rPr>
              <w:t xml:space="preserve">trang </w:t>
            </w:r>
            <w:r>
              <w:rPr>
                <w:sz w:val="26"/>
                <w:szCs w:val="26"/>
              </w:rPr>
              <w:t>quản lý</w:t>
            </w:r>
          </w:p>
        </w:tc>
      </w:tr>
      <w:tr w:rsidR="009167B4" w:rsidRPr="00E96B38" w14:paraId="353034DD" w14:textId="77777777" w:rsidTr="00530F59">
        <w:trPr>
          <w:trHeight w:val="415"/>
        </w:trPr>
        <w:tc>
          <w:tcPr>
            <w:tcW w:w="704" w:type="dxa"/>
          </w:tcPr>
          <w:p w14:paraId="19DFAF3F" w14:textId="563602D4" w:rsidR="009167B4" w:rsidRPr="00E96B38" w:rsidRDefault="009167B4" w:rsidP="00C05B9F">
            <w:pPr>
              <w:spacing w:before="100" w:beforeAutospacing="1" w:after="100" w:afterAutospacing="1"/>
              <w:ind w:firstLine="0"/>
              <w:jc w:val="center"/>
              <w:rPr>
                <w:sz w:val="26"/>
                <w:szCs w:val="26"/>
              </w:rPr>
            </w:pPr>
            <w:r>
              <w:rPr>
                <w:sz w:val="26"/>
                <w:szCs w:val="26"/>
              </w:rPr>
              <w:t>6</w:t>
            </w:r>
          </w:p>
        </w:tc>
        <w:tc>
          <w:tcPr>
            <w:tcW w:w="3686" w:type="dxa"/>
          </w:tcPr>
          <w:p w14:paraId="3552BACF" w14:textId="54BF4D6C" w:rsidR="009167B4" w:rsidRDefault="00645E5A" w:rsidP="00C05B9F">
            <w:pPr>
              <w:spacing w:before="100" w:beforeAutospacing="1" w:after="100" w:afterAutospacing="1"/>
              <w:ind w:firstLine="0"/>
              <w:rPr>
                <w:sz w:val="26"/>
                <w:szCs w:val="26"/>
              </w:rPr>
            </w:pPr>
            <w:r>
              <w:rPr>
                <w:sz w:val="26"/>
                <w:szCs w:val="26"/>
              </w:rPr>
              <w:t>Màn hình quản lý nhân viên</w:t>
            </w:r>
          </w:p>
        </w:tc>
        <w:tc>
          <w:tcPr>
            <w:tcW w:w="4451" w:type="dxa"/>
          </w:tcPr>
          <w:p w14:paraId="41D57682" w14:textId="3FEB25BB" w:rsidR="009167B4" w:rsidRDefault="00076734" w:rsidP="00C05B9F">
            <w:pPr>
              <w:spacing w:before="100" w:beforeAutospacing="1" w:after="100" w:afterAutospacing="1"/>
              <w:ind w:firstLine="0"/>
              <w:rPr>
                <w:sz w:val="26"/>
                <w:szCs w:val="26"/>
              </w:rPr>
            </w:pPr>
            <w:r w:rsidRPr="00C053A9">
              <w:rPr>
                <w:sz w:val="26"/>
                <w:szCs w:val="26"/>
              </w:rPr>
              <w:t xml:space="preserve">Nơi quản lý thông tin các nhân viên </w:t>
            </w:r>
            <w:r>
              <w:rPr>
                <w:sz w:val="26"/>
                <w:szCs w:val="26"/>
              </w:rPr>
              <w:t>của cửa hàng</w:t>
            </w:r>
          </w:p>
        </w:tc>
      </w:tr>
      <w:tr w:rsidR="009167B4" w:rsidRPr="00E96B38" w14:paraId="054EF315" w14:textId="77777777" w:rsidTr="00530F59">
        <w:trPr>
          <w:trHeight w:val="415"/>
        </w:trPr>
        <w:tc>
          <w:tcPr>
            <w:tcW w:w="704" w:type="dxa"/>
          </w:tcPr>
          <w:p w14:paraId="4C843FDE" w14:textId="71176D02" w:rsidR="009167B4" w:rsidRPr="00E96B38" w:rsidRDefault="009167B4" w:rsidP="00C05B9F">
            <w:pPr>
              <w:spacing w:before="100" w:beforeAutospacing="1" w:after="100" w:afterAutospacing="1"/>
              <w:ind w:firstLine="0"/>
              <w:jc w:val="center"/>
              <w:rPr>
                <w:sz w:val="26"/>
                <w:szCs w:val="26"/>
              </w:rPr>
            </w:pPr>
            <w:r>
              <w:rPr>
                <w:sz w:val="26"/>
                <w:szCs w:val="26"/>
              </w:rPr>
              <w:t>7</w:t>
            </w:r>
          </w:p>
        </w:tc>
        <w:tc>
          <w:tcPr>
            <w:tcW w:w="3686" w:type="dxa"/>
          </w:tcPr>
          <w:p w14:paraId="0892FA99" w14:textId="17B6C664" w:rsidR="009167B4" w:rsidRDefault="00645E5A" w:rsidP="00C05B9F">
            <w:pPr>
              <w:spacing w:before="100" w:beforeAutospacing="1" w:after="100" w:afterAutospacing="1"/>
              <w:ind w:firstLine="0"/>
              <w:rPr>
                <w:sz w:val="26"/>
                <w:szCs w:val="26"/>
              </w:rPr>
            </w:pPr>
            <w:r>
              <w:rPr>
                <w:sz w:val="26"/>
                <w:szCs w:val="26"/>
              </w:rPr>
              <w:t>Màn hình quản lý phân phòng ban</w:t>
            </w:r>
          </w:p>
        </w:tc>
        <w:tc>
          <w:tcPr>
            <w:tcW w:w="4451" w:type="dxa"/>
          </w:tcPr>
          <w:p w14:paraId="09A475FC" w14:textId="6753F326" w:rsidR="009167B4" w:rsidRDefault="00076734" w:rsidP="00C05B9F">
            <w:pPr>
              <w:spacing w:before="100" w:beforeAutospacing="1" w:after="100" w:afterAutospacing="1"/>
              <w:ind w:firstLine="0"/>
              <w:rPr>
                <w:sz w:val="26"/>
                <w:szCs w:val="26"/>
              </w:rPr>
            </w:pPr>
            <w:r>
              <w:rPr>
                <w:sz w:val="26"/>
                <w:szCs w:val="26"/>
              </w:rPr>
              <w:t>Nơi quản lý phòng ban mà nhân viên làm việc</w:t>
            </w:r>
          </w:p>
        </w:tc>
      </w:tr>
      <w:tr w:rsidR="009167B4" w:rsidRPr="00E96B38" w14:paraId="09ABDE7B" w14:textId="77777777" w:rsidTr="00530F59">
        <w:trPr>
          <w:trHeight w:val="415"/>
        </w:trPr>
        <w:tc>
          <w:tcPr>
            <w:tcW w:w="704" w:type="dxa"/>
          </w:tcPr>
          <w:p w14:paraId="444C26C5" w14:textId="2ABDD872" w:rsidR="009167B4" w:rsidRPr="00E96B38" w:rsidRDefault="009167B4" w:rsidP="00C05B9F">
            <w:pPr>
              <w:spacing w:before="100" w:beforeAutospacing="1" w:after="100" w:afterAutospacing="1"/>
              <w:ind w:firstLine="0"/>
              <w:jc w:val="center"/>
              <w:rPr>
                <w:sz w:val="26"/>
                <w:szCs w:val="26"/>
              </w:rPr>
            </w:pPr>
            <w:r>
              <w:rPr>
                <w:sz w:val="26"/>
                <w:szCs w:val="26"/>
              </w:rPr>
              <w:t>8</w:t>
            </w:r>
          </w:p>
        </w:tc>
        <w:tc>
          <w:tcPr>
            <w:tcW w:w="3686" w:type="dxa"/>
          </w:tcPr>
          <w:p w14:paraId="387821CB" w14:textId="48F1CA52" w:rsidR="009167B4" w:rsidRDefault="00645E5A" w:rsidP="00C05B9F">
            <w:pPr>
              <w:spacing w:before="100" w:beforeAutospacing="1" w:after="100" w:afterAutospacing="1"/>
              <w:ind w:firstLine="0"/>
              <w:rPr>
                <w:sz w:val="26"/>
                <w:szCs w:val="26"/>
              </w:rPr>
            </w:pPr>
            <w:r>
              <w:rPr>
                <w:sz w:val="26"/>
                <w:szCs w:val="26"/>
              </w:rPr>
              <w:t>Màn hình quản lý phòng ban</w:t>
            </w:r>
          </w:p>
        </w:tc>
        <w:tc>
          <w:tcPr>
            <w:tcW w:w="4451" w:type="dxa"/>
          </w:tcPr>
          <w:p w14:paraId="73B5347F" w14:textId="772BE3EC" w:rsidR="009167B4" w:rsidRDefault="00076734" w:rsidP="00C05B9F">
            <w:pPr>
              <w:spacing w:before="100" w:beforeAutospacing="1" w:after="100" w:afterAutospacing="1"/>
              <w:ind w:firstLine="0"/>
              <w:rPr>
                <w:sz w:val="26"/>
                <w:szCs w:val="26"/>
              </w:rPr>
            </w:pPr>
            <w:r>
              <w:rPr>
                <w:sz w:val="26"/>
                <w:szCs w:val="26"/>
              </w:rPr>
              <w:t>Nơi quản lý tên</w:t>
            </w:r>
            <w:r w:rsidR="00DE45D0">
              <w:rPr>
                <w:sz w:val="26"/>
                <w:szCs w:val="26"/>
              </w:rPr>
              <w:t>, số lượng</w:t>
            </w:r>
            <w:r>
              <w:rPr>
                <w:sz w:val="26"/>
                <w:szCs w:val="26"/>
              </w:rPr>
              <w:t xml:space="preserve"> phòng ban của cửa</w:t>
            </w:r>
            <w:r w:rsidR="00DE45D0">
              <w:rPr>
                <w:sz w:val="26"/>
                <w:szCs w:val="26"/>
              </w:rPr>
              <w:t xml:space="preserve"> hàng</w:t>
            </w:r>
          </w:p>
        </w:tc>
      </w:tr>
      <w:tr w:rsidR="009167B4" w:rsidRPr="00E96B38" w14:paraId="21251E52" w14:textId="77777777" w:rsidTr="00530F59">
        <w:trPr>
          <w:trHeight w:val="415"/>
        </w:trPr>
        <w:tc>
          <w:tcPr>
            <w:tcW w:w="704" w:type="dxa"/>
          </w:tcPr>
          <w:p w14:paraId="617F87BC" w14:textId="5025447C" w:rsidR="009167B4" w:rsidRPr="00E96B38" w:rsidRDefault="009167B4" w:rsidP="00C05B9F">
            <w:pPr>
              <w:spacing w:before="100" w:beforeAutospacing="1" w:after="100" w:afterAutospacing="1"/>
              <w:ind w:firstLine="0"/>
              <w:jc w:val="center"/>
              <w:rPr>
                <w:sz w:val="26"/>
                <w:szCs w:val="26"/>
              </w:rPr>
            </w:pPr>
            <w:r>
              <w:rPr>
                <w:sz w:val="26"/>
                <w:szCs w:val="26"/>
              </w:rPr>
              <w:t>9</w:t>
            </w:r>
          </w:p>
        </w:tc>
        <w:tc>
          <w:tcPr>
            <w:tcW w:w="3686" w:type="dxa"/>
          </w:tcPr>
          <w:p w14:paraId="748712A2" w14:textId="148B9B3B" w:rsidR="009167B4" w:rsidRDefault="00645E5A" w:rsidP="00C05B9F">
            <w:pPr>
              <w:spacing w:before="100" w:beforeAutospacing="1" w:after="100" w:afterAutospacing="1"/>
              <w:ind w:firstLine="0"/>
              <w:rPr>
                <w:sz w:val="26"/>
                <w:szCs w:val="26"/>
              </w:rPr>
            </w:pPr>
            <w:r>
              <w:rPr>
                <w:sz w:val="26"/>
                <w:szCs w:val="26"/>
              </w:rPr>
              <w:t>Màn hình quản lý phân quyền</w:t>
            </w:r>
          </w:p>
        </w:tc>
        <w:tc>
          <w:tcPr>
            <w:tcW w:w="4451" w:type="dxa"/>
          </w:tcPr>
          <w:p w14:paraId="7CE2BACC" w14:textId="601DDC79" w:rsidR="009167B4" w:rsidRDefault="00DE45D0" w:rsidP="00C05B9F">
            <w:pPr>
              <w:spacing w:before="100" w:beforeAutospacing="1" w:after="100" w:afterAutospacing="1"/>
              <w:ind w:firstLine="0"/>
              <w:rPr>
                <w:sz w:val="26"/>
                <w:szCs w:val="26"/>
              </w:rPr>
            </w:pPr>
            <w:r>
              <w:rPr>
                <w:sz w:val="26"/>
                <w:szCs w:val="26"/>
              </w:rPr>
              <w:t>Nơi quản lý các quyền được phân theo phòng ban</w:t>
            </w:r>
          </w:p>
        </w:tc>
      </w:tr>
      <w:tr w:rsidR="009167B4" w:rsidRPr="00E96B38" w14:paraId="64539469" w14:textId="77777777" w:rsidTr="00530F59">
        <w:trPr>
          <w:trHeight w:val="415"/>
        </w:trPr>
        <w:tc>
          <w:tcPr>
            <w:tcW w:w="704" w:type="dxa"/>
          </w:tcPr>
          <w:p w14:paraId="24163352" w14:textId="40C1364B" w:rsidR="009167B4" w:rsidRPr="00E96B38" w:rsidRDefault="009167B4" w:rsidP="00C05B9F">
            <w:pPr>
              <w:spacing w:before="100" w:beforeAutospacing="1" w:after="100" w:afterAutospacing="1"/>
              <w:ind w:firstLine="0"/>
              <w:jc w:val="center"/>
              <w:rPr>
                <w:sz w:val="26"/>
                <w:szCs w:val="26"/>
              </w:rPr>
            </w:pPr>
            <w:r>
              <w:rPr>
                <w:sz w:val="26"/>
                <w:szCs w:val="26"/>
              </w:rPr>
              <w:t>10</w:t>
            </w:r>
          </w:p>
        </w:tc>
        <w:tc>
          <w:tcPr>
            <w:tcW w:w="3686" w:type="dxa"/>
          </w:tcPr>
          <w:p w14:paraId="02BB8F22" w14:textId="13339FDD" w:rsidR="009167B4" w:rsidRDefault="00645E5A" w:rsidP="00C05B9F">
            <w:pPr>
              <w:spacing w:before="100" w:beforeAutospacing="1" w:after="100" w:afterAutospacing="1"/>
              <w:ind w:firstLine="0"/>
              <w:rPr>
                <w:sz w:val="26"/>
                <w:szCs w:val="26"/>
              </w:rPr>
            </w:pPr>
            <w:r>
              <w:rPr>
                <w:sz w:val="26"/>
                <w:szCs w:val="26"/>
              </w:rPr>
              <w:t>Màn hình quản lý mặt hàng</w:t>
            </w:r>
          </w:p>
        </w:tc>
        <w:tc>
          <w:tcPr>
            <w:tcW w:w="4451" w:type="dxa"/>
          </w:tcPr>
          <w:p w14:paraId="706EC39F" w14:textId="63E904A4" w:rsidR="009167B4" w:rsidRDefault="00DE45D0" w:rsidP="00C05B9F">
            <w:pPr>
              <w:spacing w:before="100" w:beforeAutospacing="1" w:after="100" w:afterAutospacing="1"/>
              <w:ind w:firstLine="0"/>
              <w:rPr>
                <w:sz w:val="26"/>
                <w:szCs w:val="26"/>
              </w:rPr>
            </w:pPr>
            <w:r>
              <w:rPr>
                <w:sz w:val="26"/>
                <w:szCs w:val="26"/>
              </w:rPr>
              <w:t xml:space="preserve">Nơi quản lý thông tin các mặt hàng </w:t>
            </w:r>
          </w:p>
        </w:tc>
      </w:tr>
      <w:tr w:rsidR="009167B4" w:rsidRPr="00E96B38" w14:paraId="74A001B4" w14:textId="77777777" w:rsidTr="00530F59">
        <w:trPr>
          <w:trHeight w:val="415"/>
        </w:trPr>
        <w:tc>
          <w:tcPr>
            <w:tcW w:w="704" w:type="dxa"/>
          </w:tcPr>
          <w:p w14:paraId="2C53CBB0" w14:textId="4F4CAEA4" w:rsidR="009167B4" w:rsidRPr="00E96B38" w:rsidRDefault="009167B4" w:rsidP="00C05B9F">
            <w:pPr>
              <w:spacing w:before="100" w:beforeAutospacing="1" w:after="100" w:afterAutospacing="1"/>
              <w:ind w:firstLine="0"/>
              <w:jc w:val="center"/>
              <w:rPr>
                <w:sz w:val="26"/>
                <w:szCs w:val="26"/>
              </w:rPr>
            </w:pPr>
            <w:r>
              <w:rPr>
                <w:sz w:val="26"/>
                <w:szCs w:val="26"/>
              </w:rPr>
              <w:t>11</w:t>
            </w:r>
          </w:p>
        </w:tc>
        <w:tc>
          <w:tcPr>
            <w:tcW w:w="3686" w:type="dxa"/>
          </w:tcPr>
          <w:p w14:paraId="25B9E73F" w14:textId="026182BD" w:rsidR="009167B4" w:rsidRDefault="00645E5A" w:rsidP="00C05B9F">
            <w:pPr>
              <w:spacing w:before="100" w:beforeAutospacing="1" w:after="100" w:afterAutospacing="1"/>
              <w:ind w:firstLine="0"/>
              <w:rPr>
                <w:sz w:val="26"/>
                <w:szCs w:val="26"/>
              </w:rPr>
            </w:pPr>
            <w:r>
              <w:rPr>
                <w:sz w:val="26"/>
                <w:szCs w:val="26"/>
              </w:rPr>
              <w:t>Màn hình quản lý loại hàng</w:t>
            </w:r>
          </w:p>
        </w:tc>
        <w:tc>
          <w:tcPr>
            <w:tcW w:w="4451" w:type="dxa"/>
          </w:tcPr>
          <w:p w14:paraId="67E91A3A" w14:textId="3352CE3B" w:rsidR="009167B4" w:rsidRDefault="00DE45D0" w:rsidP="00C05B9F">
            <w:pPr>
              <w:spacing w:before="100" w:beforeAutospacing="1" w:after="100" w:afterAutospacing="1"/>
              <w:ind w:firstLine="0"/>
              <w:rPr>
                <w:sz w:val="26"/>
                <w:szCs w:val="26"/>
              </w:rPr>
            </w:pPr>
            <w:r>
              <w:rPr>
                <w:sz w:val="26"/>
                <w:szCs w:val="26"/>
              </w:rPr>
              <w:t>Nơi quản lý thông tin các loại hàng</w:t>
            </w:r>
          </w:p>
        </w:tc>
      </w:tr>
      <w:tr w:rsidR="009167B4" w:rsidRPr="00E96B38" w14:paraId="51D12827" w14:textId="77777777" w:rsidTr="00530F59">
        <w:trPr>
          <w:trHeight w:val="415"/>
        </w:trPr>
        <w:tc>
          <w:tcPr>
            <w:tcW w:w="704" w:type="dxa"/>
          </w:tcPr>
          <w:p w14:paraId="7A5CF3EC" w14:textId="4BD4A9C9" w:rsidR="009167B4" w:rsidRPr="00E96B38" w:rsidRDefault="009167B4" w:rsidP="00C05B9F">
            <w:pPr>
              <w:spacing w:before="100" w:beforeAutospacing="1" w:after="100" w:afterAutospacing="1"/>
              <w:ind w:firstLine="0"/>
              <w:jc w:val="center"/>
              <w:rPr>
                <w:sz w:val="26"/>
                <w:szCs w:val="26"/>
              </w:rPr>
            </w:pPr>
            <w:r>
              <w:rPr>
                <w:sz w:val="26"/>
                <w:szCs w:val="26"/>
              </w:rPr>
              <w:t>12</w:t>
            </w:r>
          </w:p>
        </w:tc>
        <w:tc>
          <w:tcPr>
            <w:tcW w:w="3686" w:type="dxa"/>
          </w:tcPr>
          <w:p w14:paraId="5B069679" w14:textId="16CA060A" w:rsidR="009167B4" w:rsidRDefault="00645E5A" w:rsidP="00C05B9F">
            <w:pPr>
              <w:spacing w:before="100" w:beforeAutospacing="1" w:after="100" w:afterAutospacing="1"/>
              <w:ind w:firstLine="0"/>
              <w:rPr>
                <w:sz w:val="26"/>
                <w:szCs w:val="26"/>
              </w:rPr>
            </w:pPr>
            <w:r>
              <w:rPr>
                <w:sz w:val="26"/>
                <w:szCs w:val="26"/>
              </w:rPr>
              <w:t>Màn hình trang nhập hàng</w:t>
            </w:r>
          </w:p>
        </w:tc>
        <w:tc>
          <w:tcPr>
            <w:tcW w:w="4451" w:type="dxa"/>
          </w:tcPr>
          <w:p w14:paraId="26C795F9" w14:textId="42FC562B" w:rsidR="009167B4" w:rsidRDefault="00DE45D0" w:rsidP="00C05B9F">
            <w:pPr>
              <w:spacing w:before="100" w:beforeAutospacing="1" w:after="100" w:afterAutospacing="1"/>
              <w:ind w:firstLine="0"/>
              <w:rPr>
                <w:sz w:val="26"/>
                <w:szCs w:val="26"/>
              </w:rPr>
            </w:pPr>
            <w:r>
              <w:rPr>
                <w:sz w:val="26"/>
                <w:szCs w:val="26"/>
              </w:rPr>
              <w:t>Nơi hiển thị tên các tab có trong màn hình trang nhập hàng</w:t>
            </w:r>
          </w:p>
        </w:tc>
      </w:tr>
      <w:tr w:rsidR="009167B4" w:rsidRPr="00E96B38" w14:paraId="3D98ECD5" w14:textId="77777777" w:rsidTr="00530F59">
        <w:trPr>
          <w:trHeight w:val="415"/>
        </w:trPr>
        <w:tc>
          <w:tcPr>
            <w:tcW w:w="704" w:type="dxa"/>
          </w:tcPr>
          <w:p w14:paraId="44A11AC6" w14:textId="3882668D" w:rsidR="009167B4" w:rsidRPr="00E96B38" w:rsidRDefault="009167B4" w:rsidP="00C05B9F">
            <w:pPr>
              <w:spacing w:before="100" w:beforeAutospacing="1" w:after="100" w:afterAutospacing="1"/>
              <w:ind w:firstLine="0"/>
              <w:jc w:val="center"/>
              <w:rPr>
                <w:sz w:val="26"/>
                <w:szCs w:val="26"/>
              </w:rPr>
            </w:pPr>
            <w:r>
              <w:rPr>
                <w:sz w:val="26"/>
                <w:szCs w:val="26"/>
              </w:rPr>
              <w:t>13</w:t>
            </w:r>
          </w:p>
        </w:tc>
        <w:tc>
          <w:tcPr>
            <w:tcW w:w="3686" w:type="dxa"/>
          </w:tcPr>
          <w:p w14:paraId="738D0088" w14:textId="0222DF7A" w:rsidR="009167B4" w:rsidRDefault="00645E5A" w:rsidP="00C05B9F">
            <w:pPr>
              <w:spacing w:before="100" w:beforeAutospacing="1" w:after="100" w:afterAutospacing="1"/>
              <w:ind w:firstLine="0"/>
              <w:rPr>
                <w:sz w:val="26"/>
                <w:szCs w:val="26"/>
              </w:rPr>
            </w:pPr>
            <w:r>
              <w:rPr>
                <w:sz w:val="26"/>
                <w:szCs w:val="26"/>
              </w:rPr>
              <w:t>Màn hình lập phiếu nhập hàng</w:t>
            </w:r>
          </w:p>
        </w:tc>
        <w:tc>
          <w:tcPr>
            <w:tcW w:w="4451" w:type="dxa"/>
          </w:tcPr>
          <w:p w14:paraId="035A631C" w14:textId="39486C90" w:rsidR="009167B4" w:rsidRDefault="00F1524E" w:rsidP="00C05B9F">
            <w:pPr>
              <w:spacing w:before="100" w:beforeAutospacing="1" w:after="100" w:afterAutospacing="1"/>
              <w:ind w:firstLine="0"/>
              <w:rPr>
                <w:sz w:val="26"/>
                <w:szCs w:val="26"/>
              </w:rPr>
            </w:pPr>
            <w:r>
              <w:rPr>
                <w:sz w:val="26"/>
                <w:szCs w:val="26"/>
              </w:rPr>
              <w:t>Nơi cho phép tạo hóa đơn nhập hàng cho cửa hàng</w:t>
            </w:r>
          </w:p>
        </w:tc>
      </w:tr>
      <w:tr w:rsidR="00645E5A" w:rsidRPr="00E96B38" w14:paraId="29B53D45" w14:textId="77777777" w:rsidTr="00530F59">
        <w:trPr>
          <w:trHeight w:val="415"/>
        </w:trPr>
        <w:tc>
          <w:tcPr>
            <w:tcW w:w="704" w:type="dxa"/>
          </w:tcPr>
          <w:p w14:paraId="67050EB6" w14:textId="5FB4D2C4" w:rsidR="00645E5A" w:rsidRDefault="00645E5A" w:rsidP="00C05B9F">
            <w:pPr>
              <w:spacing w:before="100" w:beforeAutospacing="1" w:after="100" w:afterAutospacing="1"/>
              <w:ind w:firstLine="0"/>
              <w:jc w:val="center"/>
              <w:rPr>
                <w:sz w:val="26"/>
                <w:szCs w:val="26"/>
              </w:rPr>
            </w:pPr>
            <w:r>
              <w:rPr>
                <w:sz w:val="26"/>
                <w:szCs w:val="26"/>
              </w:rPr>
              <w:t>14</w:t>
            </w:r>
          </w:p>
        </w:tc>
        <w:tc>
          <w:tcPr>
            <w:tcW w:w="3686" w:type="dxa"/>
          </w:tcPr>
          <w:p w14:paraId="4812374E" w14:textId="038335E6" w:rsidR="00645E5A" w:rsidRDefault="00645E5A" w:rsidP="00C05B9F">
            <w:pPr>
              <w:spacing w:before="100" w:beforeAutospacing="1" w:after="100" w:afterAutospacing="1"/>
              <w:ind w:firstLine="0"/>
              <w:rPr>
                <w:sz w:val="26"/>
                <w:szCs w:val="26"/>
              </w:rPr>
            </w:pPr>
            <w:r>
              <w:rPr>
                <w:sz w:val="26"/>
                <w:szCs w:val="26"/>
              </w:rPr>
              <w:t>Màn hình trang xuất hàng</w:t>
            </w:r>
          </w:p>
        </w:tc>
        <w:tc>
          <w:tcPr>
            <w:tcW w:w="4451" w:type="dxa"/>
          </w:tcPr>
          <w:p w14:paraId="7DE08758" w14:textId="21A089E7" w:rsidR="00645E5A" w:rsidRDefault="00F1524E" w:rsidP="00C05B9F">
            <w:pPr>
              <w:spacing w:before="100" w:beforeAutospacing="1" w:after="100" w:afterAutospacing="1"/>
              <w:ind w:firstLine="0"/>
              <w:rPr>
                <w:sz w:val="26"/>
                <w:szCs w:val="26"/>
              </w:rPr>
            </w:pPr>
            <w:r>
              <w:rPr>
                <w:sz w:val="26"/>
                <w:szCs w:val="26"/>
              </w:rPr>
              <w:t>Nơi hiển thị tên các tab có trong màn hình trang xuất hàng</w:t>
            </w:r>
          </w:p>
        </w:tc>
      </w:tr>
      <w:tr w:rsidR="00645E5A" w:rsidRPr="00E96B38" w14:paraId="2B759EEB" w14:textId="77777777" w:rsidTr="00530F59">
        <w:trPr>
          <w:trHeight w:val="415"/>
        </w:trPr>
        <w:tc>
          <w:tcPr>
            <w:tcW w:w="704" w:type="dxa"/>
          </w:tcPr>
          <w:p w14:paraId="796740A9" w14:textId="0617A172" w:rsidR="00645E5A" w:rsidRDefault="00645E5A" w:rsidP="00C05B9F">
            <w:pPr>
              <w:spacing w:before="100" w:beforeAutospacing="1" w:after="100" w:afterAutospacing="1"/>
              <w:ind w:firstLine="0"/>
              <w:jc w:val="center"/>
              <w:rPr>
                <w:sz w:val="26"/>
                <w:szCs w:val="26"/>
              </w:rPr>
            </w:pPr>
            <w:r>
              <w:rPr>
                <w:sz w:val="26"/>
                <w:szCs w:val="26"/>
              </w:rPr>
              <w:lastRenderedPageBreak/>
              <w:t>15</w:t>
            </w:r>
          </w:p>
        </w:tc>
        <w:tc>
          <w:tcPr>
            <w:tcW w:w="3686" w:type="dxa"/>
          </w:tcPr>
          <w:p w14:paraId="09289639" w14:textId="26A4217C" w:rsidR="00645E5A" w:rsidRDefault="00645E5A" w:rsidP="00C05B9F">
            <w:pPr>
              <w:spacing w:before="100" w:beforeAutospacing="1" w:after="100" w:afterAutospacing="1"/>
              <w:ind w:firstLine="0"/>
              <w:rPr>
                <w:sz w:val="26"/>
                <w:szCs w:val="26"/>
              </w:rPr>
            </w:pPr>
            <w:r>
              <w:rPr>
                <w:sz w:val="26"/>
                <w:szCs w:val="26"/>
              </w:rPr>
              <w:t>Màn hình lập phiếu xuất hàng</w:t>
            </w:r>
          </w:p>
        </w:tc>
        <w:tc>
          <w:tcPr>
            <w:tcW w:w="4451" w:type="dxa"/>
          </w:tcPr>
          <w:p w14:paraId="7517C1E0" w14:textId="0097A24B" w:rsidR="00645E5A" w:rsidRDefault="00F1524E" w:rsidP="00C05B9F">
            <w:pPr>
              <w:spacing w:before="100" w:beforeAutospacing="1" w:after="100" w:afterAutospacing="1"/>
              <w:ind w:firstLine="0"/>
              <w:rPr>
                <w:sz w:val="26"/>
                <w:szCs w:val="26"/>
              </w:rPr>
            </w:pPr>
            <w:r>
              <w:rPr>
                <w:sz w:val="26"/>
                <w:szCs w:val="26"/>
              </w:rPr>
              <w:t>Nơi cho phép tạo hóa đơn bán hàng của cửa hàng</w:t>
            </w:r>
          </w:p>
        </w:tc>
      </w:tr>
      <w:tr w:rsidR="00645E5A" w:rsidRPr="00E96B38" w14:paraId="6BC91A82" w14:textId="77777777" w:rsidTr="00530F59">
        <w:trPr>
          <w:trHeight w:val="415"/>
        </w:trPr>
        <w:tc>
          <w:tcPr>
            <w:tcW w:w="704" w:type="dxa"/>
          </w:tcPr>
          <w:p w14:paraId="79B0A4A4" w14:textId="539943B7" w:rsidR="00645E5A" w:rsidRDefault="00645E5A" w:rsidP="00C05B9F">
            <w:pPr>
              <w:spacing w:before="100" w:beforeAutospacing="1" w:after="100" w:afterAutospacing="1"/>
              <w:ind w:firstLine="0"/>
              <w:jc w:val="center"/>
              <w:rPr>
                <w:sz w:val="26"/>
                <w:szCs w:val="26"/>
              </w:rPr>
            </w:pPr>
            <w:r>
              <w:rPr>
                <w:sz w:val="26"/>
                <w:szCs w:val="26"/>
              </w:rPr>
              <w:t>16</w:t>
            </w:r>
          </w:p>
        </w:tc>
        <w:tc>
          <w:tcPr>
            <w:tcW w:w="3686" w:type="dxa"/>
          </w:tcPr>
          <w:p w14:paraId="08A9301A" w14:textId="20FA10F3" w:rsidR="00645E5A" w:rsidRDefault="00645E5A" w:rsidP="00C05B9F">
            <w:pPr>
              <w:spacing w:before="100" w:beforeAutospacing="1" w:after="100" w:afterAutospacing="1"/>
              <w:ind w:firstLine="0"/>
              <w:rPr>
                <w:sz w:val="26"/>
                <w:szCs w:val="26"/>
              </w:rPr>
            </w:pPr>
            <w:r>
              <w:rPr>
                <w:sz w:val="26"/>
                <w:szCs w:val="26"/>
              </w:rPr>
              <w:t>Màn hình cập nhật thanh toán</w:t>
            </w:r>
          </w:p>
        </w:tc>
        <w:tc>
          <w:tcPr>
            <w:tcW w:w="4451" w:type="dxa"/>
          </w:tcPr>
          <w:p w14:paraId="5DA7071F" w14:textId="0762586E" w:rsidR="00645E5A" w:rsidRDefault="00F1524E" w:rsidP="00C05B9F">
            <w:pPr>
              <w:spacing w:before="100" w:beforeAutospacing="1" w:after="100" w:afterAutospacing="1"/>
              <w:ind w:firstLine="0"/>
              <w:rPr>
                <w:sz w:val="26"/>
                <w:szCs w:val="26"/>
              </w:rPr>
            </w:pPr>
            <w:r>
              <w:rPr>
                <w:sz w:val="26"/>
                <w:szCs w:val="26"/>
              </w:rPr>
              <w:t>Nơi cho phép cập nhật tình trạng thanh toán cho hóa đơn bán hàng vào hệ thống</w:t>
            </w:r>
          </w:p>
        </w:tc>
      </w:tr>
      <w:tr w:rsidR="00645E5A" w:rsidRPr="00E96B38" w14:paraId="5C469228" w14:textId="77777777" w:rsidTr="00530F59">
        <w:trPr>
          <w:trHeight w:val="415"/>
        </w:trPr>
        <w:tc>
          <w:tcPr>
            <w:tcW w:w="704" w:type="dxa"/>
          </w:tcPr>
          <w:p w14:paraId="2E2F641F" w14:textId="700F3047" w:rsidR="00645E5A" w:rsidRDefault="00076734" w:rsidP="00C05B9F">
            <w:pPr>
              <w:spacing w:before="100" w:beforeAutospacing="1" w:after="100" w:afterAutospacing="1"/>
              <w:ind w:firstLine="0"/>
              <w:jc w:val="center"/>
              <w:rPr>
                <w:sz w:val="26"/>
                <w:szCs w:val="26"/>
              </w:rPr>
            </w:pPr>
            <w:r>
              <w:rPr>
                <w:sz w:val="26"/>
                <w:szCs w:val="26"/>
              </w:rPr>
              <w:t>17</w:t>
            </w:r>
          </w:p>
        </w:tc>
        <w:tc>
          <w:tcPr>
            <w:tcW w:w="3686" w:type="dxa"/>
          </w:tcPr>
          <w:p w14:paraId="6B20CF21" w14:textId="3468FBC4" w:rsidR="00645E5A" w:rsidRDefault="00645E5A" w:rsidP="00C05B9F">
            <w:pPr>
              <w:spacing w:before="100" w:beforeAutospacing="1" w:after="100" w:afterAutospacing="1"/>
              <w:ind w:firstLine="0"/>
              <w:rPr>
                <w:sz w:val="26"/>
                <w:szCs w:val="26"/>
              </w:rPr>
            </w:pPr>
            <w:r>
              <w:rPr>
                <w:sz w:val="26"/>
                <w:szCs w:val="26"/>
              </w:rPr>
              <w:t>Màn hình cập nhật giao hàng</w:t>
            </w:r>
          </w:p>
        </w:tc>
        <w:tc>
          <w:tcPr>
            <w:tcW w:w="4451" w:type="dxa"/>
          </w:tcPr>
          <w:p w14:paraId="64B704F8" w14:textId="448F2F83" w:rsidR="00645E5A" w:rsidRDefault="00F1524E" w:rsidP="00C05B9F">
            <w:pPr>
              <w:spacing w:before="100" w:beforeAutospacing="1" w:after="100" w:afterAutospacing="1"/>
              <w:ind w:firstLine="0"/>
              <w:rPr>
                <w:sz w:val="26"/>
                <w:szCs w:val="26"/>
              </w:rPr>
            </w:pPr>
            <w:r>
              <w:rPr>
                <w:sz w:val="26"/>
                <w:szCs w:val="26"/>
              </w:rPr>
              <w:t>Nơi cho phép cập nhật tình trạng giao hàng vào hệ thống</w:t>
            </w:r>
          </w:p>
        </w:tc>
      </w:tr>
      <w:tr w:rsidR="00645E5A" w:rsidRPr="00E96B38" w14:paraId="71FD4C7B" w14:textId="77777777" w:rsidTr="00530F59">
        <w:trPr>
          <w:trHeight w:val="415"/>
        </w:trPr>
        <w:tc>
          <w:tcPr>
            <w:tcW w:w="704" w:type="dxa"/>
          </w:tcPr>
          <w:p w14:paraId="538D5DFB" w14:textId="11BC023E" w:rsidR="00645E5A" w:rsidRDefault="00076734" w:rsidP="00C05B9F">
            <w:pPr>
              <w:spacing w:before="100" w:beforeAutospacing="1" w:after="100" w:afterAutospacing="1"/>
              <w:ind w:firstLine="0"/>
              <w:jc w:val="center"/>
              <w:rPr>
                <w:sz w:val="26"/>
                <w:szCs w:val="26"/>
              </w:rPr>
            </w:pPr>
            <w:r>
              <w:rPr>
                <w:sz w:val="26"/>
                <w:szCs w:val="26"/>
              </w:rPr>
              <w:t>18</w:t>
            </w:r>
          </w:p>
        </w:tc>
        <w:tc>
          <w:tcPr>
            <w:tcW w:w="3686" w:type="dxa"/>
          </w:tcPr>
          <w:p w14:paraId="715B389A" w14:textId="3A8F5E9A" w:rsidR="00645E5A" w:rsidRDefault="00645E5A" w:rsidP="00C05B9F">
            <w:pPr>
              <w:spacing w:before="100" w:beforeAutospacing="1" w:after="100" w:afterAutospacing="1"/>
              <w:ind w:firstLine="0"/>
              <w:rPr>
                <w:sz w:val="26"/>
                <w:szCs w:val="26"/>
              </w:rPr>
            </w:pPr>
            <w:r>
              <w:rPr>
                <w:sz w:val="26"/>
                <w:szCs w:val="26"/>
              </w:rPr>
              <w:t>Màn hình trang bảo hành</w:t>
            </w:r>
          </w:p>
        </w:tc>
        <w:tc>
          <w:tcPr>
            <w:tcW w:w="4451" w:type="dxa"/>
          </w:tcPr>
          <w:p w14:paraId="539764A7" w14:textId="27668A66" w:rsidR="00645E5A" w:rsidRDefault="00F1524E" w:rsidP="00C05B9F">
            <w:pPr>
              <w:spacing w:before="100" w:beforeAutospacing="1" w:after="100" w:afterAutospacing="1"/>
              <w:ind w:firstLine="0"/>
              <w:rPr>
                <w:sz w:val="26"/>
                <w:szCs w:val="26"/>
              </w:rPr>
            </w:pPr>
            <w:r>
              <w:rPr>
                <w:sz w:val="26"/>
                <w:szCs w:val="26"/>
              </w:rPr>
              <w:t>Nơi hiển thị tên các tab có trong màn hình trang bảo hành</w:t>
            </w:r>
          </w:p>
        </w:tc>
      </w:tr>
      <w:tr w:rsidR="00645E5A" w:rsidRPr="00E96B38" w14:paraId="3F97FEFF" w14:textId="77777777" w:rsidTr="00530F59">
        <w:trPr>
          <w:trHeight w:val="415"/>
        </w:trPr>
        <w:tc>
          <w:tcPr>
            <w:tcW w:w="704" w:type="dxa"/>
          </w:tcPr>
          <w:p w14:paraId="6DFAAC2F" w14:textId="74AEAE1B" w:rsidR="00645E5A" w:rsidRDefault="00076734" w:rsidP="00C05B9F">
            <w:pPr>
              <w:spacing w:before="100" w:beforeAutospacing="1" w:after="100" w:afterAutospacing="1"/>
              <w:ind w:firstLine="0"/>
              <w:jc w:val="center"/>
              <w:rPr>
                <w:sz w:val="26"/>
                <w:szCs w:val="26"/>
              </w:rPr>
            </w:pPr>
            <w:r>
              <w:rPr>
                <w:sz w:val="26"/>
                <w:szCs w:val="26"/>
              </w:rPr>
              <w:t>19</w:t>
            </w:r>
          </w:p>
        </w:tc>
        <w:tc>
          <w:tcPr>
            <w:tcW w:w="3686" w:type="dxa"/>
          </w:tcPr>
          <w:p w14:paraId="44AC6CFA" w14:textId="19559C9E" w:rsidR="00645E5A" w:rsidRDefault="00645E5A" w:rsidP="00C05B9F">
            <w:pPr>
              <w:spacing w:before="100" w:beforeAutospacing="1" w:after="100" w:afterAutospacing="1"/>
              <w:ind w:firstLine="0"/>
              <w:rPr>
                <w:sz w:val="26"/>
                <w:szCs w:val="26"/>
              </w:rPr>
            </w:pPr>
            <w:r>
              <w:rPr>
                <w:sz w:val="26"/>
                <w:szCs w:val="26"/>
              </w:rPr>
              <w:t>Màn hình lập phiếu bảo hành</w:t>
            </w:r>
          </w:p>
        </w:tc>
        <w:tc>
          <w:tcPr>
            <w:tcW w:w="4451" w:type="dxa"/>
          </w:tcPr>
          <w:p w14:paraId="25DD8DDC" w14:textId="00DA5EFA" w:rsidR="00645E5A" w:rsidRDefault="00F1524E" w:rsidP="00C05B9F">
            <w:pPr>
              <w:spacing w:before="100" w:beforeAutospacing="1" w:after="100" w:afterAutospacing="1"/>
              <w:ind w:firstLine="0"/>
              <w:rPr>
                <w:sz w:val="26"/>
                <w:szCs w:val="26"/>
              </w:rPr>
            </w:pPr>
            <w:r>
              <w:rPr>
                <w:sz w:val="26"/>
                <w:szCs w:val="26"/>
              </w:rPr>
              <w:t xml:space="preserve">Nơi cho phép </w:t>
            </w:r>
            <w:r w:rsidR="00811493">
              <w:rPr>
                <w:sz w:val="26"/>
                <w:szCs w:val="26"/>
              </w:rPr>
              <w:t>tạo phiếu bảo hành cho khách hàng</w:t>
            </w:r>
          </w:p>
        </w:tc>
      </w:tr>
      <w:tr w:rsidR="00645E5A" w:rsidRPr="00E96B38" w14:paraId="7793F740" w14:textId="77777777" w:rsidTr="00530F59">
        <w:trPr>
          <w:trHeight w:val="415"/>
        </w:trPr>
        <w:tc>
          <w:tcPr>
            <w:tcW w:w="704" w:type="dxa"/>
          </w:tcPr>
          <w:p w14:paraId="69FFAD09" w14:textId="6C5A3ABE" w:rsidR="00645E5A" w:rsidRDefault="00076734" w:rsidP="00C05B9F">
            <w:pPr>
              <w:spacing w:before="100" w:beforeAutospacing="1" w:after="100" w:afterAutospacing="1"/>
              <w:ind w:firstLine="0"/>
              <w:jc w:val="center"/>
              <w:rPr>
                <w:sz w:val="26"/>
                <w:szCs w:val="26"/>
              </w:rPr>
            </w:pPr>
            <w:r>
              <w:rPr>
                <w:sz w:val="26"/>
                <w:szCs w:val="26"/>
              </w:rPr>
              <w:t>20</w:t>
            </w:r>
          </w:p>
        </w:tc>
        <w:tc>
          <w:tcPr>
            <w:tcW w:w="3686" w:type="dxa"/>
          </w:tcPr>
          <w:p w14:paraId="109E2F7A" w14:textId="453022F2" w:rsidR="00645E5A" w:rsidRDefault="00645E5A" w:rsidP="00C05B9F">
            <w:pPr>
              <w:spacing w:before="100" w:beforeAutospacing="1" w:after="100" w:afterAutospacing="1"/>
              <w:ind w:firstLine="0"/>
              <w:rPr>
                <w:sz w:val="26"/>
                <w:szCs w:val="26"/>
              </w:rPr>
            </w:pPr>
            <w:r>
              <w:rPr>
                <w:sz w:val="26"/>
                <w:szCs w:val="26"/>
              </w:rPr>
              <w:t>Màn hình lập phiếu tiếp nhận bảo hành</w:t>
            </w:r>
          </w:p>
        </w:tc>
        <w:tc>
          <w:tcPr>
            <w:tcW w:w="4451" w:type="dxa"/>
          </w:tcPr>
          <w:p w14:paraId="1F9022CE" w14:textId="3E5C87A1" w:rsidR="00645E5A" w:rsidRDefault="00811493" w:rsidP="00C05B9F">
            <w:pPr>
              <w:spacing w:before="100" w:beforeAutospacing="1" w:after="100" w:afterAutospacing="1"/>
              <w:ind w:firstLine="0"/>
              <w:rPr>
                <w:sz w:val="26"/>
                <w:szCs w:val="26"/>
              </w:rPr>
            </w:pPr>
            <w:r>
              <w:rPr>
                <w:sz w:val="26"/>
                <w:szCs w:val="26"/>
              </w:rPr>
              <w:t>Nơi cho phép tạo phiếu tiếp nhận bảo hành cho khách hàng</w:t>
            </w:r>
          </w:p>
        </w:tc>
      </w:tr>
      <w:tr w:rsidR="00645E5A" w:rsidRPr="00E96B38" w14:paraId="3BA4C514" w14:textId="77777777" w:rsidTr="00530F59">
        <w:trPr>
          <w:trHeight w:val="415"/>
        </w:trPr>
        <w:tc>
          <w:tcPr>
            <w:tcW w:w="704" w:type="dxa"/>
          </w:tcPr>
          <w:p w14:paraId="7F1CAF0A" w14:textId="5C8C6B74" w:rsidR="00645E5A" w:rsidRDefault="00076734" w:rsidP="00C05B9F">
            <w:pPr>
              <w:spacing w:before="100" w:beforeAutospacing="1" w:after="100" w:afterAutospacing="1"/>
              <w:ind w:firstLine="0"/>
              <w:jc w:val="center"/>
              <w:rPr>
                <w:sz w:val="26"/>
                <w:szCs w:val="26"/>
              </w:rPr>
            </w:pPr>
            <w:r>
              <w:rPr>
                <w:sz w:val="26"/>
                <w:szCs w:val="26"/>
              </w:rPr>
              <w:t>21</w:t>
            </w:r>
          </w:p>
        </w:tc>
        <w:tc>
          <w:tcPr>
            <w:tcW w:w="3686" w:type="dxa"/>
          </w:tcPr>
          <w:p w14:paraId="0A740D25" w14:textId="23B6C6F2" w:rsidR="00645E5A" w:rsidRDefault="00645E5A" w:rsidP="00C05B9F">
            <w:pPr>
              <w:spacing w:before="100" w:beforeAutospacing="1" w:after="100" w:afterAutospacing="1"/>
              <w:ind w:firstLine="0"/>
              <w:rPr>
                <w:sz w:val="26"/>
                <w:szCs w:val="26"/>
              </w:rPr>
            </w:pPr>
            <w:r>
              <w:rPr>
                <w:sz w:val="26"/>
                <w:szCs w:val="26"/>
              </w:rPr>
              <w:t>Màn hình cập nhật bảo hành</w:t>
            </w:r>
          </w:p>
        </w:tc>
        <w:tc>
          <w:tcPr>
            <w:tcW w:w="4451" w:type="dxa"/>
          </w:tcPr>
          <w:p w14:paraId="2128F752" w14:textId="428292CB" w:rsidR="00645E5A" w:rsidRDefault="00811493" w:rsidP="00C05B9F">
            <w:pPr>
              <w:spacing w:before="100" w:beforeAutospacing="1" w:after="100" w:afterAutospacing="1"/>
              <w:ind w:firstLine="0"/>
              <w:rPr>
                <w:sz w:val="26"/>
                <w:szCs w:val="26"/>
              </w:rPr>
            </w:pPr>
            <w:r>
              <w:rPr>
                <w:sz w:val="26"/>
                <w:szCs w:val="26"/>
              </w:rPr>
              <w:t>Nơi cho phép cập nhật trạng thái sửa chữa cho phiếu tiếp nhận bảo hành</w:t>
            </w:r>
          </w:p>
        </w:tc>
      </w:tr>
      <w:tr w:rsidR="00645E5A" w:rsidRPr="00E96B38" w14:paraId="5D7809B7" w14:textId="77777777" w:rsidTr="00530F59">
        <w:trPr>
          <w:trHeight w:val="415"/>
        </w:trPr>
        <w:tc>
          <w:tcPr>
            <w:tcW w:w="704" w:type="dxa"/>
          </w:tcPr>
          <w:p w14:paraId="08FB246C" w14:textId="120338A8" w:rsidR="00645E5A" w:rsidRDefault="00076734" w:rsidP="00C05B9F">
            <w:pPr>
              <w:spacing w:before="100" w:beforeAutospacing="1" w:after="100" w:afterAutospacing="1"/>
              <w:ind w:firstLine="0"/>
              <w:jc w:val="center"/>
              <w:rPr>
                <w:sz w:val="26"/>
                <w:szCs w:val="26"/>
              </w:rPr>
            </w:pPr>
            <w:r>
              <w:rPr>
                <w:sz w:val="26"/>
                <w:szCs w:val="26"/>
              </w:rPr>
              <w:t>22</w:t>
            </w:r>
          </w:p>
        </w:tc>
        <w:tc>
          <w:tcPr>
            <w:tcW w:w="3686" w:type="dxa"/>
          </w:tcPr>
          <w:p w14:paraId="25B0E64E" w14:textId="6A4CE729" w:rsidR="00645E5A" w:rsidRDefault="00645E5A" w:rsidP="00C05B9F">
            <w:pPr>
              <w:spacing w:before="100" w:beforeAutospacing="1" w:after="100" w:afterAutospacing="1"/>
              <w:ind w:firstLine="0"/>
              <w:rPr>
                <w:sz w:val="26"/>
                <w:szCs w:val="26"/>
              </w:rPr>
            </w:pPr>
            <w:r>
              <w:rPr>
                <w:sz w:val="26"/>
                <w:szCs w:val="26"/>
              </w:rPr>
              <w:t>Màn hình cập nhật trả bảo hành</w:t>
            </w:r>
          </w:p>
        </w:tc>
        <w:tc>
          <w:tcPr>
            <w:tcW w:w="4451" w:type="dxa"/>
          </w:tcPr>
          <w:p w14:paraId="0E7FF21D" w14:textId="6F870A05" w:rsidR="00645E5A" w:rsidRDefault="00811493" w:rsidP="00C05B9F">
            <w:pPr>
              <w:spacing w:before="100" w:beforeAutospacing="1" w:after="100" w:afterAutospacing="1"/>
              <w:ind w:firstLine="0"/>
              <w:rPr>
                <w:sz w:val="26"/>
                <w:szCs w:val="26"/>
              </w:rPr>
            </w:pPr>
            <w:r>
              <w:rPr>
                <w:sz w:val="26"/>
                <w:szCs w:val="26"/>
              </w:rPr>
              <w:t>Nơi cho phép cập nhật trạng thái trả hàng cho phiếu tiếp nhận bảo hành</w:t>
            </w:r>
          </w:p>
        </w:tc>
      </w:tr>
      <w:tr w:rsidR="00645E5A" w:rsidRPr="00E96B38" w14:paraId="6513A757" w14:textId="77777777" w:rsidTr="00530F59">
        <w:trPr>
          <w:trHeight w:val="415"/>
        </w:trPr>
        <w:tc>
          <w:tcPr>
            <w:tcW w:w="704" w:type="dxa"/>
          </w:tcPr>
          <w:p w14:paraId="0DE47BB0" w14:textId="20A12DA5" w:rsidR="00645E5A" w:rsidRDefault="00076734" w:rsidP="00C05B9F">
            <w:pPr>
              <w:spacing w:before="100" w:beforeAutospacing="1" w:after="100" w:afterAutospacing="1"/>
              <w:ind w:firstLine="0"/>
              <w:jc w:val="center"/>
              <w:rPr>
                <w:sz w:val="26"/>
                <w:szCs w:val="26"/>
              </w:rPr>
            </w:pPr>
            <w:r>
              <w:rPr>
                <w:sz w:val="26"/>
                <w:szCs w:val="26"/>
              </w:rPr>
              <w:t>23</w:t>
            </w:r>
          </w:p>
        </w:tc>
        <w:tc>
          <w:tcPr>
            <w:tcW w:w="3686" w:type="dxa"/>
          </w:tcPr>
          <w:p w14:paraId="1169B53B" w14:textId="056908A8" w:rsidR="00645E5A" w:rsidRDefault="00645E5A" w:rsidP="00C05B9F">
            <w:pPr>
              <w:spacing w:before="100" w:beforeAutospacing="1" w:after="100" w:afterAutospacing="1"/>
              <w:ind w:firstLine="0"/>
              <w:rPr>
                <w:sz w:val="26"/>
                <w:szCs w:val="26"/>
              </w:rPr>
            </w:pPr>
            <w:r>
              <w:rPr>
                <w:sz w:val="26"/>
                <w:szCs w:val="26"/>
              </w:rPr>
              <w:t>Màn hình trang thống kê, báo cáo</w:t>
            </w:r>
          </w:p>
        </w:tc>
        <w:tc>
          <w:tcPr>
            <w:tcW w:w="4451" w:type="dxa"/>
          </w:tcPr>
          <w:p w14:paraId="1F5A44F1" w14:textId="704B684E" w:rsidR="00645E5A" w:rsidRDefault="00811493" w:rsidP="00C05B9F">
            <w:pPr>
              <w:spacing w:before="100" w:beforeAutospacing="1" w:after="100" w:afterAutospacing="1"/>
              <w:ind w:firstLine="0"/>
              <w:rPr>
                <w:sz w:val="26"/>
                <w:szCs w:val="26"/>
              </w:rPr>
            </w:pPr>
            <w:r>
              <w:rPr>
                <w:sz w:val="26"/>
                <w:szCs w:val="26"/>
              </w:rPr>
              <w:t>Nơi hiển thị tên các tab có trong màn hình trang thống kê,báo cáo</w:t>
            </w:r>
          </w:p>
        </w:tc>
      </w:tr>
      <w:tr w:rsidR="00645E5A" w:rsidRPr="00E96B38" w14:paraId="793C769B" w14:textId="77777777" w:rsidTr="00530F59">
        <w:trPr>
          <w:trHeight w:val="415"/>
        </w:trPr>
        <w:tc>
          <w:tcPr>
            <w:tcW w:w="704" w:type="dxa"/>
          </w:tcPr>
          <w:p w14:paraId="3E34DDD4" w14:textId="6260D7A6" w:rsidR="00645E5A" w:rsidRDefault="00076734" w:rsidP="00C05B9F">
            <w:pPr>
              <w:spacing w:before="100" w:beforeAutospacing="1" w:after="100" w:afterAutospacing="1"/>
              <w:ind w:firstLine="0"/>
              <w:jc w:val="center"/>
              <w:rPr>
                <w:sz w:val="26"/>
                <w:szCs w:val="26"/>
              </w:rPr>
            </w:pPr>
            <w:r>
              <w:rPr>
                <w:sz w:val="26"/>
                <w:szCs w:val="26"/>
              </w:rPr>
              <w:t>24</w:t>
            </w:r>
          </w:p>
        </w:tc>
        <w:tc>
          <w:tcPr>
            <w:tcW w:w="3686" w:type="dxa"/>
          </w:tcPr>
          <w:p w14:paraId="0D2ED0B5" w14:textId="3C79955F" w:rsidR="00645E5A" w:rsidRDefault="00645E5A" w:rsidP="00C05B9F">
            <w:pPr>
              <w:spacing w:before="100" w:beforeAutospacing="1" w:after="100" w:afterAutospacing="1"/>
              <w:ind w:firstLine="0"/>
              <w:rPr>
                <w:sz w:val="26"/>
                <w:szCs w:val="26"/>
              </w:rPr>
            </w:pPr>
            <w:r>
              <w:rPr>
                <w:sz w:val="26"/>
                <w:szCs w:val="26"/>
              </w:rPr>
              <w:t>Màn hình báo cáo doanh số bán hàng</w:t>
            </w:r>
          </w:p>
        </w:tc>
        <w:tc>
          <w:tcPr>
            <w:tcW w:w="4451" w:type="dxa"/>
          </w:tcPr>
          <w:p w14:paraId="58095631" w14:textId="0EB1F1FE" w:rsidR="00645E5A" w:rsidRDefault="00811493" w:rsidP="00C05B9F">
            <w:pPr>
              <w:spacing w:before="100" w:beforeAutospacing="1" w:after="100" w:afterAutospacing="1"/>
              <w:ind w:firstLine="0"/>
              <w:rPr>
                <w:sz w:val="26"/>
                <w:szCs w:val="26"/>
              </w:rPr>
            </w:pPr>
            <w:r>
              <w:rPr>
                <w:sz w:val="26"/>
                <w:szCs w:val="26"/>
              </w:rPr>
              <w:t>Nơi hiển thị báo cáo doanh số bán hành theo từng khoảng thời gian</w:t>
            </w:r>
          </w:p>
        </w:tc>
      </w:tr>
      <w:tr w:rsidR="00645E5A" w:rsidRPr="00E96B38" w14:paraId="2E1D234D" w14:textId="77777777" w:rsidTr="00530F59">
        <w:trPr>
          <w:trHeight w:val="415"/>
        </w:trPr>
        <w:tc>
          <w:tcPr>
            <w:tcW w:w="704" w:type="dxa"/>
          </w:tcPr>
          <w:p w14:paraId="28C6334A" w14:textId="383DEACC" w:rsidR="00645E5A" w:rsidRDefault="00076734" w:rsidP="00C05B9F">
            <w:pPr>
              <w:spacing w:before="100" w:beforeAutospacing="1" w:after="100" w:afterAutospacing="1"/>
              <w:ind w:firstLine="0"/>
              <w:jc w:val="center"/>
              <w:rPr>
                <w:sz w:val="26"/>
                <w:szCs w:val="26"/>
              </w:rPr>
            </w:pPr>
            <w:r>
              <w:rPr>
                <w:sz w:val="26"/>
                <w:szCs w:val="26"/>
              </w:rPr>
              <w:t>25</w:t>
            </w:r>
          </w:p>
        </w:tc>
        <w:tc>
          <w:tcPr>
            <w:tcW w:w="3686" w:type="dxa"/>
          </w:tcPr>
          <w:p w14:paraId="56AA758C" w14:textId="1F643973" w:rsidR="00645E5A" w:rsidRDefault="00645E5A" w:rsidP="00C05B9F">
            <w:pPr>
              <w:spacing w:before="100" w:beforeAutospacing="1" w:after="100" w:afterAutospacing="1"/>
              <w:ind w:firstLine="0"/>
              <w:rPr>
                <w:sz w:val="26"/>
                <w:szCs w:val="26"/>
              </w:rPr>
            </w:pPr>
            <w:r>
              <w:rPr>
                <w:sz w:val="26"/>
                <w:szCs w:val="26"/>
              </w:rPr>
              <w:t>Màn hình báo cáo doanh số nhập hàng</w:t>
            </w:r>
          </w:p>
        </w:tc>
        <w:tc>
          <w:tcPr>
            <w:tcW w:w="4451" w:type="dxa"/>
          </w:tcPr>
          <w:p w14:paraId="646C69A1" w14:textId="6C76E133" w:rsidR="00645E5A" w:rsidRDefault="00811493" w:rsidP="00C05B9F">
            <w:pPr>
              <w:spacing w:before="100" w:beforeAutospacing="1" w:after="100" w:afterAutospacing="1"/>
              <w:ind w:firstLine="0"/>
              <w:rPr>
                <w:sz w:val="26"/>
                <w:szCs w:val="26"/>
              </w:rPr>
            </w:pPr>
            <w:r>
              <w:rPr>
                <w:sz w:val="26"/>
                <w:szCs w:val="26"/>
              </w:rPr>
              <w:t>Nơi hiển thị báo cáo doanh số nhập hàng theo từng khoảng thời gian</w:t>
            </w:r>
          </w:p>
        </w:tc>
      </w:tr>
      <w:tr w:rsidR="00645E5A" w:rsidRPr="00E96B38" w14:paraId="70CDD095" w14:textId="77777777" w:rsidTr="00530F59">
        <w:trPr>
          <w:trHeight w:val="415"/>
        </w:trPr>
        <w:tc>
          <w:tcPr>
            <w:tcW w:w="704" w:type="dxa"/>
          </w:tcPr>
          <w:p w14:paraId="37C969F2" w14:textId="3A6578BD" w:rsidR="00645E5A" w:rsidRDefault="00076734" w:rsidP="00C05B9F">
            <w:pPr>
              <w:spacing w:before="100" w:beforeAutospacing="1" w:after="100" w:afterAutospacing="1"/>
              <w:ind w:firstLine="0"/>
              <w:jc w:val="center"/>
              <w:rPr>
                <w:sz w:val="26"/>
                <w:szCs w:val="26"/>
              </w:rPr>
            </w:pPr>
            <w:r>
              <w:rPr>
                <w:sz w:val="26"/>
                <w:szCs w:val="26"/>
              </w:rPr>
              <w:t>26</w:t>
            </w:r>
          </w:p>
        </w:tc>
        <w:tc>
          <w:tcPr>
            <w:tcW w:w="3686" w:type="dxa"/>
          </w:tcPr>
          <w:p w14:paraId="44F22947" w14:textId="62FCC5BF" w:rsidR="00645E5A" w:rsidRDefault="00645E5A" w:rsidP="00C05B9F">
            <w:pPr>
              <w:spacing w:before="100" w:beforeAutospacing="1" w:after="100" w:afterAutospacing="1"/>
              <w:ind w:firstLine="0"/>
              <w:rPr>
                <w:sz w:val="26"/>
                <w:szCs w:val="26"/>
              </w:rPr>
            </w:pPr>
            <w:r>
              <w:rPr>
                <w:sz w:val="26"/>
                <w:szCs w:val="26"/>
              </w:rPr>
              <w:t>Màn hình báo cáo doanh thu bán hàng</w:t>
            </w:r>
          </w:p>
        </w:tc>
        <w:tc>
          <w:tcPr>
            <w:tcW w:w="4451" w:type="dxa"/>
          </w:tcPr>
          <w:p w14:paraId="192663C2" w14:textId="5AE75634" w:rsidR="00645E5A" w:rsidRDefault="00811493" w:rsidP="00C05B9F">
            <w:pPr>
              <w:spacing w:before="100" w:beforeAutospacing="1" w:after="100" w:afterAutospacing="1"/>
              <w:ind w:firstLine="0"/>
              <w:rPr>
                <w:sz w:val="26"/>
                <w:szCs w:val="26"/>
              </w:rPr>
            </w:pPr>
            <w:r>
              <w:rPr>
                <w:sz w:val="26"/>
                <w:szCs w:val="26"/>
              </w:rPr>
              <w:t>Nơi hiển thị báo cáo doanh thu bán hàng theo từng khoảng thời gian</w:t>
            </w:r>
          </w:p>
        </w:tc>
      </w:tr>
      <w:tr w:rsidR="00645E5A" w:rsidRPr="00E96B38" w14:paraId="0CBCA0C9" w14:textId="77777777" w:rsidTr="00530F59">
        <w:trPr>
          <w:trHeight w:val="415"/>
        </w:trPr>
        <w:tc>
          <w:tcPr>
            <w:tcW w:w="704" w:type="dxa"/>
          </w:tcPr>
          <w:p w14:paraId="035E322E" w14:textId="61D5C253" w:rsidR="00645E5A" w:rsidRDefault="00076734" w:rsidP="00C05B9F">
            <w:pPr>
              <w:spacing w:before="100" w:beforeAutospacing="1" w:after="100" w:afterAutospacing="1"/>
              <w:ind w:firstLine="0"/>
              <w:jc w:val="center"/>
              <w:rPr>
                <w:sz w:val="26"/>
                <w:szCs w:val="26"/>
              </w:rPr>
            </w:pPr>
            <w:r>
              <w:rPr>
                <w:sz w:val="26"/>
                <w:szCs w:val="26"/>
              </w:rPr>
              <w:t>27</w:t>
            </w:r>
          </w:p>
        </w:tc>
        <w:tc>
          <w:tcPr>
            <w:tcW w:w="3686" w:type="dxa"/>
          </w:tcPr>
          <w:p w14:paraId="4FB7C209" w14:textId="163B097B" w:rsidR="00645E5A" w:rsidRDefault="00645E5A" w:rsidP="00C05B9F">
            <w:pPr>
              <w:spacing w:before="100" w:beforeAutospacing="1" w:after="100" w:afterAutospacing="1"/>
              <w:ind w:firstLine="0"/>
              <w:rPr>
                <w:sz w:val="26"/>
                <w:szCs w:val="26"/>
              </w:rPr>
            </w:pPr>
            <w:r>
              <w:rPr>
                <w:sz w:val="26"/>
                <w:szCs w:val="26"/>
              </w:rPr>
              <w:t>Màn hình báo cáo chi nhập hàng</w:t>
            </w:r>
          </w:p>
        </w:tc>
        <w:tc>
          <w:tcPr>
            <w:tcW w:w="4451" w:type="dxa"/>
          </w:tcPr>
          <w:p w14:paraId="579BBD5E" w14:textId="1F6D1CDC" w:rsidR="00645E5A" w:rsidRDefault="00811493" w:rsidP="00C05B9F">
            <w:pPr>
              <w:spacing w:before="100" w:beforeAutospacing="1" w:after="100" w:afterAutospacing="1"/>
              <w:ind w:firstLine="0"/>
              <w:rPr>
                <w:sz w:val="26"/>
                <w:szCs w:val="26"/>
              </w:rPr>
            </w:pPr>
            <w:r>
              <w:rPr>
                <w:sz w:val="26"/>
                <w:szCs w:val="26"/>
              </w:rPr>
              <w:t xml:space="preserve">Nơi hiển thị báo cáo </w:t>
            </w:r>
            <w:r w:rsidR="00C443B8">
              <w:rPr>
                <w:sz w:val="26"/>
                <w:szCs w:val="26"/>
              </w:rPr>
              <w:t xml:space="preserve">chi phí cho nhập hàng </w:t>
            </w:r>
            <w:r>
              <w:rPr>
                <w:sz w:val="26"/>
                <w:szCs w:val="26"/>
              </w:rPr>
              <w:t>theo từng khoảng thời gian</w:t>
            </w:r>
          </w:p>
        </w:tc>
      </w:tr>
      <w:tr w:rsidR="00645E5A" w:rsidRPr="00E96B38" w14:paraId="4220EB75" w14:textId="77777777" w:rsidTr="00530F59">
        <w:trPr>
          <w:trHeight w:val="415"/>
        </w:trPr>
        <w:tc>
          <w:tcPr>
            <w:tcW w:w="704" w:type="dxa"/>
          </w:tcPr>
          <w:p w14:paraId="468C08FC" w14:textId="608CD7EC" w:rsidR="00645E5A" w:rsidRDefault="00076734" w:rsidP="00C05B9F">
            <w:pPr>
              <w:spacing w:before="100" w:beforeAutospacing="1" w:after="100" w:afterAutospacing="1"/>
              <w:ind w:firstLine="0"/>
              <w:jc w:val="center"/>
              <w:rPr>
                <w:sz w:val="26"/>
                <w:szCs w:val="26"/>
              </w:rPr>
            </w:pPr>
            <w:r>
              <w:rPr>
                <w:sz w:val="26"/>
                <w:szCs w:val="26"/>
              </w:rPr>
              <w:t>28</w:t>
            </w:r>
          </w:p>
        </w:tc>
        <w:tc>
          <w:tcPr>
            <w:tcW w:w="3686" w:type="dxa"/>
          </w:tcPr>
          <w:p w14:paraId="054175BB" w14:textId="675C633D" w:rsidR="00645E5A" w:rsidRDefault="00645E5A" w:rsidP="00C05B9F">
            <w:pPr>
              <w:spacing w:before="100" w:beforeAutospacing="1" w:after="100" w:afterAutospacing="1"/>
              <w:ind w:firstLine="0"/>
              <w:rPr>
                <w:sz w:val="26"/>
                <w:szCs w:val="26"/>
              </w:rPr>
            </w:pPr>
            <w:r>
              <w:rPr>
                <w:sz w:val="26"/>
                <w:szCs w:val="26"/>
              </w:rPr>
              <w:t>Màn hình báo cáo tồn kho</w:t>
            </w:r>
          </w:p>
        </w:tc>
        <w:tc>
          <w:tcPr>
            <w:tcW w:w="4451" w:type="dxa"/>
          </w:tcPr>
          <w:p w14:paraId="3B4E33AB" w14:textId="7462067D" w:rsidR="00645E5A" w:rsidRDefault="00C443B8" w:rsidP="00C05B9F">
            <w:pPr>
              <w:spacing w:before="100" w:beforeAutospacing="1" w:after="100" w:afterAutospacing="1"/>
              <w:ind w:firstLine="0"/>
              <w:rPr>
                <w:sz w:val="26"/>
                <w:szCs w:val="26"/>
              </w:rPr>
            </w:pPr>
            <w:r>
              <w:rPr>
                <w:sz w:val="26"/>
                <w:szCs w:val="26"/>
              </w:rPr>
              <w:t>Nơi hiển thị báo cáo thông tin các mặt hàng tồn kho</w:t>
            </w:r>
          </w:p>
        </w:tc>
      </w:tr>
      <w:tr w:rsidR="00645E5A" w:rsidRPr="00E96B38" w14:paraId="39E154E5" w14:textId="77777777" w:rsidTr="00530F59">
        <w:trPr>
          <w:trHeight w:val="415"/>
        </w:trPr>
        <w:tc>
          <w:tcPr>
            <w:tcW w:w="704" w:type="dxa"/>
          </w:tcPr>
          <w:p w14:paraId="1E1C58F4" w14:textId="1644568C" w:rsidR="00645E5A" w:rsidRDefault="00076734" w:rsidP="00C05B9F">
            <w:pPr>
              <w:spacing w:before="100" w:beforeAutospacing="1" w:after="100" w:afterAutospacing="1"/>
              <w:ind w:firstLine="0"/>
              <w:jc w:val="center"/>
              <w:rPr>
                <w:sz w:val="26"/>
                <w:szCs w:val="26"/>
              </w:rPr>
            </w:pPr>
            <w:r>
              <w:rPr>
                <w:sz w:val="26"/>
                <w:szCs w:val="26"/>
              </w:rPr>
              <w:t>29</w:t>
            </w:r>
          </w:p>
        </w:tc>
        <w:tc>
          <w:tcPr>
            <w:tcW w:w="3686" w:type="dxa"/>
          </w:tcPr>
          <w:p w14:paraId="408D5478" w14:textId="199F743C" w:rsidR="00645E5A" w:rsidRDefault="00645E5A" w:rsidP="00C05B9F">
            <w:pPr>
              <w:spacing w:before="100" w:beforeAutospacing="1" w:after="100" w:afterAutospacing="1"/>
              <w:ind w:firstLine="0"/>
              <w:rPr>
                <w:sz w:val="26"/>
                <w:szCs w:val="26"/>
              </w:rPr>
            </w:pPr>
            <w:r>
              <w:rPr>
                <w:sz w:val="26"/>
                <w:szCs w:val="26"/>
              </w:rPr>
              <w:t>Màn hình thống kê bán hàng</w:t>
            </w:r>
          </w:p>
        </w:tc>
        <w:tc>
          <w:tcPr>
            <w:tcW w:w="4451" w:type="dxa"/>
          </w:tcPr>
          <w:p w14:paraId="08EE528B" w14:textId="29A1031A" w:rsidR="00645E5A" w:rsidRDefault="00C443B8" w:rsidP="00C05B9F">
            <w:pPr>
              <w:spacing w:before="100" w:beforeAutospacing="1" w:after="100" w:afterAutospacing="1"/>
              <w:ind w:firstLine="0"/>
              <w:rPr>
                <w:sz w:val="26"/>
                <w:szCs w:val="26"/>
              </w:rPr>
            </w:pPr>
            <w:r>
              <w:rPr>
                <w:sz w:val="26"/>
                <w:szCs w:val="26"/>
              </w:rPr>
              <w:t xml:space="preserve">Nơi hiển thị thống kê thông tin mặt hàng bán chạy nhất và bán chậm nhất </w:t>
            </w:r>
          </w:p>
        </w:tc>
      </w:tr>
      <w:tr w:rsidR="00645E5A" w:rsidRPr="00E96B38" w14:paraId="172B345D" w14:textId="77777777" w:rsidTr="00530F59">
        <w:trPr>
          <w:trHeight w:val="415"/>
        </w:trPr>
        <w:tc>
          <w:tcPr>
            <w:tcW w:w="704" w:type="dxa"/>
          </w:tcPr>
          <w:p w14:paraId="22BC6BD5" w14:textId="56B8FC38" w:rsidR="00645E5A" w:rsidRDefault="00076734" w:rsidP="00C05B9F">
            <w:pPr>
              <w:spacing w:before="100" w:beforeAutospacing="1" w:after="100" w:afterAutospacing="1"/>
              <w:ind w:firstLine="0"/>
              <w:jc w:val="center"/>
              <w:rPr>
                <w:sz w:val="26"/>
                <w:szCs w:val="26"/>
              </w:rPr>
            </w:pPr>
            <w:r>
              <w:rPr>
                <w:sz w:val="26"/>
                <w:szCs w:val="26"/>
              </w:rPr>
              <w:lastRenderedPageBreak/>
              <w:t>30</w:t>
            </w:r>
          </w:p>
        </w:tc>
        <w:tc>
          <w:tcPr>
            <w:tcW w:w="3686" w:type="dxa"/>
          </w:tcPr>
          <w:p w14:paraId="31818666" w14:textId="75795862" w:rsidR="00645E5A" w:rsidRDefault="00645E5A" w:rsidP="00C05B9F">
            <w:pPr>
              <w:spacing w:before="100" w:beforeAutospacing="1" w:after="100" w:afterAutospacing="1"/>
              <w:ind w:firstLine="0"/>
              <w:rPr>
                <w:sz w:val="26"/>
                <w:szCs w:val="26"/>
              </w:rPr>
            </w:pPr>
            <w:r>
              <w:rPr>
                <w:sz w:val="26"/>
                <w:szCs w:val="26"/>
              </w:rPr>
              <w:t>Màn hình trang trợ giúp</w:t>
            </w:r>
          </w:p>
        </w:tc>
        <w:tc>
          <w:tcPr>
            <w:tcW w:w="4451" w:type="dxa"/>
          </w:tcPr>
          <w:p w14:paraId="510DBD7D" w14:textId="1CE9C98E" w:rsidR="00645E5A" w:rsidRDefault="00C443B8" w:rsidP="00C05B9F">
            <w:pPr>
              <w:spacing w:before="100" w:beforeAutospacing="1" w:after="100" w:afterAutospacing="1"/>
              <w:ind w:firstLine="0"/>
              <w:rPr>
                <w:sz w:val="26"/>
                <w:szCs w:val="26"/>
              </w:rPr>
            </w:pPr>
            <w:r>
              <w:rPr>
                <w:sz w:val="26"/>
                <w:szCs w:val="26"/>
              </w:rPr>
              <w:t>Nơi hiển thị tên các tab có trong màn hình trang trợ giúp</w:t>
            </w:r>
          </w:p>
        </w:tc>
      </w:tr>
      <w:tr w:rsidR="00645E5A" w:rsidRPr="00E96B38" w14:paraId="02176C93" w14:textId="77777777" w:rsidTr="00530F59">
        <w:trPr>
          <w:trHeight w:val="415"/>
        </w:trPr>
        <w:tc>
          <w:tcPr>
            <w:tcW w:w="704" w:type="dxa"/>
          </w:tcPr>
          <w:p w14:paraId="173A065A" w14:textId="11B0D580" w:rsidR="00645E5A" w:rsidRDefault="00076734" w:rsidP="00C05B9F">
            <w:pPr>
              <w:spacing w:before="100" w:beforeAutospacing="1" w:after="100" w:afterAutospacing="1"/>
              <w:ind w:firstLine="0"/>
              <w:jc w:val="center"/>
              <w:rPr>
                <w:sz w:val="26"/>
                <w:szCs w:val="26"/>
              </w:rPr>
            </w:pPr>
            <w:r>
              <w:rPr>
                <w:sz w:val="26"/>
                <w:szCs w:val="26"/>
              </w:rPr>
              <w:t>31</w:t>
            </w:r>
          </w:p>
        </w:tc>
        <w:tc>
          <w:tcPr>
            <w:tcW w:w="3686" w:type="dxa"/>
          </w:tcPr>
          <w:p w14:paraId="28126DD5" w14:textId="7E61531E" w:rsidR="00645E5A" w:rsidRDefault="00645E5A" w:rsidP="00C05B9F">
            <w:pPr>
              <w:spacing w:before="100" w:beforeAutospacing="1" w:after="100" w:afterAutospacing="1"/>
              <w:ind w:firstLine="0"/>
              <w:rPr>
                <w:sz w:val="26"/>
                <w:szCs w:val="26"/>
              </w:rPr>
            </w:pPr>
            <w:r>
              <w:rPr>
                <w:sz w:val="26"/>
                <w:szCs w:val="26"/>
              </w:rPr>
              <w:t xml:space="preserve">Màn hình thông tin </w:t>
            </w:r>
          </w:p>
        </w:tc>
        <w:tc>
          <w:tcPr>
            <w:tcW w:w="4451" w:type="dxa"/>
          </w:tcPr>
          <w:p w14:paraId="660C54A0" w14:textId="50B5AC7C" w:rsidR="00645E5A" w:rsidRDefault="00C443B8" w:rsidP="00C05B9F">
            <w:pPr>
              <w:spacing w:before="100" w:beforeAutospacing="1" w:after="100" w:afterAutospacing="1"/>
              <w:ind w:firstLine="0"/>
              <w:rPr>
                <w:sz w:val="26"/>
                <w:szCs w:val="26"/>
              </w:rPr>
            </w:pPr>
            <w:r>
              <w:rPr>
                <w:sz w:val="26"/>
                <w:szCs w:val="26"/>
              </w:rPr>
              <w:t>Nơi hiện thị thông tin phần mềm, tác giả</w:t>
            </w:r>
          </w:p>
        </w:tc>
      </w:tr>
      <w:tr w:rsidR="00645E5A" w:rsidRPr="00E96B38" w14:paraId="26AED479" w14:textId="77777777" w:rsidTr="00530F59">
        <w:trPr>
          <w:trHeight w:val="415"/>
        </w:trPr>
        <w:tc>
          <w:tcPr>
            <w:tcW w:w="704" w:type="dxa"/>
          </w:tcPr>
          <w:p w14:paraId="6D407550" w14:textId="47FB4B38" w:rsidR="00645E5A" w:rsidRDefault="00076734" w:rsidP="00C05B9F">
            <w:pPr>
              <w:spacing w:before="100" w:beforeAutospacing="1" w:after="100" w:afterAutospacing="1"/>
              <w:ind w:firstLine="0"/>
              <w:jc w:val="center"/>
              <w:rPr>
                <w:sz w:val="26"/>
                <w:szCs w:val="26"/>
              </w:rPr>
            </w:pPr>
            <w:r>
              <w:rPr>
                <w:sz w:val="26"/>
                <w:szCs w:val="26"/>
              </w:rPr>
              <w:t>32</w:t>
            </w:r>
          </w:p>
        </w:tc>
        <w:tc>
          <w:tcPr>
            <w:tcW w:w="3686" w:type="dxa"/>
          </w:tcPr>
          <w:p w14:paraId="5CE17054" w14:textId="19164311" w:rsidR="00645E5A" w:rsidRDefault="00645E5A" w:rsidP="00C05B9F">
            <w:pPr>
              <w:spacing w:before="100" w:beforeAutospacing="1" w:after="100" w:afterAutospacing="1"/>
              <w:ind w:firstLine="0"/>
              <w:rPr>
                <w:sz w:val="26"/>
                <w:szCs w:val="26"/>
              </w:rPr>
            </w:pPr>
            <w:r>
              <w:rPr>
                <w:sz w:val="26"/>
                <w:szCs w:val="26"/>
              </w:rPr>
              <w:t>Màn hình trợ giúp</w:t>
            </w:r>
          </w:p>
        </w:tc>
        <w:tc>
          <w:tcPr>
            <w:tcW w:w="4451" w:type="dxa"/>
          </w:tcPr>
          <w:p w14:paraId="4F9F2081" w14:textId="31F48DDA" w:rsidR="00645E5A" w:rsidRDefault="00C443B8" w:rsidP="00C05B9F">
            <w:pPr>
              <w:spacing w:before="100" w:beforeAutospacing="1" w:after="100" w:afterAutospacing="1"/>
              <w:ind w:firstLine="0"/>
              <w:rPr>
                <w:sz w:val="26"/>
                <w:szCs w:val="26"/>
              </w:rPr>
            </w:pPr>
            <w:r>
              <w:rPr>
                <w:sz w:val="26"/>
                <w:szCs w:val="26"/>
              </w:rPr>
              <w:t>Nơi hiện thị các trợ giúp liên quan đến phần mềm</w:t>
            </w:r>
          </w:p>
        </w:tc>
      </w:tr>
    </w:tbl>
    <w:p w14:paraId="4EE221EA" w14:textId="193B30B1" w:rsidR="00530F59" w:rsidRPr="00530F59" w:rsidRDefault="00530F59" w:rsidP="00C05B9F">
      <w:pPr>
        <w:rPr>
          <w:lang w:val="x-none"/>
        </w:rPr>
      </w:pPr>
    </w:p>
    <w:p w14:paraId="037D6BEE" w14:textId="77777777" w:rsidR="00327074" w:rsidRDefault="00327074" w:rsidP="00C05B9F">
      <w:pPr>
        <w:pStyle w:val="Heading2"/>
      </w:pPr>
      <w:bookmarkStart w:id="117" w:name="_Toc441092339"/>
      <w:r w:rsidRPr="002B3D69">
        <w:t>Mô tả chi tiết mỗi màn hình</w:t>
      </w:r>
      <w:bookmarkEnd w:id="117"/>
    </w:p>
    <w:p w14:paraId="676CFAB2" w14:textId="6592273B" w:rsidR="006B2795" w:rsidRDefault="006B2795" w:rsidP="00C05B9F">
      <w:pPr>
        <w:pStyle w:val="Heading3"/>
        <w:spacing w:line="360" w:lineRule="auto"/>
      </w:pPr>
      <w:bookmarkStart w:id="118" w:name="_Toc441092340"/>
      <w:r>
        <w:t>Màn hình đăng nhập</w:t>
      </w:r>
      <w:bookmarkEnd w:id="118"/>
    </w:p>
    <w:p w14:paraId="1EB1995E" w14:textId="35FD2FF4" w:rsidR="00752517" w:rsidRDefault="00826435" w:rsidP="00C05B9F">
      <w:pPr>
        <w:pStyle w:val="Style1"/>
        <w:rPr>
          <w:lang w:val="x-none"/>
        </w:rPr>
      </w:pPr>
      <w:r w:rsidRPr="00826435">
        <w:drawing>
          <wp:inline distT="0" distB="0" distL="0" distR="0" wp14:anchorId="364A6414" wp14:editId="5C4958C5">
            <wp:extent cx="4494998" cy="2193580"/>
            <wp:effectExtent l="0" t="0" r="1270" b="0"/>
            <wp:docPr id="45" name="Picture 45" descr="F:\HOC KI 7\Phuong phap phat trien huong doi tuong\Ảnh báo cáo 3\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HOC KI 7\Phuong phap phat trien huong doi tuong\Ảnh báo cáo 3\dangnha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94998" cy="2193580"/>
                    </a:xfrm>
                    <a:prstGeom prst="rect">
                      <a:avLst/>
                    </a:prstGeom>
                    <a:noFill/>
                    <a:ln>
                      <a:noFill/>
                    </a:ln>
                  </pic:spPr>
                </pic:pic>
              </a:graphicData>
            </a:graphic>
          </wp:inline>
        </w:drawing>
      </w:r>
    </w:p>
    <w:tbl>
      <w:tblPr>
        <w:tblStyle w:val="TableGrid13"/>
        <w:tblW w:w="9465" w:type="dxa"/>
        <w:jc w:val="center"/>
        <w:tblLayout w:type="fixed"/>
        <w:tblLook w:val="04A0" w:firstRow="1" w:lastRow="0" w:firstColumn="1" w:lastColumn="0" w:noHBand="0" w:noVBand="1"/>
      </w:tblPr>
      <w:tblGrid>
        <w:gridCol w:w="720"/>
        <w:gridCol w:w="2187"/>
        <w:gridCol w:w="1158"/>
        <w:gridCol w:w="990"/>
        <w:gridCol w:w="3600"/>
        <w:gridCol w:w="810"/>
      </w:tblGrid>
      <w:tr w:rsidR="000625AB" w:rsidRPr="00DA0E0A" w14:paraId="27A21C64" w14:textId="77777777" w:rsidTr="001654ED">
        <w:trPr>
          <w:jc w:val="center"/>
        </w:trPr>
        <w:tc>
          <w:tcPr>
            <w:tcW w:w="720" w:type="dxa"/>
            <w:shd w:val="clear" w:color="auto" w:fill="D0CECE"/>
          </w:tcPr>
          <w:p w14:paraId="41D519F8" w14:textId="77777777" w:rsidR="00DA0E0A" w:rsidRPr="00DA0E0A" w:rsidRDefault="00DA0E0A" w:rsidP="00C05B9F">
            <w:pPr>
              <w:ind w:firstLine="0"/>
              <w:jc w:val="center"/>
              <w:rPr>
                <w:b/>
                <w:sz w:val="26"/>
                <w:lang w:eastAsia="en-US"/>
              </w:rPr>
            </w:pPr>
            <w:r w:rsidRPr="00DA0E0A">
              <w:rPr>
                <w:b/>
                <w:sz w:val="26"/>
                <w:lang w:eastAsia="en-US"/>
              </w:rPr>
              <w:t>STT</w:t>
            </w:r>
          </w:p>
        </w:tc>
        <w:tc>
          <w:tcPr>
            <w:tcW w:w="2187" w:type="dxa"/>
            <w:shd w:val="clear" w:color="auto" w:fill="D0CECE"/>
          </w:tcPr>
          <w:p w14:paraId="275224D9" w14:textId="77777777" w:rsidR="00DA0E0A" w:rsidRPr="00DA0E0A" w:rsidRDefault="00DA0E0A" w:rsidP="00C05B9F">
            <w:pPr>
              <w:suppressAutoHyphens w:val="0"/>
              <w:spacing w:before="0" w:after="0"/>
              <w:ind w:firstLine="0"/>
              <w:jc w:val="center"/>
              <w:rPr>
                <w:b/>
                <w:sz w:val="26"/>
                <w:lang w:eastAsia="en-US"/>
              </w:rPr>
            </w:pPr>
            <w:r w:rsidRPr="00DA0E0A">
              <w:rPr>
                <w:b/>
                <w:sz w:val="26"/>
                <w:lang w:eastAsia="en-US"/>
              </w:rPr>
              <w:t>Tên đối tượng</w:t>
            </w:r>
          </w:p>
        </w:tc>
        <w:tc>
          <w:tcPr>
            <w:tcW w:w="1158" w:type="dxa"/>
            <w:shd w:val="clear" w:color="auto" w:fill="D0CECE"/>
          </w:tcPr>
          <w:p w14:paraId="155C65F0" w14:textId="77777777" w:rsidR="00DA0E0A" w:rsidRPr="00DA0E0A" w:rsidRDefault="00DA0E0A"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14BF5825" w14:textId="77777777" w:rsidR="00DA0E0A" w:rsidRPr="00DA0E0A" w:rsidRDefault="00DA0E0A"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0BA54083" w14:textId="77777777" w:rsidR="00DA0E0A" w:rsidRPr="00DA0E0A" w:rsidRDefault="00DA0E0A"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5DA8967D" w14:textId="77777777" w:rsidR="00DA0E0A" w:rsidRPr="00DA0E0A" w:rsidRDefault="00DA0E0A" w:rsidP="00C05B9F">
            <w:pPr>
              <w:suppressAutoHyphens w:val="0"/>
              <w:spacing w:before="0" w:after="0"/>
              <w:ind w:firstLine="0"/>
              <w:jc w:val="center"/>
              <w:rPr>
                <w:b/>
                <w:sz w:val="26"/>
                <w:lang w:eastAsia="en-US"/>
              </w:rPr>
            </w:pPr>
            <w:r w:rsidRPr="00DA0E0A">
              <w:rPr>
                <w:b/>
                <w:sz w:val="26"/>
                <w:lang w:eastAsia="en-US"/>
              </w:rPr>
              <w:t>Ghi chú</w:t>
            </w:r>
          </w:p>
        </w:tc>
      </w:tr>
      <w:tr w:rsidR="00DA0E0A" w:rsidRPr="00DA0E0A" w14:paraId="43A4EA59" w14:textId="77777777" w:rsidTr="001654ED">
        <w:trPr>
          <w:jc w:val="center"/>
        </w:trPr>
        <w:tc>
          <w:tcPr>
            <w:tcW w:w="720" w:type="dxa"/>
          </w:tcPr>
          <w:p w14:paraId="11280026" w14:textId="77777777" w:rsidR="00DA0E0A" w:rsidRPr="00DA0E0A" w:rsidRDefault="00DA0E0A" w:rsidP="00C05B9F">
            <w:pPr>
              <w:suppressAutoHyphens w:val="0"/>
              <w:spacing w:before="0" w:after="0"/>
              <w:ind w:firstLine="0"/>
              <w:jc w:val="center"/>
              <w:rPr>
                <w:sz w:val="26"/>
                <w:lang w:eastAsia="en-US"/>
              </w:rPr>
            </w:pPr>
            <w:r w:rsidRPr="00DA0E0A">
              <w:rPr>
                <w:sz w:val="26"/>
                <w:lang w:eastAsia="en-US"/>
              </w:rPr>
              <w:t>1</w:t>
            </w:r>
          </w:p>
        </w:tc>
        <w:tc>
          <w:tcPr>
            <w:tcW w:w="2187" w:type="dxa"/>
          </w:tcPr>
          <w:p w14:paraId="469A60C9" w14:textId="315A3628" w:rsidR="00DA0E0A" w:rsidRPr="00DA0E0A" w:rsidRDefault="00DA0E0A" w:rsidP="00C05B9F">
            <w:pPr>
              <w:suppressAutoHyphens w:val="0"/>
              <w:spacing w:before="0" w:after="0"/>
              <w:ind w:firstLine="0"/>
              <w:rPr>
                <w:sz w:val="26"/>
                <w:lang w:eastAsia="en-US"/>
              </w:rPr>
            </w:pPr>
            <w:r>
              <w:rPr>
                <w:sz w:val="26"/>
                <w:lang w:eastAsia="en-US"/>
              </w:rPr>
              <w:t>txt</w:t>
            </w:r>
            <w:r w:rsidRPr="00DA0E0A">
              <w:rPr>
                <w:sz w:val="26"/>
                <w:lang w:eastAsia="en-US"/>
              </w:rPr>
              <w:t>_</w:t>
            </w:r>
            <w:r w:rsidR="00B06098">
              <w:rPr>
                <w:sz w:val="26"/>
                <w:lang w:eastAsia="en-US"/>
              </w:rPr>
              <w:t>TenDangNhap</w:t>
            </w:r>
          </w:p>
        </w:tc>
        <w:tc>
          <w:tcPr>
            <w:tcW w:w="1158" w:type="dxa"/>
          </w:tcPr>
          <w:p w14:paraId="2B7FD497" w14:textId="4F27435B" w:rsidR="00DA0E0A" w:rsidRPr="00DA0E0A" w:rsidRDefault="00B06098" w:rsidP="00C05B9F">
            <w:pPr>
              <w:suppressAutoHyphens w:val="0"/>
              <w:spacing w:before="0" w:after="0"/>
              <w:ind w:firstLine="0"/>
              <w:rPr>
                <w:sz w:val="26"/>
                <w:lang w:eastAsia="en-US"/>
              </w:rPr>
            </w:pPr>
            <w:r>
              <w:rPr>
                <w:sz w:val="26"/>
                <w:lang w:eastAsia="en-US"/>
              </w:rPr>
              <w:t>Textbox</w:t>
            </w:r>
          </w:p>
        </w:tc>
        <w:tc>
          <w:tcPr>
            <w:tcW w:w="990" w:type="dxa"/>
          </w:tcPr>
          <w:p w14:paraId="620B68F7" w14:textId="7D70E5FA" w:rsidR="00DA0E0A" w:rsidRPr="00DA0E0A" w:rsidRDefault="00B06098" w:rsidP="00C05B9F">
            <w:pPr>
              <w:suppressAutoHyphens w:val="0"/>
              <w:spacing w:before="0" w:after="0"/>
              <w:ind w:firstLine="0"/>
              <w:rPr>
                <w:sz w:val="26"/>
                <w:lang w:eastAsia="en-US"/>
              </w:rPr>
            </w:pPr>
            <w:r>
              <w:rPr>
                <w:sz w:val="26"/>
                <w:lang w:eastAsia="en-US"/>
              </w:rPr>
              <w:t>Nhập liệu</w:t>
            </w:r>
          </w:p>
        </w:tc>
        <w:tc>
          <w:tcPr>
            <w:tcW w:w="3600" w:type="dxa"/>
          </w:tcPr>
          <w:p w14:paraId="6AC6A9D7" w14:textId="470A4D4B" w:rsidR="00DA0E0A" w:rsidRPr="00DA0E0A" w:rsidRDefault="00B06098" w:rsidP="00C05B9F">
            <w:pPr>
              <w:suppressAutoHyphens w:val="0"/>
              <w:spacing w:before="0" w:after="0"/>
              <w:ind w:firstLine="0"/>
              <w:rPr>
                <w:sz w:val="26"/>
                <w:lang w:eastAsia="en-US"/>
              </w:rPr>
            </w:pPr>
            <w:r w:rsidRPr="00B06098">
              <w:rPr>
                <w:rFonts w:eastAsia="Calibri"/>
                <w:sz w:val="26"/>
                <w:lang w:eastAsia="en-US"/>
              </w:rPr>
              <w:t>Cho phép người dùng nhập tên đăng nhập vào</w:t>
            </w:r>
          </w:p>
        </w:tc>
        <w:tc>
          <w:tcPr>
            <w:tcW w:w="810" w:type="dxa"/>
          </w:tcPr>
          <w:p w14:paraId="626E7C56" w14:textId="77777777" w:rsidR="00DA0E0A" w:rsidRPr="00DA0E0A" w:rsidRDefault="00DA0E0A" w:rsidP="00C05B9F">
            <w:pPr>
              <w:suppressAutoHyphens w:val="0"/>
              <w:spacing w:before="0" w:after="0"/>
              <w:ind w:firstLine="0"/>
              <w:rPr>
                <w:sz w:val="26"/>
                <w:lang w:eastAsia="en-US"/>
              </w:rPr>
            </w:pPr>
            <w:r w:rsidRPr="00DA0E0A">
              <w:rPr>
                <w:sz w:val="26"/>
                <w:lang w:eastAsia="en-US"/>
              </w:rPr>
              <w:t>(1)</w:t>
            </w:r>
          </w:p>
        </w:tc>
      </w:tr>
      <w:tr w:rsidR="00DA0E0A" w:rsidRPr="00DA0E0A" w14:paraId="573210FC" w14:textId="77777777" w:rsidTr="001654ED">
        <w:trPr>
          <w:jc w:val="center"/>
        </w:trPr>
        <w:tc>
          <w:tcPr>
            <w:tcW w:w="720" w:type="dxa"/>
          </w:tcPr>
          <w:p w14:paraId="28BF42E2" w14:textId="77777777" w:rsidR="00DA0E0A" w:rsidRPr="00DA0E0A" w:rsidRDefault="00DA0E0A" w:rsidP="00C05B9F">
            <w:pPr>
              <w:suppressAutoHyphens w:val="0"/>
              <w:spacing w:before="0" w:after="0"/>
              <w:ind w:firstLine="0"/>
              <w:jc w:val="center"/>
              <w:rPr>
                <w:sz w:val="26"/>
                <w:lang w:eastAsia="en-US"/>
              </w:rPr>
            </w:pPr>
            <w:r w:rsidRPr="00DA0E0A">
              <w:rPr>
                <w:sz w:val="26"/>
                <w:lang w:eastAsia="en-US"/>
              </w:rPr>
              <w:t>2</w:t>
            </w:r>
          </w:p>
        </w:tc>
        <w:tc>
          <w:tcPr>
            <w:tcW w:w="2187" w:type="dxa"/>
          </w:tcPr>
          <w:p w14:paraId="4C7596D1" w14:textId="0D748677" w:rsidR="00DA0E0A" w:rsidRPr="00DA0E0A" w:rsidRDefault="00B06098" w:rsidP="00C05B9F">
            <w:pPr>
              <w:suppressAutoHyphens w:val="0"/>
              <w:spacing w:before="0" w:after="0"/>
              <w:ind w:firstLine="0"/>
              <w:rPr>
                <w:sz w:val="26"/>
                <w:lang w:eastAsia="en-US"/>
              </w:rPr>
            </w:pPr>
            <w:r>
              <w:rPr>
                <w:sz w:val="26"/>
                <w:lang w:eastAsia="en-US"/>
              </w:rPr>
              <w:t>txt_MatKhau</w:t>
            </w:r>
          </w:p>
        </w:tc>
        <w:tc>
          <w:tcPr>
            <w:tcW w:w="1158" w:type="dxa"/>
          </w:tcPr>
          <w:p w14:paraId="5627AB0A" w14:textId="30F959E2" w:rsidR="00DA0E0A" w:rsidRPr="00DA0E0A" w:rsidRDefault="00B06098" w:rsidP="00C05B9F">
            <w:pPr>
              <w:suppressAutoHyphens w:val="0"/>
              <w:spacing w:before="0" w:after="0"/>
              <w:ind w:firstLine="0"/>
              <w:rPr>
                <w:sz w:val="26"/>
                <w:lang w:eastAsia="en-US"/>
              </w:rPr>
            </w:pPr>
            <w:r>
              <w:rPr>
                <w:sz w:val="26"/>
                <w:lang w:eastAsia="en-US"/>
              </w:rPr>
              <w:t>Textbox</w:t>
            </w:r>
          </w:p>
        </w:tc>
        <w:tc>
          <w:tcPr>
            <w:tcW w:w="990" w:type="dxa"/>
          </w:tcPr>
          <w:p w14:paraId="4AD973AD" w14:textId="6A6BF617" w:rsidR="00DA0E0A" w:rsidRPr="00DA0E0A" w:rsidRDefault="00B06098" w:rsidP="00C05B9F">
            <w:pPr>
              <w:suppressAutoHyphens w:val="0"/>
              <w:spacing w:before="0" w:after="0"/>
              <w:ind w:firstLine="0"/>
              <w:rPr>
                <w:sz w:val="26"/>
                <w:lang w:eastAsia="en-US"/>
              </w:rPr>
            </w:pPr>
            <w:r>
              <w:rPr>
                <w:sz w:val="26"/>
                <w:lang w:eastAsia="en-US"/>
              </w:rPr>
              <w:t>Nhập liệu</w:t>
            </w:r>
          </w:p>
        </w:tc>
        <w:tc>
          <w:tcPr>
            <w:tcW w:w="3600" w:type="dxa"/>
          </w:tcPr>
          <w:p w14:paraId="133793E9" w14:textId="5C02A965" w:rsidR="00DA0E0A" w:rsidRPr="00DA0E0A" w:rsidRDefault="00B06098" w:rsidP="00C05B9F">
            <w:pPr>
              <w:suppressAutoHyphens w:val="0"/>
              <w:spacing w:before="0" w:after="0"/>
              <w:ind w:firstLine="0"/>
              <w:rPr>
                <w:sz w:val="26"/>
                <w:lang w:eastAsia="en-US"/>
              </w:rPr>
            </w:pPr>
            <w:r w:rsidRPr="00B06098">
              <w:rPr>
                <w:rFonts w:eastAsia="Calibri"/>
                <w:sz w:val="26"/>
                <w:lang w:eastAsia="en-US"/>
              </w:rPr>
              <w:t>Cho phép người dùng nhập mật khẩu tương ứng với tên đăng nhập đã nhập</w:t>
            </w:r>
          </w:p>
        </w:tc>
        <w:tc>
          <w:tcPr>
            <w:tcW w:w="810" w:type="dxa"/>
          </w:tcPr>
          <w:p w14:paraId="5631FFE0" w14:textId="77777777" w:rsidR="00DA0E0A" w:rsidRPr="00DA0E0A" w:rsidRDefault="00DA0E0A" w:rsidP="00C05B9F">
            <w:pPr>
              <w:suppressAutoHyphens w:val="0"/>
              <w:spacing w:before="0" w:after="0"/>
              <w:ind w:firstLine="0"/>
              <w:rPr>
                <w:sz w:val="26"/>
                <w:lang w:eastAsia="en-US"/>
              </w:rPr>
            </w:pPr>
            <w:r w:rsidRPr="00DA0E0A">
              <w:rPr>
                <w:sz w:val="26"/>
                <w:lang w:eastAsia="en-US"/>
              </w:rPr>
              <w:t>(2)</w:t>
            </w:r>
          </w:p>
        </w:tc>
      </w:tr>
      <w:tr w:rsidR="00DA0E0A" w:rsidRPr="00DA0E0A" w14:paraId="37352F05" w14:textId="77777777" w:rsidTr="001654ED">
        <w:trPr>
          <w:jc w:val="center"/>
        </w:trPr>
        <w:tc>
          <w:tcPr>
            <w:tcW w:w="720" w:type="dxa"/>
          </w:tcPr>
          <w:p w14:paraId="36C280DE" w14:textId="77777777" w:rsidR="00DA0E0A" w:rsidRPr="00DA0E0A" w:rsidRDefault="00DA0E0A" w:rsidP="00C05B9F">
            <w:pPr>
              <w:suppressAutoHyphens w:val="0"/>
              <w:spacing w:before="0" w:after="0"/>
              <w:ind w:firstLine="0"/>
              <w:jc w:val="center"/>
              <w:rPr>
                <w:sz w:val="26"/>
                <w:lang w:eastAsia="en-US"/>
              </w:rPr>
            </w:pPr>
            <w:r w:rsidRPr="00DA0E0A">
              <w:rPr>
                <w:sz w:val="26"/>
                <w:lang w:eastAsia="en-US"/>
              </w:rPr>
              <w:t>3</w:t>
            </w:r>
          </w:p>
        </w:tc>
        <w:tc>
          <w:tcPr>
            <w:tcW w:w="2187" w:type="dxa"/>
          </w:tcPr>
          <w:p w14:paraId="5ED69F03" w14:textId="3F9D9ADA" w:rsidR="00DA0E0A" w:rsidRPr="00DA0E0A" w:rsidRDefault="00B06098" w:rsidP="00C05B9F">
            <w:pPr>
              <w:suppressAutoHyphens w:val="0"/>
              <w:spacing w:before="0" w:after="0"/>
              <w:ind w:firstLine="0"/>
              <w:rPr>
                <w:sz w:val="26"/>
                <w:lang w:eastAsia="en-US"/>
              </w:rPr>
            </w:pPr>
            <w:r>
              <w:rPr>
                <w:sz w:val="26"/>
                <w:lang w:eastAsia="en-US"/>
              </w:rPr>
              <w:t>btn_DangNhap</w:t>
            </w:r>
          </w:p>
        </w:tc>
        <w:tc>
          <w:tcPr>
            <w:tcW w:w="1158" w:type="dxa"/>
          </w:tcPr>
          <w:p w14:paraId="6A9F122D" w14:textId="77777777" w:rsidR="00DA0E0A" w:rsidRPr="00DA0E0A" w:rsidRDefault="00DA0E0A" w:rsidP="00C05B9F">
            <w:pPr>
              <w:suppressAutoHyphens w:val="0"/>
              <w:spacing w:before="0" w:after="0"/>
              <w:ind w:firstLine="0"/>
              <w:rPr>
                <w:sz w:val="26"/>
                <w:lang w:eastAsia="en-US"/>
              </w:rPr>
            </w:pPr>
            <w:r w:rsidRPr="00DA0E0A">
              <w:rPr>
                <w:sz w:val="26"/>
                <w:lang w:eastAsia="en-US"/>
              </w:rPr>
              <w:t>Button</w:t>
            </w:r>
          </w:p>
        </w:tc>
        <w:tc>
          <w:tcPr>
            <w:tcW w:w="990" w:type="dxa"/>
          </w:tcPr>
          <w:p w14:paraId="73892B40" w14:textId="77777777" w:rsidR="00DA0E0A" w:rsidRPr="00DA0E0A" w:rsidRDefault="00DA0E0A" w:rsidP="00C05B9F">
            <w:pPr>
              <w:suppressAutoHyphens w:val="0"/>
              <w:spacing w:before="0" w:after="0"/>
              <w:ind w:firstLine="0"/>
              <w:rPr>
                <w:sz w:val="26"/>
                <w:lang w:eastAsia="en-US"/>
              </w:rPr>
            </w:pPr>
            <w:r w:rsidRPr="00DA0E0A">
              <w:rPr>
                <w:sz w:val="26"/>
                <w:lang w:eastAsia="en-US"/>
              </w:rPr>
              <w:t>Click</w:t>
            </w:r>
          </w:p>
        </w:tc>
        <w:tc>
          <w:tcPr>
            <w:tcW w:w="3600" w:type="dxa"/>
          </w:tcPr>
          <w:p w14:paraId="704D2D75" w14:textId="43B2E78C" w:rsidR="00DA0E0A" w:rsidRPr="00DA0E0A" w:rsidRDefault="00B06098" w:rsidP="00C05B9F">
            <w:pPr>
              <w:suppressAutoHyphens w:val="0"/>
              <w:spacing w:before="0" w:after="0"/>
              <w:ind w:firstLine="0"/>
              <w:rPr>
                <w:sz w:val="26"/>
                <w:lang w:eastAsia="en-US"/>
              </w:rPr>
            </w:pPr>
            <w:r w:rsidRPr="00B06098">
              <w:rPr>
                <w:rFonts w:eastAsia="Calibri"/>
                <w:sz w:val="26"/>
                <w:lang w:eastAsia="en-US"/>
              </w:rPr>
              <w:t>Gọi hàm xử lý kiểm tra mật khẩu, kiểm tra phân và nếu đúng mật khẩu sẽ cho phép người dùng đăng nhập vào hệ thống</w:t>
            </w:r>
          </w:p>
        </w:tc>
        <w:tc>
          <w:tcPr>
            <w:tcW w:w="810" w:type="dxa"/>
          </w:tcPr>
          <w:p w14:paraId="5BD5E168" w14:textId="77777777" w:rsidR="00DA0E0A" w:rsidRPr="00DA0E0A" w:rsidRDefault="00DA0E0A" w:rsidP="00C05B9F">
            <w:pPr>
              <w:suppressAutoHyphens w:val="0"/>
              <w:spacing w:before="0" w:after="0"/>
              <w:ind w:firstLine="0"/>
              <w:rPr>
                <w:sz w:val="26"/>
                <w:lang w:eastAsia="en-US"/>
              </w:rPr>
            </w:pPr>
            <w:r w:rsidRPr="00DA0E0A">
              <w:rPr>
                <w:sz w:val="26"/>
                <w:lang w:eastAsia="en-US"/>
              </w:rPr>
              <w:t>(3)</w:t>
            </w:r>
          </w:p>
        </w:tc>
      </w:tr>
      <w:tr w:rsidR="00DA0E0A" w:rsidRPr="00DA0E0A" w14:paraId="728784FC" w14:textId="77777777" w:rsidTr="001654ED">
        <w:trPr>
          <w:jc w:val="center"/>
        </w:trPr>
        <w:tc>
          <w:tcPr>
            <w:tcW w:w="720" w:type="dxa"/>
          </w:tcPr>
          <w:p w14:paraId="0E599D4C" w14:textId="77777777" w:rsidR="00DA0E0A" w:rsidRPr="00DA0E0A" w:rsidRDefault="00DA0E0A" w:rsidP="00C05B9F">
            <w:pPr>
              <w:suppressAutoHyphens w:val="0"/>
              <w:spacing w:before="0" w:after="0"/>
              <w:ind w:firstLine="0"/>
              <w:jc w:val="center"/>
              <w:rPr>
                <w:sz w:val="26"/>
                <w:lang w:eastAsia="en-US"/>
              </w:rPr>
            </w:pPr>
            <w:r w:rsidRPr="00DA0E0A">
              <w:rPr>
                <w:sz w:val="26"/>
                <w:lang w:eastAsia="en-US"/>
              </w:rPr>
              <w:lastRenderedPageBreak/>
              <w:t>4</w:t>
            </w:r>
          </w:p>
        </w:tc>
        <w:tc>
          <w:tcPr>
            <w:tcW w:w="2187" w:type="dxa"/>
          </w:tcPr>
          <w:p w14:paraId="1EF43538" w14:textId="072A5965" w:rsidR="00DA0E0A" w:rsidRPr="00DA0E0A" w:rsidRDefault="00B06098" w:rsidP="00C05B9F">
            <w:pPr>
              <w:suppressAutoHyphens w:val="0"/>
              <w:spacing w:before="0" w:after="0"/>
              <w:ind w:firstLine="0"/>
              <w:rPr>
                <w:sz w:val="26"/>
                <w:lang w:eastAsia="en-US"/>
              </w:rPr>
            </w:pPr>
            <w:r>
              <w:rPr>
                <w:sz w:val="26"/>
                <w:lang w:eastAsia="en-US"/>
              </w:rPr>
              <w:t>Btn_Thoat</w:t>
            </w:r>
          </w:p>
        </w:tc>
        <w:tc>
          <w:tcPr>
            <w:tcW w:w="1158" w:type="dxa"/>
          </w:tcPr>
          <w:p w14:paraId="19AA5932" w14:textId="77777777" w:rsidR="00DA0E0A" w:rsidRPr="00DA0E0A" w:rsidRDefault="00DA0E0A" w:rsidP="00C05B9F">
            <w:pPr>
              <w:suppressAutoHyphens w:val="0"/>
              <w:spacing w:before="0" w:after="0"/>
              <w:ind w:firstLine="0"/>
              <w:rPr>
                <w:sz w:val="26"/>
                <w:lang w:eastAsia="en-US"/>
              </w:rPr>
            </w:pPr>
            <w:r w:rsidRPr="00DA0E0A">
              <w:rPr>
                <w:sz w:val="26"/>
                <w:lang w:eastAsia="en-US"/>
              </w:rPr>
              <w:t>Button</w:t>
            </w:r>
          </w:p>
        </w:tc>
        <w:tc>
          <w:tcPr>
            <w:tcW w:w="990" w:type="dxa"/>
          </w:tcPr>
          <w:p w14:paraId="372CA151" w14:textId="77777777" w:rsidR="00DA0E0A" w:rsidRPr="00DA0E0A" w:rsidRDefault="00DA0E0A" w:rsidP="00C05B9F">
            <w:pPr>
              <w:suppressAutoHyphens w:val="0"/>
              <w:spacing w:before="0" w:after="0"/>
              <w:ind w:firstLine="0"/>
              <w:rPr>
                <w:sz w:val="26"/>
                <w:lang w:eastAsia="en-US"/>
              </w:rPr>
            </w:pPr>
            <w:r w:rsidRPr="00DA0E0A">
              <w:rPr>
                <w:sz w:val="26"/>
                <w:lang w:eastAsia="en-US"/>
              </w:rPr>
              <w:t>Click</w:t>
            </w:r>
          </w:p>
        </w:tc>
        <w:tc>
          <w:tcPr>
            <w:tcW w:w="3600" w:type="dxa"/>
          </w:tcPr>
          <w:p w14:paraId="46356536" w14:textId="6057A93D" w:rsidR="00DA0E0A" w:rsidRPr="00DA0E0A" w:rsidRDefault="00B06098" w:rsidP="00C05B9F">
            <w:pPr>
              <w:suppressAutoHyphens w:val="0"/>
              <w:spacing w:before="0" w:after="0"/>
              <w:ind w:firstLine="0"/>
              <w:rPr>
                <w:sz w:val="26"/>
                <w:lang w:eastAsia="en-US"/>
              </w:rPr>
            </w:pPr>
            <w:r w:rsidRPr="00B06098">
              <w:rPr>
                <w:rFonts w:eastAsia="Calibri"/>
                <w:sz w:val="26"/>
                <w:lang w:eastAsia="en-US"/>
              </w:rPr>
              <w:t>Gọi hàm xử lý thoát khỏi chương trình</w:t>
            </w:r>
          </w:p>
        </w:tc>
        <w:tc>
          <w:tcPr>
            <w:tcW w:w="810" w:type="dxa"/>
          </w:tcPr>
          <w:p w14:paraId="097898B8" w14:textId="77777777" w:rsidR="00DA0E0A" w:rsidRPr="00DA0E0A" w:rsidRDefault="00DA0E0A" w:rsidP="00C05B9F">
            <w:pPr>
              <w:suppressAutoHyphens w:val="0"/>
              <w:spacing w:before="0" w:after="0"/>
              <w:ind w:firstLine="0"/>
              <w:rPr>
                <w:sz w:val="26"/>
                <w:lang w:eastAsia="en-US"/>
              </w:rPr>
            </w:pPr>
            <w:r w:rsidRPr="00DA0E0A">
              <w:rPr>
                <w:sz w:val="26"/>
                <w:lang w:eastAsia="en-US"/>
              </w:rPr>
              <w:t>(4)</w:t>
            </w:r>
          </w:p>
        </w:tc>
      </w:tr>
    </w:tbl>
    <w:p w14:paraId="103734D1" w14:textId="77777777" w:rsidR="00DA0E0A" w:rsidRPr="00752517" w:rsidRDefault="00DA0E0A" w:rsidP="00C05B9F">
      <w:pPr>
        <w:ind w:firstLine="540"/>
        <w:rPr>
          <w:lang w:val="x-none"/>
        </w:rPr>
      </w:pPr>
    </w:p>
    <w:p w14:paraId="152FCB2D" w14:textId="50D6A852" w:rsidR="006B2795" w:rsidRDefault="006B2795" w:rsidP="00C05B9F">
      <w:pPr>
        <w:pStyle w:val="Heading3"/>
        <w:spacing w:line="360" w:lineRule="auto"/>
      </w:pPr>
      <w:bookmarkStart w:id="119" w:name="_Toc441092341"/>
      <w:r>
        <w:t>Màn hình trang chủ</w:t>
      </w:r>
      <w:bookmarkEnd w:id="119"/>
    </w:p>
    <w:p w14:paraId="22687870" w14:textId="417031B5" w:rsidR="00826435" w:rsidRDefault="00181A55" w:rsidP="00C05B9F">
      <w:pPr>
        <w:pStyle w:val="Style1"/>
        <w:rPr>
          <w:lang w:val="x-none"/>
        </w:rPr>
      </w:pPr>
      <w:r w:rsidRPr="00181A55">
        <w:drawing>
          <wp:inline distT="0" distB="0" distL="0" distR="0" wp14:anchorId="6572B769" wp14:editId="7D5A0C26">
            <wp:extent cx="5515276" cy="2933245"/>
            <wp:effectExtent l="19050" t="19050" r="9525" b="19685"/>
            <wp:docPr id="49" name="Picture 49" descr="F:\HOC KI 7\Phuong phap phat trien huong doi tuong\Ảnh báo cáo 3\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HOC KI 7\Phuong phap phat trien huong doi tuong\Ảnh báo cáo 3\trangchu.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47421" cy="2950341"/>
                    </a:xfrm>
                    <a:prstGeom prst="rect">
                      <a:avLst/>
                    </a:prstGeom>
                    <a:noFill/>
                    <a:ln>
                      <a:solidFill>
                        <a:schemeClr val="tx1"/>
                      </a:solidFill>
                    </a:ln>
                  </pic:spPr>
                </pic:pic>
              </a:graphicData>
            </a:graphic>
          </wp:inline>
        </w:drawing>
      </w:r>
    </w:p>
    <w:tbl>
      <w:tblPr>
        <w:tblStyle w:val="TableGrid13"/>
        <w:tblW w:w="9815" w:type="dxa"/>
        <w:jc w:val="center"/>
        <w:tblLayout w:type="fixed"/>
        <w:tblLook w:val="04A0" w:firstRow="1" w:lastRow="0" w:firstColumn="1" w:lastColumn="0" w:noHBand="0" w:noVBand="1"/>
      </w:tblPr>
      <w:tblGrid>
        <w:gridCol w:w="720"/>
        <w:gridCol w:w="2537"/>
        <w:gridCol w:w="1158"/>
        <w:gridCol w:w="990"/>
        <w:gridCol w:w="3600"/>
        <w:gridCol w:w="810"/>
      </w:tblGrid>
      <w:tr w:rsidR="000625AB" w:rsidRPr="00DA0E0A" w14:paraId="456E6502" w14:textId="77777777" w:rsidTr="001654ED">
        <w:trPr>
          <w:jc w:val="center"/>
        </w:trPr>
        <w:tc>
          <w:tcPr>
            <w:tcW w:w="720" w:type="dxa"/>
            <w:shd w:val="clear" w:color="auto" w:fill="D0CECE"/>
          </w:tcPr>
          <w:p w14:paraId="797CF266" w14:textId="77777777" w:rsidR="000625AB" w:rsidRPr="00DA0E0A" w:rsidRDefault="000625AB" w:rsidP="00C05B9F">
            <w:pPr>
              <w:ind w:firstLine="0"/>
              <w:jc w:val="center"/>
              <w:rPr>
                <w:b/>
                <w:sz w:val="26"/>
                <w:lang w:eastAsia="en-US"/>
              </w:rPr>
            </w:pPr>
            <w:r w:rsidRPr="00DA0E0A">
              <w:rPr>
                <w:b/>
                <w:sz w:val="26"/>
                <w:lang w:eastAsia="en-US"/>
              </w:rPr>
              <w:t>STT</w:t>
            </w:r>
          </w:p>
        </w:tc>
        <w:tc>
          <w:tcPr>
            <w:tcW w:w="2537" w:type="dxa"/>
            <w:shd w:val="clear" w:color="auto" w:fill="D0CECE"/>
          </w:tcPr>
          <w:p w14:paraId="496C270C" w14:textId="77777777" w:rsidR="000625AB" w:rsidRPr="00DA0E0A" w:rsidRDefault="000625AB" w:rsidP="00C05B9F">
            <w:pPr>
              <w:suppressAutoHyphens w:val="0"/>
              <w:spacing w:before="0" w:after="0"/>
              <w:ind w:firstLine="0"/>
              <w:jc w:val="center"/>
              <w:rPr>
                <w:b/>
                <w:sz w:val="26"/>
                <w:lang w:eastAsia="en-US"/>
              </w:rPr>
            </w:pPr>
            <w:r w:rsidRPr="00DA0E0A">
              <w:rPr>
                <w:b/>
                <w:sz w:val="26"/>
                <w:lang w:eastAsia="en-US"/>
              </w:rPr>
              <w:t>Tên đối tượng</w:t>
            </w:r>
          </w:p>
        </w:tc>
        <w:tc>
          <w:tcPr>
            <w:tcW w:w="1158" w:type="dxa"/>
            <w:shd w:val="clear" w:color="auto" w:fill="D0CECE"/>
          </w:tcPr>
          <w:p w14:paraId="5522C8CE" w14:textId="77777777" w:rsidR="000625AB" w:rsidRPr="00DA0E0A" w:rsidRDefault="000625AB"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327E71AF" w14:textId="77777777" w:rsidR="000625AB" w:rsidRPr="00DA0E0A" w:rsidRDefault="000625AB"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37DC212A" w14:textId="77777777" w:rsidR="000625AB" w:rsidRPr="00DA0E0A" w:rsidRDefault="000625AB"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12F112E4" w14:textId="77777777" w:rsidR="000625AB" w:rsidRPr="00DA0E0A" w:rsidRDefault="000625AB" w:rsidP="00C05B9F">
            <w:pPr>
              <w:suppressAutoHyphens w:val="0"/>
              <w:spacing w:before="0" w:after="0"/>
              <w:ind w:firstLine="0"/>
              <w:jc w:val="center"/>
              <w:rPr>
                <w:b/>
                <w:sz w:val="26"/>
                <w:lang w:eastAsia="en-US"/>
              </w:rPr>
            </w:pPr>
            <w:r w:rsidRPr="00DA0E0A">
              <w:rPr>
                <w:b/>
                <w:sz w:val="26"/>
                <w:lang w:eastAsia="en-US"/>
              </w:rPr>
              <w:t>Ghi chú</w:t>
            </w:r>
          </w:p>
        </w:tc>
      </w:tr>
      <w:tr w:rsidR="000625AB" w:rsidRPr="00DA0E0A" w14:paraId="5FEF8D7C" w14:textId="77777777" w:rsidTr="001654ED">
        <w:trPr>
          <w:jc w:val="center"/>
        </w:trPr>
        <w:tc>
          <w:tcPr>
            <w:tcW w:w="720" w:type="dxa"/>
          </w:tcPr>
          <w:p w14:paraId="3725CFB3" w14:textId="77777777" w:rsidR="000625AB" w:rsidRPr="00DA0E0A" w:rsidRDefault="000625AB" w:rsidP="00C05B9F">
            <w:pPr>
              <w:suppressAutoHyphens w:val="0"/>
              <w:spacing w:before="0" w:after="0"/>
              <w:ind w:firstLine="0"/>
              <w:jc w:val="center"/>
              <w:rPr>
                <w:sz w:val="26"/>
                <w:lang w:eastAsia="en-US"/>
              </w:rPr>
            </w:pPr>
            <w:r w:rsidRPr="00DA0E0A">
              <w:rPr>
                <w:sz w:val="26"/>
                <w:lang w:eastAsia="en-US"/>
              </w:rPr>
              <w:t>1</w:t>
            </w:r>
          </w:p>
        </w:tc>
        <w:tc>
          <w:tcPr>
            <w:tcW w:w="2537" w:type="dxa"/>
          </w:tcPr>
          <w:p w14:paraId="409DD4ED" w14:textId="2ED42B21" w:rsidR="000625AB" w:rsidRPr="00DA0E0A" w:rsidRDefault="000625AB" w:rsidP="00C05B9F">
            <w:pPr>
              <w:suppressAutoHyphens w:val="0"/>
              <w:spacing w:before="0" w:after="0"/>
              <w:ind w:firstLine="0"/>
              <w:rPr>
                <w:sz w:val="26"/>
                <w:lang w:eastAsia="en-US"/>
              </w:rPr>
            </w:pPr>
            <w:r>
              <w:rPr>
                <w:sz w:val="26"/>
                <w:lang w:eastAsia="en-US"/>
              </w:rPr>
              <w:t>lbl_TieuDe</w:t>
            </w:r>
          </w:p>
        </w:tc>
        <w:tc>
          <w:tcPr>
            <w:tcW w:w="1158" w:type="dxa"/>
          </w:tcPr>
          <w:p w14:paraId="01FE6C35" w14:textId="1CB19965" w:rsidR="000625AB" w:rsidRPr="00DA0E0A" w:rsidRDefault="000625AB" w:rsidP="00C05B9F">
            <w:pPr>
              <w:suppressAutoHyphens w:val="0"/>
              <w:spacing w:before="0" w:after="0"/>
              <w:ind w:firstLine="0"/>
              <w:rPr>
                <w:sz w:val="26"/>
                <w:lang w:eastAsia="en-US"/>
              </w:rPr>
            </w:pPr>
            <w:r>
              <w:rPr>
                <w:sz w:val="26"/>
                <w:lang w:eastAsia="en-US"/>
              </w:rPr>
              <w:t>Label</w:t>
            </w:r>
          </w:p>
        </w:tc>
        <w:tc>
          <w:tcPr>
            <w:tcW w:w="990" w:type="dxa"/>
          </w:tcPr>
          <w:p w14:paraId="1889D425" w14:textId="1C875BEB" w:rsidR="000625AB" w:rsidRPr="00DA0E0A" w:rsidRDefault="000625AB" w:rsidP="00C05B9F">
            <w:pPr>
              <w:suppressAutoHyphens w:val="0"/>
              <w:spacing w:before="0" w:after="0"/>
              <w:ind w:firstLine="0"/>
              <w:rPr>
                <w:sz w:val="26"/>
                <w:lang w:eastAsia="en-US"/>
              </w:rPr>
            </w:pPr>
          </w:p>
        </w:tc>
        <w:tc>
          <w:tcPr>
            <w:tcW w:w="3600" w:type="dxa"/>
          </w:tcPr>
          <w:p w14:paraId="7A9C4D55" w14:textId="3EDB5836" w:rsidR="000625AB" w:rsidRPr="00DA0E0A" w:rsidRDefault="000625AB" w:rsidP="00C05B9F">
            <w:pPr>
              <w:suppressAutoHyphens w:val="0"/>
              <w:spacing w:before="0" w:after="0"/>
              <w:ind w:firstLine="0"/>
              <w:rPr>
                <w:sz w:val="26"/>
                <w:lang w:eastAsia="en-US"/>
              </w:rPr>
            </w:pPr>
            <w:r>
              <w:rPr>
                <w:rFonts w:eastAsia="Calibri"/>
                <w:sz w:val="26"/>
                <w:lang w:eastAsia="en-US"/>
              </w:rPr>
              <w:t>Hiển thị tên phần mềm</w:t>
            </w:r>
          </w:p>
        </w:tc>
        <w:tc>
          <w:tcPr>
            <w:tcW w:w="810" w:type="dxa"/>
          </w:tcPr>
          <w:p w14:paraId="594FA812" w14:textId="77777777" w:rsidR="000625AB" w:rsidRPr="00DA0E0A" w:rsidRDefault="000625AB" w:rsidP="00C05B9F">
            <w:pPr>
              <w:suppressAutoHyphens w:val="0"/>
              <w:spacing w:before="0" w:after="0"/>
              <w:ind w:firstLine="0"/>
              <w:rPr>
                <w:sz w:val="26"/>
                <w:lang w:eastAsia="en-US"/>
              </w:rPr>
            </w:pPr>
            <w:r w:rsidRPr="00DA0E0A">
              <w:rPr>
                <w:sz w:val="26"/>
                <w:lang w:eastAsia="en-US"/>
              </w:rPr>
              <w:t>(1)</w:t>
            </w:r>
          </w:p>
        </w:tc>
      </w:tr>
      <w:tr w:rsidR="000625AB" w:rsidRPr="00DA0E0A" w14:paraId="067631B9" w14:textId="77777777" w:rsidTr="001654ED">
        <w:trPr>
          <w:jc w:val="center"/>
        </w:trPr>
        <w:tc>
          <w:tcPr>
            <w:tcW w:w="720" w:type="dxa"/>
          </w:tcPr>
          <w:p w14:paraId="0413AAD0" w14:textId="77777777" w:rsidR="000625AB" w:rsidRPr="00DA0E0A" w:rsidRDefault="000625AB" w:rsidP="00C05B9F">
            <w:pPr>
              <w:suppressAutoHyphens w:val="0"/>
              <w:spacing w:before="0" w:after="0"/>
              <w:ind w:firstLine="0"/>
              <w:jc w:val="center"/>
              <w:rPr>
                <w:sz w:val="26"/>
                <w:lang w:eastAsia="en-US"/>
              </w:rPr>
            </w:pPr>
            <w:r w:rsidRPr="00DA0E0A">
              <w:rPr>
                <w:sz w:val="26"/>
                <w:lang w:eastAsia="en-US"/>
              </w:rPr>
              <w:t>2</w:t>
            </w:r>
          </w:p>
        </w:tc>
        <w:tc>
          <w:tcPr>
            <w:tcW w:w="2537" w:type="dxa"/>
          </w:tcPr>
          <w:p w14:paraId="018C9C19" w14:textId="19B65D8E" w:rsidR="000625AB" w:rsidRPr="00DA0E0A" w:rsidRDefault="000625AB" w:rsidP="00C05B9F">
            <w:pPr>
              <w:suppressAutoHyphens w:val="0"/>
              <w:spacing w:before="0" w:after="0"/>
              <w:ind w:firstLine="0"/>
              <w:rPr>
                <w:sz w:val="26"/>
                <w:lang w:eastAsia="en-US"/>
              </w:rPr>
            </w:pPr>
            <w:r>
              <w:rPr>
                <w:sz w:val="26"/>
                <w:lang w:eastAsia="en-US"/>
              </w:rPr>
              <w:t>lbl_UserName</w:t>
            </w:r>
          </w:p>
        </w:tc>
        <w:tc>
          <w:tcPr>
            <w:tcW w:w="1158" w:type="dxa"/>
          </w:tcPr>
          <w:p w14:paraId="0A4D16D8" w14:textId="5B7F0673" w:rsidR="000625AB" w:rsidRPr="00DA0E0A" w:rsidRDefault="000625AB" w:rsidP="00C05B9F">
            <w:pPr>
              <w:suppressAutoHyphens w:val="0"/>
              <w:spacing w:before="0" w:after="0"/>
              <w:ind w:firstLine="0"/>
              <w:rPr>
                <w:sz w:val="26"/>
                <w:lang w:eastAsia="en-US"/>
              </w:rPr>
            </w:pPr>
            <w:r>
              <w:rPr>
                <w:sz w:val="26"/>
                <w:lang w:eastAsia="en-US"/>
              </w:rPr>
              <w:t>Label</w:t>
            </w:r>
          </w:p>
        </w:tc>
        <w:tc>
          <w:tcPr>
            <w:tcW w:w="990" w:type="dxa"/>
          </w:tcPr>
          <w:p w14:paraId="4A7212F1" w14:textId="332761BD" w:rsidR="000625AB" w:rsidRPr="00DA0E0A" w:rsidRDefault="000625AB" w:rsidP="00C05B9F">
            <w:pPr>
              <w:suppressAutoHyphens w:val="0"/>
              <w:spacing w:before="0" w:after="0"/>
              <w:ind w:firstLine="0"/>
              <w:rPr>
                <w:sz w:val="26"/>
                <w:lang w:eastAsia="en-US"/>
              </w:rPr>
            </w:pPr>
          </w:p>
        </w:tc>
        <w:tc>
          <w:tcPr>
            <w:tcW w:w="3600" w:type="dxa"/>
          </w:tcPr>
          <w:p w14:paraId="154D8EEB" w14:textId="53D4EF33" w:rsidR="000625AB" w:rsidRPr="00DA0E0A" w:rsidRDefault="000625AB" w:rsidP="00C05B9F">
            <w:pPr>
              <w:suppressAutoHyphens w:val="0"/>
              <w:spacing w:before="0" w:after="0"/>
              <w:ind w:firstLine="0"/>
              <w:rPr>
                <w:sz w:val="26"/>
                <w:lang w:eastAsia="en-US"/>
              </w:rPr>
            </w:pPr>
            <w:r>
              <w:rPr>
                <w:rFonts w:eastAsia="Calibri"/>
                <w:sz w:val="26"/>
                <w:lang w:eastAsia="en-US"/>
              </w:rPr>
              <w:t>Hiện thị tên nhân viên đăng nhập</w:t>
            </w:r>
          </w:p>
        </w:tc>
        <w:tc>
          <w:tcPr>
            <w:tcW w:w="810" w:type="dxa"/>
          </w:tcPr>
          <w:p w14:paraId="5B70839E" w14:textId="77777777" w:rsidR="000625AB" w:rsidRPr="00DA0E0A" w:rsidRDefault="000625AB" w:rsidP="00C05B9F">
            <w:pPr>
              <w:suppressAutoHyphens w:val="0"/>
              <w:spacing w:before="0" w:after="0"/>
              <w:ind w:firstLine="0"/>
              <w:rPr>
                <w:sz w:val="26"/>
                <w:lang w:eastAsia="en-US"/>
              </w:rPr>
            </w:pPr>
            <w:r w:rsidRPr="00DA0E0A">
              <w:rPr>
                <w:sz w:val="26"/>
                <w:lang w:eastAsia="en-US"/>
              </w:rPr>
              <w:t>(2)</w:t>
            </w:r>
          </w:p>
        </w:tc>
      </w:tr>
      <w:tr w:rsidR="000625AB" w:rsidRPr="00DA0E0A" w14:paraId="7B01F2C8" w14:textId="77777777" w:rsidTr="001654ED">
        <w:trPr>
          <w:jc w:val="center"/>
        </w:trPr>
        <w:tc>
          <w:tcPr>
            <w:tcW w:w="720" w:type="dxa"/>
          </w:tcPr>
          <w:p w14:paraId="7F5E3A34" w14:textId="77777777" w:rsidR="000625AB" w:rsidRPr="00DA0E0A" w:rsidRDefault="000625AB" w:rsidP="00C05B9F">
            <w:pPr>
              <w:suppressAutoHyphens w:val="0"/>
              <w:spacing w:before="0" w:after="0"/>
              <w:ind w:firstLine="0"/>
              <w:jc w:val="center"/>
              <w:rPr>
                <w:sz w:val="26"/>
                <w:lang w:eastAsia="en-US"/>
              </w:rPr>
            </w:pPr>
            <w:r w:rsidRPr="00DA0E0A">
              <w:rPr>
                <w:sz w:val="26"/>
                <w:lang w:eastAsia="en-US"/>
              </w:rPr>
              <w:t>3</w:t>
            </w:r>
          </w:p>
        </w:tc>
        <w:tc>
          <w:tcPr>
            <w:tcW w:w="2537" w:type="dxa"/>
          </w:tcPr>
          <w:p w14:paraId="5CEBDF57" w14:textId="295D430A" w:rsidR="000625AB" w:rsidRPr="00DA0E0A" w:rsidRDefault="00AA0E8F" w:rsidP="00C05B9F">
            <w:pPr>
              <w:suppressAutoHyphens w:val="0"/>
              <w:spacing w:before="0" w:after="0"/>
              <w:ind w:firstLine="0"/>
              <w:rPr>
                <w:sz w:val="26"/>
                <w:lang w:eastAsia="en-US"/>
              </w:rPr>
            </w:pPr>
            <w:r>
              <w:rPr>
                <w:sz w:val="26"/>
                <w:lang w:eastAsia="en-US"/>
              </w:rPr>
              <w:t>tab_ChucNang</w:t>
            </w:r>
          </w:p>
        </w:tc>
        <w:tc>
          <w:tcPr>
            <w:tcW w:w="1158" w:type="dxa"/>
          </w:tcPr>
          <w:p w14:paraId="5FE3EF96" w14:textId="70085756" w:rsidR="000625AB" w:rsidRPr="00DA0E0A" w:rsidRDefault="00AA0E8F" w:rsidP="00C05B9F">
            <w:pPr>
              <w:suppressAutoHyphens w:val="0"/>
              <w:spacing w:before="0" w:after="0"/>
              <w:ind w:firstLine="0"/>
              <w:rPr>
                <w:sz w:val="26"/>
                <w:lang w:eastAsia="en-US"/>
              </w:rPr>
            </w:pPr>
            <w:r>
              <w:rPr>
                <w:sz w:val="26"/>
                <w:lang w:eastAsia="en-US"/>
              </w:rPr>
              <w:t>Tab</w:t>
            </w:r>
          </w:p>
        </w:tc>
        <w:tc>
          <w:tcPr>
            <w:tcW w:w="990" w:type="dxa"/>
          </w:tcPr>
          <w:p w14:paraId="466B254F" w14:textId="77777777" w:rsidR="000625AB" w:rsidRPr="00DA0E0A" w:rsidRDefault="000625AB" w:rsidP="00C05B9F">
            <w:pPr>
              <w:suppressAutoHyphens w:val="0"/>
              <w:spacing w:before="0" w:after="0"/>
              <w:ind w:firstLine="0"/>
              <w:rPr>
                <w:sz w:val="26"/>
                <w:lang w:eastAsia="en-US"/>
              </w:rPr>
            </w:pPr>
            <w:r w:rsidRPr="00DA0E0A">
              <w:rPr>
                <w:sz w:val="26"/>
                <w:lang w:eastAsia="en-US"/>
              </w:rPr>
              <w:t>Click</w:t>
            </w:r>
          </w:p>
        </w:tc>
        <w:tc>
          <w:tcPr>
            <w:tcW w:w="3600" w:type="dxa"/>
          </w:tcPr>
          <w:p w14:paraId="17831D0C" w14:textId="2B7DB169" w:rsidR="000625AB" w:rsidRPr="00DA0E0A" w:rsidRDefault="00AA0E8F" w:rsidP="00C05B9F">
            <w:pPr>
              <w:suppressAutoHyphens w:val="0"/>
              <w:spacing w:before="0" w:after="0"/>
              <w:ind w:firstLine="0"/>
              <w:rPr>
                <w:sz w:val="26"/>
                <w:lang w:eastAsia="en-US"/>
              </w:rPr>
            </w:pPr>
            <w:r>
              <w:rPr>
                <w:rFonts w:eastAsia="Calibri"/>
                <w:sz w:val="26"/>
                <w:lang w:eastAsia="en-US"/>
              </w:rPr>
              <w:t>Cho phép chuyển hướng tới các tab chức năng khác trong chương trình</w:t>
            </w:r>
          </w:p>
        </w:tc>
        <w:tc>
          <w:tcPr>
            <w:tcW w:w="810" w:type="dxa"/>
          </w:tcPr>
          <w:p w14:paraId="1BFE0491" w14:textId="77777777" w:rsidR="000625AB" w:rsidRPr="00DA0E0A" w:rsidRDefault="000625AB" w:rsidP="00C05B9F">
            <w:pPr>
              <w:suppressAutoHyphens w:val="0"/>
              <w:spacing w:before="0" w:after="0"/>
              <w:ind w:firstLine="0"/>
              <w:rPr>
                <w:sz w:val="26"/>
                <w:lang w:eastAsia="en-US"/>
              </w:rPr>
            </w:pPr>
            <w:r w:rsidRPr="00DA0E0A">
              <w:rPr>
                <w:sz w:val="26"/>
                <w:lang w:eastAsia="en-US"/>
              </w:rPr>
              <w:t>(3)</w:t>
            </w:r>
          </w:p>
        </w:tc>
      </w:tr>
      <w:tr w:rsidR="000625AB" w:rsidRPr="00DA0E0A" w14:paraId="769258F0" w14:textId="77777777" w:rsidTr="001654ED">
        <w:trPr>
          <w:jc w:val="center"/>
        </w:trPr>
        <w:tc>
          <w:tcPr>
            <w:tcW w:w="720" w:type="dxa"/>
          </w:tcPr>
          <w:p w14:paraId="14CBE722" w14:textId="77777777" w:rsidR="000625AB" w:rsidRPr="00DA0E0A" w:rsidRDefault="000625AB" w:rsidP="00C05B9F">
            <w:pPr>
              <w:suppressAutoHyphens w:val="0"/>
              <w:spacing w:before="0" w:after="0"/>
              <w:ind w:firstLine="0"/>
              <w:jc w:val="center"/>
              <w:rPr>
                <w:sz w:val="26"/>
                <w:lang w:eastAsia="en-US"/>
              </w:rPr>
            </w:pPr>
            <w:r w:rsidRPr="00DA0E0A">
              <w:rPr>
                <w:sz w:val="26"/>
                <w:lang w:eastAsia="en-US"/>
              </w:rPr>
              <w:t>4</w:t>
            </w:r>
          </w:p>
        </w:tc>
        <w:tc>
          <w:tcPr>
            <w:tcW w:w="2537" w:type="dxa"/>
          </w:tcPr>
          <w:p w14:paraId="6D6EBC38" w14:textId="065DD7B1" w:rsidR="000625AB" w:rsidRPr="00DA0E0A" w:rsidRDefault="00AA0E8F" w:rsidP="00C05B9F">
            <w:pPr>
              <w:suppressAutoHyphens w:val="0"/>
              <w:spacing w:before="0" w:after="0"/>
              <w:ind w:firstLine="0"/>
              <w:rPr>
                <w:sz w:val="26"/>
                <w:lang w:eastAsia="en-US"/>
              </w:rPr>
            </w:pPr>
            <w:r>
              <w:rPr>
                <w:sz w:val="26"/>
                <w:lang w:eastAsia="en-US"/>
              </w:rPr>
              <w:t>btn_ChucNang</w:t>
            </w:r>
          </w:p>
        </w:tc>
        <w:tc>
          <w:tcPr>
            <w:tcW w:w="1158" w:type="dxa"/>
          </w:tcPr>
          <w:p w14:paraId="4C37AB60" w14:textId="77777777" w:rsidR="000625AB" w:rsidRPr="00DA0E0A" w:rsidRDefault="000625AB" w:rsidP="00C05B9F">
            <w:pPr>
              <w:suppressAutoHyphens w:val="0"/>
              <w:spacing w:before="0" w:after="0"/>
              <w:ind w:firstLine="0"/>
              <w:rPr>
                <w:sz w:val="26"/>
                <w:lang w:eastAsia="en-US"/>
              </w:rPr>
            </w:pPr>
            <w:r w:rsidRPr="00DA0E0A">
              <w:rPr>
                <w:sz w:val="26"/>
                <w:lang w:eastAsia="en-US"/>
              </w:rPr>
              <w:t>Button</w:t>
            </w:r>
          </w:p>
        </w:tc>
        <w:tc>
          <w:tcPr>
            <w:tcW w:w="990" w:type="dxa"/>
          </w:tcPr>
          <w:p w14:paraId="0EB6659C" w14:textId="77777777" w:rsidR="000625AB" w:rsidRPr="00DA0E0A" w:rsidRDefault="000625AB" w:rsidP="00C05B9F">
            <w:pPr>
              <w:suppressAutoHyphens w:val="0"/>
              <w:spacing w:before="0" w:after="0"/>
              <w:ind w:firstLine="0"/>
              <w:rPr>
                <w:sz w:val="26"/>
                <w:lang w:eastAsia="en-US"/>
              </w:rPr>
            </w:pPr>
            <w:r w:rsidRPr="00DA0E0A">
              <w:rPr>
                <w:sz w:val="26"/>
                <w:lang w:eastAsia="en-US"/>
              </w:rPr>
              <w:t>Click</w:t>
            </w:r>
          </w:p>
        </w:tc>
        <w:tc>
          <w:tcPr>
            <w:tcW w:w="3600" w:type="dxa"/>
          </w:tcPr>
          <w:p w14:paraId="0664BC16" w14:textId="5A932E18" w:rsidR="000625AB" w:rsidRPr="00DA0E0A" w:rsidRDefault="00AA0E8F" w:rsidP="00C05B9F">
            <w:pPr>
              <w:suppressAutoHyphens w:val="0"/>
              <w:spacing w:before="0" w:after="0"/>
              <w:ind w:firstLine="0"/>
              <w:rPr>
                <w:sz w:val="26"/>
                <w:lang w:eastAsia="en-US"/>
              </w:rPr>
            </w:pPr>
            <w:r>
              <w:rPr>
                <w:rFonts w:eastAsia="Calibri"/>
                <w:sz w:val="26"/>
                <w:lang w:eastAsia="en-US"/>
              </w:rPr>
              <w:t xml:space="preserve">Cho phép hiển thị giao diện các chức năng </w:t>
            </w:r>
          </w:p>
        </w:tc>
        <w:tc>
          <w:tcPr>
            <w:tcW w:w="810" w:type="dxa"/>
          </w:tcPr>
          <w:p w14:paraId="61904420" w14:textId="77777777" w:rsidR="000625AB" w:rsidRPr="00DA0E0A" w:rsidRDefault="000625AB" w:rsidP="00C05B9F">
            <w:pPr>
              <w:suppressAutoHyphens w:val="0"/>
              <w:spacing w:before="0" w:after="0"/>
              <w:ind w:firstLine="0"/>
              <w:rPr>
                <w:sz w:val="26"/>
                <w:lang w:eastAsia="en-US"/>
              </w:rPr>
            </w:pPr>
            <w:r w:rsidRPr="00DA0E0A">
              <w:rPr>
                <w:sz w:val="26"/>
                <w:lang w:eastAsia="en-US"/>
              </w:rPr>
              <w:t>(4)</w:t>
            </w:r>
          </w:p>
        </w:tc>
      </w:tr>
    </w:tbl>
    <w:p w14:paraId="24DA82E7" w14:textId="172A77E7" w:rsidR="00F212BA" w:rsidRDefault="00F212BA" w:rsidP="00C05B9F">
      <w:pPr>
        <w:rPr>
          <w:lang w:val="x-none"/>
        </w:rPr>
      </w:pPr>
    </w:p>
    <w:p w14:paraId="53469562" w14:textId="77777777" w:rsidR="00F212BA" w:rsidRDefault="00F212BA">
      <w:pPr>
        <w:suppressAutoHyphens w:val="0"/>
        <w:spacing w:before="0" w:after="0" w:line="240" w:lineRule="auto"/>
        <w:ind w:firstLine="0"/>
        <w:jc w:val="left"/>
        <w:rPr>
          <w:lang w:val="x-none"/>
        </w:rPr>
      </w:pPr>
      <w:r>
        <w:rPr>
          <w:lang w:val="x-none"/>
        </w:rPr>
        <w:br w:type="page"/>
      </w:r>
    </w:p>
    <w:p w14:paraId="7354CC31" w14:textId="77777777" w:rsidR="000625AB" w:rsidRPr="00826435" w:rsidRDefault="000625AB" w:rsidP="00C05B9F">
      <w:pPr>
        <w:rPr>
          <w:lang w:val="x-none"/>
        </w:rPr>
      </w:pPr>
    </w:p>
    <w:p w14:paraId="59C760BA" w14:textId="4667EBDF" w:rsidR="006B2795" w:rsidRDefault="006B2795" w:rsidP="00C05B9F">
      <w:pPr>
        <w:pStyle w:val="Heading3"/>
        <w:spacing w:line="360" w:lineRule="auto"/>
      </w:pPr>
      <w:bookmarkStart w:id="120" w:name="_Toc441092342"/>
      <w:r>
        <w:t>Màn hình sao lưu</w:t>
      </w:r>
      <w:bookmarkEnd w:id="120"/>
    </w:p>
    <w:p w14:paraId="082FC64C" w14:textId="4CB93B51" w:rsidR="00181A55" w:rsidRDefault="00181A55" w:rsidP="00C05B9F">
      <w:pPr>
        <w:ind w:firstLine="0"/>
        <w:rPr>
          <w:lang w:val="x-none"/>
        </w:rPr>
      </w:pPr>
    </w:p>
    <w:p w14:paraId="14599BC3" w14:textId="2D3F4ADB" w:rsidR="00181A55" w:rsidRDefault="00181A55" w:rsidP="00C05B9F">
      <w:pPr>
        <w:pStyle w:val="Style1"/>
        <w:rPr>
          <w:lang w:val="x-none"/>
        </w:rPr>
      </w:pPr>
      <w:r w:rsidRPr="00181A55">
        <w:drawing>
          <wp:inline distT="0" distB="0" distL="0" distR="0" wp14:anchorId="7693C149" wp14:editId="679289CD">
            <wp:extent cx="5438274" cy="3512820"/>
            <wp:effectExtent l="0" t="0" r="0" b="0"/>
            <wp:docPr id="52" name="Picture 52" descr="F:\HOC KI 7\Phuong phap phat trien huong doi tuong\Ảnh báo cáo 3\saol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HOC KI 7\Phuong phap phat trien huong doi tuong\Ảnh báo cáo 3\saoluu.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45907" cy="3517751"/>
                    </a:xfrm>
                    <a:prstGeom prst="rect">
                      <a:avLst/>
                    </a:prstGeom>
                    <a:noFill/>
                    <a:ln>
                      <a:noFill/>
                    </a:ln>
                  </pic:spPr>
                </pic:pic>
              </a:graphicData>
            </a:graphic>
          </wp:inline>
        </w:drawing>
      </w:r>
    </w:p>
    <w:tbl>
      <w:tblPr>
        <w:tblStyle w:val="TableGrid13"/>
        <w:tblW w:w="9465" w:type="dxa"/>
        <w:jc w:val="center"/>
        <w:tblLayout w:type="fixed"/>
        <w:tblLook w:val="04A0" w:firstRow="1" w:lastRow="0" w:firstColumn="1" w:lastColumn="0" w:noHBand="0" w:noVBand="1"/>
      </w:tblPr>
      <w:tblGrid>
        <w:gridCol w:w="810"/>
        <w:gridCol w:w="1810"/>
        <w:gridCol w:w="1445"/>
        <w:gridCol w:w="1060"/>
        <w:gridCol w:w="3530"/>
        <w:gridCol w:w="810"/>
      </w:tblGrid>
      <w:tr w:rsidR="00AA0E8F" w:rsidRPr="00DA0E0A" w14:paraId="5A3FF5B8" w14:textId="77777777" w:rsidTr="005E6267">
        <w:trPr>
          <w:jc w:val="center"/>
        </w:trPr>
        <w:tc>
          <w:tcPr>
            <w:tcW w:w="810" w:type="dxa"/>
            <w:shd w:val="clear" w:color="auto" w:fill="D0CECE"/>
          </w:tcPr>
          <w:p w14:paraId="42D8B78A" w14:textId="77777777" w:rsidR="00AA0E8F" w:rsidRPr="00DA0E0A" w:rsidRDefault="00AA0E8F" w:rsidP="00C05B9F">
            <w:pPr>
              <w:ind w:firstLine="0"/>
              <w:jc w:val="center"/>
              <w:rPr>
                <w:b/>
                <w:sz w:val="26"/>
                <w:lang w:eastAsia="en-US"/>
              </w:rPr>
            </w:pPr>
            <w:r w:rsidRPr="00DA0E0A">
              <w:rPr>
                <w:b/>
                <w:sz w:val="26"/>
                <w:lang w:eastAsia="en-US"/>
              </w:rPr>
              <w:t>STT</w:t>
            </w:r>
          </w:p>
        </w:tc>
        <w:tc>
          <w:tcPr>
            <w:tcW w:w="1810" w:type="dxa"/>
            <w:shd w:val="clear" w:color="auto" w:fill="D0CECE"/>
          </w:tcPr>
          <w:p w14:paraId="0F05FF87" w14:textId="77777777" w:rsidR="00AA0E8F" w:rsidRPr="00DA0E0A" w:rsidRDefault="00AA0E8F"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7428A213" w14:textId="77777777" w:rsidR="00AA0E8F" w:rsidRPr="00DA0E0A" w:rsidRDefault="00AA0E8F" w:rsidP="00C05B9F">
            <w:pPr>
              <w:suppressAutoHyphens w:val="0"/>
              <w:spacing w:before="0" w:after="0"/>
              <w:ind w:firstLine="0"/>
              <w:jc w:val="center"/>
              <w:rPr>
                <w:b/>
                <w:sz w:val="26"/>
                <w:lang w:eastAsia="en-US"/>
              </w:rPr>
            </w:pPr>
            <w:r w:rsidRPr="00DA0E0A">
              <w:rPr>
                <w:b/>
                <w:sz w:val="26"/>
                <w:lang w:eastAsia="en-US"/>
              </w:rPr>
              <w:t>Kiểu</w:t>
            </w:r>
          </w:p>
        </w:tc>
        <w:tc>
          <w:tcPr>
            <w:tcW w:w="1060" w:type="dxa"/>
            <w:shd w:val="clear" w:color="auto" w:fill="D0CECE"/>
          </w:tcPr>
          <w:p w14:paraId="55DEB068" w14:textId="77777777" w:rsidR="00AA0E8F" w:rsidRPr="00DA0E0A" w:rsidRDefault="00AA0E8F" w:rsidP="00C05B9F">
            <w:pPr>
              <w:suppressAutoHyphens w:val="0"/>
              <w:spacing w:before="0" w:after="0"/>
              <w:ind w:firstLine="0"/>
              <w:jc w:val="center"/>
              <w:rPr>
                <w:b/>
                <w:sz w:val="26"/>
                <w:lang w:eastAsia="en-US"/>
              </w:rPr>
            </w:pPr>
            <w:r w:rsidRPr="00DA0E0A">
              <w:rPr>
                <w:b/>
                <w:sz w:val="26"/>
                <w:szCs w:val="26"/>
                <w:lang w:eastAsia="en-US"/>
              </w:rPr>
              <w:t>Sự kiện</w:t>
            </w:r>
          </w:p>
        </w:tc>
        <w:tc>
          <w:tcPr>
            <w:tcW w:w="3530" w:type="dxa"/>
            <w:shd w:val="clear" w:color="auto" w:fill="D0CECE"/>
          </w:tcPr>
          <w:p w14:paraId="5B226936" w14:textId="77777777" w:rsidR="00AA0E8F" w:rsidRPr="00DA0E0A" w:rsidRDefault="00AA0E8F"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522B17E1" w14:textId="77777777" w:rsidR="00AA0E8F" w:rsidRPr="00DA0E0A" w:rsidRDefault="00AA0E8F" w:rsidP="00C05B9F">
            <w:pPr>
              <w:suppressAutoHyphens w:val="0"/>
              <w:spacing w:before="0" w:after="0"/>
              <w:ind w:firstLine="0"/>
              <w:jc w:val="center"/>
              <w:rPr>
                <w:b/>
                <w:sz w:val="26"/>
                <w:lang w:eastAsia="en-US"/>
              </w:rPr>
            </w:pPr>
            <w:r w:rsidRPr="00DA0E0A">
              <w:rPr>
                <w:b/>
                <w:sz w:val="26"/>
                <w:lang w:eastAsia="en-US"/>
              </w:rPr>
              <w:t>Ghi chú</w:t>
            </w:r>
          </w:p>
        </w:tc>
      </w:tr>
      <w:tr w:rsidR="00AA0E8F" w:rsidRPr="00DA0E0A" w14:paraId="3EA8AA2A" w14:textId="77777777" w:rsidTr="005E6267">
        <w:trPr>
          <w:jc w:val="center"/>
        </w:trPr>
        <w:tc>
          <w:tcPr>
            <w:tcW w:w="810" w:type="dxa"/>
          </w:tcPr>
          <w:p w14:paraId="62C26BA8" w14:textId="77777777" w:rsidR="00AA0E8F" w:rsidRPr="00DA0E0A" w:rsidRDefault="00AA0E8F" w:rsidP="00C05B9F">
            <w:pPr>
              <w:suppressAutoHyphens w:val="0"/>
              <w:spacing w:before="0" w:after="0"/>
              <w:ind w:firstLine="0"/>
              <w:jc w:val="center"/>
              <w:rPr>
                <w:sz w:val="26"/>
                <w:lang w:eastAsia="en-US"/>
              </w:rPr>
            </w:pPr>
            <w:r w:rsidRPr="00DA0E0A">
              <w:rPr>
                <w:sz w:val="26"/>
                <w:lang w:eastAsia="en-US"/>
              </w:rPr>
              <w:t>1</w:t>
            </w:r>
          </w:p>
        </w:tc>
        <w:tc>
          <w:tcPr>
            <w:tcW w:w="1810" w:type="dxa"/>
          </w:tcPr>
          <w:p w14:paraId="57A907BD" w14:textId="47756592" w:rsidR="00AA0E8F" w:rsidRPr="00DA0E0A" w:rsidRDefault="00AA0E8F" w:rsidP="00C05B9F">
            <w:pPr>
              <w:suppressAutoHyphens w:val="0"/>
              <w:spacing w:before="0" w:after="0"/>
              <w:ind w:firstLine="0"/>
              <w:rPr>
                <w:sz w:val="26"/>
                <w:lang w:eastAsia="en-US"/>
              </w:rPr>
            </w:pPr>
            <w:r>
              <w:rPr>
                <w:sz w:val="26"/>
                <w:lang w:eastAsia="en-US"/>
              </w:rPr>
              <w:t>txt_FileName</w:t>
            </w:r>
          </w:p>
        </w:tc>
        <w:tc>
          <w:tcPr>
            <w:tcW w:w="1445" w:type="dxa"/>
          </w:tcPr>
          <w:p w14:paraId="0A9AB33B" w14:textId="609591E7" w:rsidR="00AA0E8F" w:rsidRPr="00DA0E0A" w:rsidRDefault="00AA0E8F" w:rsidP="00C05B9F">
            <w:pPr>
              <w:suppressAutoHyphens w:val="0"/>
              <w:spacing w:before="0" w:after="0"/>
              <w:ind w:firstLine="0"/>
              <w:rPr>
                <w:sz w:val="26"/>
                <w:lang w:eastAsia="en-US"/>
              </w:rPr>
            </w:pPr>
            <w:r>
              <w:rPr>
                <w:sz w:val="26"/>
                <w:lang w:eastAsia="en-US"/>
              </w:rPr>
              <w:t>Textbox</w:t>
            </w:r>
          </w:p>
        </w:tc>
        <w:tc>
          <w:tcPr>
            <w:tcW w:w="1060" w:type="dxa"/>
          </w:tcPr>
          <w:p w14:paraId="6BDAA28B" w14:textId="7A1450CB" w:rsidR="00AA0E8F" w:rsidRPr="00DA0E0A" w:rsidRDefault="00AA0E8F" w:rsidP="00C05B9F">
            <w:pPr>
              <w:suppressAutoHyphens w:val="0"/>
              <w:spacing w:before="0" w:after="0"/>
              <w:ind w:firstLine="0"/>
              <w:rPr>
                <w:sz w:val="26"/>
                <w:lang w:eastAsia="en-US"/>
              </w:rPr>
            </w:pPr>
            <w:r>
              <w:rPr>
                <w:sz w:val="26"/>
                <w:lang w:eastAsia="en-US"/>
              </w:rPr>
              <w:t>Nhập liệu</w:t>
            </w:r>
          </w:p>
        </w:tc>
        <w:tc>
          <w:tcPr>
            <w:tcW w:w="3530" w:type="dxa"/>
          </w:tcPr>
          <w:p w14:paraId="3D9A8C9B" w14:textId="144F8792" w:rsidR="00AA0E8F" w:rsidRPr="00DA0E0A" w:rsidRDefault="00AA0E8F" w:rsidP="00C05B9F">
            <w:pPr>
              <w:suppressAutoHyphens w:val="0"/>
              <w:spacing w:before="0" w:after="0"/>
              <w:ind w:firstLine="0"/>
              <w:rPr>
                <w:sz w:val="26"/>
                <w:lang w:eastAsia="en-US"/>
              </w:rPr>
            </w:pPr>
            <w:r>
              <w:rPr>
                <w:rFonts w:eastAsia="Calibri"/>
                <w:sz w:val="26"/>
                <w:lang w:eastAsia="en-US"/>
              </w:rPr>
              <w:t>Cho phép đặt tên cho file muốn sao lưu</w:t>
            </w:r>
          </w:p>
        </w:tc>
        <w:tc>
          <w:tcPr>
            <w:tcW w:w="810" w:type="dxa"/>
          </w:tcPr>
          <w:p w14:paraId="6D10F58A" w14:textId="77777777" w:rsidR="00AA0E8F" w:rsidRPr="00DA0E0A" w:rsidRDefault="00AA0E8F" w:rsidP="00C05B9F">
            <w:pPr>
              <w:suppressAutoHyphens w:val="0"/>
              <w:spacing w:before="0" w:after="0"/>
              <w:ind w:firstLine="0"/>
              <w:rPr>
                <w:sz w:val="26"/>
                <w:lang w:eastAsia="en-US"/>
              </w:rPr>
            </w:pPr>
            <w:r w:rsidRPr="00DA0E0A">
              <w:rPr>
                <w:sz w:val="26"/>
                <w:lang w:eastAsia="en-US"/>
              </w:rPr>
              <w:t>(1)</w:t>
            </w:r>
          </w:p>
        </w:tc>
      </w:tr>
      <w:tr w:rsidR="00AA0E8F" w:rsidRPr="00DA0E0A" w14:paraId="37D1FE13" w14:textId="77777777" w:rsidTr="005E6267">
        <w:trPr>
          <w:jc w:val="center"/>
        </w:trPr>
        <w:tc>
          <w:tcPr>
            <w:tcW w:w="810" w:type="dxa"/>
          </w:tcPr>
          <w:p w14:paraId="6794F0FC" w14:textId="77777777" w:rsidR="00AA0E8F" w:rsidRPr="00DA0E0A" w:rsidRDefault="00AA0E8F" w:rsidP="00C05B9F">
            <w:pPr>
              <w:suppressAutoHyphens w:val="0"/>
              <w:spacing w:before="0" w:after="0"/>
              <w:ind w:firstLine="0"/>
              <w:jc w:val="center"/>
              <w:rPr>
                <w:sz w:val="26"/>
                <w:lang w:eastAsia="en-US"/>
              </w:rPr>
            </w:pPr>
            <w:r w:rsidRPr="00DA0E0A">
              <w:rPr>
                <w:sz w:val="26"/>
                <w:lang w:eastAsia="en-US"/>
              </w:rPr>
              <w:t>2</w:t>
            </w:r>
          </w:p>
        </w:tc>
        <w:tc>
          <w:tcPr>
            <w:tcW w:w="1810" w:type="dxa"/>
          </w:tcPr>
          <w:p w14:paraId="57EDEAAF" w14:textId="2C66836E" w:rsidR="00AA0E8F" w:rsidRPr="00DA0E0A" w:rsidRDefault="00AA0E8F" w:rsidP="00C05B9F">
            <w:pPr>
              <w:suppressAutoHyphens w:val="0"/>
              <w:spacing w:before="0" w:after="0"/>
              <w:ind w:firstLine="0"/>
              <w:rPr>
                <w:sz w:val="26"/>
                <w:lang w:eastAsia="en-US"/>
              </w:rPr>
            </w:pPr>
            <w:r>
              <w:rPr>
                <w:sz w:val="26"/>
                <w:lang w:eastAsia="en-US"/>
              </w:rPr>
              <w:t>cmb_SaveType</w:t>
            </w:r>
          </w:p>
        </w:tc>
        <w:tc>
          <w:tcPr>
            <w:tcW w:w="1445" w:type="dxa"/>
          </w:tcPr>
          <w:p w14:paraId="5D510E12" w14:textId="68B35080" w:rsidR="00AA0E8F" w:rsidRPr="00DA0E0A" w:rsidRDefault="00AA0E8F" w:rsidP="00C05B9F">
            <w:pPr>
              <w:suppressAutoHyphens w:val="0"/>
              <w:spacing w:before="0" w:after="0"/>
              <w:ind w:firstLine="0"/>
              <w:rPr>
                <w:sz w:val="26"/>
                <w:lang w:eastAsia="en-US"/>
              </w:rPr>
            </w:pPr>
            <w:r>
              <w:rPr>
                <w:sz w:val="26"/>
                <w:lang w:eastAsia="en-US"/>
              </w:rPr>
              <w:t>Combobox</w:t>
            </w:r>
          </w:p>
        </w:tc>
        <w:tc>
          <w:tcPr>
            <w:tcW w:w="1060" w:type="dxa"/>
          </w:tcPr>
          <w:p w14:paraId="0995A1DB" w14:textId="786C6D42" w:rsidR="00AA0E8F" w:rsidRPr="00DA0E0A" w:rsidRDefault="00AA0E8F" w:rsidP="00C05B9F">
            <w:pPr>
              <w:suppressAutoHyphens w:val="0"/>
              <w:spacing w:before="0" w:after="0"/>
              <w:ind w:firstLine="0"/>
              <w:rPr>
                <w:sz w:val="26"/>
                <w:lang w:eastAsia="en-US"/>
              </w:rPr>
            </w:pPr>
            <w:r>
              <w:rPr>
                <w:sz w:val="26"/>
                <w:lang w:eastAsia="en-US"/>
              </w:rPr>
              <w:t>Click</w:t>
            </w:r>
          </w:p>
        </w:tc>
        <w:tc>
          <w:tcPr>
            <w:tcW w:w="3530" w:type="dxa"/>
          </w:tcPr>
          <w:p w14:paraId="4C6F15D1" w14:textId="12611BFE" w:rsidR="00AA0E8F" w:rsidRPr="00DA0E0A" w:rsidRDefault="00AA0E8F" w:rsidP="00C05B9F">
            <w:pPr>
              <w:suppressAutoHyphens w:val="0"/>
              <w:spacing w:before="0" w:after="0"/>
              <w:ind w:firstLine="0"/>
              <w:rPr>
                <w:sz w:val="26"/>
                <w:lang w:eastAsia="en-US"/>
              </w:rPr>
            </w:pPr>
            <w:r>
              <w:rPr>
                <w:rFonts w:eastAsia="Calibri"/>
                <w:sz w:val="26"/>
                <w:lang w:eastAsia="en-US"/>
              </w:rPr>
              <w:t>Cho phép chọn định dạng muốn lưu</w:t>
            </w:r>
          </w:p>
        </w:tc>
        <w:tc>
          <w:tcPr>
            <w:tcW w:w="810" w:type="dxa"/>
          </w:tcPr>
          <w:p w14:paraId="5CA4C2CC" w14:textId="77777777" w:rsidR="00AA0E8F" w:rsidRPr="00DA0E0A" w:rsidRDefault="00AA0E8F" w:rsidP="00C05B9F">
            <w:pPr>
              <w:suppressAutoHyphens w:val="0"/>
              <w:spacing w:before="0" w:after="0"/>
              <w:ind w:firstLine="0"/>
              <w:rPr>
                <w:sz w:val="26"/>
                <w:lang w:eastAsia="en-US"/>
              </w:rPr>
            </w:pPr>
            <w:r w:rsidRPr="00DA0E0A">
              <w:rPr>
                <w:sz w:val="26"/>
                <w:lang w:eastAsia="en-US"/>
              </w:rPr>
              <w:t>(2)</w:t>
            </w:r>
          </w:p>
        </w:tc>
      </w:tr>
      <w:tr w:rsidR="00AA0E8F" w:rsidRPr="00DA0E0A" w14:paraId="709ED256" w14:textId="77777777" w:rsidTr="005E6267">
        <w:trPr>
          <w:jc w:val="center"/>
        </w:trPr>
        <w:tc>
          <w:tcPr>
            <w:tcW w:w="810" w:type="dxa"/>
          </w:tcPr>
          <w:p w14:paraId="0E0D034F" w14:textId="77777777" w:rsidR="00AA0E8F" w:rsidRPr="00DA0E0A" w:rsidRDefault="00AA0E8F" w:rsidP="00C05B9F">
            <w:pPr>
              <w:suppressAutoHyphens w:val="0"/>
              <w:spacing w:before="0" w:after="0"/>
              <w:ind w:firstLine="0"/>
              <w:jc w:val="center"/>
              <w:rPr>
                <w:sz w:val="26"/>
                <w:lang w:eastAsia="en-US"/>
              </w:rPr>
            </w:pPr>
            <w:r w:rsidRPr="00DA0E0A">
              <w:rPr>
                <w:sz w:val="26"/>
                <w:lang w:eastAsia="en-US"/>
              </w:rPr>
              <w:t>3</w:t>
            </w:r>
          </w:p>
        </w:tc>
        <w:tc>
          <w:tcPr>
            <w:tcW w:w="1810" w:type="dxa"/>
          </w:tcPr>
          <w:p w14:paraId="2444B076" w14:textId="52491C67" w:rsidR="00AA0E8F" w:rsidRPr="00DA0E0A" w:rsidRDefault="00AA0E8F" w:rsidP="00C05B9F">
            <w:pPr>
              <w:suppressAutoHyphens w:val="0"/>
              <w:spacing w:before="0" w:after="0"/>
              <w:ind w:firstLine="0"/>
              <w:rPr>
                <w:sz w:val="26"/>
                <w:lang w:eastAsia="en-US"/>
              </w:rPr>
            </w:pPr>
            <w:r>
              <w:rPr>
                <w:sz w:val="26"/>
                <w:lang w:eastAsia="en-US"/>
              </w:rPr>
              <w:t>btn_Save</w:t>
            </w:r>
          </w:p>
        </w:tc>
        <w:tc>
          <w:tcPr>
            <w:tcW w:w="1445" w:type="dxa"/>
          </w:tcPr>
          <w:p w14:paraId="7A3272A2" w14:textId="4BCC3014" w:rsidR="00AA0E8F" w:rsidRPr="00DA0E0A" w:rsidRDefault="00AA0E8F" w:rsidP="00C05B9F">
            <w:pPr>
              <w:suppressAutoHyphens w:val="0"/>
              <w:spacing w:before="0" w:after="0"/>
              <w:ind w:firstLine="0"/>
              <w:rPr>
                <w:sz w:val="26"/>
                <w:lang w:eastAsia="en-US"/>
              </w:rPr>
            </w:pPr>
            <w:r w:rsidRPr="00DA0E0A">
              <w:rPr>
                <w:sz w:val="26"/>
                <w:lang w:eastAsia="en-US"/>
              </w:rPr>
              <w:t>Button</w:t>
            </w:r>
          </w:p>
        </w:tc>
        <w:tc>
          <w:tcPr>
            <w:tcW w:w="1060" w:type="dxa"/>
          </w:tcPr>
          <w:p w14:paraId="7C64B3E6" w14:textId="77777777" w:rsidR="00AA0E8F" w:rsidRPr="00DA0E0A" w:rsidRDefault="00AA0E8F" w:rsidP="00C05B9F">
            <w:pPr>
              <w:suppressAutoHyphens w:val="0"/>
              <w:spacing w:before="0" w:after="0"/>
              <w:ind w:firstLine="0"/>
              <w:rPr>
                <w:sz w:val="26"/>
                <w:lang w:eastAsia="en-US"/>
              </w:rPr>
            </w:pPr>
            <w:r w:rsidRPr="00DA0E0A">
              <w:rPr>
                <w:sz w:val="26"/>
                <w:lang w:eastAsia="en-US"/>
              </w:rPr>
              <w:t>Click</w:t>
            </w:r>
          </w:p>
        </w:tc>
        <w:tc>
          <w:tcPr>
            <w:tcW w:w="3530" w:type="dxa"/>
          </w:tcPr>
          <w:p w14:paraId="3E5672EB" w14:textId="7AA1DE2C" w:rsidR="00AA0E8F" w:rsidRPr="00DA0E0A" w:rsidRDefault="00AA0E8F" w:rsidP="00C05B9F">
            <w:pPr>
              <w:suppressAutoHyphens w:val="0"/>
              <w:spacing w:before="0" w:after="0"/>
              <w:ind w:firstLine="0"/>
              <w:rPr>
                <w:sz w:val="26"/>
                <w:lang w:eastAsia="en-US"/>
              </w:rPr>
            </w:pPr>
            <w:r>
              <w:rPr>
                <w:rFonts w:eastAsia="Calibri"/>
                <w:sz w:val="26"/>
                <w:lang w:eastAsia="en-US"/>
              </w:rPr>
              <w:t>Cho phép lưu file đã chọn và đặt tên vào vị trí đã chọn</w:t>
            </w:r>
          </w:p>
        </w:tc>
        <w:tc>
          <w:tcPr>
            <w:tcW w:w="810" w:type="dxa"/>
          </w:tcPr>
          <w:p w14:paraId="15837EA9" w14:textId="77777777" w:rsidR="00AA0E8F" w:rsidRPr="00DA0E0A" w:rsidRDefault="00AA0E8F" w:rsidP="00C05B9F">
            <w:pPr>
              <w:suppressAutoHyphens w:val="0"/>
              <w:spacing w:before="0" w:after="0"/>
              <w:ind w:firstLine="0"/>
              <w:rPr>
                <w:sz w:val="26"/>
                <w:lang w:eastAsia="en-US"/>
              </w:rPr>
            </w:pPr>
            <w:r w:rsidRPr="00DA0E0A">
              <w:rPr>
                <w:sz w:val="26"/>
                <w:lang w:eastAsia="en-US"/>
              </w:rPr>
              <w:t>(3)</w:t>
            </w:r>
          </w:p>
        </w:tc>
      </w:tr>
      <w:tr w:rsidR="00AA0E8F" w:rsidRPr="00DA0E0A" w14:paraId="6E8E5EFD" w14:textId="77777777" w:rsidTr="005E6267">
        <w:trPr>
          <w:jc w:val="center"/>
        </w:trPr>
        <w:tc>
          <w:tcPr>
            <w:tcW w:w="810" w:type="dxa"/>
          </w:tcPr>
          <w:p w14:paraId="17F82F3F" w14:textId="77777777" w:rsidR="00AA0E8F" w:rsidRPr="00DA0E0A" w:rsidRDefault="00AA0E8F" w:rsidP="00C05B9F">
            <w:pPr>
              <w:suppressAutoHyphens w:val="0"/>
              <w:spacing w:before="0" w:after="0"/>
              <w:ind w:firstLine="0"/>
              <w:jc w:val="center"/>
              <w:rPr>
                <w:sz w:val="26"/>
                <w:lang w:eastAsia="en-US"/>
              </w:rPr>
            </w:pPr>
            <w:r w:rsidRPr="00DA0E0A">
              <w:rPr>
                <w:sz w:val="26"/>
                <w:lang w:eastAsia="en-US"/>
              </w:rPr>
              <w:t>4</w:t>
            </w:r>
          </w:p>
        </w:tc>
        <w:tc>
          <w:tcPr>
            <w:tcW w:w="1810" w:type="dxa"/>
          </w:tcPr>
          <w:p w14:paraId="27393D0F" w14:textId="3724C0D6" w:rsidR="00AA0E8F" w:rsidRPr="00DA0E0A" w:rsidRDefault="00AA0E8F" w:rsidP="00C05B9F">
            <w:pPr>
              <w:suppressAutoHyphens w:val="0"/>
              <w:spacing w:before="0" w:after="0"/>
              <w:ind w:firstLine="0"/>
              <w:rPr>
                <w:sz w:val="26"/>
                <w:lang w:eastAsia="en-US"/>
              </w:rPr>
            </w:pPr>
            <w:r>
              <w:rPr>
                <w:sz w:val="26"/>
                <w:lang w:eastAsia="en-US"/>
              </w:rPr>
              <w:t>btn_Cancel</w:t>
            </w:r>
          </w:p>
        </w:tc>
        <w:tc>
          <w:tcPr>
            <w:tcW w:w="1445" w:type="dxa"/>
          </w:tcPr>
          <w:p w14:paraId="59E832A1" w14:textId="77777777" w:rsidR="00AA0E8F" w:rsidRPr="00DA0E0A" w:rsidRDefault="00AA0E8F" w:rsidP="00C05B9F">
            <w:pPr>
              <w:suppressAutoHyphens w:val="0"/>
              <w:spacing w:before="0" w:after="0"/>
              <w:ind w:firstLine="0"/>
              <w:rPr>
                <w:sz w:val="26"/>
                <w:lang w:eastAsia="en-US"/>
              </w:rPr>
            </w:pPr>
            <w:r w:rsidRPr="00DA0E0A">
              <w:rPr>
                <w:sz w:val="26"/>
                <w:lang w:eastAsia="en-US"/>
              </w:rPr>
              <w:t>Button</w:t>
            </w:r>
          </w:p>
        </w:tc>
        <w:tc>
          <w:tcPr>
            <w:tcW w:w="1060" w:type="dxa"/>
          </w:tcPr>
          <w:p w14:paraId="3BEB1D96" w14:textId="77777777" w:rsidR="00AA0E8F" w:rsidRPr="00DA0E0A" w:rsidRDefault="00AA0E8F" w:rsidP="00C05B9F">
            <w:pPr>
              <w:suppressAutoHyphens w:val="0"/>
              <w:spacing w:before="0" w:after="0"/>
              <w:ind w:firstLine="0"/>
              <w:rPr>
                <w:sz w:val="26"/>
                <w:lang w:eastAsia="en-US"/>
              </w:rPr>
            </w:pPr>
            <w:r w:rsidRPr="00DA0E0A">
              <w:rPr>
                <w:sz w:val="26"/>
                <w:lang w:eastAsia="en-US"/>
              </w:rPr>
              <w:t>Click</w:t>
            </w:r>
          </w:p>
        </w:tc>
        <w:tc>
          <w:tcPr>
            <w:tcW w:w="3530" w:type="dxa"/>
          </w:tcPr>
          <w:p w14:paraId="45DAC7D4" w14:textId="0B0D6CE9" w:rsidR="00AA0E8F" w:rsidRPr="00DA0E0A" w:rsidRDefault="00AA0E8F" w:rsidP="00C05B9F">
            <w:pPr>
              <w:suppressAutoHyphens w:val="0"/>
              <w:spacing w:before="0" w:after="0"/>
              <w:ind w:firstLine="0"/>
              <w:rPr>
                <w:sz w:val="26"/>
                <w:lang w:eastAsia="en-US"/>
              </w:rPr>
            </w:pPr>
            <w:r>
              <w:rPr>
                <w:rFonts w:eastAsia="Calibri"/>
                <w:sz w:val="26"/>
                <w:lang w:eastAsia="en-US"/>
              </w:rPr>
              <w:t xml:space="preserve">Cho phép hủy sao lưu </w:t>
            </w:r>
          </w:p>
        </w:tc>
        <w:tc>
          <w:tcPr>
            <w:tcW w:w="810" w:type="dxa"/>
          </w:tcPr>
          <w:p w14:paraId="7530DCAA" w14:textId="77777777" w:rsidR="00AA0E8F" w:rsidRPr="00DA0E0A" w:rsidRDefault="00AA0E8F" w:rsidP="00C05B9F">
            <w:pPr>
              <w:suppressAutoHyphens w:val="0"/>
              <w:spacing w:before="0" w:after="0"/>
              <w:ind w:firstLine="0"/>
              <w:rPr>
                <w:sz w:val="26"/>
                <w:lang w:eastAsia="en-US"/>
              </w:rPr>
            </w:pPr>
            <w:r w:rsidRPr="00DA0E0A">
              <w:rPr>
                <w:sz w:val="26"/>
                <w:lang w:eastAsia="en-US"/>
              </w:rPr>
              <w:t>(4)</w:t>
            </w:r>
          </w:p>
        </w:tc>
      </w:tr>
    </w:tbl>
    <w:p w14:paraId="644E1BE2" w14:textId="465B7748" w:rsidR="00F212BA" w:rsidRDefault="00F212BA" w:rsidP="00C05B9F">
      <w:pPr>
        <w:ind w:firstLine="540"/>
        <w:rPr>
          <w:lang w:val="x-none"/>
        </w:rPr>
      </w:pPr>
    </w:p>
    <w:p w14:paraId="3DFBE0A5" w14:textId="77777777" w:rsidR="00F212BA" w:rsidRDefault="00F212BA">
      <w:pPr>
        <w:suppressAutoHyphens w:val="0"/>
        <w:spacing w:before="0" w:after="0" w:line="240" w:lineRule="auto"/>
        <w:ind w:firstLine="0"/>
        <w:jc w:val="left"/>
        <w:rPr>
          <w:lang w:val="x-none"/>
        </w:rPr>
      </w:pPr>
      <w:r>
        <w:rPr>
          <w:lang w:val="x-none"/>
        </w:rPr>
        <w:br w:type="page"/>
      </w:r>
    </w:p>
    <w:p w14:paraId="51EE846F" w14:textId="77777777" w:rsidR="00AA0E8F" w:rsidRPr="00181A55" w:rsidRDefault="00AA0E8F" w:rsidP="00C05B9F">
      <w:pPr>
        <w:ind w:firstLine="540"/>
        <w:rPr>
          <w:lang w:val="x-none"/>
        </w:rPr>
      </w:pPr>
    </w:p>
    <w:p w14:paraId="1D3647A9" w14:textId="3A22CF69" w:rsidR="006B2795" w:rsidRDefault="006B2795" w:rsidP="00C05B9F">
      <w:pPr>
        <w:pStyle w:val="Heading3"/>
        <w:spacing w:line="360" w:lineRule="auto"/>
      </w:pPr>
      <w:bookmarkStart w:id="121" w:name="_Toc441092343"/>
      <w:r>
        <w:t>Màn hình hồi phục</w:t>
      </w:r>
      <w:bookmarkEnd w:id="121"/>
    </w:p>
    <w:p w14:paraId="2AB458E4" w14:textId="5BAE65F9" w:rsidR="00181A55" w:rsidRDefault="00181A55" w:rsidP="00C05B9F">
      <w:pPr>
        <w:rPr>
          <w:lang w:val="x-none"/>
        </w:rPr>
      </w:pPr>
    </w:p>
    <w:p w14:paraId="16B29297" w14:textId="5A9C3D8B" w:rsidR="00181A55" w:rsidRDefault="00181A55" w:rsidP="00C05B9F">
      <w:pPr>
        <w:pStyle w:val="Style1"/>
        <w:rPr>
          <w:lang w:val="x-none"/>
        </w:rPr>
      </w:pPr>
      <w:r w:rsidRPr="00181A55">
        <w:drawing>
          <wp:inline distT="0" distB="0" distL="0" distR="0" wp14:anchorId="5E190B89" wp14:editId="6562179D">
            <wp:extent cx="5366084" cy="3424555"/>
            <wp:effectExtent l="0" t="0" r="6350" b="4445"/>
            <wp:docPr id="54" name="Picture 54" descr="F:\HOC KI 7\Phuong phap phat trien huong doi tuong\Ảnh báo cáo 3\hoiph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HOC KI 7\Phuong phap phat trien huong doi tuong\Ảnh báo cáo 3\hoiphuc.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87539" cy="3438247"/>
                    </a:xfrm>
                    <a:prstGeom prst="rect">
                      <a:avLst/>
                    </a:prstGeom>
                    <a:noFill/>
                    <a:ln>
                      <a:noFill/>
                    </a:ln>
                  </pic:spPr>
                </pic:pic>
              </a:graphicData>
            </a:graphic>
          </wp:inline>
        </w:drawing>
      </w:r>
    </w:p>
    <w:tbl>
      <w:tblPr>
        <w:tblStyle w:val="TableGrid13"/>
        <w:tblW w:w="9270" w:type="dxa"/>
        <w:jc w:val="center"/>
        <w:tblLayout w:type="fixed"/>
        <w:tblLook w:val="04A0" w:firstRow="1" w:lastRow="0" w:firstColumn="1" w:lastColumn="0" w:noHBand="0" w:noVBand="1"/>
      </w:tblPr>
      <w:tblGrid>
        <w:gridCol w:w="720"/>
        <w:gridCol w:w="1805"/>
        <w:gridCol w:w="1445"/>
        <w:gridCol w:w="990"/>
        <w:gridCol w:w="3600"/>
        <w:gridCol w:w="710"/>
      </w:tblGrid>
      <w:tr w:rsidR="00AA0E8F" w:rsidRPr="00DA0E0A" w14:paraId="18D48C1C" w14:textId="77777777" w:rsidTr="001654ED">
        <w:trPr>
          <w:jc w:val="center"/>
        </w:trPr>
        <w:tc>
          <w:tcPr>
            <w:tcW w:w="720" w:type="dxa"/>
            <w:shd w:val="clear" w:color="auto" w:fill="D0CECE"/>
          </w:tcPr>
          <w:p w14:paraId="7327CA85" w14:textId="77777777" w:rsidR="00AA0E8F" w:rsidRPr="00DA0E0A" w:rsidRDefault="00AA0E8F" w:rsidP="00C05B9F">
            <w:pPr>
              <w:ind w:firstLine="0"/>
              <w:jc w:val="center"/>
              <w:rPr>
                <w:b/>
                <w:sz w:val="26"/>
                <w:lang w:eastAsia="en-US"/>
              </w:rPr>
            </w:pPr>
            <w:r w:rsidRPr="00DA0E0A">
              <w:rPr>
                <w:b/>
                <w:sz w:val="26"/>
                <w:lang w:eastAsia="en-US"/>
              </w:rPr>
              <w:t>STT</w:t>
            </w:r>
          </w:p>
        </w:tc>
        <w:tc>
          <w:tcPr>
            <w:tcW w:w="1805" w:type="dxa"/>
            <w:shd w:val="clear" w:color="auto" w:fill="D0CECE"/>
          </w:tcPr>
          <w:p w14:paraId="589156BD" w14:textId="77777777" w:rsidR="00AA0E8F" w:rsidRPr="00DA0E0A" w:rsidRDefault="00AA0E8F"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5AB96567" w14:textId="77777777" w:rsidR="00AA0E8F" w:rsidRPr="00DA0E0A" w:rsidRDefault="00AA0E8F"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15740AF8" w14:textId="77777777" w:rsidR="00AA0E8F" w:rsidRPr="00DA0E0A" w:rsidRDefault="00AA0E8F"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1FD58AD0" w14:textId="77777777" w:rsidR="00AA0E8F" w:rsidRPr="00DA0E0A" w:rsidRDefault="00AA0E8F" w:rsidP="00C05B9F">
            <w:pPr>
              <w:suppressAutoHyphens w:val="0"/>
              <w:spacing w:before="0" w:after="0"/>
              <w:ind w:firstLine="0"/>
              <w:jc w:val="center"/>
              <w:rPr>
                <w:b/>
                <w:sz w:val="26"/>
                <w:lang w:eastAsia="en-US"/>
              </w:rPr>
            </w:pPr>
            <w:r w:rsidRPr="00DA0E0A">
              <w:rPr>
                <w:b/>
                <w:sz w:val="26"/>
                <w:lang w:eastAsia="en-US"/>
              </w:rPr>
              <w:t>Xử lý và ý nghĩa</w:t>
            </w:r>
          </w:p>
        </w:tc>
        <w:tc>
          <w:tcPr>
            <w:tcW w:w="710" w:type="dxa"/>
            <w:shd w:val="clear" w:color="auto" w:fill="D0CECE"/>
          </w:tcPr>
          <w:p w14:paraId="5E3B024F" w14:textId="77777777" w:rsidR="00AA0E8F" w:rsidRPr="00DA0E0A" w:rsidRDefault="00AA0E8F" w:rsidP="00C05B9F">
            <w:pPr>
              <w:suppressAutoHyphens w:val="0"/>
              <w:spacing w:before="0" w:after="0"/>
              <w:ind w:firstLine="0"/>
              <w:jc w:val="center"/>
              <w:rPr>
                <w:b/>
                <w:sz w:val="26"/>
                <w:lang w:eastAsia="en-US"/>
              </w:rPr>
            </w:pPr>
            <w:r w:rsidRPr="00DA0E0A">
              <w:rPr>
                <w:b/>
                <w:sz w:val="26"/>
                <w:lang w:eastAsia="en-US"/>
              </w:rPr>
              <w:t>Ghi chú</w:t>
            </w:r>
          </w:p>
        </w:tc>
      </w:tr>
      <w:tr w:rsidR="00AA0E8F" w:rsidRPr="00DA0E0A" w14:paraId="2AB1DE18" w14:textId="77777777" w:rsidTr="001654ED">
        <w:trPr>
          <w:jc w:val="center"/>
        </w:trPr>
        <w:tc>
          <w:tcPr>
            <w:tcW w:w="720" w:type="dxa"/>
          </w:tcPr>
          <w:p w14:paraId="2D0FC7DE" w14:textId="77777777" w:rsidR="00AA0E8F" w:rsidRPr="00DA0E0A" w:rsidRDefault="00AA0E8F" w:rsidP="00C05B9F">
            <w:pPr>
              <w:suppressAutoHyphens w:val="0"/>
              <w:spacing w:before="0" w:after="0"/>
              <w:ind w:firstLine="0"/>
              <w:jc w:val="center"/>
              <w:rPr>
                <w:sz w:val="26"/>
                <w:lang w:eastAsia="en-US"/>
              </w:rPr>
            </w:pPr>
            <w:r w:rsidRPr="00DA0E0A">
              <w:rPr>
                <w:sz w:val="26"/>
                <w:lang w:eastAsia="en-US"/>
              </w:rPr>
              <w:t>1</w:t>
            </w:r>
          </w:p>
        </w:tc>
        <w:tc>
          <w:tcPr>
            <w:tcW w:w="1805" w:type="dxa"/>
          </w:tcPr>
          <w:p w14:paraId="5173643E" w14:textId="77777777" w:rsidR="00AA0E8F" w:rsidRPr="00DA0E0A" w:rsidRDefault="00AA0E8F" w:rsidP="00C05B9F">
            <w:pPr>
              <w:suppressAutoHyphens w:val="0"/>
              <w:spacing w:before="0" w:after="0"/>
              <w:ind w:firstLine="0"/>
              <w:rPr>
                <w:sz w:val="26"/>
                <w:lang w:eastAsia="en-US"/>
              </w:rPr>
            </w:pPr>
            <w:r>
              <w:rPr>
                <w:sz w:val="26"/>
                <w:lang w:eastAsia="en-US"/>
              </w:rPr>
              <w:t>txt_FileName</w:t>
            </w:r>
          </w:p>
        </w:tc>
        <w:tc>
          <w:tcPr>
            <w:tcW w:w="1445" w:type="dxa"/>
          </w:tcPr>
          <w:p w14:paraId="52D97B22" w14:textId="77777777" w:rsidR="00AA0E8F" w:rsidRPr="00DA0E0A" w:rsidRDefault="00AA0E8F" w:rsidP="00C05B9F">
            <w:pPr>
              <w:suppressAutoHyphens w:val="0"/>
              <w:spacing w:before="0" w:after="0"/>
              <w:ind w:firstLine="0"/>
              <w:rPr>
                <w:sz w:val="26"/>
                <w:lang w:eastAsia="en-US"/>
              </w:rPr>
            </w:pPr>
            <w:r>
              <w:rPr>
                <w:sz w:val="26"/>
                <w:lang w:eastAsia="en-US"/>
              </w:rPr>
              <w:t>Textbox</w:t>
            </w:r>
          </w:p>
        </w:tc>
        <w:tc>
          <w:tcPr>
            <w:tcW w:w="990" w:type="dxa"/>
          </w:tcPr>
          <w:p w14:paraId="7C55B4AB" w14:textId="77777777" w:rsidR="00AA0E8F" w:rsidRPr="00DA0E0A" w:rsidRDefault="00AA0E8F" w:rsidP="00C05B9F">
            <w:pPr>
              <w:suppressAutoHyphens w:val="0"/>
              <w:spacing w:before="0" w:after="0"/>
              <w:ind w:firstLine="0"/>
              <w:rPr>
                <w:sz w:val="26"/>
                <w:lang w:eastAsia="en-US"/>
              </w:rPr>
            </w:pPr>
            <w:r>
              <w:rPr>
                <w:sz w:val="26"/>
                <w:lang w:eastAsia="en-US"/>
              </w:rPr>
              <w:t>Nhập liệu</w:t>
            </w:r>
          </w:p>
        </w:tc>
        <w:tc>
          <w:tcPr>
            <w:tcW w:w="3600" w:type="dxa"/>
          </w:tcPr>
          <w:p w14:paraId="7F0104D8" w14:textId="624DEDA3" w:rsidR="00AA0E8F" w:rsidRPr="00DA0E0A" w:rsidRDefault="00AA0E8F" w:rsidP="00C05B9F">
            <w:pPr>
              <w:suppressAutoHyphens w:val="0"/>
              <w:spacing w:before="0" w:after="0"/>
              <w:ind w:firstLine="0"/>
              <w:rPr>
                <w:sz w:val="26"/>
                <w:lang w:eastAsia="en-US"/>
              </w:rPr>
            </w:pPr>
            <w:r>
              <w:rPr>
                <w:rFonts w:eastAsia="Calibri"/>
                <w:sz w:val="26"/>
                <w:lang w:eastAsia="en-US"/>
              </w:rPr>
              <w:t>Cho phép chọn tên file muốn hồi phục</w:t>
            </w:r>
          </w:p>
        </w:tc>
        <w:tc>
          <w:tcPr>
            <w:tcW w:w="710" w:type="dxa"/>
          </w:tcPr>
          <w:p w14:paraId="6523D511" w14:textId="77777777" w:rsidR="00AA0E8F" w:rsidRPr="00DA0E0A" w:rsidRDefault="00AA0E8F" w:rsidP="00C05B9F">
            <w:pPr>
              <w:suppressAutoHyphens w:val="0"/>
              <w:spacing w:before="0" w:after="0"/>
              <w:ind w:firstLine="0"/>
              <w:rPr>
                <w:sz w:val="26"/>
                <w:lang w:eastAsia="en-US"/>
              </w:rPr>
            </w:pPr>
            <w:r w:rsidRPr="00DA0E0A">
              <w:rPr>
                <w:sz w:val="26"/>
                <w:lang w:eastAsia="en-US"/>
              </w:rPr>
              <w:t>(1)</w:t>
            </w:r>
          </w:p>
        </w:tc>
      </w:tr>
      <w:tr w:rsidR="00AA0E8F" w:rsidRPr="00DA0E0A" w14:paraId="2BCBC90D" w14:textId="77777777" w:rsidTr="001654ED">
        <w:trPr>
          <w:jc w:val="center"/>
        </w:trPr>
        <w:tc>
          <w:tcPr>
            <w:tcW w:w="720" w:type="dxa"/>
          </w:tcPr>
          <w:p w14:paraId="04A20E4C" w14:textId="77777777" w:rsidR="00AA0E8F" w:rsidRPr="00DA0E0A" w:rsidRDefault="00AA0E8F" w:rsidP="00C05B9F">
            <w:pPr>
              <w:suppressAutoHyphens w:val="0"/>
              <w:spacing w:before="0" w:after="0"/>
              <w:ind w:firstLine="0"/>
              <w:jc w:val="center"/>
              <w:rPr>
                <w:sz w:val="26"/>
                <w:lang w:eastAsia="en-US"/>
              </w:rPr>
            </w:pPr>
            <w:r w:rsidRPr="00DA0E0A">
              <w:rPr>
                <w:sz w:val="26"/>
                <w:lang w:eastAsia="en-US"/>
              </w:rPr>
              <w:t>2</w:t>
            </w:r>
          </w:p>
        </w:tc>
        <w:tc>
          <w:tcPr>
            <w:tcW w:w="1805" w:type="dxa"/>
          </w:tcPr>
          <w:p w14:paraId="580B2956" w14:textId="5EDF1630" w:rsidR="00AA0E8F" w:rsidRPr="00DA0E0A" w:rsidRDefault="00AA0E8F" w:rsidP="00C05B9F">
            <w:pPr>
              <w:suppressAutoHyphens w:val="0"/>
              <w:spacing w:before="0" w:after="0"/>
              <w:ind w:firstLine="0"/>
              <w:rPr>
                <w:sz w:val="26"/>
                <w:lang w:eastAsia="en-US"/>
              </w:rPr>
            </w:pPr>
            <w:r>
              <w:rPr>
                <w:sz w:val="26"/>
                <w:lang w:eastAsia="en-US"/>
              </w:rPr>
              <w:t>cmb_</w:t>
            </w:r>
            <w:r w:rsidR="00E77D85">
              <w:rPr>
                <w:sz w:val="26"/>
                <w:lang w:eastAsia="en-US"/>
              </w:rPr>
              <w:t>Open</w:t>
            </w:r>
            <w:r>
              <w:rPr>
                <w:sz w:val="26"/>
                <w:lang w:eastAsia="en-US"/>
              </w:rPr>
              <w:t>Type</w:t>
            </w:r>
          </w:p>
        </w:tc>
        <w:tc>
          <w:tcPr>
            <w:tcW w:w="1445" w:type="dxa"/>
          </w:tcPr>
          <w:p w14:paraId="3F3DBD21" w14:textId="77777777" w:rsidR="00AA0E8F" w:rsidRPr="00DA0E0A" w:rsidRDefault="00AA0E8F" w:rsidP="00C05B9F">
            <w:pPr>
              <w:suppressAutoHyphens w:val="0"/>
              <w:spacing w:before="0" w:after="0"/>
              <w:ind w:firstLine="0"/>
              <w:rPr>
                <w:sz w:val="26"/>
                <w:lang w:eastAsia="en-US"/>
              </w:rPr>
            </w:pPr>
            <w:r>
              <w:rPr>
                <w:sz w:val="26"/>
                <w:lang w:eastAsia="en-US"/>
              </w:rPr>
              <w:t>Combobox</w:t>
            </w:r>
          </w:p>
        </w:tc>
        <w:tc>
          <w:tcPr>
            <w:tcW w:w="990" w:type="dxa"/>
          </w:tcPr>
          <w:p w14:paraId="3E8D829D" w14:textId="77777777" w:rsidR="00AA0E8F" w:rsidRPr="00DA0E0A" w:rsidRDefault="00AA0E8F" w:rsidP="00C05B9F">
            <w:pPr>
              <w:suppressAutoHyphens w:val="0"/>
              <w:spacing w:before="0" w:after="0"/>
              <w:ind w:firstLine="0"/>
              <w:rPr>
                <w:sz w:val="26"/>
                <w:lang w:eastAsia="en-US"/>
              </w:rPr>
            </w:pPr>
            <w:r>
              <w:rPr>
                <w:sz w:val="26"/>
                <w:lang w:eastAsia="en-US"/>
              </w:rPr>
              <w:t>Click</w:t>
            </w:r>
          </w:p>
        </w:tc>
        <w:tc>
          <w:tcPr>
            <w:tcW w:w="3600" w:type="dxa"/>
          </w:tcPr>
          <w:p w14:paraId="55D8A2E4" w14:textId="3D4DAF82" w:rsidR="00AA0E8F" w:rsidRPr="00DA0E0A" w:rsidRDefault="00AA0E8F" w:rsidP="00C05B9F">
            <w:pPr>
              <w:suppressAutoHyphens w:val="0"/>
              <w:spacing w:before="0" w:after="0"/>
              <w:ind w:firstLine="0"/>
              <w:rPr>
                <w:sz w:val="26"/>
                <w:lang w:eastAsia="en-US"/>
              </w:rPr>
            </w:pPr>
            <w:r>
              <w:rPr>
                <w:rFonts w:eastAsia="Calibri"/>
                <w:sz w:val="26"/>
                <w:lang w:eastAsia="en-US"/>
              </w:rPr>
              <w:t>Cho phép chọn định dạng của file muốn hồi phục</w:t>
            </w:r>
          </w:p>
        </w:tc>
        <w:tc>
          <w:tcPr>
            <w:tcW w:w="710" w:type="dxa"/>
          </w:tcPr>
          <w:p w14:paraId="72EDE735" w14:textId="77777777" w:rsidR="00AA0E8F" w:rsidRPr="00DA0E0A" w:rsidRDefault="00AA0E8F" w:rsidP="00C05B9F">
            <w:pPr>
              <w:suppressAutoHyphens w:val="0"/>
              <w:spacing w:before="0" w:after="0"/>
              <w:ind w:firstLine="0"/>
              <w:rPr>
                <w:sz w:val="26"/>
                <w:lang w:eastAsia="en-US"/>
              </w:rPr>
            </w:pPr>
            <w:r w:rsidRPr="00DA0E0A">
              <w:rPr>
                <w:sz w:val="26"/>
                <w:lang w:eastAsia="en-US"/>
              </w:rPr>
              <w:t>(2)</w:t>
            </w:r>
          </w:p>
        </w:tc>
      </w:tr>
      <w:tr w:rsidR="00AA0E8F" w:rsidRPr="00DA0E0A" w14:paraId="64A1BB32" w14:textId="77777777" w:rsidTr="001654ED">
        <w:trPr>
          <w:jc w:val="center"/>
        </w:trPr>
        <w:tc>
          <w:tcPr>
            <w:tcW w:w="720" w:type="dxa"/>
          </w:tcPr>
          <w:p w14:paraId="43ECC7AC" w14:textId="77777777" w:rsidR="00AA0E8F" w:rsidRPr="00DA0E0A" w:rsidRDefault="00AA0E8F" w:rsidP="00C05B9F">
            <w:pPr>
              <w:suppressAutoHyphens w:val="0"/>
              <w:spacing w:before="0" w:after="0"/>
              <w:ind w:firstLine="0"/>
              <w:jc w:val="center"/>
              <w:rPr>
                <w:sz w:val="26"/>
                <w:lang w:eastAsia="en-US"/>
              </w:rPr>
            </w:pPr>
            <w:r w:rsidRPr="00DA0E0A">
              <w:rPr>
                <w:sz w:val="26"/>
                <w:lang w:eastAsia="en-US"/>
              </w:rPr>
              <w:t>3</w:t>
            </w:r>
          </w:p>
        </w:tc>
        <w:tc>
          <w:tcPr>
            <w:tcW w:w="1805" w:type="dxa"/>
          </w:tcPr>
          <w:p w14:paraId="6DB4E40E" w14:textId="048BB407" w:rsidR="00AA0E8F" w:rsidRPr="00DA0E0A" w:rsidRDefault="00AA0E8F" w:rsidP="00C05B9F">
            <w:pPr>
              <w:suppressAutoHyphens w:val="0"/>
              <w:spacing w:before="0" w:after="0"/>
              <w:ind w:firstLine="0"/>
              <w:rPr>
                <w:sz w:val="26"/>
                <w:lang w:eastAsia="en-US"/>
              </w:rPr>
            </w:pPr>
            <w:r>
              <w:rPr>
                <w:sz w:val="26"/>
                <w:lang w:eastAsia="en-US"/>
              </w:rPr>
              <w:t>btn_Open</w:t>
            </w:r>
          </w:p>
        </w:tc>
        <w:tc>
          <w:tcPr>
            <w:tcW w:w="1445" w:type="dxa"/>
          </w:tcPr>
          <w:p w14:paraId="4F9DCD5E" w14:textId="77777777" w:rsidR="00AA0E8F" w:rsidRPr="00DA0E0A" w:rsidRDefault="00AA0E8F" w:rsidP="00C05B9F">
            <w:pPr>
              <w:suppressAutoHyphens w:val="0"/>
              <w:spacing w:before="0" w:after="0"/>
              <w:ind w:firstLine="0"/>
              <w:rPr>
                <w:sz w:val="26"/>
                <w:lang w:eastAsia="en-US"/>
              </w:rPr>
            </w:pPr>
            <w:r w:rsidRPr="00DA0E0A">
              <w:rPr>
                <w:sz w:val="26"/>
                <w:lang w:eastAsia="en-US"/>
              </w:rPr>
              <w:t>Button</w:t>
            </w:r>
          </w:p>
        </w:tc>
        <w:tc>
          <w:tcPr>
            <w:tcW w:w="990" w:type="dxa"/>
          </w:tcPr>
          <w:p w14:paraId="73DC78B8" w14:textId="77777777" w:rsidR="00AA0E8F" w:rsidRPr="00DA0E0A" w:rsidRDefault="00AA0E8F" w:rsidP="00C05B9F">
            <w:pPr>
              <w:suppressAutoHyphens w:val="0"/>
              <w:spacing w:before="0" w:after="0"/>
              <w:ind w:firstLine="0"/>
              <w:rPr>
                <w:sz w:val="26"/>
                <w:lang w:eastAsia="en-US"/>
              </w:rPr>
            </w:pPr>
            <w:r w:rsidRPr="00DA0E0A">
              <w:rPr>
                <w:sz w:val="26"/>
                <w:lang w:eastAsia="en-US"/>
              </w:rPr>
              <w:t>Click</w:t>
            </w:r>
          </w:p>
        </w:tc>
        <w:tc>
          <w:tcPr>
            <w:tcW w:w="3600" w:type="dxa"/>
          </w:tcPr>
          <w:p w14:paraId="6C10286C" w14:textId="1576C3AE" w:rsidR="00AA0E8F" w:rsidRPr="00DA0E0A" w:rsidRDefault="00AA0E8F" w:rsidP="00C05B9F">
            <w:pPr>
              <w:suppressAutoHyphens w:val="0"/>
              <w:spacing w:before="0" w:after="0"/>
              <w:ind w:firstLine="0"/>
              <w:rPr>
                <w:sz w:val="26"/>
                <w:lang w:eastAsia="en-US"/>
              </w:rPr>
            </w:pPr>
            <w:r>
              <w:rPr>
                <w:rFonts w:eastAsia="Calibri"/>
                <w:sz w:val="26"/>
                <w:lang w:eastAsia="en-US"/>
              </w:rPr>
              <w:t>Cho phép hồi phục dữ liệu với file đã chọn</w:t>
            </w:r>
          </w:p>
        </w:tc>
        <w:tc>
          <w:tcPr>
            <w:tcW w:w="710" w:type="dxa"/>
          </w:tcPr>
          <w:p w14:paraId="42EBA18F" w14:textId="77777777" w:rsidR="00AA0E8F" w:rsidRPr="00DA0E0A" w:rsidRDefault="00AA0E8F" w:rsidP="00C05B9F">
            <w:pPr>
              <w:suppressAutoHyphens w:val="0"/>
              <w:spacing w:before="0" w:after="0"/>
              <w:ind w:firstLine="0"/>
              <w:rPr>
                <w:sz w:val="26"/>
                <w:lang w:eastAsia="en-US"/>
              </w:rPr>
            </w:pPr>
            <w:r w:rsidRPr="00DA0E0A">
              <w:rPr>
                <w:sz w:val="26"/>
                <w:lang w:eastAsia="en-US"/>
              </w:rPr>
              <w:t>(3)</w:t>
            </w:r>
          </w:p>
        </w:tc>
      </w:tr>
      <w:tr w:rsidR="00AA0E8F" w:rsidRPr="00DA0E0A" w14:paraId="3E1EF190" w14:textId="77777777" w:rsidTr="001654ED">
        <w:trPr>
          <w:jc w:val="center"/>
        </w:trPr>
        <w:tc>
          <w:tcPr>
            <w:tcW w:w="720" w:type="dxa"/>
          </w:tcPr>
          <w:p w14:paraId="2B975B9C" w14:textId="77777777" w:rsidR="00AA0E8F" w:rsidRPr="00DA0E0A" w:rsidRDefault="00AA0E8F" w:rsidP="00C05B9F">
            <w:pPr>
              <w:suppressAutoHyphens w:val="0"/>
              <w:spacing w:before="0" w:after="0"/>
              <w:ind w:firstLine="0"/>
              <w:jc w:val="center"/>
              <w:rPr>
                <w:sz w:val="26"/>
                <w:lang w:eastAsia="en-US"/>
              </w:rPr>
            </w:pPr>
            <w:r w:rsidRPr="00DA0E0A">
              <w:rPr>
                <w:sz w:val="26"/>
                <w:lang w:eastAsia="en-US"/>
              </w:rPr>
              <w:t>4</w:t>
            </w:r>
          </w:p>
        </w:tc>
        <w:tc>
          <w:tcPr>
            <w:tcW w:w="1805" w:type="dxa"/>
          </w:tcPr>
          <w:p w14:paraId="68A23F78" w14:textId="77777777" w:rsidR="00AA0E8F" w:rsidRPr="00DA0E0A" w:rsidRDefault="00AA0E8F" w:rsidP="00C05B9F">
            <w:pPr>
              <w:suppressAutoHyphens w:val="0"/>
              <w:spacing w:before="0" w:after="0"/>
              <w:ind w:firstLine="0"/>
              <w:rPr>
                <w:sz w:val="26"/>
                <w:lang w:eastAsia="en-US"/>
              </w:rPr>
            </w:pPr>
            <w:r>
              <w:rPr>
                <w:sz w:val="26"/>
                <w:lang w:eastAsia="en-US"/>
              </w:rPr>
              <w:t>btn_Cancel</w:t>
            </w:r>
          </w:p>
        </w:tc>
        <w:tc>
          <w:tcPr>
            <w:tcW w:w="1445" w:type="dxa"/>
          </w:tcPr>
          <w:p w14:paraId="3369C998" w14:textId="77777777" w:rsidR="00AA0E8F" w:rsidRPr="00DA0E0A" w:rsidRDefault="00AA0E8F" w:rsidP="00C05B9F">
            <w:pPr>
              <w:suppressAutoHyphens w:val="0"/>
              <w:spacing w:before="0" w:after="0"/>
              <w:ind w:firstLine="0"/>
              <w:rPr>
                <w:sz w:val="26"/>
                <w:lang w:eastAsia="en-US"/>
              </w:rPr>
            </w:pPr>
            <w:r w:rsidRPr="00DA0E0A">
              <w:rPr>
                <w:sz w:val="26"/>
                <w:lang w:eastAsia="en-US"/>
              </w:rPr>
              <w:t>Button</w:t>
            </w:r>
          </w:p>
        </w:tc>
        <w:tc>
          <w:tcPr>
            <w:tcW w:w="990" w:type="dxa"/>
          </w:tcPr>
          <w:p w14:paraId="7C678E61" w14:textId="77777777" w:rsidR="00AA0E8F" w:rsidRPr="00DA0E0A" w:rsidRDefault="00AA0E8F" w:rsidP="00C05B9F">
            <w:pPr>
              <w:suppressAutoHyphens w:val="0"/>
              <w:spacing w:before="0" w:after="0"/>
              <w:ind w:firstLine="0"/>
              <w:rPr>
                <w:sz w:val="26"/>
                <w:lang w:eastAsia="en-US"/>
              </w:rPr>
            </w:pPr>
            <w:r w:rsidRPr="00DA0E0A">
              <w:rPr>
                <w:sz w:val="26"/>
                <w:lang w:eastAsia="en-US"/>
              </w:rPr>
              <w:t>Click</w:t>
            </w:r>
          </w:p>
        </w:tc>
        <w:tc>
          <w:tcPr>
            <w:tcW w:w="3600" w:type="dxa"/>
          </w:tcPr>
          <w:p w14:paraId="2BCE07FD" w14:textId="54C78DF8" w:rsidR="00AA0E8F" w:rsidRPr="00DA0E0A" w:rsidRDefault="00AA0E8F" w:rsidP="00C05B9F">
            <w:pPr>
              <w:suppressAutoHyphens w:val="0"/>
              <w:spacing w:before="0" w:after="0"/>
              <w:ind w:firstLine="0"/>
              <w:rPr>
                <w:sz w:val="26"/>
                <w:lang w:eastAsia="en-US"/>
              </w:rPr>
            </w:pPr>
            <w:r>
              <w:rPr>
                <w:rFonts w:eastAsia="Calibri"/>
                <w:sz w:val="26"/>
                <w:lang w:eastAsia="en-US"/>
              </w:rPr>
              <w:t>Cho phép hủy hồi phục dữ liệu</w:t>
            </w:r>
          </w:p>
        </w:tc>
        <w:tc>
          <w:tcPr>
            <w:tcW w:w="710" w:type="dxa"/>
          </w:tcPr>
          <w:p w14:paraId="1A154C5B" w14:textId="77777777" w:rsidR="00AA0E8F" w:rsidRPr="00DA0E0A" w:rsidRDefault="00AA0E8F" w:rsidP="00C05B9F">
            <w:pPr>
              <w:suppressAutoHyphens w:val="0"/>
              <w:spacing w:before="0" w:after="0"/>
              <w:ind w:firstLine="0"/>
              <w:rPr>
                <w:sz w:val="26"/>
                <w:lang w:eastAsia="en-US"/>
              </w:rPr>
            </w:pPr>
            <w:r w:rsidRPr="00DA0E0A">
              <w:rPr>
                <w:sz w:val="26"/>
                <w:lang w:eastAsia="en-US"/>
              </w:rPr>
              <w:t>(4)</w:t>
            </w:r>
          </w:p>
        </w:tc>
      </w:tr>
    </w:tbl>
    <w:p w14:paraId="5AAE6530" w14:textId="77777777" w:rsidR="00AA0E8F" w:rsidRPr="00181A55" w:rsidRDefault="00AA0E8F" w:rsidP="00C05B9F">
      <w:pPr>
        <w:rPr>
          <w:lang w:val="x-none"/>
        </w:rPr>
      </w:pPr>
    </w:p>
    <w:p w14:paraId="0EFA79E4" w14:textId="08AD3BB7" w:rsidR="006B2795" w:rsidRDefault="006B2795" w:rsidP="00C05B9F">
      <w:pPr>
        <w:pStyle w:val="Heading3"/>
        <w:spacing w:line="360" w:lineRule="auto"/>
      </w:pPr>
      <w:bookmarkStart w:id="122" w:name="_Toc441092344"/>
      <w:r>
        <w:lastRenderedPageBreak/>
        <w:t>Màn hình trang quản lý</w:t>
      </w:r>
      <w:bookmarkEnd w:id="122"/>
    </w:p>
    <w:p w14:paraId="71C508F0" w14:textId="409D8093" w:rsidR="00181A55" w:rsidRDefault="00181A55" w:rsidP="00C05B9F">
      <w:pPr>
        <w:pStyle w:val="Style1"/>
        <w:rPr>
          <w:lang w:val="x-none"/>
        </w:rPr>
      </w:pPr>
      <w:r w:rsidRPr="00181A55">
        <w:drawing>
          <wp:inline distT="0" distB="0" distL="0" distR="0" wp14:anchorId="47CBE82D" wp14:editId="7C4241B9">
            <wp:extent cx="5540375" cy="2960927"/>
            <wp:effectExtent l="19050" t="19050" r="22225" b="11430"/>
            <wp:docPr id="56" name="Picture 56" descr="F:\HOC KI 7\Phuong phap phat trien huong doi tuong\Ảnh báo cáo 3\trangqua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HOC KI 7\Phuong phap phat trien huong doi tuong\Ảnh báo cáo 3\trangquanly.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40375" cy="2960927"/>
                    </a:xfrm>
                    <a:prstGeom prst="rect">
                      <a:avLst/>
                    </a:prstGeom>
                    <a:noFill/>
                    <a:ln>
                      <a:solidFill>
                        <a:schemeClr val="tx1"/>
                      </a:solidFill>
                    </a:ln>
                  </pic:spPr>
                </pic:pic>
              </a:graphicData>
            </a:graphic>
          </wp:inline>
        </w:drawing>
      </w:r>
    </w:p>
    <w:tbl>
      <w:tblPr>
        <w:tblStyle w:val="TableGrid13"/>
        <w:tblW w:w="9725" w:type="dxa"/>
        <w:jc w:val="center"/>
        <w:tblLayout w:type="fixed"/>
        <w:tblLook w:val="04A0" w:firstRow="1" w:lastRow="0" w:firstColumn="1" w:lastColumn="0" w:noHBand="0" w:noVBand="1"/>
      </w:tblPr>
      <w:tblGrid>
        <w:gridCol w:w="810"/>
        <w:gridCol w:w="2070"/>
        <w:gridCol w:w="1445"/>
        <w:gridCol w:w="990"/>
        <w:gridCol w:w="3600"/>
        <w:gridCol w:w="810"/>
      </w:tblGrid>
      <w:tr w:rsidR="003E0D68" w:rsidRPr="00DA0E0A" w14:paraId="7BC05652" w14:textId="77777777" w:rsidTr="005E6267">
        <w:trPr>
          <w:jc w:val="center"/>
        </w:trPr>
        <w:tc>
          <w:tcPr>
            <w:tcW w:w="810" w:type="dxa"/>
            <w:shd w:val="clear" w:color="auto" w:fill="D0CECE"/>
          </w:tcPr>
          <w:p w14:paraId="3B1A4D41" w14:textId="77777777" w:rsidR="003E0D68" w:rsidRPr="00DA0E0A" w:rsidRDefault="003E0D68" w:rsidP="00C05B9F">
            <w:pPr>
              <w:ind w:firstLine="0"/>
              <w:jc w:val="center"/>
              <w:rPr>
                <w:b/>
                <w:sz w:val="26"/>
                <w:lang w:eastAsia="en-US"/>
              </w:rPr>
            </w:pPr>
            <w:r w:rsidRPr="00DA0E0A">
              <w:rPr>
                <w:b/>
                <w:sz w:val="26"/>
                <w:lang w:eastAsia="en-US"/>
              </w:rPr>
              <w:t>STT</w:t>
            </w:r>
          </w:p>
        </w:tc>
        <w:tc>
          <w:tcPr>
            <w:tcW w:w="2070" w:type="dxa"/>
            <w:shd w:val="clear" w:color="auto" w:fill="D0CECE"/>
          </w:tcPr>
          <w:p w14:paraId="7B129312" w14:textId="77777777" w:rsidR="003E0D68" w:rsidRPr="00DA0E0A" w:rsidRDefault="003E0D68"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12A11F4A" w14:textId="77777777" w:rsidR="003E0D68" w:rsidRPr="00DA0E0A" w:rsidRDefault="003E0D68"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4A3A1633" w14:textId="77777777" w:rsidR="003E0D68" w:rsidRPr="00DA0E0A" w:rsidRDefault="003E0D68"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317284D6" w14:textId="77777777" w:rsidR="003E0D68" w:rsidRPr="00DA0E0A" w:rsidRDefault="003E0D68"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115EC536" w14:textId="77777777" w:rsidR="003E0D68" w:rsidRPr="00DA0E0A" w:rsidRDefault="003E0D68" w:rsidP="00C05B9F">
            <w:pPr>
              <w:suppressAutoHyphens w:val="0"/>
              <w:spacing w:before="0" w:after="0"/>
              <w:ind w:firstLine="0"/>
              <w:jc w:val="center"/>
              <w:rPr>
                <w:b/>
                <w:sz w:val="26"/>
                <w:lang w:eastAsia="en-US"/>
              </w:rPr>
            </w:pPr>
            <w:r w:rsidRPr="00DA0E0A">
              <w:rPr>
                <w:b/>
                <w:sz w:val="26"/>
                <w:lang w:eastAsia="en-US"/>
              </w:rPr>
              <w:t>Ghi chú</w:t>
            </w:r>
          </w:p>
        </w:tc>
      </w:tr>
      <w:tr w:rsidR="003E0D68" w:rsidRPr="00DA0E0A" w14:paraId="75D26333" w14:textId="77777777" w:rsidTr="005E6267">
        <w:trPr>
          <w:jc w:val="center"/>
        </w:trPr>
        <w:tc>
          <w:tcPr>
            <w:tcW w:w="810" w:type="dxa"/>
          </w:tcPr>
          <w:p w14:paraId="1CBC805A" w14:textId="77777777" w:rsidR="003E0D68" w:rsidRPr="00DA0E0A" w:rsidRDefault="003E0D68" w:rsidP="00C05B9F">
            <w:pPr>
              <w:suppressAutoHyphens w:val="0"/>
              <w:spacing w:before="0" w:after="0"/>
              <w:ind w:firstLine="0"/>
              <w:jc w:val="center"/>
              <w:rPr>
                <w:sz w:val="26"/>
                <w:lang w:eastAsia="en-US"/>
              </w:rPr>
            </w:pPr>
            <w:r w:rsidRPr="00DA0E0A">
              <w:rPr>
                <w:sz w:val="26"/>
                <w:lang w:eastAsia="en-US"/>
              </w:rPr>
              <w:t>1</w:t>
            </w:r>
          </w:p>
        </w:tc>
        <w:tc>
          <w:tcPr>
            <w:tcW w:w="2070" w:type="dxa"/>
          </w:tcPr>
          <w:p w14:paraId="0694BA37" w14:textId="34A2E4AB" w:rsidR="003E0D68" w:rsidRPr="00DA0E0A" w:rsidRDefault="003E0D68" w:rsidP="00C05B9F">
            <w:pPr>
              <w:suppressAutoHyphens w:val="0"/>
              <w:spacing w:before="0" w:after="0"/>
              <w:ind w:firstLine="0"/>
              <w:rPr>
                <w:sz w:val="26"/>
                <w:lang w:eastAsia="en-US"/>
              </w:rPr>
            </w:pPr>
            <w:r>
              <w:rPr>
                <w:sz w:val="26"/>
                <w:lang w:eastAsia="en-US"/>
              </w:rPr>
              <w:t>tab_ChucNang</w:t>
            </w:r>
          </w:p>
        </w:tc>
        <w:tc>
          <w:tcPr>
            <w:tcW w:w="1445" w:type="dxa"/>
          </w:tcPr>
          <w:p w14:paraId="12B88854" w14:textId="3124F87C" w:rsidR="003E0D68" w:rsidRPr="00DA0E0A" w:rsidRDefault="003E0D68" w:rsidP="00C05B9F">
            <w:pPr>
              <w:suppressAutoHyphens w:val="0"/>
              <w:spacing w:before="0" w:after="0"/>
              <w:ind w:firstLine="0"/>
              <w:rPr>
                <w:sz w:val="26"/>
                <w:lang w:eastAsia="en-US"/>
              </w:rPr>
            </w:pPr>
            <w:r>
              <w:rPr>
                <w:sz w:val="26"/>
                <w:lang w:eastAsia="en-US"/>
              </w:rPr>
              <w:t>Tab</w:t>
            </w:r>
          </w:p>
        </w:tc>
        <w:tc>
          <w:tcPr>
            <w:tcW w:w="990" w:type="dxa"/>
          </w:tcPr>
          <w:p w14:paraId="4C52C8C5" w14:textId="43CDF390" w:rsidR="003E0D68" w:rsidRPr="00DA0E0A" w:rsidRDefault="003E0D68" w:rsidP="00C05B9F">
            <w:pPr>
              <w:suppressAutoHyphens w:val="0"/>
              <w:spacing w:before="0" w:after="0"/>
              <w:ind w:firstLine="0"/>
              <w:rPr>
                <w:sz w:val="26"/>
                <w:lang w:eastAsia="en-US"/>
              </w:rPr>
            </w:pPr>
          </w:p>
        </w:tc>
        <w:tc>
          <w:tcPr>
            <w:tcW w:w="3600" w:type="dxa"/>
          </w:tcPr>
          <w:p w14:paraId="1EED07A2" w14:textId="132362B9" w:rsidR="003E0D68" w:rsidRPr="00DA0E0A" w:rsidRDefault="003E0D68" w:rsidP="00C05B9F">
            <w:pPr>
              <w:suppressAutoHyphens w:val="0"/>
              <w:spacing w:before="0" w:after="0"/>
              <w:ind w:firstLine="0"/>
              <w:rPr>
                <w:sz w:val="26"/>
                <w:lang w:eastAsia="en-US"/>
              </w:rPr>
            </w:pPr>
            <w:r>
              <w:rPr>
                <w:rFonts w:eastAsia="Calibri"/>
                <w:sz w:val="26"/>
                <w:lang w:eastAsia="en-US"/>
              </w:rPr>
              <w:t xml:space="preserve">Cho phép hiển thị tên trang chức năng </w:t>
            </w:r>
          </w:p>
        </w:tc>
        <w:tc>
          <w:tcPr>
            <w:tcW w:w="810" w:type="dxa"/>
          </w:tcPr>
          <w:p w14:paraId="064A9212" w14:textId="77777777" w:rsidR="003E0D68" w:rsidRPr="00DA0E0A" w:rsidRDefault="003E0D68" w:rsidP="00C05B9F">
            <w:pPr>
              <w:suppressAutoHyphens w:val="0"/>
              <w:spacing w:before="0" w:after="0"/>
              <w:ind w:firstLine="0"/>
              <w:rPr>
                <w:sz w:val="26"/>
                <w:lang w:eastAsia="en-US"/>
              </w:rPr>
            </w:pPr>
            <w:r w:rsidRPr="00DA0E0A">
              <w:rPr>
                <w:sz w:val="26"/>
                <w:lang w:eastAsia="en-US"/>
              </w:rPr>
              <w:t>(1)</w:t>
            </w:r>
          </w:p>
        </w:tc>
      </w:tr>
      <w:tr w:rsidR="003E0D68" w:rsidRPr="00DA0E0A" w14:paraId="3FB25ACA" w14:textId="77777777" w:rsidTr="005E6267">
        <w:trPr>
          <w:jc w:val="center"/>
        </w:trPr>
        <w:tc>
          <w:tcPr>
            <w:tcW w:w="810" w:type="dxa"/>
          </w:tcPr>
          <w:p w14:paraId="2334913E" w14:textId="77777777" w:rsidR="003E0D68" w:rsidRPr="00DA0E0A" w:rsidRDefault="003E0D68" w:rsidP="00C05B9F">
            <w:pPr>
              <w:suppressAutoHyphens w:val="0"/>
              <w:spacing w:before="0" w:after="0"/>
              <w:ind w:firstLine="0"/>
              <w:jc w:val="center"/>
              <w:rPr>
                <w:sz w:val="26"/>
                <w:lang w:eastAsia="en-US"/>
              </w:rPr>
            </w:pPr>
            <w:r w:rsidRPr="00DA0E0A">
              <w:rPr>
                <w:sz w:val="26"/>
                <w:lang w:eastAsia="en-US"/>
              </w:rPr>
              <w:t>2</w:t>
            </w:r>
          </w:p>
        </w:tc>
        <w:tc>
          <w:tcPr>
            <w:tcW w:w="2070" w:type="dxa"/>
          </w:tcPr>
          <w:p w14:paraId="32B4B8CA" w14:textId="0573BAB2" w:rsidR="003E0D68" w:rsidRPr="00DA0E0A" w:rsidRDefault="003E0D68" w:rsidP="00C05B9F">
            <w:pPr>
              <w:suppressAutoHyphens w:val="0"/>
              <w:spacing w:before="0" w:after="0"/>
              <w:ind w:firstLine="0"/>
              <w:rPr>
                <w:sz w:val="26"/>
                <w:lang w:eastAsia="en-US"/>
              </w:rPr>
            </w:pPr>
            <w:r>
              <w:rPr>
                <w:sz w:val="26"/>
                <w:lang w:eastAsia="en-US"/>
              </w:rPr>
              <w:t>btn_ChucNang</w:t>
            </w:r>
          </w:p>
        </w:tc>
        <w:tc>
          <w:tcPr>
            <w:tcW w:w="1445" w:type="dxa"/>
          </w:tcPr>
          <w:p w14:paraId="5A21D8E0" w14:textId="77777777" w:rsidR="003E0D68" w:rsidRPr="00DA0E0A" w:rsidRDefault="003E0D68" w:rsidP="00C05B9F">
            <w:pPr>
              <w:suppressAutoHyphens w:val="0"/>
              <w:spacing w:before="0" w:after="0"/>
              <w:ind w:firstLine="0"/>
              <w:rPr>
                <w:sz w:val="26"/>
                <w:lang w:eastAsia="en-US"/>
              </w:rPr>
            </w:pPr>
            <w:r>
              <w:rPr>
                <w:sz w:val="26"/>
                <w:lang w:eastAsia="en-US"/>
              </w:rPr>
              <w:t>Combobox</w:t>
            </w:r>
          </w:p>
        </w:tc>
        <w:tc>
          <w:tcPr>
            <w:tcW w:w="990" w:type="dxa"/>
          </w:tcPr>
          <w:p w14:paraId="5F89EBC1" w14:textId="77777777" w:rsidR="003E0D68" w:rsidRPr="00DA0E0A" w:rsidRDefault="003E0D68" w:rsidP="00C05B9F">
            <w:pPr>
              <w:suppressAutoHyphens w:val="0"/>
              <w:spacing w:before="0" w:after="0"/>
              <w:ind w:firstLine="0"/>
              <w:rPr>
                <w:sz w:val="26"/>
                <w:lang w:eastAsia="en-US"/>
              </w:rPr>
            </w:pPr>
            <w:r>
              <w:rPr>
                <w:sz w:val="26"/>
                <w:lang w:eastAsia="en-US"/>
              </w:rPr>
              <w:t>Click</w:t>
            </w:r>
          </w:p>
        </w:tc>
        <w:tc>
          <w:tcPr>
            <w:tcW w:w="3600" w:type="dxa"/>
          </w:tcPr>
          <w:p w14:paraId="492637E9" w14:textId="553E3FE1" w:rsidR="003E0D68" w:rsidRPr="00DA0E0A" w:rsidRDefault="003E0D68" w:rsidP="00C05B9F">
            <w:pPr>
              <w:suppressAutoHyphens w:val="0"/>
              <w:spacing w:before="0" w:after="0"/>
              <w:ind w:firstLine="0"/>
              <w:rPr>
                <w:sz w:val="26"/>
                <w:lang w:eastAsia="en-US"/>
              </w:rPr>
            </w:pPr>
            <w:r>
              <w:rPr>
                <w:rFonts w:eastAsia="Calibri"/>
                <w:sz w:val="26"/>
                <w:lang w:eastAsia="en-US"/>
              </w:rPr>
              <w:t>Cho phép hiển thị giao diện các chức năng có trong trang quản lý</w:t>
            </w:r>
          </w:p>
        </w:tc>
        <w:tc>
          <w:tcPr>
            <w:tcW w:w="810" w:type="dxa"/>
          </w:tcPr>
          <w:p w14:paraId="5A3BB597" w14:textId="77777777" w:rsidR="003E0D68" w:rsidRPr="00DA0E0A" w:rsidRDefault="003E0D68" w:rsidP="00C05B9F">
            <w:pPr>
              <w:suppressAutoHyphens w:val="0"/>
              <w:spacing w:before="0" w:after="0"/>
              <w:ind w:firstLine="0"/>
              <w:rPr>
                <w:sz w:val="26"/>
                <w:lang w:eastAsia="en-US"/>
              </w:rPr>
            </w:pPr>
            <w:r w:rsidRPr="00DA0E0A">
              <w:rPr>
                <w:sz w:val="26"/>
                <w:lang w:eastAsia="en-US"/>
              </w:rPr>
              <w:t>(2)</w:t>
            </w:r>
          </w:p>
        </w:tc>
      </w:tr>
    </w:tbl>
    <w:p w14:paraId="0F4894DF" w14:textId="5B0BB30B" w:rsidR="00F212BA" w:rsidRDefault="00F212BA" w:rsidP="00C05B9F">
      <w:pPr>
        <w:rPr>
          <w:lang w:val="x-none"/>
        </w:rPr>
      </w:pPr>
    </w:p>
    <w:p w14:paraId="6AE08F00" w14:textId="77777777" w:rsidR="00F212BA" w:rsidRDefault="00F212BA">
      <w:pPr>
        <w:suppressAutoHyphens w:val="0"/>
        <w:spacing w:before="0" w:after="0" w:line="240" w:lineRule="auto"/>
        <w:ind w:firstLine="0"/>
        <w:jc w:val="left"/>
        <w:rPr>
          <w:lang w:val="x-none"/>
        </w:rPr>
      </w:pPr>
      <w:r>
        <w:rPr>
          <w:lang w:val="x-none"/>
        </w:rPr>
        <w:br w:type="page"/>
      </w:r>
    </w:p>
    <w:p w14:paraId="4986FFAF" w14:textId="77777777" w:rsidR="003E0D68" w:rsidRPr="00181A55" w:rsidRDefault="003E0D68" w:rsidP="00C05B9F">
      <w:pPr>
        <w:rPr>
          <w:lang w:val="x-none"/>
        </w:rPr>
      </w:pPr>
    </w:p>
    <w:p w14:paraId="5110B2EE" w14:textId="7313BAEB" w:rsidR="006B2795" w:rsidRDefault="006B2795" w:rsidP="00C05B9F">
      <w:pPr>
        <w:pStyle w:val="Heading3"/>
        <w:spacing w:line="360" w:lineRule="auto"/>
      </w:pPr>
      <w:bookmarkStart w:id="123" w:name="_Toc441092345"/>
      <w:r>
        <w:t>Màn hình quản lý nhân viên</w:t>
      </w:r>
      <w:bookmarkEnd w:id="123"/>
    </w:p>
    <w:p w14:paraId="7593FCED" w14:textId="3A1A47BF" w:rsidR="00264BBA" w:rsidRDefault="00264BBA" w:rsidP="00C05B9F">
      <w:pPr>
        <w:pStyle w:val="Style1"/>
        <w:rPr>
          <w:lang w:val="x-none"/>
        </w:rPr>
      </w:pPr>
      <w:r w:rsidRPr="00264BBA">
        <w:drawing>
          <wp:inline distT="0" distB="0" distL="0" distR="0" wp14:anchorId="1E9BCD06" wp14:editId="6C246079">
            <wp:extent cx="5540375" cy="2782489"/>
            <wp:effectExtent l="19050" t="19050" r="22225" b="18415"/>
            <wp:docPr id="59" name="Picture 59" descr="F:\HOC KI 7\Phuong phap phat trien huong doi tuong\Ảnh báo cáo 3\quanly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HOC KI 7\Phuong phap phat trien huong doi tuong\Ảnh báo cáo 3\quanlynhanvie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40375" cy="2782489"/>
                    </a:xfrm>
                    <a:prstGeom prst="rect">
                      <a:avLst/>
                    </a:prstGeom>
                    <a:noFill/>
                    <a:ln>
                      <a:solidFill>
                        <a:schemeClr val="tx1"/>
                      </a:solidFill>
                    </a:ln>
                  </pic:spPr>
                </pic:pic>
              </a:graphicData>
            </a:graphic>
          </wp:inline>
        </w:drawing>
      </w:r>
    </w:p>
    <w:tbl>
      <w:tblPr>
        <w:tblStyle w:val="TableGrid13"/>
        <w:tblW w:w="9905" w:type="dxa"/>
        <w:jc w:val="center"/>
        <w:tblLayout w:type="fixed"/>
        <w:tblLook w:val="04A0" w:firstRow="1" w:lastRow="0" w:firstColumn="1" w:lastColumn="0" w:noHBand="0" w:noVBand="1"/>
      </w:tblPr>
      <w:tblGrid>
        <w:gridCol w:w="720"/>
        <w:gridCol w:w="2340"/>
        <w:gridCol w:w="1445"/>
        <w:gridCol w:w="990"/>
        <w:gridCol w:w="3600"/>
        <w:gridCol w:w="810"/>
      </w:tblGrid>
      <w:tr w:rsidR="003E0D68" w:rsidRPr="00DA0E0A" w14:paraId="4625B1A7" w14:textId="77777777" w:rsidTr="005E6267">
        <w:trPr>
          <w:jc w:val="center"/>
        </w:trPr>
        <w:tc>
          <w:tcPr>
            <w:tcW w:w="720" w:type="dxa"/>
            <w:shd w:val="clear" w:color="auto" w:fill="D0CECE"/>
          </w:tcPr>
          <w:p w14:paraId="4A993AD9" w14:textId="77777777" w:rsidR="003E0D68" w:rsidRPr="00DA0E0A" w:rsidRDefault="003E0D68" w:rsidP="00C05B9F">
            <w:pPr>
              <w:ind w:firstLine="0"/>
              <w:jc w:val="center"/>
              <w:rPr>
                <w:b/>
                <w:sz w:val="26"/>
                <w:lang w:eastAsia="en-US"/>
              </w:rPr>
            </w:pPr>
            <w:r w:rsidRPr="00DA0E0A">
              <w:rPr>
                <w:b/>
                <w:sz w:val="26"/>
                <w:lang w:eastAsia="en-US"/>
              </w:rPr>
              <w:t>STT</w:t>
            </w:r>
          </w:p>
        </w:tc>
        <w:tc>
          <w:tcPr>
            <w:tcW w:w="2340" w:type="dxa"/>
            <w:shd w:val="clear" w:color="auto" w:fill="D0CECE"/>
          </w:tcPr>
          <w:p w14:paraId="73736787" w14:textId="77777777" w:rsidR="003E0D68" w:rsidRPr="00DA0E0A" w:rsidRDefault="003E0D68"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2D5797EF" w14:textId="77777777" w:rsidR="003E0D68" w:rsidRPr="00DA0E0A" w:rsidRDefault="003E0D68"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146C8943" w14:textId="77777777" w:rsidR="003E0D68" w:rsidRPr="00DA0E0A" w:rsidRDefault="003E0D68"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22DA9639" w14:textId="77777777" w:rsidR="003E0D68" w:rsidRPr="00DA0E0A" w:rsidRDefault="003E0D68"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36C1DC1A" w14:textId="77777777" w:rsidR="003E0D68" w:rsidRPr="00DA0E0A" w:rsidRDefault="003E0D68" w:rsidP="00C05B9F">
            <w:pPr>
              <w:suppressAutoHyphens w:val="0"/>
              <w:spacing w:before="0" w:after="0"/>
              <w:ind w:firstLine="0"/>
              <w:jc w:val="center"/>
              <w:rPr>
                <w:b/>
                <w:sz w:val="26"/>
                <w:lang w:eastAsia="en-US"/>
              </w:rPr>
            </w:pPr>
            <w:r w:rsidRPr="00DA0E0A">
              <w:rPr>
                <w:b/>
                <w:sz w:val="26"/>
                <w:lang w:eastAsia="en-US"/>
              </w:rPr>
              <w:t>Ghi chú</w:t>
            </w:r>
          </w:p>
        </w:tc>
      </w:tr>
      <w:tr w:rsidR="003E0D68" w:rsidRPr="00DA0E0A" w14:paraId="7C972C01" w14:textId="77777777" w:rsidTr="005E6267">
        <w:trPr>
          <w:jc w:val="center"/>
        </w:trPr>
        <w:tc>
          <w:tcPr>
            <w:tcW w:w="720" w:type="dxa"/>
          </w:tcPr>
          <w:p w14:paraId="2F1D3633" w14:textId="77777777" w:rsidR="003E0D68" w:rsidRPr="00DA0E0A" w:rsidRDefault="003E0D68" w:rsidP="00C05B9F">
            <w:pPr>
              <w:suppressAutoHyphens w:val="0"/>
              <w:spacing w:before="0" w:after="0"/>
              <w:ind w:firstLine="0"/>
              <w:jc w:val="center"/>
              <w:rPr>
                <w:sz w:val="26"/>
                <w:lang w:eastAsia="en-US"/>
              </w:rPr>
            </w:pPr>
            <w:r w:rsidRPr="00DA0E0A">
              <w:rPr>
                <w:sz w:val="26"/>
                <w:lang w:eastAsia="en-US"/>
              </w:rPr>
              <w:t>1</w:t>
            </w:r>
          </w:p>
        </w:tc>
        <w:tc>
          <w:tcPr>
            <w:tcW w:w="2340" w:type="dxa"/>
          </w:tcPr>
          <w:p w14:paraId="0EB516E6" w14:textId="37099982" w:rsidR="003E0D68" w:rsidRPr="00DA0E0A" w:rsidRDefault="003E0D68" w:rsidP="00C05B9F">
            <w:pPr>
              <w:suppressAutoHyphens w:val="0"/>
              <w:spacing w:before="0" w:after="0"/>
              <w:ind w:firstLine="0"/>
              <w:rPr>
                <w:sz w:val="26"/>
                <w:lang w:eastAsia="en-US"/>
              </w:rPr>
            </w:pPr>
            <w:r>
              <w:rPr>
                <w:sz w:val="26"/>
                <w:lang w:eastAsia="en-US"/>
              </w:rPr>
              <w:t>btn_Them</w:t>
            </w:r>
          </w:p>
        </w:tc>
        <w:tc>
          <w:tcPr>
            <w:tcW w:w="1445" w:type="dxa"/>
          </w:tcPr>
          <w:p w14:paraId="543C3D43" w14:textId="4A55F65D" w:rsidR="003E0D68" w:rsidRPr="00DA0E0A" w:rsidRDefault="008A3547" w:rsidP="00C05B9F">
            <w:pPr>
              <w:suppressAutoHyphens w:val="0"/>
              <w:spacing w:before="0" w:after="0"/>
              <w:ind w:firstLine="0"/>
              <w:rPr>
                <w:sz w:val="26"/>
                <w:lang w:eastAsia="en-US"/>
              </w:rPr>
            </w:pPr>
            <w:r w:rsidRPr="00DA0E0A">
              <w:rPr>
                <w:sz w:val="26"/>
                <w:lang w:eastAsia="en-US"/>
              </w:rPr>
              <w:t>Button</w:t>
            </w:r>
          </w:p>
        </w:tc>
        <w:tc>
          <w:tcPr>
            <w:tcW w:w="990" w:type="dxa"/>
          </w:tcPr>
          <w:p w14:paraId="260706A9" w14:textId="25702497" w:rsidR="003E0D68" w:rsidRPr="00DA0E0A" w:rsidRDefault="00E6664F" w:rsidP="00C05B9F">
            <w:pPr>
              <w:suppressAutoHyphens w:val="0"/>
              <w:spacing w:before="0" w:after="0"/>
              <w:ind w:firstLine="0"/>
              <w:rPr>
                <w:sz w:val="26"/>
                <w:lang w:eastAsia="en-US"/>
              </w:rPr>
            </w:pPr>
            <w:r w:rsidRPr="00DA0E0A">
              <w:rPr>
                <w:sz w:val="26"/>
                <w:lang w:eastAsia="en-US"/>
              </w:rPr>
              <w:t>Click</w:t>
            </w:r>
          </w:p>
        </w:tc>
        <w:tc>
          <w:tcPr>
            <w:tcW w:w="3600" w:type="dxa"/>
          </w:tcPr>
          <w:p w14:paraId="76975AA2" w14:textId="24CB2EAF" w:rsidR="003E0D68" w:rsidRPr="00DA0E0A" w:rsidRDefault="00001D54" w:rsidP="00C05B9F">
            <w:pPr>
              <w:suppressAutoHyphens w:val="0"/>
              <w:spacing w:before="0" w:after="0"/>
              <w:ind w:firstLine="0"/>
              <w:rPr>
                <w:sz w:val="26"/>
                <w:lang w:eastAsia="en-US"/>
              </w:rPr>
            </w:pPr>
            <w:r>
              <w:rPr>
                <w:rFonts w:eastAsia="Calibri"/>
                <w:sz w:val="26"/>
                <w:lang w:eastAsia="en-US"/>
              </w:rPr>
              <w:t xml:space="preserve">Gọi hàm xử lý thêm mới nhân viên </w:t>
            </w:r>
          </w:p>
        </w:tc>
        <w:tc>
          <w:tcPr>
            <w:tcW w:w="810" w:type="dxa"/>
          </w:tcPr>
          <w:p w14:paraId="277CDF81" w14:textId="77777777" w:rsidR="003E0D68" w:rsidRPr="00DA0E0A" w:rsidRDefault="003E0D68" w:rsidP="00C05B9F">
            <w:pPr>
              <w:suppressAutoHyphens w:val="0"/>
              <w:spacing w:before="0" w:after="0"/>
              <w:ind w:firstLine="0"/>
              <w:rPr>
                <w:sz w:val="26"/>
                <w:lang w:eastAsia="en-US"/>
              </w:rPr>
            </w:pPr>
            <w:r w:rsidRPr="00DA0E0A">
              <w:rPr>
                <w:sz w:val="26"/>
                <w:lang w:eastAsia="en-US"/>
              </w:rPr>
              <w:t>(1)</w:t>
            </w:r>
          </w:p>
        </w:tc>
      </w:tr>
      <w:tr w:rsidR="003E0D68" w:rsidRPr="00DA0E0A" w14:paraId="30D313D5" w14:textId="77777777" w:rsidTr="005E6267">
        <w:trPr>
          <w:jc w:val="center"/>
        </w:trPr>
        <w:tc>
          <w:tcPr>
            <w:tcW w:w="720" w:type="dxa"/>
          </w:tcPr>
          <w:p w14:paraId="4E8021E4" w14:textId="77777777" w:rsidR="003E0D68" w:rsidRPr="00DA0E0A" w:rsidRDefault="003E0D68" w:rsidP="00C05B9F">
            <w:pPr>
              <w:suppressAutoHyphens w:val="0"/>
              <w:spacing w:before="0" w:after="0"/>
              <w:ind w:firstLine="0"/>
              <w:jc w:val="center"/>
              <w:rPr>
                <w:sz w:val="26"/>
                <w:lang w:eastAsia="en-US"/>
              </w:rPr>
            </w:pPr>
            <w:r w:rsidRPr="00DA0E0A">
              <w:rPr>
                <w:sz w:val="26"/>
                <w:lang w:eastAsia="en-US"/>
              </w:rPr>
              <w:t>2</w:t>
            </w:r>
          </w:p>
        </w:tc>
        <w:tc>
          <w:tcPr>
            <w:tcW w:w="2340" w:type="dxa"/>
          </w:tcPr>
          <w:p w14:paraId="24A107AA" w14:textId="78776FA0" w:rsidR="003E0D68" w:rsidRPr="00DA0E0A" w:rsidRDefault="003E0D68" w:rsidP="00C05B9F">
            <w:pPr>
              <w:suppressAutoHyphens w:val="0"/>
              <w:spacing w:before="0" w:after="0"/>
              <w:ind w:firstLine="0"/>
              <w:rPr>
                <w:sz w:val="26"/>
                <w:lang w:eastAsia="en-US"/>
              </w:rPr>
            </w:pPr>
            <w:r>
              <w:rPr>
                <w:sz w:val="26"/>
                <w:lang w:eastAsia="en-US"/>
              </w:rPr>
              <w:t>btn_</w:t>
            </w:r>
            <w:r w:rsidR="008A3547">
              <w:rPr>
                <w:sz w:val="26"/>
                <w:lang w:eastAsia="en-US"/>
              </w:rPr>
              <w:t>Xoa</w:t>
            </w:r>
          </w:p>
        </w:tc>
        <w:tc>
          <w:tcPr>
            <w:tcW w:w="1445" w:type="dxa"/>
          </w:tcPr>
          <w:p w14:paraId="50AFC472" w14:textId="4C4211C1" w:rsidR="003E0D68" w:rsidRPr="00DA0E0A" w:rsidRDefault="008A3547" w:rsidP="00C05B9F">
            <w:pPr>
              <w:suppressAutoHyphens w:val="0"/>
              <w:spacing w:before="0" w:after="0"/>
              <w:ind w:firstLine="0"/>
              <w:rPr>
                <w:sz w:val="26"/>
                <w:lang w:eastAsia="en-US"/>
              </w:rPr>
            </w:pPr>
            <w:r w:rsidRPr="00DA0E0A">
              <w:rPr>
                <w:sz w:val="26"/>
                <w:lang w:eastAsia="en-US"/>
              </w:rPr>
              <w:t>Button</w:t>
            </w:r>
          </w:p>
        </w:tc>
        <w:tc>
          <w:tcPr>
            <w:tcW w:w="990" w:type="dxa"/>
          </w:tcPr>
          <w:p w14:paraId="02103265" w14:textId="77777777" w:rsidR="003E0D68" w:rsidRPr="00DA0E0A" w:rsidRDefault="003E0D68" w:rsidP="00C05B9F">
            <w:pPr>
              <w:suppressAutoHyphens w:val="0"/>
              <w:spacing w:before="0" w:after="0"/>
              <w:ind w:firstLine="0"/>
              <w:rPr>
                <w:sz w:val="26"/>
                <w:lang w:eastAsia="en-US"/>
              </w:rPr>
            </w:pPr>
            <w:r>
              <w:rPr>
                <w:sz w:val="26"/>
                <w:lang w:eastAsia="en-US"/>
              </w:rPr>
              <w:t>Click</w:t>
            </w:r>
          </w:p>
        </w:tc>
        <w:tc>
          <w:tcPr>
            <w:tcW w:w="3600" w:type="dxa"/>
          </w:tcPr>
          <w:p w14:paraId="4269EC29" w14:textId="58C477DD" w:rsidR="003E0D68" w:rsidRPr="00DA0E0A" w:rsidRDefault="00001D54" w:rsidP="00C05B9F">
            <w:pPr>
              <w:suppressAutoHyphens w:val="0"/>
              <w:spacing w:before="0" w:after="0"/>
              <w:ind w:firstLine="0"/>
              <w:rPr>
                <w:sz w:val="26"/>
                <w:lang w:eastAsia="en-US"/>
              </w:rPr>
            </w:pPr>
            <w:r>
              <w:rPr>
                <w:rFonts w:eastAsia="Calibri"/>
                <w:sz w:val="26"/>
                <w:lang w:eastAsia="en-US"/>
              </w:rPr>
              <w:t>Gọi hàm xử lý xóa thông tin nhân viên</w:t>
            </w:r>
          </w:p>
        </w:tc>
        <w:tc>
          <w:tcPr>
            <w:tcW w:w="810" w:type="dxa"/>
          </w:tcPr>
          <w:p w14:paraId="7495C5D3" w14:textId="77777777" w:rsidR="003E0D68" w:rsidRPr="00DA0E0A" w:rsidRDefault="003E0D68" w:rsidP="00C05B9F">
            <w:pPr>
              <w:suppressAutoHyphens w:val="0"/>
              <w:spacing w:before="0" w:after="0"/>
              <w:ind w:firstLine="0"/>
              <w:rPr>
                <w:sz w:val="26"/>
                <w:lang w:eastAsia="en-US"/>
              </w:rPr>
            </w:pPr>
            <w:r w:rsidRPr="00DA0E0A">
              <w:rPr>
                <w:sz w:val="26"/>
                <w:lang w:eastAsia="en-US"/>
              </w:rPr>
              <w:t>(2)</w:t>
            </w:r>
          </w:p>
        </w:tc>
      </w:tr>
      <w:tr w:rsidR="003E0D68" w:rsidRPr="00DA0E0A" w14:paraId="5D021E7C" w14:textId="77777777" w:rsidTr="005E6267">
        <w:trPr>
          <w:jc w:val="center"/>
        </w:trPr>
        <w:tc>
          <w:tcPr>
            <w:tcW w:w="720" w:type="dxa"/>
          </w:tcPr>
          <w:p w14:paraId="2CACA6AD" w14:textId="77777777" w:rsidR="003E0D68" w:rsidRPr="00DA0E0A" w:rsidRDefault="003E0D68" w:rsidP="00C05B9F">
            <w:pPr>
              <w:suppressAutoHyphens w:val="0"/>
              <w:spacing w:before="0" w:after="0"/>
              <w:ind w:firstLine="0"/>
              <w:jc w:val="center"/>
              <w:rPr>
                <w:sz w:val="26"/>
                <w:lang w:eastAsia="en-US"/>
              </w:rPr>
            </w:pPr>
            <w:r w:rsidRPr="00DA0E0A">
              <w:rPr>
                <w:sz w:val="26"/>
                <w:lang w:eastAsia="en-US"/>
              </w:rPr>
              <w:t>3</w:t>
            </w:r>
          </w:p>
        </w:tc>
        <w:tc>
          <w:tcPr>
            <w:tcW w:w="2340" w:type="dxa"/>
          </w:tcPr>
          <w:p w14:paraId="7682FB95" w14:textId="15E4DABB" w:rsidR="003E0D68" w:rsidRPr="00DA0E0A" w:rsidRDefault="008A3547" w:rsidP="00C05B9F">
            <w:pPr>
              <w:suppressAutoHyphens w:val="0"/>
              <w:spacing w:before="0" w:after="0"/>
              <w:ind w:firstLine="0"/>
              <w:rPr>
                <w:sz w:val="26"/>
                <w:lang w:eastAsia="en-US"/>
              </w:rPr>
            </w:pPr>
            <w:r>
              <w:rPr>
                <w:sz w:val="26"/>
                <w:lang w:eastAsia="en-US"/>
              </w:rPr>
              <w:t>btn_Sua</w:t>
            </w:r>
          </w:p>
        </w:tc>
        <w:tc>
          <w:tcPr>
            <w:tcW w:w="1445" w:type="dxa"/>
          </w:tcPr>
          <w:p w14:paraId="19FA80F0" w14:textId="77777777" w:rsidR="003E0D68" w:rsidRPr="00DA0E0A" w:rsidRDefault="003E0D68" w:rsidP="00C05B9F">
            <w:pPr>
              <w:suppressAutoHyphens w:val="0"/>
              <w:spacing w:before="0" w:after="0"/>
              <w:ind w:firstLine="0"/>
              <w:rPr>
                <w:sz w:val="26"/>
                <w:lang w:eastAsia="en-US"/>
              </w:rPr>
            </w:pPr>
            <w:r w:rsidRPr="00DA0E0A">
              <w:rPr>
                <w:sz w:val="26"/>
                <w:lang w:eastAsia="en-US"/>
              </w:rPr>
              <w:t>Button</w:t>
            </w:r>
          </w:p>
        </w:tc>
        <w:tc>
          <w:tcPr>
            <w:tcW w:w="990" w:type="dxa"/>
          </w:tcPr>
          <w:p w14:paraId="3A3129C4" w14:textId="77777777" w:rsidR="003E0D68" w:rsidRPr="00DA0E0A" w:rsidRDefault="003E0D68" w:rsidP="00C05B9F">
            <w:pPr>
              <w:suppressAutoHyphens w:val="0"/>
              <w:spacing w:before="0" w:after="0"/>
              <w:ind w:firstLine="0"/>
              <w:rPr>
                <w:sz w:val="26"/>
                <w:lang w:eastAsia="en-US"/>
              </w:rPr>
            </w:pPr>
            <w:r w:rsidRPr="00DA0E0A">
              <w:rPr>
                <w:sz w:val="26"/>
                <w:lang w:eastAsia="en-US"/>
              </w:rPr>
              <w:t>Click</w:t>
            </w:r>
          </w:p>
        </w:tc>
        <w:tc>
          <w:tcPr>
            <w:tcW w:w="3600" w:type="dxa"/>
          </w:tcPr>
          <w:p w14:paraId="0B1C0EFC" w14:textId="085053CA" w:rsidR="003E0D68" w:rsidRPr="00DA0E0A" w:rsidRDefault="00001D54" w:rsidP="00C05B9F">
            <w:pPr>
              <w:suppressAutoHyphens w:val="0"/>
              <w:spacing w:before="0" w:after="0"/>
              <w:ind w:firstLine="0"/>
              <w:rPr>
                <w:sz w:val="26"/>
                <w:lang w:eastAsia="en-US"/>
              </w:rPr>
            </w:pPr>
            <w:r>
              <w:rPr>
                <w:rFonts w:eastAsia="Calibri"/>
                <w:sz w:val="26"/>
                <w:lang w:eastAsia="en-US"/>
              </w:rPr>
              <w:t>Gọi hàm xử lý sửa thông tin nhân viên</w:t>
            </w:r>
          </w:p>
        </w:tc>
        <w:tc>
          <w:tcPr>
            <w:tcW w:w="810" w:type="dxa"/>
          </w:tcPr>
          <w:p w14:paraId="4E7797A9" w14:textId="77777777" w:rsidR="003E0D68" w:rsidRPr="00DA0E0A" w:rsidRDefault="003E0D68" w:rsidP="00C05B9F">
            <w:pPr>
              <w:suppressAutoHyphens w:val="0"/>
              <w:spacing w:before="0" w:after="0"/>
              <w:ind w:firstLine="0"/>
              <w:rPr>
                <w:sz w:val="26"/>
                <w:lang w:eastAsia="en-US"/>
              </w:rPr>
            </w:pPr>
            <w:r w:rsidRPr="00DA0E0A">
              <w:rPr>
                <w:sz w:val="26"/>
                <w:lang w:eastAsia="en-US"/>
              </w:rPr>
              <w:t>(3)</w:t>
            </w:r>
          </w:p>
        </w:tc>
      </w:tr>
      <w:tr w:rsidR="008A3547" w:rsidRPr="00DA0E0A" w14:paraId="06672CF7" w14:textId="77777777" w:rsidTr="005E6267">
        <w:trPr>
          <w:jc w:val="center"/>
        </w:trPr>
        <w:tc>
          <w:tcPr>
            <w:tcW w:w="720" w:type="dxa"/>
          </w:tcPr>
          <w:p w14:paraId="2D03E2C9" w14:textId="3F34AF63" w:rsidR="008A3547" w:rsidRPr="00DA0E0A" w:rsidRDefault="008A3547" w:rsidP="00C05B9F">
            <w:pPr>
              <w:suppressAutoHyphens w:val="0"/>
              <w:spacing w:before="0" w:after="0"/>
              <w:ind w:firstLine="0"/>
              <w:jc w:val="center"/>
              <w:rPr>
                <w:sz w:val="26"/>
                <w:lang w:eastAsia="en-US"/>
              </w:rPr>
            </w:pPr>
            <w:r>
              <w:rPr>
                <w:sz w:val="26"/>
                <w:lang w:eastAsia="en-US"/>
              </w:rPr>
              <w:t>4</w:t>
            </w:r>
          </w:p>
        </w:tc>
        <w:tc>
          <w:tcPr>
            <w:tcW w:w="2340" w:type="dxa"/>
          </w:tcPr>
          <w:p w14:paraId="091FFB69" w14:textId="1D663EF0" w:rsidR="008A3547" w:rsidRPr="008A3547" w:rsidRDefault="008A3547" w:rsidP="00C05B9F">
            <w:pPr>
              <w:suppressAutoHyphens w:val="0"/>
              <w:spacing w:before="0" w:after="0"/>
              <w:ind w:firstLine="0"/>
              <w:rPr>
                <w:b/>
                <w:sz w:val="26"/>
                <w:lang w:eastAsia="en-US"/>
              </w:rPr>
            </w:pPr>
            <w:r>
              <w:rPr>
                <w:sz w:val="26"/>
                <w:lang w:eastAsia="en-US"/>
              </w:rPr>
              <w:t>btn_Luu</w:t>
            </w:r>
          </w:p>
        </w:tc>
        <w:tc>
          <w:tcPr>
            <w:tcW w:w="1445" w:type="dxa"/>
          </w:tcPr>
          <w:p w14:paraId="2AFC9C13" w14:textId="7EA3641F" w:rsidR="008A3547" w:rsidRPr="00DA0E0A" w:rsidRDefault="008A3547" w:rsidP="00C05B9F">
            <w:pPr>
              <w:suppressAutoHyphens w:val="0"/>
              <w:spacing w:before="0" w:after="0"/>
              <w:ind w:firstLine="0"/>
              <w:rPr>
                <w:sz w:val="26"/>
                <w:lang w:eastAsia="en-US"/>
              </w:rPr>
            </w:pPr>
            <w:r w:rsidRPr="00DA0E0A">
              <w:rPr>
                <w:sz w:val="26"/>
                <w:lang w:eastAsia="en-US"/>
              </w:rPr>
              <w:t>Button</w:t>
            </w:r>
          </w:p>
        </w:tc>
        <w:tc>
          <w:tcPr>
            <w:tcW w:w="990" w:type="dxa"/>
          </w:tcPr>
          <w:p w14:paraId="37FC4FD5" w14:textId="79A18738" w:rsidR="008A3547" w:rsidRPr="00DA0E0A" w:rsidRDefault="00E6664F" w:rsidP="00C05B9F">
            <w:pPr>
              <w:suppressAutoHyphens w:val="0"/>
              <w:spacing w:before="0" w:after="0"/>
              <w:ind w:firstLine="0"/>
              <w:rPr>
                <w:sz w:val="26"/>
                <w:lang w:eastAsia="en-US"/>
              </w:rPr>
            </w:pPr>
            <w:r w:rsidRPr="00DA0E0A">
              <w:rPr>
                <w:sz w:val="26"/>
                <w:lang w:eastAsia="en-US"/>
              </w:rPr>
              <w:t>Click</w:t>
            </w:r>
          </w:p>
        </w:tc>
        <w:tc>
          <w:tcPr>
            <w:tcW w:w="3600" w:type="dxa"/>
          </w:tcPr>
          <w:p w14:paraId="658F6A6E" w14:textId="737605DF" w:rsidR="008A3547" w:rsidRDefault="00001D54" w:rsidP="00C05B9F">
            <w:pPr>
              <w:suppressAutoHyphens w:val="0"/>
              <w:spacing w:before="0" w:after="0"/>
              <w:ind w:firstLine="0"/>
              <w:rPr>
                <w:rFonts w:eastAsia="Calibri"/>
                <w:sz w:val="26"/>
                <w:lang w:eastAsia="en-US"/>
              </w:rPr>
            </w:pPr>
            <w:r>
              <w:rPr>
                <w:rFonts w:eastAsia="Calibri"/>
                <w:sz w:val="26"/>
                <w:lang w:eastAsia="en-US"/>
              </w:rPr>
              <w:t>Gọi hàm xử lý lưu thông tin nhân viên đã sửa hoặc thêm mới</w:t>
            </w:r>
          </w:p>
        </w:tc>
        <w:tc>
          <w:tcPr>
            <w:tcW w:w="810" w:type="dxa"/>
          </w:tcPr>
          <w:p w14:paraId="49F2E5D0" w14:textId="5E317B52" w:rsidR="008A3547" w:rsidRPr="00DA0E0A" w:rsidRDefault="00001D54" w:rsidP="00C05B9F">
            <w:pPr>
              <w:suppressAutoHyphens w:val="0"/>
              <w:spacing w:before="0" w:after="0"/>
              <w:ind w:firstLine="0"/>
              <w:rPr>
                <w:sz w:val="26"/>
                <w:lang w:eastAsia="en-US"/>
              </w:rPr>
            </w:pPr>
            <w:r>
              <w:rPr>
                <w:sz w:val="26"/>
                <w:lang w:eastAsia="en-US"/>
              </w:rPr>
              <w:t>(4)</w:t>
            </w:r>
          </w:p>
        </w:tc>
      </w:tr>
      <w:tr w:rsidR="003E0D68" w:rsidRPr="00DA0E0A" w14:paraId="6AD4FC7D" w14:textId="77777777" w:rsidTr="005E6267">
        <w:trPr>
          <w:jc w:val="center"/>
        </w:trPr>
        <w:tc>
          <w:tcPr>
            <w:tcW w:w="720" w:type="dxa"/>
          </w:tcPr>
          <w:p w14:paraId="3558710F" w14:textId="4E6EEA39" w:rsidR="003E0D68" w:rsidRPr="00DA0E0A" w:rsidRDefault="008A3547" w:rsidP="00C05B9F">
            <w:pPr>
              <w:suppressAutoHyphens w:val="0"/>
              <w:spacing w:before="0" w:after="0"/>
              <w:ind w:firstLine="0"/>
              <w:jc w:val="center"/>
              <w:rPr>
                <w:sz w:val="26"/>
                <w:lang w:eastAsia="en-US"/>
              </w:rPr>
            </w:pPr>
            <w:r>
              <w:rPr>
                <w:sz w:val="26"/>
                <w:lang w:eastAsia="en-US"/>
              </w:rPr>
              <w:t>5</w:t>
            </w:r>
          </w:p>
        </w:tc>
        <w:tc>
          <w:tcPr>
            <w:tcW w:w="2340" w:type="dxa"/>
          </w:tcPr>
          <w:p w14:paraId="1CF62983" w14:textId="7E640211" w:rsidR="003E0D68" w:rsidRPr="00DA0E0A" w:rsidRDefault="003E0D68" w:rsidP="00C05B9F">
            <w:pPr>
              <w:suppressAutoHyphens w:val="0"/>
              <w:spacing w:before="0" w:after="0"/>
              <w:ind w:firstLine="0"/>
              <w:rPr>
                <w:sz w:val="26"/>
                <w:lang w:eastAsia="en-US"/>
              </w:rPr>
            </w:pPr>
            <w:r>
              <w:rPr>
                <w:sz w:val="26"/>
                <w:lang w:eastAsia="en-US"/>
              </w:rPr>
              <w:t>btn_</w:t>
            </w:r>
            <w:r w:rsidR="008A3547">
              <w:rPr>
                <w:sz w:val="26"/>
                <w:lang w:eastAsia="en-US"/>
              </w:rPr>
              <w:t>Huy</w:t>
            </w:r>
          </w:p>
        </w:tc>
        <w:tc>
          <w:tcPr>
            <w:tcW w:w="1445" w:type="dxa"/>
          </w:tcPr>
          <w:p w14:paraId="2AA350FF" w14:textId="77777777" w:rsidR="003E0D68" w:rsidRPr="00DA0E0A" w:rsidRDefault="003E0D68" w:rsidP="00C05B9F">
            <w:pPr>
              <w:suppressAutoHyphens w:val="0"/>
              <w:spacing w:before="0" w:after="0"/>
              <w:ind w:firstLine="0"/>
              <w:rPr>
                <w:sz w:val="26"/>
                <w:lang w:eastAsia="en-US"/>
              </w:rPr>
            </w:pPr>
            <w:r w:rsidRPr="00DA0E0A">
              <w:rPr>
                <w:sz w:val="26"/>
                <w:lang w:eastAsia="en-US"/>
              </w:rPr>
              <w:t>Button</w:t>
            </w:r>
          </w:p>
        </w:tc>
        <w:tc>
          <w:tcPr>
            <w:tcW w:w="990" w:type="dxa"/>
          </w:tcPr>
          <w:p w14:paraId="56670846" w14:textId="77777777" w:rsidR="003E0D68" w:rsidRPr="00DA0E0A" w:rsidRDefault="003E0D68" w:rsidP="00C05B9F">
            <w:pPr>
              <w:suppressAutoHyphens w:val="0"/>
              <w:spacing w:before="0" w:after="0"/>
              <w:ind w:firstLine="0"/>
              <w:rPr>
                <w:sz w:val="26"/>
                <w:lang w:eastAsia="en-US"/>
              </w:rPr>
            </w:pPr>
            <w:r w:rsidRPr="00DA0E0A">
              <w:rPr>
                <w:sz w:val="26"/>
                <w:lang w:eastAsia="en-US"/>
              </w:rPr>
              <w:t>Click</w:t>
            </w:r>
          </w:p>
        </w:tc>
        <w:tc>
          <w:tcPr>
            <w:tcW w:w="3600" w:type="dxa"/>
          </w:tcPr>
          <w:p w14:paraId="49B543C4" w14:textId="51DB6F72" w:rsidR="003E0D68" w:rsidRPr="00DA0E0A" w:rsidRDefault="00001D54" w:rsidP="00C05B9F">
            <w:pPr>
              <w:suppressAutoHyphens w:val="0"/>
              <w:spacing w:before="0" w:after="0"/>
              <w:ind w:firstLine="0"/>
              <w:rPr>
                <w:sz w:val="26"/>
                <w:lang w:eastAsia="en-US"/>
              </w:rPr>
            </w:pPr>
            <w:r>
              <w:rPr>
                <w:rFonts w:eastAsia="Calibri"/>
                <w:sz w:val="26"/>
                <w:lang w:eastAsia="en-US"/>
              </w:rPr>
              <w:t xml:space="preserve">Gọi hàm xử lý hủy thao tác </w:t>
            </w:r>
          </w:p>
        </w:tc>
        <w:tc>
          <w:tcPr>
            <w:tcW w:w="810" w:type="dxa"/>
          </w:tcPr>
          <w:p w14:paraId="49F583FA" w14:textId="776ED051" w:rsidR="003E0D68" w:rsidRPr="00DA0E0A" w:rsidRDefault="00001D54" w:rsidP="00C05B9F">
            <w:pPr>
              <w:suppressAutoHyphens w:val="0"/>
              <w:spacing w:before="0" w:after="0"/>
              <w:ind w:firstLine="0"/>
              <w:rPr>
                <w:sz w:val="26"/>
                <w:lang w:eastAsia="en-US"/>
              </w:rPr>
            </w:pPr>
            <w:r>
              <w:rPr>
                <w:sz w:val="26"/>
                <w:lang w:eastAsia="en-US"/>
              </w:rPr>
              <w:t>(5</w:t>
            </w:r>
            <w:r w:rsidR="003E0D68" w:rsidRPr="00DA0E0A">
              <w:rPr>
                <w:sz w:val="26"/>
                <w:lang w:eastAsia="en-US"/>
              </w:rPr>
              <w:t>)</w:t>
            </w:r>
          </w:p>
        </w:tc>
      </w:tr>
      <w:tr w:rsidR="008A3547" w:rsidRPr="00DA0E0A" w14:paraId="0EC08A8E" w14:textId="77777777" w:rsidTr="005E6267">
        <w:trPr>
          <w:jc w:val="center"/>
        </w:trPr>
        <w:tc>
          <w:tcPr>
            <w:tcW w:w="720" w:type="dxa"/>
          </w:tcPr>
          <w:p w14:paraId="06DD2519" w14:textId="0B9023A9" w:rsidR="008A3547" w:rsidRDefault="008A3547" w:rsidP="00C05B9F">
            <w:pPr>
              <w:suppressAutoHyphens w:val="0"/>
              <w:spacing w:before="0" w:after="0"/>
              <w:ind w:firstLine="0"/>
              <w:jc w:val="center"/>
              <w:rPr>
                <w:sz w:val="26"/>
                <w:lang w:eastAsia="en-US"/>
              </w:rPr>
            </w:pPr>
            <w:r>
              <w:rPr>
                <w:sz w:val="26"/>
                <w:lang w:eastAsia="en-US"/>
              </w:rPr>
              <w:t>6</w:t>
            </w:r>
          </w:p>
        </w:tc>
        <w:tc>
          <w:tcPr>
            <w:tcW w:w="2340" w:type="dxa"/>
          </w:tcPr>
          <w:p w14:paraId="6CE4E55B" w14:textId="0CF7CC59" w:rsidR="008A3547" w:rsidRDefault="008A3547" w:rsidP="00C05B9F">
            <w:pPr>
              <w:suppressAutoHyphens w:val="0"/>
              <w:spacing w:before="0" w:after="0"/>
              <w:ind w:firstLine="0"/>
              <w:rPr>
                <w:sz w:val="26"/>
                <w:lang w:eastAsia="en-US"/>
              </w:rPr>
            </w:pPr>
            <w:r>
              <w:rPr>
                <w:sz w:val="26"/>
                <w:lang w:eastAsia="en-US"/>
              </w:rPr>
              <w:t>txt_TimKiem</w:t>
            </w:r>
          </w:p>
        </w:tc>
        <w:tc>
          <w:tcPr>
            <w:tcW w:w="1445" w:type="dxa"/>
          </w:tcPr>
          <w:p w14:paraId="243FB385" w14:textId="00E039A3" w:rsidR="008A3547" w:rsidRPr="00DA0E0A" w:rsidRDefault="008A3547" w:rsidP="00C05B9F">
            <w:pPr>
              <w:suppressAutoHyphens w:val="0"/>
              <w:spacing w:before="0" w:after="0"/>
              <w:ind w:firstLine="0"/>
              <w:rPr>
                <w:sz w:val="26"/>
                <w:lang w:eastAsia="en-US"/>
              </w:rPr>
            </w:pPr>
            <w:r>
              <w:rPr>
                <w:sz w:val="26"/>
                <w:lang w:eastAsia="en-US"/>
              </w:rPr>
              <w:t>Textbox</w:t>
            </w:r>
          </w:p>
        </w:tc>
        <w:tc>
          <w:tcPr>
            <w:tcW w:w="990" w:type="dxa"/>
          </w:tcPr>
          <w:p w14:paraId="3AD6B8AD" w14:textId="1C53E52F" w:rsidR="008A3547" w:rsidRPr="00DA0E0A" w:rsidRDefault="00E6664F" w:rsidP="00C05B9F">
            <w:pPr>
              <w:suppressAutoHyphens w:val="0"/>
              <w:spacing w:before="0" w:after="0"/>
              <w:ind w:firstLine="0"/>
              <w:rPr>
                <w:sz w:val="26"/>
                <w:lang w:eastAsia="en-US"/>
              </w:rPr>
            </w:pPr>
            <w:r>
              <w:rPr>
                <w:sz w:val="26"/>
                <w:lang w:eastAsia="en-US"/>
              </w:rPr>
              <w:t>Nhập liệu</w:t>
            </w:r>
          </w:p>
        </w:tc>
        <w:tc>
          <w:tcPr>
            <w:tcW w:w="3600" w:type="dxa"/>
          </w:tcPr>
          <w:p w14:paraId="5A77AA00" w14:textId="2D9BECE2" w:rsidR="008A3547" w:rsidRDefault="00001D54" w:rsidP="00C05B9F">
            <w:pPr>
              <w:suppressAutoHyphens w:val="0"/>
              <w:spacing w:before="0" w:after="0"/>
              <w:ind w:firstLine="0"/>
              <w:rPr>
                <w:rFonts w:eastAsia="Calibri"/>
                <w:sz w:val="26"/>
                <w:lang w:eastAsia="en-US"/>
              </w:rPr>
            </w:pPr>
            <w:r>
              <w:rPr>
                <w:rFonts w:eastAsia="Calibri"/>
                <w:sz w:val="26"/>
                <w:lang w:eastAsia="en-US"/>
              </w:rPr>
              <w:t>Cho phép nhập thông tin muốn tìm kiếm</w:t>
            </w:r>
          </w:p>
        </w:tc>
        <w:tc>
          <w:tcPr>
            <w:tcW w:w="810" w:type="dxa"/>
          </w:tcPr>
          <w:p w14:paraId="3BC1A415" w14:textId="4995C608" w:rsidR="008A3547" w:rsidRPr="00DA0E0A" w:rsidRDefault="00001D54" w:rsidP="00C05B9F">
            <w:pPr>
              <w:suppressAutoHyphens w:val="0"/>
              <w:spacing w:before="0" w:after="0"/>
              <w:ind w:firstLine="0"/>
              <w:rPr>
                <w:sz w:val="26"/>
                <w:lang w:eastAsia="en-US"/>
              </w:rPr>
            </w:pPr>
            <w:r>
              <w:rPr>
                <w:sz w:val="26"/>
                <w:lang w:eastAsia="en-US"/>
              </w:rPr>
              <w:t>(6</w:t>
            </w:r>
            <w:r w:rsidRPr="00DA0E0A">
              <w:rPr>
                <w:sz w:val="26"/>
                <w:lang w:eastAsia="en-US"/>
              </w:rPr>
              <w:t>)</w:t>
            </w:r>
          </w:p>
        </w:tc>
      </w:tr>
      <w:tr w:rsidR="008A3547" w:rsidRPr="00DA0E0A" w14:paraId="4E430445" w14:textId="77777777" w:rsidTr="005E6267">
        <w:trPr>
          <w:jc w:val="center"/>
        </w:trPr>
        <w:tc>
          <w:tcPr>
            <w:tcW w:w="720" w:type="dxa"/>
          </w:tcPr>
          <w:p w14:paraId="31C6548E" w14:textId="7C07B071" w:rsidR="008A3547" w:rsidRDefault="008A3547" w:rsidP="00C05B9F">
            <w:pPr>
              <w:suppressAutoHyphens w:val="0"/>
              <w:spacing w:before="0" w:after="0"/>
              <w:ind w:firstLine="0"/>
              <w:jc w:val="center"/>
              <w:rPr>
                <w:sz w:val="26"/>
                <w:lang w:eastAsia="en-US"/>
              </w:rPr>
            </w:pPr>
            <w:r>
              <w:rPr>
                <w:sz w:val="26"/>
                <w:lang w:eastAsia="en-US"/>
              </w:rPr>
              <w:t>7</w:t>
            </w:r>
          </w:p>
        </w:tc>
        <w:tc>
          <w:tcPr>
            <w:tcW w:w="2340" w:type="dxa"/>
          </w:tcPr>
          <w:p w14:paraId="20A69DEF" w14:textId="2954CAE5" w:rsidR="008A3547" w:rsidRDefault="008A3547" w:rsidP="00C05B9F">
            <w:pPr>
              <w:suppressAutoHyphens w:val="0"/>
              <w:spacing w:before="0" w:after="0"/>
              <w:ind w:firstLine="0"/>
              <w:rPr>
                <w:sz w:val="26"/>
                <w:lang w:eastAsia="en-US"/>
              </w:rPr>
            </w:pPr>
            <w:r>
              <w:rPr>
                <w:sz w:val="26"/>
                <w:lang w:eastAsia="en-US"/>
              </w:rPr>
              <w:t>btn_TimKiem</w:t>
            </w:r>
          </w:p>
        </w:tc>
        <w:tc>
          <w:tcPr>
            <w:tcW w:w="1445" w:type="dxa"/>
          </w:tcPr>
          <w:p w14:paraId="3305A534" w14:textId="5D4502E7" w:rsidR="008A3547" w:rsidRPr="00DA0E0A" w:rsidRDefault="008A3547" w:rsidP="00C05B9F">
            <w:pPr>
              <w:suppressAutoHyphens w:val="0"/>
              <w:spacing w:before="0" w:after="0"/>
              <w:ind w:firstLine="0"/>
              <w:rPr>
                <w:sz w:val="26"/>
                <w:lang w:eastAsia="en-US"/>
              </w:rPr>
            </w:pPr>
            <w:r w:rsidRPr="00DA0E0A">
              <w:rPr>
                <w:sz w:val="26"/>
                <w:lang w:eastAsia="en-US"/>
              </w:rPr>
              <w:t>Button</w:t>
            </w:r>
          </w:p>
        </w:tc>
        <w:tc>
          <w:tcPr>
            <w:tcW w:w="990" w:type="dxa"/>
          </w:tcPr>
          <w:p w14:paraId="7A9F8B63" w14:textId="06024C4D" w:rsidR="008A3547" w:rsidRPr="00DA0E0A" w:rsidRDefault="00E6664F" w:rsidP="00C05B9F">
            <w:pPr>
              <w:suppressAutoHyphens w:val="0"/>
              <w:spacing w:before="0" w:after="0"/>
              <w:ind w:firstLine="0"/>
              <w:rPr>
                <w:sz w:val="26"/>
                <w:lang w:eastAsia="en-US"/>
              </w:rPr>
            </w:pPr>
            <w:r w:rsidRPr="00DA0E0A">
              <w:rPr>
                <w:sz w:val="26"/>
                <w:lang w:eastAsia="en-US"/>
              </w:rPr>
              <w:t>Click</w:t>
            </w:r>
          </w:p>
        </w:tc>
        <w:tc>
          <w:tcPr>
            <w:tcW w:w="3600" w:type="dxa"/>
          </w:tcPr>
          <w:p w14:paraId="55B34A74" w14:textId="41117350" w:rsidR="008A3547" w:rsidRDefault="00001D54"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5A3C16C9" w14:textId="12E478AC" w:rsidR="008A3547" w:rsidRPr="00DA0E0A" w:rsidRDefault="00001D54" w:rsidP="00C05B9F">
            <w:pPr>
              <w:suppressAutoHyphens w:val="0"/>
              <w:spacing w:before="0" w:after="0"/>
              <w:ind w:firstLine="0"/>
              <w:rPr>
                <w:sz w:val="26"/>
                <w:lang w:eastAsia="en-US"/>
              </w:rPr>
            </w:pPr>
            <w:r>
              <w:rPr>
                <w:sz w:val="26"/>
                <w:lang w:eastAsia="en-US"/>
              </w:rPr>
              <w:t>(7</w:t>
            </w:r>
            <w:r w:rsidRPr="00DA0E0A">
              <w:rPr>
                <w:sz w:val="26"/>
                <w:lang w:eastAsia="en-US"/>
              </w:rPr>
              <w:t>)</w:t>
            </w:r>
          </w:p>
        </w:tc>
      </w:tr>
      <w:tr w:rsidR="008A3547" w:rsidRPr="00DA0E0A" w14:paraId="392FE930" w14:textId="77777777" w:rsidTr="005E6267">
        <w:trPr>
          <w:jc w:val="center"/>
        </w:trPr>
        <w:tc>
          <w:tcPr>
            <w:tcW w:w="720" w:type="dxa"/>
          </w:tcPr>
          <w:p w14:paraId="735CD9BD" w14:textId="7E11A34F" w:rsidR="008A3547" w:rsidRDefault="008A3547" w:rsidP="00C05B9F">
            <w:pPr>
              <w:suppressAutoHyphens w:val="0"/>
              <w:spacing w:before="0" w:after="0"/>
              <w:ind w:firstLine="0"/>
              <w:jc w:val="center"/>
              <w:rPr>
                <w:sz w:val="26"/>
                <w:lang w:eastAsia="en-US"/>
              </w:rPr>
            </w:pPr>
            <w:r>
              <w:rPr>
                <w:sz w:val="26"/>
                <w:lang w:eastAsia="en-US"/>
              </w:rPr>
              <w:t>8</w:t>
            </w:r>
          </w:p>
        </w:tc>
        <w:tc>
          <w:tcPr>
            <w:tcW w:w="2340" w:type="dxa"/>
          </w:tcPr>
          <w:p w14:paraId="4C1A1A13" w14:textId="433FD09C" w:rsidR="008A3547" w:rsidRDefault="008A3547" w:rsidP="00C05B9F">
            <w:pPr>
              <w:suppressAutoHyphens w:val="0"/>
              <w:spacing w:before="0" w:after="0"/>
              <w:ind w:firstLine="0"/>
              <w:rPr>
                <w:sz w:val="26"/>
                <w:lang w:eastAsia="en-US"/>
              </w:rPr>
            </w:pPr>
            <w:r>
              <w:rPr>
                <w:sz w:val="26"/>
                <w:lang w:eastAsia="en-US"/>
              </w:rPr>
              <w:t>btn_XoaTimKiem</w:t>
            </w:r>
          </w:p>
        </w:tc>
        <w:tc>
          <w:tcPr>
            <w:tcW w:w="1445" w:type="dxa"/>
          </w:tcPr>
          <w:p w14:paraId="206732D5" w14:textId="3B8D4BAF" w:rsidR="008A3547" w:rsidRPr="00DA0E0A" w:rsidRDefault="008A3547" w:rsidP="00C05B9F">
            <w:pPr>
              <w:suppressAutoHyphens w:val="0"/>
              <w:spacing w:before="0" w:after="0"/>
              <w:ind w:firstLine="0"/>
              <w:rPr>
                <w:sz w:val="26"/>
                <w:lang w:eastAsia="en-US"/>
              </w:rPr>
            </w:pPr>
            <w:r w:rsidRPr="00DA0E0A">
              <w:rPr>
                <w:sz w:val="26"/>
                <w:lang w:eastAsia="en-US"/>
              </w:rPr>
              <w:t>Button</w:t>
            </w:r>
          </w:p>
        </w:tc>
        <w:tc>
          <w:tcPr>
            <w:tcW w:w="990" w:type="dxa"/>
          </w:tcPr>
          <w:p w14:paraId="3215C662" w14:textId="41901C7D" w:rsidR="008A3547" w:rsidRPr="00DA0E0A" w:rsidRDefault="00E6664F" w:rsidP="00C05B9F">
            <w:pPr>
              <w:suppressAutoHyphens w:val="0"/>
              <w:spacing w:before="0" w:after="0"/>
              <w:ind w:firstLine="0"/>
              <w:rPr>
                <w:sz w:val="26"/>
                <w:lang w:eastAsia="en-US"/>
              </w:rPr>
            </w:pPr>
            <w:r w:rsidRPr="00DA0E0A">
              <w:rPr>
                <w:sz w:val="26"/>
                <w:lang w:eastAsia="en-US"/>
              </w:rPr>
              <w:t>Click</w:t>
            </w:r>
          </w:p>
        </w:tc>
        <w:tc>
          <w:tcPr>
            <w:tcW w:w="3600" w:type="dxa"/>
          </w:tcPr>
          <w:p w14:paraId="08686F80" w14:textId="7F51A69A" w:rsidR="008A3547" w:rsidRDefault="00001D54" w:rsidP="00C05B9F">
            <w:pPr>
              <w:suppressAutoHyphens w:val="0"/>
              <w:spacing w:before="0" w:after="0"/>
              <w:ind w:firstLine="0"/>
              <w:rPr>
                <w:rFonts w:eastAsia="Calibri"/>
                <w:sz w:val="26"/>
                <w:lang w:eastAsia="en-US"/>
              </w:rPr>
            </w:pPr>
            <w:r>
              <w:rPr>
                <w:rFonts w:eastAsia="Calibri"/>
                <w:sz w:val="26"/>
                <w:lang w:eastAsia="en-US"/>
              </w:rPr>
              <w:t>Gọi hàm xóa thông tin đã nhập trong ô tìm kiếm</w:t>
            </w:r>
          </w:p>
        </w:tc>
        <w:tc>
          <w:tcPr>
            <w:tcW w:w="810" w:type="dxa"/>
          </w:tcPr>
          <w:p w14:paraId="298A496F" w14:textId="3761CF60" w:rsidR="008A3547" w:rsidRPr="00DA0E0A" w:rsidRDefault="00001D54" w:rsidP="00C05B9F">
            <w:pPr>
              <w:suppressAutoHyphens w:val="0"/>
              <w:spacing w:before="0" w:after="0"/>
              <w:ind w:firstLine="0"/>
              <w:rPr>
                <w:sz w:val="26"/>
                <w:lang w:eastAsia="en-US"/>
              </w:rPr>
            </w:pPr>
            <w:r>
              <w:rPr>
                <w:sz w:val="26"/>
                <w:lang w:eastAsia="en-US"/>
              </w:rPr>
              <w:t>(8</w:t>
            </w:r>
            <w:r w:rsidRPr="00DA0E0A">
              <w:rPr>
                <w:sz w:val="26"/>
                <w:lang w:eastAsia="en-US"/>
              </w:rPr>
              <w:t>)</w:t>
            </w:r>
          </w:p>
        </w:tc>
      </w:tr>
    </w:tbl>
    <w:p w14:paraId="544B1BD1" w14:textId="77777777" w:rsidR="003E0D68" w:rsidRPr="00181A55" w:rsidRDefault="003E0D68" w:rsidP="00C05B9F">
      <w:pPr>
        <w:rPr>
          <w:lang w:val="x-none"/>
        </w:rPr>
      </w:pPr>
    </w:p>
    <w:p w14:paraId="40435B56" w14:textId="2144CA1A" w:rsidR="006B2795" w:rsidRDefault="006B2795" w:rsidP="00C05B9F">
      <w:pPr>
        <w:pStyle w:val="Heading3"/>
        <w:spacing w:line="360" w:lineRule="auto"/>
      </w:pPr>
      <w:bookmarkStart w:id="124" w:name="_Toc441092346"/>
      <w:r>
        <w:t>Màn hình quản lý phân phòng ban</w:t>
      </w:r>
      <w:bookmarkEnd w:id="124"/>
      <w:r>
        <w:t xml:space="preserve"> </w:t>
      </w:r>
    </w:p>
    <w:p w14:paraId="1D3F4B46" w14:textId="06237242" w:rsidR="00264BBA" w:rsidRDefault="00264BBA" w:rsidP="00C05B9F">
      <w:pPr>
        <w:pStyle w:val="Style1"/>
      </w:pPr>
      <w:r w:rsidRPr="00264BBA">
        <w:drawing>
          <wp:inline distT="0" distB="0" distL="0" distR="0" wp14:anchorId="09996343" wp14:editId="6B550513">
            <wp:extent cx="5540375" cy="2766267"/>
            <wp:effectExtent l="19050" t="19050" r="22225" b="15240"/>
            <wp:docPr id="68" name="Picture 68" descr="F:\HOC KI 7\Phuong phap phat trien huong doi tuong\Ảnh báo cáo 3\phanphong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HOC KI 7\Phuong phap phat trien huong doi tuong\Ảnh báo cáo 3\phanphongban.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40375" cy="2766267"/>
                    </a:xfrm>
                    <a:prstGeom prst="rect">
                      <a:avLst/>
                    </a:prstGeom>
                    <a:noFill/>
                    <a:ln>
                      <a:solidFill>
                        <a:schemeClr val="tx1"/>
                      </a:solidFill>
                    </a:ln>
                  </pic:spPr>
                </pic:pic>
              </a:graphicData>
            </a:graphic>
          </wp:inline>
        </w:drawing>
      </w:r>
    </w:p>
    <w:tbl>
      <w:tblPr>
        <w:tblStyle w:val="TableGrid13"/>
        <w:tblW w:w="9995" w:type="dxa"/>
        <w:jc w:val="center"/>
        <w:tblLayout w:type="fixed"/>
        <w:tblLook w:val="04A0" w:firstRow="1" w:lastRow="0" w:firstColumn="1" w:lastColumn="0" w:noHBand="0" w:noVBand="1"/>
      </w:tblPr>
      <w:tblGrid>
        <w:gridCol w:w="720"/>
        <w:gridCol w:w="2430"/>
        <w:gridCol w:w="1445"/>
        <w:gridCol w:w="990"/>
        <w:gridCol w:w="3600"/>
        <w:gridCol w:w="810"/>
      </w:tblGrid>
      <w:tr w:rsidR="00B77CC5" w:rsidRPr="00DA0E0A" w14:paraId="63C1CC76" w14:textId="77777777" w:rsidTr="005E6267">
        <w:trPr>
          <w:jc w:val="center"/>
        </w:trPr>
        <w:tc>
          <w:tcPr>
            <w:tcW w:w="720" w:type="dxa"/>
            <w:shd w:val="clear" w:color="auto" w:fill="D0CECE"/>
          </w:tcPr>
          <w:p w14:paraId="34712B3D" w14:textId="77777777" w:rsidR="00B77CC5" w:rsidRPr="00DA0E0A" w:rsidRDefault="00B77CC5" w:rsidP="00C05B9F">
            <w:pPr>
              <w:ind w:firstLine="0"/>
              <w:jc w:val="center"/>
              <w:rPr>
                <w:b/>
                <w:sz w:val="26"/>
                <w:lang w:eastAsia="en-US"/>
              </w:rPr>
            </w:pPr>
            <w:r w:rsidRPr="00DA0E0A">
              <w:rPr>
                <w:b/>
                <w:sz w:val="26"/>
                <w:lang w:eastAsia="en-US"/>
              </w:rPr>
              <w:t>STT</w:t>
            </w:r>
          </w:p>
        </w:tc>
        <w:tc>
          <w:tcPr>
            <w:tcW w:w="2430" w:type="dxa"/>
            <w:shd w:val="clear" w:color="auto" w:fill="D0CECE"/>
          </w:tcPr>
          <w:p w14:paraId="74949341" w14:textId="77777777" w:rsidR="00B77CC5" w:rsidRPr="00DA0E0A" w:rsidRDefault="00B77CC5"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02E22B7D" w14:textId="77777777" w:rsidR="00B77CC5" w:rsidRPr="00DA0E0A" w:rsidRDefault="00B77CC5"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39AB0C17" w14:textId="77777777" w:rsidR="00B77CC5" w:rsidRPr="00DA0E0A" w:rsidRDefault="00B77CC5"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71FB923D" w14:textId="77777777" w:rsidR="00B77CC5" w:rsidRPr="00DA0E0A" w:rsidRDefault="00B77CC5"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5B2634BB" w14:textId="77777777" w:rsidR="00B77CC5" w:rsidRPr="00DA0E0A" w:rsidRDefault="00B77CC5" w:rsidP="00C05B9F">
            <w:pPr>
              <w:suppressAutoHyphens w:val="0"/>
              <w:spacing w:before="0" w:after="0"/>
              <w:ind w:firstLine="0"/>
              <w:jc w:val="center"/>
              <w:rPr>
                <w:b/>
                <w:sz w:val="26"/>
                <w:lang w:eastAsia="en-US"/>
              </w:rPr>
            </w:pPr>
            <w:r w:rsidRPr="00DA0E0A">
              <w:rPr>
                <w:b/>
                <w:sz w:val="26"/>
                <w:lang w:eastAsia="en-US"/>
              </w:rPr>
              <w:t>Ghi chú</w:t>
            </w:r>
          </w:p>
        </w:tc>
      </w:tr>
      <w:tr w:rsidR="00B77CC5" w:rsidRPr="00DA0E0A" w14:paraId="705F7177" w14:textId="77777777" w:rsidTr="005E6267">
        <w:trPr>
          <w:jc w:val="center"/>
        </w:trPr>
        <w:tc>
          <w:tcPr>
            <w:tcW w:w="720" w:type="dxa"/>
          </w:tcPr>
          <w:p w14:paraId="1CCDC59A" w14:textId="77777777" w:rsidR="00B77CC5" w:rsidRPr="00DA0E0A" w:rsidRDefault="00B77CC5" w:rsidP="00C05B9F">
            <w:pPr>
              <w:suppressAutoHyphens w:val="0"/>
              <w:spacing w:before="0" w:after="0"/>
              <w:ind w:firstLine="0"/>
              <w:jc w:val="center"/>
              <w:rPr>
                <w:sz w:val="26"/>
                <w:lang w:eastAsia="en-US"/>
              </w:rPr>
            </w:pPr>
            <w:r w:rsidRPr="00DA0E0A">
              <w:rPr>
                <w:sz w:val="26"/>
                <w:lang w:eastAsia="en-US"/>
              </w:rPr>
              <w:t>1</w:t>
            </w:r>
          </w:p>
        </w:tc>
        <w:tc>
          <w:tcPr>
            <w:tcW w:w="2430" w:type="dxa"/>
          </w:tcPr>
          <w:p w14:paraId="1D226CA7" w14:textId="25765626" w:rsidR="00B77CC5" w:rsidRPr="00DA0E0A" w:rsidRDefault="00B77CC5" w:rsidP="00C05B9F">
            <w:pPr>
              <w:suppressAutoHyphens w:val="0"/>
              <w:spacing w:before="0" w:after="0"/>
              <w:ind w:firstLine="0"/>
              <w:rPr>
                <w:sz w:val="26"/>
                <w:lang w:eastAsia="en-US"/>
              </w:rPr>
            </w:pPr>
            <w:r>
              <w:rPr>
                <w:sz w:val="26"/>
                <w:lang w:eastAsia="en-US"/>
              </w:rPr>
              <w:t>btn_Luu</w:t>
            </w:r>
          </w:p>
        </w:tc>
        <w:tc>
          <w:tcPr>
            <w:tcW w:w="1445" w:type="dxa"/>
          </w:tcPr>
          <w:p w14:paraId="4CAF15FD" w14:textId="77777777" w:rsidR="00B77CC5" w:rsidRPr="00DA0E0A" w:rsidRDefault="00B77CC5" w:rsidP="00C05B9F">
            <w:pPr>
              <w:suppressAutoHyphens w:val="0"/>
              <w:spacing w:before="0" w:after="0"/>
              <w:ind w:firstLine="0"/>
              <w:rPr>
                <w:sz w:val="26"/>
                <w:lang w:eastAsia="en-US"/>
              </w:rPr>
            </w:pPr>
            <w:r w:rsidRPr="00DA0E0A">
              <w:rPr>
                <w:sz w:val="26"/>
                <w:lang w:eastAsia="en-US"/>
              </w:rPr>
              <w:t>Button</w:t>
            </w:r>
          </w:p>
        </w:tc>
        <w:tc>
          <w:tcPr>
            <w:tcW w:w="990" w:type="dxa"/>
          </w:tcPr>
          <w:p w14:paraId="73EB6426" w14:textId="77777777" w:rsidR="00B77CC5" w:rsidRPr="00DA0E0A" w:rsidRDefault="00B77CC5" w:rsidP="00C05B9F">
            <w:pPr>
              <w:suppressAutoHyphens w:val="0"/>
              <w:spacing w:before="0" w:after="0"/>
              <w:ind w:firstLine="0"/>
              <w:rPr>
                <w:sz w:val="26"/>
                <w:lang w:eastAsia="en-US"/>
              </w:rPr>
            </w:pPr>
            <w:r w:rsidRPr="00DA0E0A">
              <w:rPr>
                <w:sz w:val="26"/>
                <w:lang w:eastAsia="en-US"/>
              </w:rPr>
              <w:t>Click</w:t>
            </w:r>
          </w:p>
        </w:tc>
        <w:tc>
          <w:tcPr>
            <w:tcW w:w="3600" w:type="dxa"/>
          </w:tcPr>
          <w:p w14:paraId="286DEC75" w14:textId="31A33226" w:rsidR="00B77CC5" w:rsidRPr="00DA0E0A" w:rsidRDefault="004B7F4B" w:rsidP="00C05B9F">
            <w:pPr>
              <w:suppressAutoHyphens w:val="0"/>
              <w:spacing w:before="0" w:after="0"/>
              <w:ind w:firstLine="0"/>
              <w:rPr>
                <w:sz w:val="26"/>
                <w:lang w:eastAsia="en-US"/>
              </w:rPr>
            </w:pPr>
            <w:r>
              <w:rPr>
                <w:rFonts w:eastAsia="Calibri"/>
                <w:sz w:val="26"/>
                <w:lang w:eastAsia="en-US"/>
              </w:rPr>
              <w:t>Gọi hàm xử lý lưu thông tin</w:t>
            </w:r>
            <w:r w:rsidR="00B77CC5">
              <w:rPr>
                <w:rFonts w:eastAsia="Calibri"/>
                <w:sz w:val="26"/>
                <w:lang w:eastAsia="en-US"/>
              </w:rPr>
              <w:t xml:space="preserve"> </w:t>
            </w:r>
          </w:p>
        </w:tc>
        <w:tc>
          <w:tcPr>
            <w:tcW w:w="810" w:type="dxa"/>
          </w:tcPr>
          <w:p w14:paraId="1C1518A7" w14:textId="77777777" w:rsidR="00B77CC5" w:rsidRPr="00DA0E0A" w:rsidRDefault="00B77CC5" w:rsidP="00C05B9F">
            <w:pPr>
              <w:suppressAutoHyphens w:val="0"/>
              <w:spacing w:before="0" w:after="0"/>
              <w:ind w:firstLine="0"/>
              <w:rPr>
                <w:sz w:val="26"/>
                <w:lang w:eastAsia="en-US"/>
              </w:rPr>
            </w:pPr>
            <w:r w:rsidRPr="00DA0E0A">
              <w:rPr>
                <w:sz w:val="26"/>
                <w:lang w:eastAsia="en-US"/>
              </w:rPr>
              <w:t>(1)</w:t>
            </w:r>
          </w:p>
        </w:tc>
      </w:tr>
      <w:tr w:rsidR="00B77CC5" w:rsidRPr="00DA0E0A" w14:paraId="2A57241E" w14:textId="77777777" w:rsidTr="005E6267">
        <w:trPr>
          <w:jc w:val="center"/>
        </w:trPr>
        <w:tc>
          <w:tcPr>
            <w:tcW w:w="720" w:type="dxa"/>
          </w:tcPr>
          <w:p w14:paraId="1890E848" w14:textId="77777777" w:rsidR="00B77CC5" w:rsidRPr="00DA0E0A" w:rsidRDefault="00B77CC5" w:rsidP="00C05B9F">
            <w:pPr>
              <w:suppressAutoHyphens w:val="0"/>
              <w:spacing w:before="0" w:after="0"/>
              <w:ind w:firstLine="0"/>
              <w:jc w:val="center"/>
              <w:rPr>
                <w:sz w:val="26"/>
                <w:lang w:eastAsia="en-US"/>
              </w:rPr>
            </w:pPr>
            <w:r w:rsidRPr="00DA0E0A">
              <w:rPr>
                <w:sz w:val="26"/>
                <w:lang w:eastAsia="en-US"/>
              </w:rPr>
              <w:t>2</w:t>
            </w:r>
          </w:p>
        </w:tc>
        <w:tc>
          <w:tcPr>
            <w:tcW w:w="2430" w:type="dxa"/>
          </w:tcPr>
          <w:p w14:paraId="0A2BC3FD" w14:textId="61C799B3" w:rsidR="00B77CC5" w:rsidRPr="00DA0E0A" w:rsidRDefault="00B77CC5" w:rsidP="00C05B9F">
            <w:pPr>
              <w:suppressAutoHyphens w:val="0"/>
              <w:spacing w:before="0" w:after="0"/>
              <w:ind w:firstLine="0"/>
              <w:rPr>
                <w:sz w:val="26"/>
                <w:lang w:eastAsia="en-US"/>
              </w:rPr>
            </w:pPr>
            <w:r>
              <w:rPr>
                <w:sz w:val="26"/>
                <w:lang w:eastAsia="en-US"/>
              </w:rPr>
              <w:t>btn_Huy</w:t>
            </w:r>
          </w:p>
        </w:tc>
        <w:tc>
          <w:tcPr>
            <w:tcW w:w="1445" w:type="dxa"/>
          </w:tcPr>
          <w:p w14:paraId="4C0A6C5E" w14:textId="77777777" w:rsidR="00B77CC5" w:rsidRPr="00DA0E0A" w:rsidRDefault="00B77CC5" w:rsidP="00C05B9F">
            <w:pPr>
              <w:suppressAutoHyphens w:val="0"/>
              <w:spacing w:before="0" w:after="0"/>
              <w:ind w:firstLine="0"/>
              <w:rPr>
                <w:sz w:val="26"/>
                <w:lang w:eastAsia="en-US"/>
              </w:rPr>
            </w:pPr>
            <w:r w:rsidRPr="00DA0E0A">
              <w:rPr>
                <w:sz w:val="26"/>
                <w:lang w:eastAsia="en-US"/>
              </w:rPr>
              <w:t>Button</w:t>
            </w:r>
          </w:p>
        </w:tc>
        <w:tc>
          <w:tcPr>
            <w:tcW w:w="990" w:type="dxa"/>
          </w:tcPr>
          <w:p w14:paraId="46EC3979" w14:textId="77777777" w:rsidR="00B77CC5" w:rsidRPr="00DA0E0A" w:rsidRDefault="00B77CC5" w:rsidP="00C05B9F">
            <w:pPr>
              <w:suppressAutoHyphens w:val="0"/>
              <w:spacing w:before="0" w:after="0"/>
              <w:ind w:firstLine="0"/>
              <w:rPr>
                <w:sz w:val="26"/>
                <w:lang w:eastAsia="en-US"/>
              </w:rPr>
            </w:pPr>
            <w:r>
              <w:rPr>
                <w:sz w:val="26"/>
                <w:lang w:eastAsia="en-US"/>
              </w:rPr>
              <w:t>Click</w:t>
            </w:r>
          </w:p>
        </w:tc>
        <w:tc>
          <w:tcPr>
            <w:tcW w:w="3600" w:type="dxa"/>
          </w:tcPr>
          <w:p w14:paraId="6F65C34D" w14:textId="664A248A" w:rsidR="00B77CC5" w:rsidRPr="00DA0E0A" w:rsidRDefault="004B7F4B" w:rsidP="00C05B9F">
            <w:pPr>
              <w:suppressAutoHyphens w:val="0"/>
              <w:spacing w:before="0" w:after="0"/>
              <w:ind w:firstLine="0"/>
              <w:rPr>
                <w:sz w:val="26"/>
                <w:lang w:eastAsia="en-US"/>
              </w:rPr>
            </w:pPr>
            <w:r>
              <w:rPr>
                <w:rFonts w:eastAsia="Calibri"/>
                <w:sz w:val="26"/>
                <w:lang w:eastAsia="en-US"/>
              </w:rPr>
              <w:t>Gọi hàm xử lý hủy thao tác</w:t>
            </w:r>
          </w:p>
        </w:tc>
        <w:tc>
          <w:tcPr>
            <w:tcW w:w="810" w:type="dxa"/>
          </w:tcPr>
          <w:p w14:paraId="2E0253D7" w14:textId="77777777" w:rsidR="00B77CC5" w:rsidRPr="00DA0E0A" w:rsidRDefault="00B77CC5" w:rsidP="00C05B9F">
            <w:pPr>
              <w:suppressAutoHyphens w:val="0"/>
              <w:spacing w:before="0" w:after="0"/>
              <w:ind w:firstLine="0"/>
              <w:rPr>
                <w:sz w:val="26"/>
                <w:lang w:eastAsia="en-US"/>
              </w:rPr>
            </w:pPr>
            <w:r w:rsidRPr="00DA0E0A">
              <w:rPr>
                <w:sz w:val="26"/>
                <w:lang w:eastAsia="en-US"/>
              </w:rPr>
              <w:t>(2)</w:t>
            </w:r>
          </w:p>
        </w:tc>
      </w:tr>
      <w:tr w:rsidR="00B77CC5" w:rsidRPr="00DA0E0A" w14:paraId="0149B26C" w14:textId="77777777" w:rsidTr="005E6267">
        <w:trPr>
          <w:jc w:val="center"/>
        </w:trPr>
        <w:tc>
          <w:tcPr>
            <w:tcW w:w="720" w:type="dxa"/>
          </w:tcPr>
          <w:p w14:paraId="6C115189" w14:textId="77777777" w:rsidR="00B77CC5" w:rsidRPr="00DA0E0A" w:rsidRDefault="00B77CC5" w:rsidP="00C05B9F">
            <w:pPr>
              <w:suppressAutoHyphens w:val="0"/>
              <w:spacing w:before="0" w:after="0"/>
              <w:ind w:firstLine="0"/>
              <w:jc w:val="center"/>
              <w:rPr>
                <w:sz w:val="26"/>
                <w:lang w:eastAsia="en-US"/>
              </w:rPr>
            </w:pPr>
            <w:r w:rsidRPr="00DA0E0A">
              <w:rPr>
                <w:sz w:val="26"/>
                <w:lang w:eastAsia="en-US"/>
              </w:rPr>
              <w:t>3</w:t>
            </w:r>
          </w:p>
        </w:tc>
        <w:tc>
          <w:tcPr>
            <w:tcW w:w="2430" w:type="dxa"/>
          </w:tcPr>
          <w:p w14:paraId="6F71EF46" w14:textId="77A8BB6C" w:rsidR="00B77CC5" w:rsidRPr="00DA0E0A" w:rsidRDefault="00B77CC5" w:rsidP="00C05B9F">
            <w:pPr>
              <w:suppressAutoHyphens w:val="0"/>
              <w:spacing w:before="0" w:after="0"/>
              <w:ind w:firstLine="0"/>
              <w:rPr>
                <w:sz w:val="26"/>
                <w:lang w:eastAsia="en-US"/>
              </w:rPr>
            </w:pPr>
            <w:r>
              <w:rPr>
                <w:sz w:val="26"/>
                <w:lang w:eastAsia="en-US"/>
              </w:rPr>
              <w:t>txt_TimKiemNhanVen</w:t>
            </w:r>
          </w:p>
        </w:tc>
        <w:tc>
          <w:tcPr>
            <w:tcW w:w="1445" w:type="dxa"/>
          </w:tcPr>
          <w:p w14:paraId="00F55009" w14:textId="102B41F8" w:rsidR="00B77CC5" w:rsidRPr="00DA0E0A" w:rsidRDefault="004B7F4B" w:rsidP="00C05B9F">
            <w:pPr>
              <w:suppressAutoHyphens w:val="0"/>
              <w:spacing w:before="0" w:after="0"/>
              <w:ind w:firstLine="0"/>
              <w:rPr>
                <w:sz w:val="26"/>
                <w:lang w:eastAsia="en-US"/>
              </w:rPr>
            </w:pPr>
            <w:r>
              <w:rPr>
                <w:sz w:val="26"/>
                <w:lang w:eastAsia="en-US"/>
              </w:rPr>
              <w:t>Textbox</w:t>
            </w:r>
          </w:p>
        </w:tc>
        <w:tc>
          <w:tcPr>
            <w:tcW w:w="990" w:type="dxa"/>
          </w:tcPr>
          <w:p w14:paraId="5E0C29A2" w14:textId="77777777" w:rsidR="00B77CC5" w:rsidRPr="00DA0E0A" w:rsidRDefault="00B77CC5" w:rsidP="00C05B9F">
            <w:pPr>
              <w:suppressAutoHyphens w:val="0"/>
              <w:spacing w:before="0" w:after="0"/>
              <w:ind w:firstLine="0"/>
              <w:rPr>
                <w:sz w:val="26"/>
                <w:lang w:eastAsia="en-US"/>
              </w:rPr>
            </w:pPr>
            <w:r w:rsidRPr="00DA0E0A">
              <w:rPr>
                <w:sz w:val="26"/>
                <w:lang w:eastAsia="en-US"/>
              </w:rPr>
              <w:t>Click</w:t>
            </w:r>
          </w:p>
        </w:tc>
        <w:tc>
          <w:tcPr>
            <w:tcW w:w="3600" w:type="dxa"/>
          </w:tcPr>
          <w:p w14:paraId="13A606D2" w14:textId="7955E3B7" w:rsidR="00B77CC5" w:rsidRPr="00DA0E0A" w:rsidRDefault="004B7F4B" w:rsidP="00C05B9F">
            <w:pPr>
              <w:suppressAutoHyphens w:val="0"/>
              <w:spacing w:before="0" w:after="0"/>
              <w:ind w:firstLine="0"/>
              <w:rPr>
                <w:sz w:val="26"/>
                <w:lang w:eastAsia="en-US"/>
              </w:rPr>
            </w:pPr>
            <w:r>
              <w:rPr>
                <w:rFonts w:eastAsia="Calibri"/>
                <w:sz w:val="26"/>
                <w:lang w:eastAsia="en-US"/>
              </w:rPr>
              <w:t>Cho phép nhập thông tin muốn tìm kiếm</w:t>
            </w:r>
          </w:p>
        </w:tc>
        <w:tc>
          <w:tcPr>
            <w:tcW w:w="810" w:type="dxa"/>
          </w:tcPr>
          <w:p w14:paraId="6360527F" w14:textId="77777777" w:rsidR="00B77CC5" w:rsidRPr="00DA0E0A" w:rsidRDefault="00B77CC5" w:rsidP="00C05B9F">
            <w:pPr>
              <w:suppressAutoHyphens w:val="0"/>
              <w:spacing w:before="0" w:after="0"/>
              <w:ind w:firstLine="0"/>
              <w:rPr>
                <w:sz w:val="26"/>
                <w:lang w:eastAsia="en-US"/>
              </w:rPr>
            </w:pPr>
            <w:r w:rsidRPr="00DA0E0A">
              <w:rPr>
                <w:sz w:val="26"/>
                <w:lang w:eastAsia="en-US"/>
              </w:rPr>
              <w:t>(3)</w:t>
            </w:r>
          </w:p>
        </w:tc>
      </w:tr>
      <w:tr w:rsidR="00B77CC5" w:rsidRPr="00DA0E0A" w14:paraId="277A3D56" w14:textId="77777777" w:rsidTr="005E6267">
        <w:trPr>
          <w:jc w:val="center"/>
        </w:trPr>
        <w:tc>
          <w:tcPr>
            <w:tcW w:w="720" w:type="dxa"/>
          </w:tcPr>
          <w:p w14:paraId="034E9C60" w14:textId="77777777" w:rsidR="00B77CC5" w:rsidRPr="00DA0E0A" w:rsidRDefault="00B77CC5" w:rsidP="00C05B9F">
            <w:pPr>
              <w:suppressAutoHyphens w:val="0"/>
              <w:spacing w:before="0" w:after="0"/>
              <w:ind w:firstLine="0"/>
              <w:jc w:val="center"/>
              <w:rPr>
                <w:sz w:val="26"/>
                <w:lang w:eastAsia="en-US"/>
              </w:rPr>
            </w:pPr>
            <w:r>
              <w:rPr>
                <w:sz w:val="26"/>
                <w:lang w:eastAsia="en-US"/>
              </w:rPr>
              <w:t>4</w:t>
            </w:r>
          </w:p>
        </w:tc>
        <w:tc>
          <w:tcPr>
            <w:tcW w:w="2430" w:type="dxa"/>
          </w:tcPr>
          <w:p w14:paraId="79D1B8C2" w14:textId="1A2ACEEF" w:rsidR="00B77CC5" w:rsidRPr="008A3547" w:rsidRDefault="00B77CC5" w:rsidP="00C05B9F">
            <w:pPr>
              <w:suppressAutoHyphens w:val="0"/>
              <w:spacing w:before="0" w:after="0"/>
              <w:ind w:firstLine="0"/>
              <w:rPr>
                <w:b/>
                <w:sz w:val="26"/>
                <w:lang w:eastAsia="en-US"/>
              </w:rPr>
            </w:pPr>
            <w:r>
              <w:rPr>
                <w:sz w:val="26"/>
                <w:lang w:eastAsia="en-US"/>
              </w:rPr>
              <w:t>btn_TimKiemNhanVien</w:t>
            </w:r>
          </w:p>
        </w:tc>
        <w:tc>
          <w:tcPr>
            <w:tcW w:w="1445" w:type="dxa"/>
          </w:tcPr>
          <w:p w14:paraId="7DA9E46B" w14:textId="77777777" w:rsidR="00B77CC5" w:rsidRPr="00DA0E0A" w:rsidRDefault="00B77CC5" w:rsidP="00C05B9F">
            <w:pPr>
              <w:suppressAutoHyphens w:val="0"/>
              <w:spacing w:before="0" w:after="0"/>
              <w:ind w:firstLine="0"/>
              <w:rPr>
                <w:sz w:val="26"/>
                <w:lang w:eastAsia="en-US"/>
              </w:rPr>
            </w:pPr>
            <w:r w:rsidRPr="00DA0E0A">
              <w:rPr>
                <w:sz w:val="26"/>
                <w:lang w:eastAsia="en-US"/>
              </w:rPr>
              <w:t>Button</w:t>
            </w:r>
          </w:p>
        </w:tc>
        <w:tc>
          <w:tcPr>
            <w:tcW w:w="990" w:type="dxa"/>
          </w:tcPr>
          <w:p w14:paraId="79ACCACA" w14:textId="77777777" w:rsidR="00B77CC5" w:rsidRPr="00DA0E0A" w:rsidRDefault="00B77CC5" w:rsidP="00C05B9F">
            <w:pPr>
              <w:suppressAutoHyphens w:val="0"/>
              <w:spacing w:before="0" w:after="0"/>
              <w:ind w:firstLine="0"/>
              <w:rPr>
                <w:sz w:val="26"/>
                <w:lang w:eastAsia="en-US"/>
              </w:rPr>
            </w:pPr>
            <w:r w:rsidRPr="00DA0E0A">
              <w:rPr>
                <w:sz w:val="26"/>
                <w:lang w:eastAsia="en-US"/>
              </w:rPr>
              <w:t>Click</w:t>
            </w:r>
          </w:p>
        </w:tc>
        <w:tc>
          <w:tcPr>
            <w:tcW w:w="3600" w:type="dxa"/>
          </w:tcPr>
          <w:p w14:paraId="74EC9334" w14:textId="1C24E3E2" w:rsidR="00B77CC5" w:rsidRDefault="004B7F4B"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32D81A6B" w14:textId="77777777" w:rsidR="00B77CC5" w:rsidRPr="00DA0E0A" w:rsidRDefault="00B77CC5" w:rsidP="00C05B9F">
            <w:pPr>
              <w:suppressAutoHyphens w:val="0"/>
              <w:spacing w:before="0" w:after="0"/>
              <w:ind w:firstLine="0"/>
              <w:rPr>
                <w:sz w:val="26"/>
                <w:lang w:eastAsia="en-US"/>
              </w:rPr>
            </w:pPr>
            <w:r>
              <w:rPr>
                <w:sz w:val="26"/>
                <w:lang w:eastAsia="en-US"/>
              </w:rPr>
              <w:t>(4)</w:t>
            </w:r>
          </w:p>
        </w:tc>
      </w:tr>
      <w:tr w:rsidR="00B77CC5" w:rsidRPr="00DA0E0A" w14:paraId="78C8E0C1" w14:textId="77777777" w:rsidTr="005E6267">
        <w:trPr>
          <w:jc w:val="center"/>
        </w:trPr>
        <w:tc>
          <w:tcPr>
            <w:tcW w:w="720" w:type="dxa"/>
          </w:tcPr>
          <w:p w14:paraId="178FC424" w14:textId="77777777" w:rsidR="00B77CC5" w:rsidRPr="00DA0E0A" w:rsidRDefault="00B77CC5" w:rsidP="00C05B9F">
            <w:pPr>
              <w:suppressAutoHyphens w:val="0"/>
              <w:spacing w:before="0" w:after="0"/>
              <w:ind w:firstLine="0"/>
              <w:jc w:val="center"/>
              <w:rPr>
                <w:sz w:val="26"/>
                <w:lang w:eastAsia="en-US"/>
              </w:rPr>
            </w:pPr>
            <w:r>
              <w:rPr>
                <w:sz w:val="26"/>
                <w:lang w:eastAsia="en-US"/>
              </w:rPr>
              <w:t>5</w:t>
            </w:r>
          </w:p>
        </w:tc>
        <w:tc>
          <w:tcPr>
            <w:tcW w:w="2430" w:type="dxa"/>
          </w:tcPr>
          <w:p w14:paraId="01645FE4" w14:textId="0A78C7AE" w:rsidR="00B77CC5" w:rsidRPr="00DA0E0A" w:rsidRDefault="00B77CC5" w:rsidP="00C05B9F">
            <w:pPr>
              <w:suppressAutoHyphens w:val="0"/>
              <w:spacing w:before="0" w:after="0"/>
              <w:ind w:firstLine="0"/>
              <w:rPr>
                <w:sz w:val="26"/>
                <w:lang w:eastAsia="en-US"/>
              </w:rPr>
            </w:pPr>
            <w:r>
              <w:rPr>
                <w:sz w:val="26"/>
                <w:lang w:eastAsia="en-US"/>
              </w:rPr>
              <w:t>btn_XoaTimKiemNhanVien</w:t>
            </w:r>
          </w:p>
        </w:tc>
        <w:tc>
          <w:tcPr>
            <w:tcW w:w="1445" w:type="dxa"/>
          </w:tcPr>
          <w:p w14:paraId="02BF53E5" w14:textId="77777777" w:rsidR="00B77CC5" w:rsidRPr="00DA0E0A" w:rsidRDefault="00B77CC5" w:rsidP="00C05B9F">
            <w:pPr>
              <w:suppressAutoHyphens w:val="0"/>
              <w:spacing w:before="0" w:after="0"/>
              <w:ind w:firstLine="0"/>
              <w:rPr>
                <w:sz w:val="26"/>
                <w:lang w:eastAsia="en-US"/>
              </w:rPr>
            </w:pPr>
            <w:r w:rsidRPr="00DA0E0A">
              <w:rPr>
                <w:sz w:val="26"/>
                <w:lang w:eastAsia="en-US"/>
              </w:rPr>
              <w:t>Button</w:t>
            </w:r>
          </w:p>
        </w:tc>
        <w:tc>
          <w:tcPr>
            <w:tcW w:w="990" w:type="dxa"/>
          </w:tcPr>
          <w:p w14:paraId="0102362A" w14:textId="77777777" w:rsidR="00B77CC5" w:rsidRPr="00DA0E0A" w:rsidRDefault="00B77CC5" w:rsidP="00C05B9F">
            <w:pPr>
              <w:suppressAutoHyphens w:val="0"/>
              <w:spacing w:before="0" w:after="0"/>
              <w:ind w:firstLine="0"/>
              <w:rPr>
                <w:sz w:val="26"/>
                <w:lang w:eastAsia="en-US"/>
              </w:rPr>
            </w:pPr>
            <w:r w:rsidRPr="00DA0E0A">
              <w:rPr>
                <w:sz w:val="26"/>
                <w:lang w:eastAsia="en-US"/>
              </w:rPr>
              <w:t>Click</w:t>
            </w:r>
          </w:p>
        </w:tc>
        <w:tc>
          <w:tcPr>
            <w:tcW w:w="3600" w:type="dxa"/>
          </w:tcPr>
          <w:p w14:paraId="4CE48A30" w14:textId="2176BA5D" w:rsidR="00B77CC5" w:rsidRPr="00DA0E0A" w:rsidRDefault="004B7F4B" w:rsidP="00C05B9F">
            <w:pPr>
              <w:suppressAutoHyphens w:val="0"/>
              <w:spacing w:before="0" w:after="0"/>
              <w:ind w:firstLine="0"/>
              <w:rPr>
                <w:sz w:val="26"/>
                <w:lang w:eastAsia="en-US"/>
              </w:rPr>
            </w:pPr>
            <w:r>
              <w:rPr>
                <w:rFonts w:eastAsia="Calibri"/>
                <w:sz w:val="26"/>
                <w:lang w:eastAsia="en-US"/>
              </w:rPr>
              <w:t>Gọi hàm xóa thông tin đã nhập trong ô tìm kiếm</w:t>
            </w:r>
          </w:p>
        </w:tc>
        <w:tc>
          <w:tcPr>
            <w:tcW w:w="810" w:type="dxa"/>
          </w:tcPr>
          <w:p w14:paraId="769622FB" w14:textId="77777777" w:rsidR="00B77CC5" w:rsidRPr="00DA0E0A" w:rsidRDefault="00B77CC5" w:rsidP="00C05B9F">
            <w:pPr>
              <w:suppressAutoHyphens w:val="0"/>
              <w:spacing w:before="0" w:after="0"/>
              <w:ind w:firstLine="0"/>
              <w:rPr>
                <w:sz w:val="26"/>
                <w:lang w:eastAsia="en-US"/>
              </w:rPr>
            </w:pPr>
            <w:r>
              <w:rPr>
                <w:sz w:val="26"/>
                <w:lang w:eastAsia="en-US"/>
              </w:rPr>
              <w:t>(5</w:t>
            </w:r>
            <w:r w:rsidRPr="00DA0E0A">
              <w:rPr>
                <w:sz w:val="26"/>
                <w:lang w:eastAsia="en-US"/>
              </w:rPr>
              <w:t>)</w:t>
            </w:r>
          </w:p>
        </w:tc>
      </w:tr>
      <w:tr w:rsidR="00B77CC5" w:rsidRPr="00DA0E0A" w14:paraId="2DE5737B" w14:textId="77777777" w:rsidTr="005E6267">
        <w:trPr>
          <w:jc w:val="center"/>
        </w:trPr>
        <w:tc>
          <w:tcPr>
            <w:tcW w:w="720" w:type="dxa"/>
          </w:tcPr>
          <w:p w14:paraId="4CFDF064" w14:textId="568C00D6" w:rsidR="00B77CC5" w:rsidRDefault="00B77CC5" w:rsidP="00C05B9F">
            <w:pPr>
              <w:suppressAutoHyphens w:val="0"/>
              <w:spacing w:before="0" w:after="0"/>
              <w:ind w:firstLine="0"/>
              <w:jc w:val="center"/>
              <w:rPr>
                <w:sz w:val="26"/>
                <w:lang w:eastAsia="en-US"/>
              </w:rPr>
            </w:pPr>
            <w:r>
              <w:rPr>
                <w:sz w:val="26"/>
                <w:lang w:eastAsia="en-US"/>
              </w:rPr>
              <w:t>6</w:t>
            </w:r>
          </w:p>
        </w:tc>
        <w:tc>
          <w:tcPr>
            <w:tcW w:w="2430" w:type="dxa"/>
          </w:tcPr>
          <w:p w14:paraId="44FBFDA0" w14:textId="1097CE50" w:rsidR="00B77CC5" w:rsidRDefault="004B7F4B" w:rsidP="00C05B9F">
            <w:pPr>
              <w:suppressAutoHyphens w:val="0"/>
              <w:spacing w:before="0" w:after="0"/>
              <w:ind w:firstLine="0"/>
              <w:rPr>
                <w:sz w:val="26"/>
                <w:lang w:eastAsia="en-US"/>
              </w:rPr>
            </w:pPr>
            <w:r>
              <w:rPr>
                <w:sz w:val="26"/>
                <w:lang w:eastAsia="en-US"/>
              </w:rPr>
              <w:t>grv_NhanVien</w:t>
            </w:r>
          </w:p>
        </w:tc>
        <w:tc>
          <w:tcPr>
            <w:tcW w:w="1445" w:type="dxa"/>
          </w:tcPr>
          <w:p w14:paraId="123DC00A" w14:textId="2AD280C5" w:rsidR="00B77CC5" w:rsidRPr="00DA0E0A" w:rsidRDefault="004B7F4B" w:rsidP="00C05B9F">
            <w:pPr>
              <w:suppressAutoHyphens w:val="0"/>
              <w:spacing w:before="0" w:after="0"/>
              <w:ind w:firstLine="0"/>
              <w:rPr>
                <w:sz w:val="26"/>
                <w:lang w:eastAsia="en-US"/>
              </w:rPr>
            </w:pPr>
            <w:r>
              <w:rPr>
                <w:sz w:val="26"/>
                <w:lang w:eastAsia="en-US"/>
              </w:rPr>
              <w:t>Gridview</w:t>
            </w:r>
          </w:p>
        </w:tc>
        <w:tc>
          <w:tcPr>
            <w:tcW w:w="990" w:type="dxa"/>
          </w:tcPr>
          <w:p w14:paraId="65FCFC19" w14:textId="77777777" w:rsidR="00B77CC5" w:rsidRPr="00DA0E0A" w:rsidRDefault="00B77CC5" w:rsidP="00C05B9F">
            <w:pPr>
              <w:suppressAutoHyphens w:val="0"/>
              <w:spacing w:before="0" w:after="0"/>
              <w:ind w:firstLine="0"/>
              <w:rPr>
                <w:sz w:val="26"/>
                <w:lang w:eastAsia="en-US"/>
              </w:rPr>
            </w:pPr>
          </w:p>
        </w:tc>
        <w:tc>
          <w:tcPr>
            <w:tcW w:w="3600" w:type="dxa"/>
          </w:tcPr>
          <w:p w14:paraId="35603B53" w14:textId="28F858BF" w:rsidR="00B77CC5" w:rsidRDefault="004B7F4B" w:rsidP="00C05B9F">
            <w:pPr>
              <w:suppressAutoHyphens w:val="0"/>
              <w:spacing w:before="0" w:after="0"/>
              <w:ind w:firstLine="0"/>
              <w:rPr>
                <w:rFonts w:eastAsia="Calibri"/>
                <w:sz w:val="26"/>
                <w:lang w:eastAsia="en-US"/>
              </w:rPr>
            </w:pPr>
            <w:r>
              <w:rPr>
                <w:rFonts w:eastAsia="Calibri"/>
                <w:sz w:val="26"/>
                <w:lang w:eastAsia="en-US"/>
              </w:rPr>
              <w:t>Cho phép hiển thi danh sách nhân viên có trong cơ sở dữ liệu</w:t>
            </w:r>
          </w:p>
        </w:tc>
        <w:tc>
          <w:tcPr>
            <w:tcW w:w="810" w:type="dxa"/>
          </w:tcPr>
          <w:p w14:paraId="47D0BCBD" w14:textId="2BA1A3B4" w:rsidR="00B77CC5" w:rsidRDefault="004B7F4B" w:rsidP="00C05B9F">
            <w:pPr>
              <w:suppressAutoHyphens w:val="0"/>
              <w:spacing w:before="0" w:after="0"/>
              <w:ind w:firstLine="0"/>
              <w:rPr>
                <w:sz w:val="26"/>
                <w:lang w:eastAsia="en-US"/>
              </w:rPr>
            </w:pPr>
            <w:r>
              <w:rPr>
                <w:sz w:val="26"/>
                <w:lang w:eastAsia="en-US"/>
              </w:rPr>
              <w:t>(6</w:t>
            </w:r>
            <w:r w:rsidRPr="00DA0E0A">
              <w:rPr>
                <w:sz w:val="26"/>
                <w:lang w:eastAsia="en-US"/>
              </w:rPr>
              <w:t>)</w:t>
            </w:r>
          </w:p>
        </w:tc>
      </w:tr>
      <w:tr w:rsidR="00B77CC5" w:rsidRPr="00DA0E0A" w14:paraId="0A4109D0" w14:textId="77777777" w:rsidTr="005E6267">
        <w:trPr>
          <w:jc w:val="center"/>
        </w:trPr>
        <w:tc>
          <w:tcPr>
            <w:tcW w:w="720" w:type="dxa"/>
          </w:tcPr>
          <w:p w14:paraId="4D6349C4" w14:textId="4A3C37A5" w:rsidR="00B77CC5" w:rsidRDefault="004B7F4B" w:rsidP="00C05B9F">
            <w:pPr>
              <w:suppressAutoHyphens w:val="0"/>
              <w:spacing w:before="0" w:after="0"/>
              <w:ind w:firstLine="0"/>
              <w:jc w:val="center"/>
              <w:rPr>
                <w:sz w:val="26"/>
                <w:lang w:eastAsia="en-US"/>
              </w:rPr>
            </w:pPr>
            <w:r>
              <w:rPr>
                <w:sz w:val="26"/>
                <w:lang w:eastAsia="en-US"/>
              </w:rPr>
              <w:t>7</w:t>
            </w:r>
          </w:p>
        </w:tc>
        <w:tc>
          <w:tcPr>
            <w:tcW w:w="2430" w:type="dxa"/>
          </w:tcPr>
          <w:p w14:paraId="7511D591" w14:textId="56910852" w:rsidR="00B77CC5" w:rsidRDefault="00B77CC5" w:rsidP="00C05B9F">
            <w:pPr>
              <w:suppressAutoHyphens w:val="0"/>
              <w:spacing w:before="0" w:after="0"/>
              <w:ind w:firstLine="0"/>
              <w:rPr>
                <w:sz w:val="26"/>
                <w:lang w:eastAsia="en-US"/>
              </w:rPr>
            </w:pPr>
            <w:r>
              <w:rPr>
                <w:sz w:val="26"/>
                <w:lang w:eastAsia="en-US"/>
              </w:rPr>
              <w:t>txt_TimKiemPhongBan</w:t>
            </w:r>
          </w:p>
        </w:tc>
        <w:tc>
          <w:tcPr>
            <w:tcW w:w="1445" w:type="dxa"/>
          </w:tcPr>
          <w:p w14:paraId="483B150F" w14:textId="77777777" w:rsidR="00B77CC5" w:rsidRPr="00DA0E0A" w:rsidRDefault="00B77CC5" w:rsidP="00C05B9F">
            <w:pPr>
              <w:suppressAutoHyphens w:val="0"/>
              <w:spacing w:before="0" w:after="0"/>
              <w:ind w:firstLine="0"/>
              <w:rPr>
                <w:sz w:val="26"/>
                <w:lang w:eastAsia="en-US"/>
              </w:rPr>
            </w:pPr>
            <w:r>
              <w:rPr>
                <w:sz w:val="26"/>
                <w:lang w:eastAsia="en-US"/>
              </w:rPr>
              <w:t>Textbox</w:t>
            </w:r>
          </w:p>
        </w:tc>
        <w:tc>
          <w:tcPr>
            <w:tcW w:w="990" w:type="dxa"/>
          </w:tcPr>
          <w:p w14:paraId="1DA3C42E" w14:textId="77777777" w:rsidR="00B77CC5" w:rsidRPr="00DA0E0A" w:rsidRDefault="00B77CC5" w:rsidP="00C05B9F">
            <w:pPr>
              <w:suppressAutoHyphens w:val="0"/>
              <w:spacing w:before="0" w:after="0"/>
              <w:ind w:firstLine="0"/>
              <w:rPr>
                <w:sz w:val="26"/>
                <w:lang w:eastAsia="en-US"/>
              </w:rPr>
            </w:pPr>
            <w:r>
              <w:rPr>
                <w:sz w:val="26"/>
                <w:lang w:eastAsia="en-US"/>
              </w:rPr>
              <w:t>Nhập liệu</w:t>
            </w:r>
          </w:p>
        </w:tc>
        <w:tc>
          <w:tcPr>
            <w:tcW w:w="3600" w:type="dxa"/>
          </w:tcPr>
          <w:p w14:paraId="2EA9E97C" w14:textId="77777777" w:rsidR="00B77CC5" w:rsidRDefault="00B77CC5" w:rsidP="00C05B9F">
            <w:pPr>
              <w:suppressAutoHyphens w:val="0"/>
              <w:spacing w:before="0" w:after="0"/>
              <w:ind w:firstLine="0"/>
              <w:rPr>
                <w:rFonts w:eastAsia="Calibri"/>
                <w:sz w:val="26"/>
                <w:lang w:eastAsia="en-US"/>
              </w:rPr>
            </w:pPr>
            <w:r>
              <w:rPr>
                <w:rFonts w:eastAsia="Calibri"/>
                <w:sz w:val="26"/>
                <w:lang w:eastAsia="en-US"/>
              </w:rPr>
              <w:t>Cho phép nhập thông tin muốn tìm kiếm</w:t>
            </w:r>
          </w:p>
        </w:tc>
        <w:tc>
          <w:tcPr>
            <w:tcW w:w="810" w:type="dxa"/>
          </w:tcPr>
          <w:p w14:paraId="476F0C8B" w14:textId="136D6A26" w:rsidR="00B77CC5" w:rsidRPr="00DA0E0A" w:rsidRDefault="00B77CC5" w:rsidP="00C05B9F">
            <w:pPr>
              <w:suppressAutoHyphens w:val="0"/>
              <w:spacing w:before="0" w:after="0"/>
              <w:ind w:firstLine="0"/>
              <w:rPr>
                <w:sz w:val="26"/>
                <w:lang w:eastAsia="en-US"/>
              </w:rPr>
            </w:pPr>
            <w:r>
              <w:rPr>
                <w:sz w:val="26"/>
                <w:lang w:eastAsia="en-US"/>
              </w:rPr>
              <w:t>(</w:t>
            </w:r>
            <w:r w:rsidR="004B7F4B">
              <w:rPr>
                <w:sz w:val="26"/>
                <w:lang w:eastAsia="en-US"/>
              </w:rPr>
              <w:t>7</w:t>
            </w:r>
            <w:r w:rsidRPr="00DA0E0A">
              <w:rPr>
                <w:sz w:val="26"/>
                <w:lang w:eastAsia="en-US"/>
              </w:rPr>
              <w:t>)</w:t>
            </w:r>
          </w:p>
        </w:tc>
      </w:tr>
      <w:tr w:rsidR="00B77CC5" w:rsidRPr="00DA0E0A" w14:paraId="344A9BBE" w14:textId="77777777" w:rsidTr="005E6267">
        <w:trPr>
          <w:trHeight w:val="1011"/>
          <w:jc w:val="center"/>
        </w:trPr>
        <w:tc>
          <w:tcPr>
            <w:tcW w:w="720" w:type="dxa"/>
          </w:tcPr>
          <w:p w14:paraId="7C2237D1" w14:textId="5234E3F3" w:rsidR="00B77CC5" w:rsidRDefault="004B7F4B" w:rsidP="00C05B9F">
            <w:pPr>
              <w:suppressAutoHyphens w:val="0"/>
              <w:spacing w:before="0" w:after="0"/>
              <w:ind w:firstLine="0"/>
              <w:jc w:val="center"/>
              <w:rPr>
                <w:sz w:val="26"/>
                <w:lang w:eastAsia="en-US"/>
              </w:rPr>
            </w:pPr>
            <w:r>
              <w:rPr>
                <w:sz w:val="26"/>
                <w:lang w:eastAsia="en-US"/>
              </w:rPr>
              <w:t>8</w:t>
            </w:r>
          </w:p>
        </w:tc>
        <w:tc>
          <w:tcPr>
            <w:tcW w:w="2430" w:type="dxa"/>
          </w:tcPr>
          <w:p w14:paraId="47C4432A" w14:textId="14F90EC7" w:rsidR="00B77CC5" w:rsidRDefault="00B77CC5" w:rsidP="00C05B9F">
            <w:pPr>
              <w:suppressAutoHyphens w:val="0"/>
              <w:spacing w:before="0" w:after="0"/>
              <w:ind w:firstLine="0"/>
              <w:rPr>
                <w:sz w:val="26"/>
                <w:lang w:eastAsia="en-US"/>
              </w:rPr>
            </w:pPr>
            <w:r>
              <w:rPr>
                <w:sz w:val="26"/>
                <w:lang w:eastAsia="en-US"/>
              </w:rPr>
              <w:t>btn_TimKiemPhongBan</w:t>
            </w:r>
          </w:p>
        </w:tc>
        <w:tc>
          <w:tcPr>
            <w:tcW w:w="1445" w:type="dxa"/>
          </w:tcPr>
          <w:p w14:paraId="4F516E02" w14:textId="77777777" w:rsidR="00B77CC5" w:rsidRPr="00DA0E0A" w:rsidRDefault="00B77CC5" w:rsidP="00C05B9F">
            <w:pPr>
              <w:suppressAutoHyphens w:val="0"/>
              <w:spacing w:before="0" w:after="0"/>
              <w:ind w:firstLine="0"/>
              <w:rPr>
                <w:sz w:val="26"/>
                <w:lang w:eastAsia="en-US"/>
              </w:rPr>
            </w:pPr>
            <w:r w:rsidRPr="00DA0E0A">
              <w:rPr>
                <w:sz w:val="26"/>
                <w:lang w:eastAsia="en-US"/>
              </w:rPr>
              <w:t>Button</w:t>
            </w:r>
          </w:p>
        </w:tc>
        <w:tc>
          <w:tcPr>
            <w:tcW w:w="990" w:type="dxa"/>
          </w:tcPr>
          <w:p w14:paraId="01F63512" w14:textId="77777777" w:rsidR="00B77CC5" w:rsidRPr="00DA0E0A" w:rsidRDefault="00B77CC5" w:rsidP="00C05B9F">
            <w:pPr>
              <w:suppressAutoHyphens w:val="0"/>
              <w:spacing w:before="0" w:after="0"/>
              <w:ind w:firstLine="0"/>
              <w:rPr>
                <w:sz w:val="26"/>
                <w:lang w:eastAsia="en-US"/>
              </w:rPr>
            </w:pPr>
            <w:r w:rsidRPr="00DA0E0A">
              <w:rPr>
                <w:sz w:val="26"/>
                <w:lang w:eastAsia="en-US"/>
              </w:rPr>
              <w:t>Click</w:t>
            </w:r>
          </w:p>
        </w:tc>
        <w:tc>
          <w:tcPr>
            <w:tcW w:w="3600" w:type="dxa"/>
          </w:tcPr>
          <w:p w14:paraId="5D5EAE0E" w14:textId="77777777" w:rsidR="00B77CC5" w:rsidRDefault="00B77CC5"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144849F9" w14:textId="48A115D4" w:rsidR="00B77CC5" w:rsidRPr="00DA0E0A" w:rsidRDefault="00B77CC5" w:rsidP="00C05B9F">
            <w:pPr>
              <w:suppressAutoHyphens w:val="0"/>
              <w:spacing w:before="0" w:after="0"/>
              <w:ind w:firstLine="0"/>
              <w:rPr>
                <w:sz w:val="26"/>
                <w:lang w:eastAsia="en-US"/>
              </w:rPr>
            </w:pPr>
            <w:r>
              <w:rPr>
                <w:sz w:val="26"/>
                <w:lang w:eastAsia="en-US"/>
              </w:rPr>
              <w:t>(</w:t>
            </w:r>
            <w:r w:rsidR="004B7F4B">
              <w:rPr>
                <w:sz w:val="26"/>
                <w:lang w:eastAsia="en-US"/>
              </w:rPr>
              <w:t>8</w:t>
            </w:r>
            <w:r w:rsidRPr="00DA0E0A">
              <w:rPr>
                <w:sz w:val="26"/>
                <w:lang w:eastAsia="en-US"/>
              </w:rPr>
              <w:t>)</w:t>
            </w:r>
          </w:p>
        </w:tc>
      </w:tr>
      <w:tr w:rsidR="00B77CC5" w:rsidRPr="00DA0E0A" w14:paraId="7B2DB5B5" w14:textId="77777777" w:rsidTr="005E6267">
        <w:trPr>
          <w:jc w:val="center"/>
        </w:trPr>
        <w:tc>
          <w:tcPr>
            <w:tcW w:w="720" w:type="dxa"/>
          </w:tcPr>
          <w:p w14:paraId="2D458A09" w14:textId="402696D5" w:rsidR="00B77CC5" w:rsidRDefault="004B7F4B" w:rsidP="00C05B9F">
            <w:pPr>
              <w:suppressAutoHyphens w:val="0"/>
              <w:spacing w:before="0" w:after="0"/>
              <w:ind w:firstLine="0"/>
              <w:jc w:val="center"/>
              <w:rPr>
                <w:sz w:val="26"/>
                <w:lang w:eastAsia="en-US"/>
              </w:rPr>
            </w:pPr>
            <w:r>
              <w:rPr>
                <w:sz w:val="26"/>
                <w:lang w:eastAsia="en-US"/>
              </w:rPr>
              <w:lastRenderedPageBreak/>
              <w:t>9</w:t>
            </w:r>
          </w:p>
        </w:tc>
        <w:tc>
          <w:tcPr>
            <w:tcW w:w="2430" w:type="dxa"/>
          </w:tcPr>
          <w:p w14:paraId="5FCD5615" w14:textId="31B8ABBB" w:rsidR="00B77CC5" w:rsidRDefault="00B77CC5" w:rsidP="00C05B9F">
            <w:pPr>
              <w:suppressAutoHyphens w:val="0"/>
              <w:spacing w:before="0" w:after="0"/>
              <w:ind w:firstLine="0"/>
              <w:rPr>
                <w:sz w:val="26"/>
                <w:lang w:eastAsia="en-US"/>
              </w:rPr>
            </w:pPr>
            <w:r>
              <w:rPr>
                <w:sz w:val="26"/>
                <w:lang w:eastAsia="en-US"/>
              </w:rPr>
              <w:t>btn_XoaTimKiemPhongBan</w:t>
            </w:r>
          </w:p>
        </w:tc>
        <w:tc>
          <w:tcPr>
            <w:tcW w:w="1445" w:type="dxa"/>
          </w:tcPr>
          <w:p w14:paraId="636C4329" w14:textId="77777777" w:rsidR="00B77CC5" w:rsidRPr="00DA0E0A" w:rsidRDefault="00B77CC5" w:rsidP="00C05B9F">
            <w:pPr>
              <w:suppressAutoHyphens w:val="0"/>
              <w:spacing w:before="0" w:after="0"/>
              <w:ind w:firstLine="0"/>
              <w:rPr>
                <w:sz w:val="26"/>
                <w:lang w:eastAsia="en-US"/>
              </w:rPr>
            </w:pPr>
            <w:r w:rsidRPr="00DA0E0A">
              <w:rPr>
                <w:sz w:val="26"/>
                <w:lang w:eastAsia="en-US"/>
              </w:rPr>
              <w:t>Button</w:t>
            </w:r>
          </w:p>
        </w:tc>
        <w:tc>
          <w:tcPr>
            <w:tcW w:w="990" w:type="dxa"/>
          </w:tcPr>
          <w:p w14:paraId="4B596C70" w14:textId="77777777" w:rsidR="00B77CC5" w:rsidRPr="00DA0E0A" w:rsidRDefault="00B77CC5" w:rsidP="00C05B9F">
            <w:pPr>
              <w:suppressAutoHyphens w:val="0"/>
              <w:spacing w:before="0" w:after="0"/>
              <w:ind w:firstLine="0"/>
              <w:rPr>
                <w:sz w:val="26"/>
                <w:lang w:eastAsia="en-US"/>
              </w:rPr>
            </w:pPr>
            <w:r w:rsidRPr="00DA0E0A">
              <w:rPr>
                <w:sz w:val="26"/>
                <w:lang w:eastAsia="en-US"/>
              </w:rPr>
              <w:t>Click</w:t>
            </w:r>
          </w:p>
        </w:tc>
        <w:tc>
          <w:tcPr>
            <w:tcW w:w="3600" w:type="dxa"/>
          </w:tcPr>
          <w:p w14:paraId="40A1D7C9" w14:textId="77777777" w:rsidR="00B77CC5" w:rsidRDefault="00B77CC5" w:rsidP="00C05B9F">
            <w:pPr>
              <w:suppressAutoHyphens w:val="0"/>
              <w:spacing w:before="0" w:after="0"/>
              <w:ind w:firstLine="0"/>
              <w:rPr>
                <w:rFonts w:eastAsia="Calibri"/>
                <w:sz w:val="26"/>
                <w:lang w:eastAsia="en-US"/>
              </w:rPr>
            </w:pPr>
            <w:r>
              <w:rPr>
                <w:rFonts w:eastAsia="Calibri"/>
                <w:sz w:val="26"/>
                <w:lang w:eastAsia="en-US"/>
              </w:rPr>
              <w:t>Gọi hàm xóa thông tin đã nhập trong ô tìm kiếm</w:t>
            </w:r>
          </w:p>
        </w:tc>
        <w:tc>
          <w:tcPr>
            <w:tcW w:w="810" w:type="dxa"/>
          </w:tcPr>
          <w:p w14:paraId="1BDFFE5B" w14:textId="4BD9033B" w:rsidR="00B77CC5" w:rsidRPr="00DA0E0A" w:rsidRDefault="00B77CC5" w:rsidP="00C05B9F">
            <w:pPr>
              <w:suppressAutoHyphens w:val="0"/>
              <w:spacing w:before="0" w:after="0"/>
              <w:ind w:firstLine="0"/>
              <w:rPr>
                <w:sz w:val="26"/>
                <w:lang w:eastAsia="en-US"/>
              </w:rPr>
            </w:pPr>
            <w:r>
              <w:rPr>
                <w:sz w:val="26"/>
                <w:lang w:eastAsia="en-US"/>
              </w:rPr>
              <w:t>(</w:t>
            </w:r>
            <w:r w:rsidR="004B7F4B">
              <w:rPr>
                <w:sz w:val="26"/>
                <w:lang w:eastAsia="en-US"/>
              </w:rPr>
              <w:t>9</w:t>
            </w:r>
            <w:r w:rsidRPr="00DA0E0A">
              <w:rPr>
                <w:sz w:val="26"/>
                <w:lang w:eastAsia="en-US"/>
              </w:rPr>
              <w:t>)</w:t>
            </w:r>
          </w:p>
        </w:tc>
      </w:tr>
      <w:tr w:rsidR="004B7F4B" w:rsidRPr="00DA0E0A" w14:paraId="63037409" w14:textId="77777777" w:rsidTr="005E6267">
        <w:trPr>
          <w:jc w:val="center"/>
        </w:trPr>
        <w:tc>
          <w:tcPr>
            <w:tcW w:w="720" w:type="dxa"/>
          </w:tcPr>
          <w:p w14:paraId="704197F9" w14:textId="16875B3C" w:rsidR="004B7F4B" w:rsidRDefault="004B7F4B" w:rsidP="00C05B9F">
            <w:pPr>
              <w:suppressAutoHyphens w:val="0"/>
              <w:spacing w:before="0" w:after="0"/>
              <w:ind w:firstLine="0"/>
              <w:jc w:val="center"/>
              <w:rPr>
                <w:sz w:val="26"/>
                <w:lang w:eastAsia="en-US"/>
              </w:rPr>
            </w:pPr>
            <w:r>
              <w:rPr>
                <w:sz w:val="26"/>
                <w:lang w:eastAsia="en-US"/>
              </w:rPr>
              <w:t>10</w:t>
            </w:r>
          </w:p>
        </w:tc>
        <w:tc>
          <w:tcPr>
            <w:tcW w:w="2430" w:type="dxa"/>
          </w:tcPr>
          <w:p w14:paraId="1F702897" w14:textId="58D2928C" w:rsidR="004B7F4B" w:rsidRDefault="004B7F4B" w:rsidP="00C05B9F">
            <w:pPr>
              <w:suppressAutoHyphens w:val="0"/>
              <w:spacing w:before="0" w:after="0"/>
              <w:ind w:firstLine="0"/>
              <w:rPr>
                <w:sz w:val="26"/>
                <w:lang w:eastAsia="en-US"/>
              </w:rPr>
            </w:pPr>
            <w:r>
              <w:rPr>
                <w:sz w:val="26"/>
                <w:lang w:eastAsia="en-US"/>
              </w:rPr>
              <w:t>grv_PhongBan</w:t>
            </w:r>
          </w:p>
        </w:tc>
        <w:tc>
          <w:tcPr>
            <w:tcW w:w="1445" w:type="dxa"/>
          </w:tcPr>
          <w:p w14:paraId="2CD1E985" w14:textId="214CFD6C" w:rsidR="004B7F4B" w:rsidRPr="00DA0E0A" w:rsidRDefault="004B7F4B" w:rsidP="00C05B9F">
            <w:pPr>
              <w:suppressAutoHyphens w:val="0"/>
              <w:spacing w:before="0" w:after="0"/>
              <w:ind w:firstLine="0"/>
              <w:rPr>
                <w:sz w:val="26"/>
                <w:lang w:eastAsia="en-US"/>
              </w:rPr>
            </w:pPr>
            <w:r>
              <w:rPr>
                <w:sz w:val="26"/>
                <w:lang w:eastAsia="en-US"/>
              </w:rPr>
              <w:t>Gridview</w:t>
            </w:r>
          </w:p>
        </w:tc>
        <w:tc>
          <w:tcPr>
            <w:tcW w:w="990" w:type="dxa"/>
          </w:tcPr>
          <w:p w14:paraId="0BF863CB" w14:textId="446AE03B" w:rsidR="004B7F4B" w:rsidRPr="00DA0E0A" w:rsidRDefault="004B7F4B" w:rsidP="00C05B9F">
            <w:pPr>
              <w:suppressAutoHyphens w:val="0"/>
              <w:spacing w:before="0" w:after="0"/>
              <w:ind w:firstLine="0"/>
              <w:rPr>
                <w:sz w:val="26"/>
                <w:lang w:eastAsia="en-US"/>
              </w:rPr>
            </w:pPr>
            <w:r w:rsidRPr="00DA0E0A">
              <w:rPr>
                <w:sz w:val="26"/>
                <w:lang w:eastAsia="en-US"/>
              </w:rPr>
              <w:t>Click</w:t>
            </w:r>
          </w:p>
        </w:tc>
        <w:tc>
          <w:tcPr>
            <w:tcW w:w="3600" w:type="dxa"/>
          </w:tcPr>
          <w:p w14:paraId="5319195E" w14:textId="7457AF2A" w:rsidR="004B7F4B" w:rsidRDefault="004B7F4B" w:rsidP="00C05B9F">
            <w:pPr>
              <w:suppressAutoHyphens w:val="0"/>
              <w:spacing w:before="0" w:after="0"/>
              <w:ind w:firstLine="0"/>
              <w:rPr>
                <w:rFonts w:eastAsia="Calibri"/>
                <w:sz w:val="26"/>
                <w:lang w:eastAsia="en-US"/>
              </w:rPr>
            </w:pPr>
            <w:r>
              <w:rPr>
                <w:rFonts w:eastAsia="Calibri"/>
                <w:sz w:val="26"/>
                <w:lang w:eastAsia="en-US"/>
              </w:rPr>
              <w:t>Cho phép hiển thi danh sách phòng ban có trong cơ sở dữ liệu</w:t>
            </w:r>
          </w:p>
        </w:tc>
        <w:tc>
          <w:tcPr>
            <w:tcW w:w="810" w:type="dxa"/>
          </w:tcPr>
          <w:p w14:paraId="04EF14F3" w14:textId="6FEFF8FE" w:rsidR="004B7F4B" w:rsidRDefault="004B7F4B" w:rsidP="00C05B9F">
            <w:pPr>
              <w:suppressAutoHyphens w:val="0"/>
              <w:spacing w:before="0" w:after="0"/>
              <w:ind w:firstLine="0"/>
              <w:rPr>
                <w:sz w:val="26"/>
                <w:lang w:eastAsia="en-US"/>
              </w:rPr>
            </w:pPr>
            <w:r>
              <w:rPr>
                <w:sz w:val="26"/>
                <w:lang w:eastAsia="en-US"/>
              </w:rPr>
              <w:t>(10)</w:t>
            </w:r>
          </w:p>
        </w:tc>
      </w:tr>
    </w:tbl>
    <w:p w14:paraId="7BD66258" w14:textId="77777777" w:rsidR="00B77CC5" w:rsidRPr="00264BBA" w:rsidRDefault="00B77CC5" w:rsidP="00C05B9F"/>
    <w:p w14:paraId="116315B7" w14:textId="2D3776E0" w:rsidR="006B2795" w:rsidRDefault="006B2795" w:rsidP="00C05B9F">
      <w:pPr>
        <w:pStyle w:val="Heading3"/>
        <w:spacing w:line="360" w:lineRule="auto"/>
      </w:pPr>
      <w:bookmarkStart w:id="125" w:name="_Toc441092347"/>
      <w:r>
        <w:t>Màn hình quản lý phòng ban</w:t>
      </w:r>
      <w:bookmarkEnd w:id="125"/>
    </w:p>
    <w:p w14:paraId="6425ECAA" w14:textId="5DD12039" w:rsidR="00264BBA" w:rsidRDefault="00264BBA" w:rsidP="00C05B9F">
      <w:pPr>
        <w:rPr>
          <w:lang w:val="x-none"/>
        </w:rPr>
      </w:pPr>
    </w:p>
    <w:p w14:paraId="7B2BE3DA" w14:textId="5F341E2F" w:rsidR="00264BBA" w:rsidRDefault="00264BBA" w:rsidP="00C05B9F">
      <w:pPr>
        <w:pStyle w:val="Style1"/>
        <w:rPr>
          <w:lang w:val="x-none"/>
        </w:rPr>
      </w:pPr>
      <w:r w:rsidRPr="00264BBA">
        <w:drawing>
          <wp:inline distT="0" distB="0" distL="0" distR="0" wp14:anchorId="14186377" wp14:editId="62821BD6">
            <wp:extent cx="5540375" cy="2774378"/>
            <wp:effectExtent l="19050" t="19050" r="22225" b="26035"/>
            <wp:docPr id="69" name="Picture 69" descr="F:\HOC KI 7\Phuong phap phat trien huong doi tuong\Ảnh báo cáo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HOC KI 7\Phuong phap phat trien huong doi tuong\Ảnh báo cáo 3\8.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40375" cy="2774378"/>
                    </a:xfrm>
                    <a:prstGeom prst="rect">
                      <a:avLst/>
                    </a:prstGeom>
                    <a:noFill/>
                    <a:ln>
                      <a:solidFill>
                        <a:schemeClr val="tx2"/>
                      </a:solidFill>
                    </a:ln>
                  </pic:spPr>
                </pic:pic>
              </a:graphicData>
            </a:graphic>
          </wp:inline>
        </w:drawing>
      </w:r>
    </w:p>
    <w:tbl>
      <w:tblPr>
        <w:tblStyle w:val="TableGrid13"/>
        <w:tblW w:w="9995" w:type="dxa"/>
        <w:jc w:val="center"/>
        <w:tblLayout w:type="fixed"/>
        <w:tblLook w:val="04A0" w:firstRow="1" w:lastRow="0" w:firstColumn="1" w:lastColumn="0" w:noHBand="0" w:noVBand="1"/>
      </w:tblPr>
      <w:tblGrid>
        <w:gridCol w:w="720"/>
        <w:gridCol w:w="2430"/>
        <w:gridCol w:w="1445"/>
        <w:gridCol w:w="990"/>
        <w:gridCol w:w="3600"/>
        <w:gridCol w:w="810"/>
      </w:tblGrid>
      <w:tr w:rsidR="00A220B9" w:rsidRPr="00DA0E0A" w14:paraId="7B960B34" w14:textId="77777777" w:rsidTr="005E6267">
        <w:trPr>
          <w:jc w:val="center"/>
        </w:trPr>
        <w:tc>
          <w:tcPr>
            <w:tcW w:w="720" w:type="dxa"/>
            <w:shd w:val="clear" w:color="auto" w:fill="D0CECE"/>
          </w:tcPr>
          <w:p w14:paraId="3F6718C2" w14:textId="77777777" w:rsidR="00A220B9" w:rsidRPr="00DA0E0A" w:rsidRDefault="00A220B9" w:rsidP="00C05B9F">
            <w:pPr>
              <w:ind w:firstLine="0"/>
              <w:jc w:val="center"/>
              <w:rPr>
                <w:b/>
                <w:sz w:val="26"/>
                <w:lang w:eastAsia="en-US"/>
              </w:rPr>
            </w:pPr>
            <w:r w:rsidRPr="00DA0E0A">
              <w:rPr>
                <w:b/>
                <w:sz w:val="26"/>
                <w:lang w:eastAsia="en-US"/>
              </w:rPr>
              <w:t>STT</w:t>
            </w:r>
          </w:p>
        </w:tc>
        <w:tc>
          <w:tcPr>
            <w:tcW w:w="2430" w:type="dxa"/>
            <w:shd w:val="clear" w:color="auto" w:fill="D0CECE"/>
          </w:tcPr>
          <w:p w14:paraId="712DA80F" w14:textId="77777777" w:rsidR="00A220B9" w:rsidRPr="00DA0E0A" w:rsidRDefault="00A220B9"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7F9542A1" w14:textId="77777777" w:rsidR="00A220B9" w:rsidRPr="00DA0E0A" w:rsidRDefault="00A220B9"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1C2A0C02" w14:textId="77777777" w:rsidR="00A220B9" w:rsidRPr="00DA0E0A" w:rsidRDefault="00A220B9"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141B6366" w14:textId="77777777" w:rsidR="00A220B9" w:rsidRPr="00DA0E0A" w:rsidRDefault="00A220B9"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79C0FC25" w14:textId="77777777" w:rsidR="00A220B9" w:rsidRPr="00DA0E0A" w:rsidRDefault="00A220B9" w:rsidP="00C05B9F">
            <w:pPr>
              <w:suppressAutoHyphens w:val="0"/>
              <w:spacing w:before="0" w:after="0"/>
              <w:ind w:firstLine="0"/>
              <w:jc w:val="center"/>
              <w:rPr>
                <w:b/>
                <w:sz w:val="26"/>
                <w:lang w:eastAsia="en-US"/>
              </w:rPr>
            </w:pPr>
            <w:r w:rsidRPr="00DA0E0A">
              <w:rPr>
                <w:b/>
                <w:sz w:val="26"/>
                <w:lang w:eastAsia="en-US"/>
              </w:rPr>
              <w:t>Ghi chú</w:t>
            </w:r>
          </w:p>
        </w:tc>
      </w:tr>
      <w:tr w:rsidR="00A220B9" w:rsidRPr="00DA0E0A" w14:paraId="255CEAC5" w14:textId="77777777" w:rsidTr="005E6267">
        <w:trPr>
          <w:jc w:val="center"/>
        </w:trPr>
        <w:tc>
          <w:tcPr>
            <w:tcW w:w="720" w:type="dxa"/>
          </w:tcPr>
          <w:p w14:paraId="4638BC28" w14:textId="77777777" w:rsidR="00A220B9" w:rsidRPr="00DA0E0A" w:rsidRDefault="00A220B9" w:rsidP="00C05B9F">
            <w:pPr>
              <w:suppressAutoHyphens w:val="0"/>
              <w:spacing w:before="0" w:after="0"/>
              <w:ind w:firstLine="0"/>
              <w:jc w:val="center"/>
              <w:rPr>
                <w:sz w:val="26"/>
                <w:lang w:eastAsia="en-US"/>
              </w:rPr>
            </w:pPr>
            <w:r w:rsidRPr="00DA0E0A">
              <w:rPr>
                <w:sz w:val="26"/>
                <w:lang w:eastAsia="en-US"/>
              </w:rPr>
              <w:t>1</w:t>
            </w:r>
          </w:p>
        </w:tc>
        <w:tc>
          <w:tcPr>
            <w:tcW w:w="2430" w:type="dxa"/>
          </w:tcPr>
          <w:p w14:paraId="09972486" w14:textId="77777777" w:rsidR="00A220B9" w:rsidRPr="00DA0E0A" w:rsidRDefault="00A220B9" w:rsidP="00C05B9F">
            <w:pPr>
              <w:suppressAutoHyphens w:val="0"/>
              <w:spacing w:before="0" w:after="0"/>
              <w:ind w:firstLine="0"/>
              <w:rPr>
                <w:sz w:val="26"/>
                <w:lang w:eastAsia="en-US"/>
              </w:rPr>
            </w:pPr>
            <w:r>
              <w:rPr>
                <w:sz w:val="26"/>
                <w:lang w:eastAsia="en-US"/>
              </w:rPr>
              <w:t>btn_Them</w:t>
            </w:r>
          </w:p>
        </w:tc>
        <w:tc>
          <w:tcPr>
            <w:tcW w:w="1445" w:type="dxa"/>
          </w:tcPr>
          <w:p w14:paraId="0660E1EE" w14:textId="77777777" w:rsidR="00A220B9" w:rsidRPr="00DA0E0A" w:rsidRDefault="00A220B9" w:rsidP="00C05B9F">
            <w:pPr>
              <w:suppressAutoHyphens w:val="0"/>
              <w:spacing w:before="0" w:after="0"/>
              <w:ind w:firstLine="0"/>
              <w:rPr>
                <w:sz w:val="26"/>
                <w:lang w:eastAsia="en-US"/>
              </w:rPr>
            </w:pPr>
            <w:r w:rsidRPr="00DA0E0A">
              <w:rPr>
                <w:sz w:val="26"/>
                <w:lang w:eastAsia="en-US"/>
              </w:rPr>
              <w:t>Button</w:t>
            </w:r>
          </w:p>
        </w:tc>
        <w:tc>
          <w:tcPr>
            <w:tcW w:w="990" w:type="dxa"/>
          </w:tcPr>
          <w:p w14:paraId="4DC8123F" w14:textId="77777777" w:rsidR="00A220B9" w:rsidRPr="00DA0E0A" w:rsidRDefault="00A220B9" w:rsidP="00C05B9F">
            <w:pPr>
              <w:suppressAutoHyphens w:val="0"/>
              <w:spacing w:before="0" w:after="0"/>
              <w:ind w:firstLine="0"/>
              <w:rPr>
                <w:sz w:val="26"/>
                <w:lang w:eastAsia="en-US"/>
              </w:rPr>
            </w:pPr>
            <w:r w:rsidRPr="00DA0E0A">
              <w:rPr>
                <w:sz w:val="26"/>
                <w:lang w:eastAsia="en-US"/>
              </w:rPr>
              <w:t>Click</w:t>
            </w:r>
          </w:p>
        </w:tc>
        <w:tc>
          <w:tcPr>
            <w:tcW w:w="3600" w:type="dxa"/>
          </w:tcPr>
          <w:p w14:paraId="0F70C9DD" w14:textId="39465C3F" w:rsidR="00A220B9" w:rsidRPr="00DA0E0A" w:rsidRDefault="00A220B9" w:rsidP="00C05B9F">
            <w:pPr>
              <w:suppressAutoHyphens w:val="0"/>
              <w:spacing w:before="0" w:after="0"/>
              <w:ind w:firstLine="0"/>
              <w:rPr>
                <w:sz w:val="26"/>
                <w:lang w:eastAsia="en-US"/>
              </w:rPr>
            </w:pPr>
            <w:r>
              <w:rPr>
                <w:rFonts w:eastAsia="Calibri"/>
                <w:sz w:val="26"/>
                <w:lang w:eastAsia="en-US"/>
              </w:rPr>
              <w:t>Gọi hàm xử lý thêm mới phòng ban</w:t>
            </w:r>
          </w:p>
        </w:tc>
        <w:tc>
          <w:tcPr>
            <w:tcW w:w="810" w:type="dxa"/>
          </w:tcPr>
          <w:p w14:paraId="74FCE7FE" w14:textId="77777777" w:rsidR="00A220B9" w:rsidRPr="00DA0E0A" w:rsidRDefault="00A220B9" w:rsidP="00C05B9F">
            <w:pPr>
              <w:suppressAutoHyphens w:val="0"/>
              <w:spacing w:before="0" w:after="0"/>
              <w:ind w:firstLine="0"/>
              <w:rPr>
                <w:sz w:val="26"/>
                <w:lang w:eastAsia="en-US"/>
              </w:rPr>
            </w:pPr>
            <w:r w:rsidRPr="00DA0E0A">
              <w:rPr>
                <w:sz w:val="26"/>
                <w:lang w:eastAsia="en-US"/>
              </w:rPr>
              <w:t>(1)</w:t>
            </w:r>
          </w:p>
        </w:tc>
      </w:tr>
      <w:tr w:rsidR="00A220B9" w:rsidRPr="00DA0E0A" w14:paraId="0DC5814E" w14:textId="77777777" w:rsidTr="005E6267">
        <w:trPr>
          <w:jc w:val="center"/>
        </w:trPr>
        <w:tc>
          <w:tcPr>
            <w:tcW w:w="720" w:type="dxa"/>
          </w:tcPr>
          <w:p w14:paraId="78A745D4" w14:textId="77777777" w:rsidR="00A220B9" w:rsidRPr="00DA0E0A" w:rsidRDefault="00A220B9" w:rsidP="00C05B9F">
            <w:pPr>
              <w:suppressAutoHyphens w:val="0"/>
              <w:spacing w:before="0" w:after="0"/>
              <w:ind w:firstLine="0"/>
              <w:jc w:val="center"/>
              <w:rPr>
                <w:sz w:val="26"/>
                <w:lang w:eastAsia="en-US"/>
              </w:rPr>
            </w:pPr>
            <w:r w:rsidRPr="00DA0E0A">
              <w:rPr>
                <w:sz w:val="26"/>
                <w:lang w:eastAsia="en-US"/>
              </w:rPr>
              <w:t>2</w:t>
            </w:r>
          </w:p>
        </w:tc>
        <w:tc>
          <w:tcPr>
            <w:tcW w:w="2430" w:type="dxa"/>
          </w:tcPr>
          <w:p w14:paraId="442ED40C" w14:textId="77777777" w:rsidR="00A220B9" w:rsidRPr="00DA0E0A" w:rsidRDefault="00A220B9" w:rsidP="00C05B9F">
            <w:pPr>
              <w:suppressAutoHyphens w:val="0"/>
              <w:spacing w:before="0" w:after="0"/>
              <w:ind w:firstLine="0"/>
              <w:rPr>
                <w:sz w:val="26"/>
                <w:lang w:eastAsia="en-US"/>
              </w:rPr>
            </w:pPr>
            <w:r>
              <w:rPr>
                <w:sz w:val="26"/>
                <w:lang w:eastAsia="en-US"/>
              </w:rPr>
              <w:t>btn_Xoa</w:t>
            </w:r>
          </w:p>
        </w:tc>
        <w:tc>
          <w:tcPr>
            <w:tcW w:w="1445" w:type="dxa"/>
          </w:tcPr>
          <w:p w14:paraId="538997EA" w14:textId="77777777" w:rsidR="00A220B9" w:rsidRPr="00DA0E0A" w:rsidRDefault="00A220B9" w:rsidP="00C05B9F">
            <w:pPr>
              <w:suppressAutoHyphens w:val="0"/>
              <w:spacing w:before="0" w:after="0"/>
              <w:ind w:firstLine="0"/>
              <w:rPr>
                <w:sz w:val="26"/>
                <w:lang w:eastAsia="en-US"/>
              </w:rPr>
            </w:pPr>
            <w:r w:rsidRPr="00DA0E0A">
              <w:rPr>
                <w:sz w:val="26"/>
                <w:lang w:eastAsia="en-US"/>
              </w:rPr>
              <w:t>Button</w:t>
            </w:r>
          </w:p>
        </w:tc>
        <w:tc>
          <w:tcPr>
            <w:tcW w:w="990" w:type="dxa"/>
          </w:tcPr>
          <w:p w14:paraId="6095D7C1" w14:textId="77777777" w:rsidR="00A220B9" w:rsidRPr="00DA0E0A" w:rsidRDefault="00A220B9" w:rsidP="00C05B9F">
            <w:pPr>
              <w:suppressAutoHyphens w:val="0"/>
              <w:spacing w:before="0" w:after="0"/>
              <w:ind w:firstLine="0"/>
              <w:rPr>
                <w:sz w:val="26"/>
                <w:lang w:eastAsia="en-US"/>
              </w:rPr>
            </w:pPr>
            <w:r>
              <w:rPr>
                <w:sz w:val="26"/>
                <w:lang w:eastAsia="en-US"/>
              </w:rPr>
              <w:t>Click</w:t>
            </w:r>
          </w:p>
        </w:tc>
        <w:tc>
          <w:tcPr>
            <w:tcW w:w="3600" w:type="dxa"/>
          </w:tcPr>
          <w:p w14:paraId="6F82E898" w14:textId="6A33EAAE" w:rsidR="00A220B9" w:rsidRPr="00DA0E0A" w:rsidRDefault="00A220B9" w:rsidP="00C05B9F">
            <w:pPr>
              <w:suppressAutoHyphens w:val="0"/>
              <w:spacing w:before="0" w:after="0"/>
              <w:ind w:firstLine="0"/>
              <w:rPr>
                <w:sz w:val="26"/>
                <w:lang w:eastAsia="en-US"/>
              </w:rPr>
            </w:pPr>
            <w:r>
              <w:rPr>
                <w:rFonts w:eastAsia="Calibri"/>
                <w:sz w:val="26"/>
                <w:lang w:eastAsia="en-US"/>
              </w:rPr>
              <w:t>Gọi hàm xử lý xóa thông tin phòng ban</w:t>
            </w:r>
          </w:p>
        </w:tc>
        <w:tc>
          <w:tcPr>
            <w:tcW w:w="810" w:type="dxa"/>
          </w:tcPr>
          <w:p w14:paraId="0C21F520" w14:textId="77777777" w:rsidR="00A220B9" w:rsidRPr="00DA0E0A" w:rsidRDefault="00A220B9" w:rsidP="00C05B9F">
            <w:pPr>
              <w:suppressAutoHyphens w:val="0"/>
              <w:spacing w:before="0" w:after="0"/>
              <w:ind w:firstLine="0"/>
              <w:rPr>
                <w:sz w:val="26"/>
                <w:lang w:eastAsia="en-US"/>
              </w:rPr>
            </w:pPr>
            <w:r w:rsidRPr="00DA0E0A">
              <w:rPr>
                <w:sz w:val="26"/>
                <w:lang w:eastAsia="en-US"/>
              </w:rPr>
              <w:t>(2)</w:t>
            </w:r>
          </w:p>
        </w:tc>
      </w:tr>
      <w:tr w:rsidR="00A220B9" w:rsidRPr="00DA0E0A" w14:paraId="5F93ABE1" w14:textId="77777777" w:rsidTr="005E6267">
        <w:trPr>
          <w:jc w:val="center"/>
        </w:trPr>
        <w:tc>
          <w:tcPr>
            <w:tcW w:w="720" w:type="dxa"/>
          </w:tcPr>
          <w:p w14:paraId="6CFE350C" w14:textId="77777777" w:rsidR="00A220B9" w:rsidRPr="00DA0E0A" w:rsidRDefault="00A220B9" w:rsidP="00C05B9F">
            <w:pPr>
              <w:suppressAutoHyphens w:val="0"/>
              <w:spacing w:before="0" w:after="0"/>
              <w:ind w:firstLine="0"/>
              <w:jc w:val="center"/>
              <w:rPr>
                <w:sz w:val="26"/>
                <w:lang w:eastAsia="en-US"/>
              </w:rPr>
            </w:pPr>
            <w:r w:rsidRPr="00DA0E0A">
              <w:rPr>
                <w:sz w:val="26"/>
                <w:lang w:eastAsia="en-US"/>
              </w:rPr>
              <w:t>3</w:t>
            </w:r>
          </w:p>
        </w:tc>
        <w:tc>
          <w:tcPr>
            <w:tcW w:w="2430" w:type="dxa"/>
          </w:tcPr>
          <w:p w14:paraId="6F45F189" w14:textId="77777777" w:rsidR="00A220B9" w:rsidRPr="00DA0E0A" w:rsidRDefault="00A220B9" w:rsidP="00C05B9F">
            <w:pPr>
              <w:suppressAutoHyphens w:val="0"/>
              <w:spacing w:before="0" w:after="0"/>
              <w:ind w:firstLine="0"/>
              <w:rPr>
                <w:sz w:val="26"/>
                <w:lang w:eastAsia="en-US"/>
              </w:rPr>
            </w:pPr>
            <w:r>
              <w:rPr>
                <w:sz w:val="26"/>
                <w:lang w:eastAsia="en-US"/>
              </w:rPr>
              <w:t>btn_Sua</w:t>
            </w:r>
          </w:p>
        </w:tc>
        <w:tc>
          <w:tcPr>
            <w:tcW w:w="1445" w:type="dxa"/>
          </w:tcPr>
          <w:p w14:paraId="69500F6D" w14:textId="77777777" w:rsidR="00A220B9" w:rsidRPr="00DA0E0A" w:rsidRDefault="00A220B9" w:rsidP="00C05B9F">
            <w:pPr>
              <w:suppressAutoHyphens w:val="0"/>
              <w:spacing w:before="0" w:after="0"/>
              <w:ind w:firstLine="0"/>
              <w:rPr>
                <w:sz w:val="26"/>
                <w:lang w:eastAsia="en-US"/>
              </w:rPr>
            </w:pPr>
            <w:r w:rsidRPr="00DA0E0A">
              <w:rPr>
                <w:sz w:val="26"/>
                <w:lang w:eastAsia="en-US"/>
              </w:rPr>
              <w:t>Button</w:t>
            </w:r>
          </w:p>
        </w:tc>
        <w:tc>
          <w:tcPr>
            <w:tcW w:w="990" w:type="dxa"/>
          </w:tcPr>
          <w:p w14:paraId="3F6CAFC6" w14:textId="77777777" w:rsidR="00A220B9" w:rsidRPr="00DA0E0A" w:rsidRDefault="00A220B9" w:rsidP="00C05B9F">
            <w:pPr>
              <w:suppressAutoHyphens w:val="0"/>
              <w:spacing w:before="0" w:after="0"/>
              <w:ind w:firstLine="0"/>
              <w:rPr>
                <w:sz w:val="26"/>
                <w:lang w:eastAsia="en-US"/>
              </w:rPr>
            </w:pPr>
            <w:r w:rsidRPr="00DA0E0A">
              <w:rPr>
                <w:sz w:val="26"/>
                <w:lang w:eastAsia="en-US"/>
              </w:rPr>
              <w:t>Click</w:t>
            </w:r>
          </w:p>
        </w:tc>
        <w:tc>
          <w:tcPr>
            <w:tcW w:w="3600" w:type="dxa"/>
          </w:tcPr>
          <w:p w14:paraId="47A01D57" w14:textId="01AF9CDF" w:rsidR="00A220B9" w:rsidRPr="00DA0E0A" w:rsidRDefault="00A220B9" w:rsidP="00C05B9F">
            <w:pPr>
              <w:suppressAutoHyphens w:val="0"/>
              <w:spacing w:before="0" w:after="0"/>
              <w:ind w:firstLine="0"/>
              <w:rPr>
                <w:sz w:val="26"/>
                <w:lang w:eastAsia="en-US"/>
              </w:rPr>
            </w:pPr>
            <w:r>
              <w:rPr>
                <w:rFonts w:eastAsia="Calibri"/>
                <w:sz w:val="26"/>
                <w:lang w:eastAsia="en-US"/>
              </w:rPr>
              <w:t>Gọi hàm xử lý sửa thông tin phòng ban</w:t>
            </w:r>
          </w:p>
        </w:tc>
        <w:tc>
          <w:tcPr>
            <w:tcW w:w="810" w:type="dxa"/>
          </w:tcPr>
          <w:p w14:paraId="64926759" w14:textId="77777777" w:rsidR="00A220B9" w:rsidRPr="00DA0E0A" w:rsidRDefault="00A220B9" w:rsidP="00C05B9F">
            <w:pPr>
              <w:suppressAutoHyphens w:val="0"/>
              <w:spacing w:before="0" w:after="0"/>
              <w:ind w:firstLine="0"/>
              <w:rPr>
                <w:sz w:val="26"/>
                <w:lang w:eastAsia="en-US"/>
              </w:rPr>
            </w:pPr>
            <w:r w:rsidRPr="00DA0E0A">
              <w:rPr>
                <w:sz w:val="26"/>
                <w:lang w:eastAsia="en-US"/>
              </w:rPr>
              <w:t>(3)</w:t>
            </w:r>
          </w:p>
        </w:tc>
      </w:tr>
      <w:tr w:rsidR="00A220B9" w:rsidRPr="00DA0E0A" w14:paraId="4298FDD0" w14:textId="77777777" w:rsidTr="005E6267">
        <w:trPr>
          <w:jc w:val="center"/>
        </w:trPr>
        <w:tc>
          <w:tcPr>
            <w:tcW w:w="720" w:type="dxa"/>
          </w:tcPr>
          <w:p w14:paraId="3F35BBD1" w14:textId="77777777" w:rsidR="00A220B9" w:rsidRPr="00DA0E0A" w:rsidRDefault="00A220B9" w:rsidP="00C05B9F">
            <w:pPr>
              <w:suppressAutoHyphens w:val="0"/>
              <w:spacing w:before="0" w:after="0"/>
              <w:ind w:firstLine="0"/>
              <w:jc w:val="center"/>
              <w:rPr>
                <w:sz w:val="26"/>
                <w:lang w:eastAsia="en-US"/>
              </w:rPr>
            </w:pPr>
            <w:r>
              <w:rPr>
                <w:sz w:val="26"/>
                <w:lang w:eastAsia="en-US"/>
              </w:rPr>
              <w:t>4</w:t>
            </w:r>
          </w:p>
        </w:tc>
        <w:tc>
          <w:tcPr>
            <w:tcW w:w="2430" w:type="dxa"/>
          </w:tcPr>
          <w:p w14:paraId="0B731C0B" w14:textId="77777777" w:rsidR="00A220B9" w:rsidRPr="008A3547" w:rsidRDefault="00A220B9" w:rsidP="00C05B9F">
            <w:pPr>
              <w:suppressAutoHyphens w:val="0"/>
              <w:spacing w:before="0" w:after="0"/>
              <w:ind w:firstLine="0"/>
              <w:rPr>
                <w:b/>
                <w:sz w:val="26"/>
                <w:lang w:eastAsia="en-US"/>
              </w:rPr>
            </w:pPr>
            <w:r>
              <w:rPr>
                <w:sz w:val="26"/>
                <w:lang w:eastAsia="en-US"/>
              </w:rPr>
              <w:t>btn_Luu</w:t>
            </w:r>
          </w:p>
        </w:tc>
        <w:tc>
          <w:tcPr>
            <w:tcW w:w="1445" w:type="dxa"/>
          </w:tcPr>
          <w:p w14:paraId="5A0780AD" w14:textId="77777777" w:rsidR="00A220B9" w:rsidRPr="00DA0E0A" w:rsidRDefault="00A220B9" w:rsidP="00C05B9F">
            <w:pPr>
              <w:suppressAutoHyphens w:val="0"/>
              <w:spacing w:before="0" w:after="0"/>
              <w:ind w:firstLine="0"/>
              <w:rPr>
                <w:sz w:val="26"/>
                <w:lang w:eastAsia="en-US"/>
              </w:rPr>
            </w:pPr>
            <w:r w:rsidRPr="00DA0E0A">
              <w:rPr>
                <w:sz w:val="26"/>
                <w:lang w:eastAsia="en-US"/>
              </w:rPr>
              <w:t>Button</w:t>
            </w:r>
          </w:p>
        </w:tc>
        <w:tc>
          <w:tcPr>
            <w:tcW w:w="990" w:type="dxa"/>
          </w:tcPr>
          <w:p w14:paraId="6CE04CE7" w14:textId="77777777" w:rsidR="00A220B9" w:rsidRPr="00DA0E0A" w:rsidRDefault="00A220B9" w:rsidP="00C05B9F">
            <w:pPr>
              <w:suppressAutoHyphens w:val="0"/>
              <w:spacing w:before="0" w:after="0"/>
              <w:ind w:firstLine="0"/>
              <w:rPr>
                <w:sz w:val="26"/>
                <w:lang w:eastAsia="en-US"/>
              </w:rPr>
            </w:pPr>
            <w:r w:rsidRPr="00DA0E0A">
              <w:rPr>
                <w:sz w:val="26"/>
                <w:lang w:eastAsia="en-US"/>
              </w:rPr>
              <w:t>Click</w:t>
            </w:r>
          </w:p>
        </w:tc>
        <w:tc>
          <w:tcPr>
            <w:tcW w:w="3600" w:type="dxa"/>
          </w:tcPr>
          <w:p w14:paraId="73F334DF" w14:textId="6570E0E1" w:rsidR="00A220B9" w:rsidRDefault="00A220B9" w:rsidP="00C05B9F">
            <w:pPr>
              <w:suppressAutoHyphens w:val="0"/>
              <w:spacing w:before="0" w:after="0"/>
              <w:ind w:firstLine="0"/>
              <w:rPr>
                <w:rFonts w:eastAsia="Calibri"/>
                <w:sz w:val="26"/>
                <w:lang w:eastAsia="en-US"/>
              </w:rPr>
            </w:pPr>
            <w:r>
              <w:rPr>
                <w:rFonts w:eastAsia="Calibri"/>
                <w:sz w:val="26"/>
                <w:lang w:eastAsia="en-US"/>
              </w:rPr>
              <w:t>Gọi hàm xử lý lưu thông tin phòng ban đã sửa hoặc thêm mới</w:t>
            </w:r>
          </w:p>
        </w:tc>
        <w:tc>
          <w:tcPr>
            <w:tcW w:w="810" w:type="dxa"/>
          </w:tcPr>
          <w:p w14:paraId="5440520F" w14:textId="77777777" w:rsidR="00A220B9" w:rsidRPr="00DA0E0A" w:rsidRDefault="00A220B9" w:rsidP="00C05B9F">
            <w:pPr>
              <w:suppressAutoHyphens w:val="0"/>
              <w:spacing w:before="0" w:after="0"/>
              <w:ind w:firstLine="0"/>
              <w:rPr>
                <w:sz w:val="26"/>
                <w:lang w:eastAsia="en-US"/>
              </w:rPr>
            </w:pPr>
            <w:r>
              <w:rPr>
                <w:sz w:val="26"/>
                <w:lang w:eastAsia="en-US"/>
              </w:rPr>
              <w:t>(4)</w:t>
            </w:r>
          </w:p>
        </w:tc>
      </w:tr>
      <w:tr w:rsidR="00A220B9" w:rsidRPr="00DA0E0A" w14:paraId="1D7AD06C" w14:textId="77777777" w:rsidTr="005E6267">
        <w:trPr>
          <w:jc w:val="center"/>
        </w:trPr>
        <w:tc>
          <w:tcPr>
            <w:tcW w:w="720" w:type="dxa"/>
          </w:tcPr>
          <w:p w14:paraId="024DF1C7" w14:textId="77777777" w:rsidR="00A220B9" w:rsidRPr="00DA0E0A" w:rsidRDefault="00A220B9" w:rsidP="00C05B9F">
            <w:pPr>
              <w:suppressAutoHyphens w:val="0"/>
              <w:spacing w:before="0" w:after="0"/>
              <w:ind w:firstLine="0"/>
              <w:jc w:val="center"/>
              <w:rPr>
                <w:sz w:val="26"/>
                <w:lang w:eastAsia="en-US"/>
              </w:rPr>
            </w:pPr>
            <w:r>
              <w:rPr>
                <w:sz w:val="26"/>
                <w:lang w:eastAsia="en-US"/>
              </w:rPr>
              <w:t>5</w:t>
            </w:r>
          </w:p>
        </w:tc>
        <w:tc>
          <w:tcPr>
            <w:tcW w:w="2430" w:type="dxa"/>
          </w:tcPr>
          <w:p w14:paraId="03411146" w14:textId="77777777" w:rsidR="00A220B9" w:rsidRPr="00DA0E0A" w:rsidRDefault="00A220B9" w:rsidP="00C05B9F">
            <w:pPr>
              <w:suppressAutoHyphens w:val="0"/>
              <w:spacing w:before="0" w:after="0"/>
              <w:ind w:firstLine="0"/>
              <w:rPr>
                <w:sz w:val="26"/>
                <w:lang w:eastAsia="en-US"/>
              </w:rPr>
            </w:pPr>
            <w:r>
              <w:rPr>
                <w:sz w:val="26"/>
                <w:lang w:eastAsia="en-US"/>
              </w:rPr>
              <w:t>btn_Huy</w:t>
            </w:r>
          </w:p>
        </w:tc>
        <w:tc>
          <w:tcPr>
            <w:tcW w:w="1445" w:type="dxa"/>
          </w:tcPr>
          <w:p w14:paraId="724063D3" w14:textId="77777777" w:rsidR="00A220B9" w:rsidRPr="00DA0E0A" w:rsidRDefault="00A220B9" w:rsidP="00C05B9F">
            <w:pPr>
              <w:suppressAutoHyphens w:val="0"/>
              <w:spacing w:before="0" w:after="0"/>
              <w:ind w:firstLine="0"/>
              <w:rPr>
                <w:sz w:val="26"/>
                <w:lang w:eastAsia="en-US"/>
              </w:rPr>
            </w:pPr>
            <w:r w:rsidRPr="00DA0E0A">
              <w:rPr>
                <w:sz w:val="26"/>
                <w:lang w:eastAsia="en-US"/>
              </w:rPr>
              <w:t>Button</w:t>
            </w:r>
          </w:p>
        </w:tc>
        <w:tc>
          <w:tcPr>
            <w:tcW w:w="990" w:type="dxa"/>
          </w:tcPr>
          <w:p w14:paraId="2B428BBC" w14:textId="77777777" w:rsidR="00A220B9" w:rsidRPr="00DA0E0A" w:rsidRDefault="00A220B9" w:rsidP="00C05B9F">
            <w:pPr>
              <w:suppressAutoHyphens w:val="0"/>
              <w:spacing w:before="0" w:after="0"/>
              <w:ind w:firstLine="0"/>
              <w:rPr>
                <w:sz w:val="26"/>
                <w:lang w:eastAsia="en-US"/>
              </w:rPr>
            </w:pPr>
            <w:r w:rsidRPr="00DA0E0A">
              <w:rPr>
                <w:sz w:val="26"/>
                <w:lang w:eastAsia="en-US"/>
              </w:rPr>
              <w:t>Click</w:t>
            </w:r>
          </w:p>
        </w:tc>
        <w:tc>
          <w:tcPr>
            <w:tcW w:w="3600" w:type="dxa"/>
          </w:tcPr>
          <w:p w14:paraId="32F787D6" w14:textId="77777777" w:rsidR="00A220B9" w:rsidRPr="00DA0E0A" w:rsidRDefault="00A220B9" w:rsidP="00C05B9F">
            <w:pPr>
              <w:suppressAutoHyphens w:val="0"/>
              <w:spacing w:before="0" w:after="0"/>
              <w:ind w:firstLine="0"/>
              <w:rPr>
                <w:sz w:val="26"/>
                <w:lang w:eastAsia="en-US"/>
              </w:rPr>
            </w:pPr>
            <w:r>
              <w:rPr>
                <w:rFonts w:eastAsia="Calibri"/>
                <w:sz w:val="26"/>
                <w:lang w:eastAsia="en-US"/>
              </w:rPr>
              <w:t xml:space="preserve">Gọi hàm xử lý hủy thao tác </w:t>
            </w:r>
          </w:p>
        </w:tc>
        <w:tc>
          <w:tcPr>
            <w:tcW w:w="810" w:type="dxa"/>
          </w:tcPr>
          <w:p w14:paraId="5D22DCBB" w14:textId="77777777" w:rsidR="00A220B9" w:rsidRPr="00DA0E0A" w:rsidRDefault="00A220B9" w:rsidP="00C05B9F">
            <w:pPr>
              <w:suppressAutoHyphens w:val="0"/>
              <w:spacing w:before="0" w:after="0"/>
              <w:ind w:firstLine="0"/>
              <w:rPr>
                <w:sz w:val="26"/>
                <w:lang w:eastAsia="en-US"/>
              </w:rPr>
            </w:pPr>
            <w:r>
              <w:rPr>
                <w:sz w:val="26"/>
                <w:lang w:eastAsia="en-US"/>
              </w:rPr>
              <w:t>(5</w:t>
            </w:r>
            <w:r w:rsidRPr="00DA0E0A">
              <w:rPr>
                <w:sz w:val="26"/>
                <w:lang w:eastAsia="en-US"/>
              </w:rPr>
              <w:t>)</w:t>
            </w:r>
          </w:p>
        </w:tc>
      </w:tr>
      <w:tr w:rsidR="00A220B9" w:rsidRPr="00DA0E0A" w14:paraId="70B0DFE1" w14:textId="77777777" w:rsidTr="005E6267">
        <w:trPr>
          <w:jc w:val="center"/>
        </w:trPr>
        <w:tc>
          <w:tcPr>
            <w:tcW w:w="720" w:type="dxa"/>
          </w:tcPr>
          <w:p w14:paraId="0B9A7496" w14:textId="77777777" w:rsidR="00A220B9" w:rsidRDefault="00A220B9" w:rsidP="00C05B9F">
            <w:pPr>
              <w:suppressAutoHyphens w:val="0"/>
              <w:spacing w:before="0" w:after="0"/>
              <w:ind w:firstLine="0"/>
              <w:jc w:val="center"/>
              <w:rPr>
                <w:sz w:val="26"/>
                <w:lang w:eastAsia="en-US"/>
              </w:rPr>
            </w:pPr>
            <w:r>
              <w:rPr>
                <w:sz w:val="26"/>
                <w:lang w:eastAsia="en-US"/>
              </w:rPr>
              <w:lastRenderedPageBreak/>
              <w:t>6</w:t>
            </w:r>
          </w:p>
        </w:tc>
        <w:tc>
          <w:tcPr>
            <w:tcW w:w="2430" w:type="dxa"/>
          </w:tcPr>
          <w:p w14:paraId="3F775E8E" w14:textId="77777777" w:rsidR="00A220B9" w:rsidRDefault="00A220B9" w:rsidP="00C05B9F">
            <w:pPr>
              <w:suppressAutoHyphens w:val="0"/>
              <w:spacing w:before="0" w:after="0"/>
              <w:ind w:firstLine="0"/>
              <w:rPr>
                <w:sz w:val="26"/>
                <w:lang w:eastAsia="en-US"/>
              </w:rPr>
            </w:pPr>
            <w:r>
              <w:rPr>
                <w:sz w:val="26"/>
                <w:lang w:eastAsia="en-US"/>
              </w:rPr>
              <w:t>txt_TimKiem</w:t>
            </w:r>
          </w:p>
        </w:tc>
        <w:tc>
          <w:tcPr>
            <w:tcW w:w="1445" w:type="dxa"/>
          </w:tcPr>
          <w:p w14:paraId="6173530A" w14:textId="77777777" w:rsidR="00A220B9" w:rsidRPr="00DA0E0A" w:rsidRDefault="00A220B9" w:rsidP="00C05B9F">
            <w:pPr>
              <w:suppressAutoHyphens w:val="0"/>
              <w:spacing w:before="0" w:after="0"/>
              <w:ind w:firstLine="0"/>
              <w:rPr>
                <w:sz w:val="26"/>
                <w:lang w:eastAsia="en-US"/>
              </w:rPr>
            </w:pPr>
            <w:r>
              <w:rPr>
                <w:sz w:val="26"/>
                <w:lang w:eastAsia="en-US"/>
              </w:rPr>
              <w:t>Textbox</w:t>
            </w:r>
          </w:p>
        </w:tc>
        <w:tc>
          <w:tcPr>
            <w:tcW w:w="990" w:type="dxa"/>
          </w:tcPr>
          <w:p w14:paraId="20457E3A" w14:textId="77777777" w:rsidR="00A220B9" w:rsidRPr="00DA0E0A" w:rsidRDefault="00A220B9" w:rsidP="00C05B9F">
            <w:pPr>
              <w:suppressAutoHyphens w:val="0"/>
              <w:spacing w:before="0" w:after="0"/>
              <w:ind w:firstLine="0"/>
              <w:rPr>
                <w:sz w:val="26"/>
                <w:lang w:eastAsia="en-US"/>
              </w:rPr>
            </w:pPr>
            <w:r>
              <w:rPr>
                <w:sz w:val="26"/>
                <w:lang w:eastAsia="en-US"/>
              </w:rPr>
              <w:t>Nhập liệu</w:t>
            </w:r>
          </w:p>
        </w:tc>
        <w:tc>
          <w:tcPr>
            <w:tcW w:w="3600" w:type="dxa"/>
          </w:tcPr>
          <w:p w14:paraId="25083783" w14:textId="77777777" w:rsidR="00A220B9" w:rsidRDefault="00A220B9" w:rsidP="00C05B9F">
            <w:pPr>
              <w:suppressAutoHyphens w:val="0"/>
              <w:spacing w:before="0" w:after="0"/>
              <w:ind w:firstLine="0"/>
              <w:rPr>
                <w:rFonts w:eastAsia="Calibri"/>
                <w:sz w:val="26"/>
                <w:lang w:eastAsia="en-US"/>
              </w:rPr>
            </w:pPr>
            <w:r>
              <w:rPr>
                <w:rFonts w:eastAsia="Calibri"/>
                <w:sz w:val="26"/>
                <w:lang w:eastAsia="en-US"/>
              </w:rPr>
              <w:t>Cho phép nhập thông tin muốn tìm kiếm</w:t>
            </w:r>
          </w:p>
        </w:tc>
        <w:tc>
          <w:tcPr>
            <w:tcW w:w="810" w:type="dxa"/>
          </w:tcPr>
          <w:p w14:paraId="47465828" w14:textId="77777777" w:rsidR="00A220B9" w:rsidRPr="00DA0E0A" w:rsidRDefault="00A220B9" w:rsidP="00C05B9F">
            <w:pPr>
              <w:suppressAutoHyphens w:val="0"/>
              <w:spacing w:before="0" w:after="0"/>
              <w:ind w:firstLine="0"/>
              <w:rPr>
                <w:sz w:val="26"/>
                <w:lang w:eastAsia="en-US"/>
              </w:rPr>
            </w:pPr>
            <w:r>
              <w:rPr>
                <w:sz w:val="26"/>
                <w:lang w:eastAsia="en-US"/>
              </w:rPr>
              <w:t>(6</w:t>
            </w:r>
            <w:r w:rsidRPr="00DA0E0A">
              <w:rPr>
                <w:sz w:val="26"/>
                <w:lang w:eastAsia="en-US"/>
              </w:rPr>
              <w:t>)</w:t>
            </w:r>
          </w:p>
        </w:tc>
      </w:tr>
      <w:tr w:rsidR="00A220B9" w:rsidRPr="00DA0E0A" w14:paraId="0951AC31" w14:textId="77777777" w:rsidTr="005E6267">
        <w:trPr>
          <w:jc w:val="center"/>
        </w:trPr>
        <w:tc>
          <w:tcPr>
            <w:tcW w:w="720" w:type="dxa"/>
          </w:tcPr>
          <w:p w14:paraId="4C89A36A" w14:textId="77777777" w:rsidR="00A220B9" w:rsidRDefault="00A220B9" w:rsidP="00C05B9F">
            <w:pPr>
              <w:suppressAutoHyphens w:val="0"/>
              <w:spacing w:before="0" w:after="0"/>
              <w:ind w:firstLine="0"/>
              <w:jc w:val="center"/>
              <w:rPr>
                <w:sz w:val="26"/>
                <w:lang w:eastAsia="en-US"/>
              </w:rPr>
            </w:pPr>
            <w:r>
              <w:rPr>
                <w:sz w:val="26"/>
                <w:lang w:eastAsia="en-US"/>
              </w:rPr>
              <w:t>7</w:t>
            </w:r>
          </w:p>
        </w:tc>
        <w:tc>
          <w:tcPr>
            <w:tcW w:w="2430" w:type="dxa"/>
          </w:tcPr>
          <w:p w14:paraId="574EE9E8" w14:textId="77777777" w:rsidR="00A220B9" w:rsidRDefault="00A220B9" w:rsidP="00C05B9F">
            <w:pPr>
              <w:suppressAutoHyphens w:val="0"/>
              <w:spacing w:before="0" w:after="0"/>
              <w:ind w:firstLine="0"/>
              <w:rPr>
                <w:sz w:val="26"/>
                <w:lang w:eastAsia="en-US"/>
              </w:rPr>
            </w:pPr>
            <w:r>
              <w:rPr>
                <w:sz w:val="26"/>
                <w:lang w:eastAsia="en-US"/>
              </w:rPr>
              <w:t>btn_TimKiem</w:t>
            </w:r>
          </w:p>
        </w:tc>
        <w:tc>
          <w:tcPr>
            <w:tcW w:w="1445" w:type="dxa"/>
          </w:tcPr>
          <w:p w14:paraId="09703F4D" w14:textId="77777777" w:rsidR="00A220B9" w:rsidRPr="00DA0E0A" w:rsidRDefault="00A220B9" w:rsidP="00C05B9F">
            <w:pPr>
              <w:suppressAutoHyphens w:val="0"/>
              <w:spacing w:before="0" w:after="0"/>
              <w:ind w:firstLine="0"/>
              <w:rPr>
                <w:sz w:val="26"/>
                <w:lang w:eastAsia="en-US"/>
              </w:rPr>
            </w:pPr>
            <w:r w:rsidRPr="00DA0E0A">
              <w:rPr>
                <w:sz w:val="26"/>
                <w:lang w:eastAsia="en-US"/>
              </w:rPr>
              <w:t>Button</w:t>
            </w:r>
          </w:p>
        </w:tc>
        <w:tc>
          <w:tcPr>
            <w:tcW w:w="990" w:type="dxa"/>
          </w:tcPr>
          <w:p w14:paraId="32393488" w14:textId="77777777" w:rsidR="00A220B9" w:rsidRPr="00DA0E0A" w:rsidRDefault="00A220B9" w:rsidP="00C05B9F">
            <w:pPr>
              <w:suppressAutoHyphens w:val="0"/>
              <w:spacing w:before="0" w:after="0"/>
              <w:ind w:firstLine="0"/>
              <w:rPr>
                <w:sz w:val="26"/>
                <w:lang w:eastAsia="en-US"/>
              </w:rPr>
            </w:pPr>
            <w:r w:rsidRPr="00DA0E0A">
              <w:rPr>
                <w:sz w:val="26"/>
                <w:lang w:eastAsia="en-US"/>
              </w:rPr>
              <w:t>Click</w:t>
            </w:r>
          </w:p>
        </w:tc>
        <w:tc>
          <w:tcPr>
            <w:tcW w:w="3600" w:type="dxa"/>
          </w:tcPr>
          <w:p w14:paraId="57A10ACA" w14:textId="77777777" w:rsidR="00A220B9" w:rsidRDefault="00A220B9"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5827C8DD" w14:textId="77777777" w:rsidR="00A220B9" w:rsidRPr="00DA0E0A" w:rsidRDefault="00A220B9" w:rsidP="00C05B9F">
            <w:pPr>
              <w:suppressAutoHyphens w:val="0"/>
              <w:spacing w:before="0" w:after="0"/>
              <w:ind w:firstLine="0"/>
              <w:rPr>
                <w:sz w:val="26"/>
                <w:lang w:eastAsia="en-US"/>
              </w:rPr>
            </w:pPr>
            <w:r>
              <w:rPr>
                <w:sz w:val="26"/>
                <w:lang w:eastAsia="en-US"/>
              </w:rPr>
              <w:t>(7</w:t>
            </w:r>
            <w:r w:rsidRPr="00DA0E0A">
              <w:rPr>
                <w:sz w:val="26"/>
                <w:lang w:eastAsia="en-US"/>
              </w:rPr>
              <w:t>)</w:t>
            </w:r>
          </w:p>
        </w:tc>
      </w:tr>
      <w:tr w:rsidR="00A220B9" w:rsidRPr="00DA0E0A" w14:paraId="32E7F0CD" w14:textId="77777777" w:rsidTr="005E6267">
        <w:trPr>
          <w:jc w:val="center"/>
        </w:trPr>
        <w:tc>
          <w:tcPr>
            <w:tcW w:w="720" w:type="dxa"/>
          </w:tcPr>
          <w:p w14:paraId="1D47887A" w14:textId="77777777" w:rsidR="00A220B9" w:rsidRDefault="00A220B9" w:rsidP="00C05B9F">
            <w:pPr>
              <w:suppressAutoHyphens w:val="0"/>
              <w:spacing w:before="0" w:after="0"/>
              <w:ind w:firstLine="0"/>
              <w:jc w:val="center"/>
              <w:rPr>
                <w:sz w:val="26"/>
                <w:lang w:eastAsia="en-US"/>
              </w:rPr>
            </w:pPr>
            <w:r>
              <w:rPr>
                <w:sz w:val="26"/>
                <w:lang w:eastAsia="en-US"/>
              </w:rPr>
              <w:t>8</w:t>
            </w:r>
          </w:p>
        </w:tc>
        <w:tc>
          <w:tcPr>
            <w:tcW w:w="2430" w:type="dxa"/>
          </w:tcPr>
          <w:p w14:paraId="5C4B7E65" w14:textId="77777777" w:rsidR="00A220B9" w:rsidRDefault="00A220B9" w:rsidP="00C05B9F">
            <w:pPr>
              <w:suppressAutoHyphens w:val="0"/>
              <w:spacing w:before="0" w:after="0"/>
              <w:ind w:firstLine="0"/>
              <w:rPr>
                <w:sz w:val="26"/>
                <w:lang w:eastAsia="en-US"/>
              </w:rPr>
            </w:pPr>
            <w:r>
              <w:rPr>
                <w:sz w:val="26"/>
                <w:lang w:eastAsia="en-US"/>
              </w:rPr>
              <w:t>btn_XoaTimKiem</w:t>
            </w:r>
          </w:p>
        </w:tc>
        <w:tc>
          <w:tcPr>
            <w:tcW w:w="1445" w:type="dxa"/>
          </w:tcPr>
          <w:p w14:paraId="573CCCDF" w14:textId="77777777" w:rsidR="00A220B9" w:rsidRPr="00DA0E0A" w:rsidRDefault="00A220B9" w:rsidP="00C05B9F">
            <w:pPr>
              <w:suppressAutoHyphens w:val="0"/>
              <w:spacing w:before="0" w:after="0"/>
              <w:ind w:firstLine="0"/>
              <w:rPr>
                <w:sz w:val="26"/>
                <w:lang w:eastAsia="en-US"/>
              </w:rPr>
            </w:pPr>
            <w:r w:rsidRPr="00DA0E0A">
              <w:rPr>
                <w:sz w:val="26"/>
                <w:lang w:eastAsia="en-US"/>
              </w:rPr>
              <w:t>Button</w:t>
            </w:r>
          </w:p>
        </w:tc>
        <w:tc>
          <w:tcPr>
            <w:tcW w:w="990" w:type="dxa"/>
          </w:tcPr>
          <w:p w14:paraId="528C5B3B" w14:textId="77777777" w:rsidR="00A220B9" w:rsidRPr="00DA0E0A" w:rsidRDefault="00A220B9" w:rsidP="00C05B9F">
            <w:pPr>
              <w:suppressAutoHyphens w:val="0"/>
              <w:spacing w:before="0" w:after="0"/>
              <w:ind w:firstLine="0"/>
              <w:rPr>
                <w:sz w:val="26"/>
                <w:lang w:eastAsia="en-US"/>
              </w:rPr>
            </w:pPr>
            <w:r w:rsidRPr="00DA0E0A">
              <w:rPr>
                <w:sz w:val="26"/>
                <w:lang w:eastAsia="en-US"/>
              </w:rPr>
              <w:t>Click</w:t>
            </w:r>
          </w:p>
        </w:tc>
        <w:tc>
          <w:tcPr>
            <w:tcW w:w="3600" w:type="dxa"/>
          </w:tcPr>
          <w:p w14:paraId="6D94C690" w14:textId="77777777" w:rsidR="00A220B9" w:rsidRDefault="00A220B9" w:rsidP="00C05B9F">
            <w:pPr>
              <w:suppressAutoHyphens w:val="0"/>
              <w:spacing w:before="0" w:after="0"/>
              <w:ind w:firstLine="0"/>
              <w:rPr>
                <w:rFonts w:eastAsia="Calibri"/>
                <w:sz w:val="26"/>
                <w:lang w:eastAsia="en-US"/>
              </w:rPr>
            </w:pPr>
            <w:r>
              <w:rPr>
                <w:rFonts w:eastAsia="Calibri"/>
                <w:sz w:val="26"/>
                <w:lang w:eastAsia="en-US"/>
              </w:rPr>
              <w:t>Gọi hàm xóa thông tin đã nhập trong ô tìm kiếm</w:t>
            </w:r>
          </w:p>
        </w:tc>
        <w:tc>
          <w:tcPr>
            <w:tcW w:w="810" w:type="dxa"/>
          </w:tcPr>
          <w:p w14:paraId="7F92843C" w14:textId="77777777" w:rsidR="00A220B9" w:rsidRPr="00DA0E0A" w:rsidRDefault="00A220B9" w:rsidP="00C05B9F">
            <w:pPr>
              <w:suppressAutoHyphens w:val="0"/>
              <w:spacing w:before="0" w:after="0"/>
              <w:ind w:firstLine="0"/>
              <w:rPr>
                <w:sz w:val="26"/>
                <w:lang w:eastAsia="en-US"/>
              </w:rPr>
            </w:pPr>
            <w:r>
              <w:rPr>
                <w:sz w:val="26"/>
                <w:lang w:eastAsia="en-US"/>
              </w:rPr>
              <w:t>(8</w:t>
            </w:r>
            <w:r w:rsidRPr="00DA0E0A">
              <w:rPr>
                <w:sz w:val="26"/>
                <w:lang w:eastAsia="en-US"/>
              </w:rPr>
              <w:t>)</w:t>
            </w:r>
          </w:p>
        </w:tc>
      </w:tr>
      <w:tr w:rsidR="00A366D0" w:rsidRPr="00DA0E0A" w14:paraId="70C4383D" w14:textId="77777777" w:rsidTr="005E6267">
        <w:trPr>
          <w:jc w:val="center"/>
        </w:trPr>
        <w:tc>
          <w:tcPr>
            <w:tcW w:w="720" w:type="dxa"/>
          </w:tcPr>
          <w:p w14:paraId="629AAF72" w14:textId="3ADD06EC" w:rsidR="00A366D0" w:rsidRDefault="00A366D0" w:rsidP="00C05B9F">
            <w:pPr>
              <w:suppressAutoHyphens w:val="0"/>
              <w:spacing w:before="0" w:after="0"/>
              <w:ind w:firstLine="0"/>
              <w:jc w:val="center"/>
              <w:rPr>
                <w:sz w:val="26"/>
                <w:lang w:eastAsia="en-US"/>
              </w:rPr>
            </w:pPr>
            <w:r>
              <w:rPr>
                <w:sz w:val="26"/>
                <w:lang w:eastAsia="en-US"/>
              </w:rPr>
              <w:t>9</w:t>
            </w:r>
          </w:p>
        </w:tc>
        <w:tc>
          <w:tcPr>
            <w:tcW w:w="2430" w:type="dxa"/>
          </w:tcPr>
          <w:p w14:paraId="63498D6A" w14:textId="415CF320" w:rsidR="00A366D0" w:rsidRDefault="00A366D0" w:rsidP="00C05B9F">
            <w:pPr>
              <w:suppressAutoHyphens w:val="0"/>
              <w:spacing w:before="0" w:after="0"/>
              <w:ind w:firstLine="0"/>
              <w:rPr>
                <w:sz w:val="26"/>
                <w:lang w:eastAsia="en-US"/>
              </w:rPr>
            </w:pPr>
            <w:r>
              <w:rPr>
                <w:sz w:val="26"/>
                <w:lang w:eastAsia="en-US"/>
              </w:rPr>
              <w:t>grv_PhongBan</w:t>
            </w:r>
          </w:p>
        </w:tc>
        <w:tc>
          <w:tcPr>
            <w:tcW w:w="1445" w:type="dxa"/>
          </w:tcPr>
          <w:p w14:paraId="17C31605" w14:textId="25E7DB02" w:rsidR="00A366D0" w:rsidRPr="00DA0E0A" w:rsidRDefault="00A366D0" w:rsidP="00C05B9F">
            <w:pPr>
              <w:suppressAutoHyphens w:val="0"/>
              <w:spacing w:before="0" w:after="0"/>
              <w:ind w:firstLine="0"/>
              <w:rPr>
                <w:sz w:val="26"/>
                <w:lang w:eastAsia="en-US"/>
              </w:rPr>
            </w:pPr>
            <w:r>
              <w:rPr>
                <w:sz w:val="26"/>
                <w:lang w:eastAsia="en-US"/>
              </w:rPr>
              <w:t>Gridview</w:t>
            </w:r>
          </w:p>
        </w:tc>
        <w:tc>
          <w:tcPr>
            <w:tcW w:w="990" w:type="dxa"/>
          </w:tcPr>
          <w:p w14:paraId="3230709E" w14:textId="4AC9A109" w:rsidR="00A366D0" w:rsidRPr="00DA0E0A" w:rsidRDefault="00A366D0" w:rsidP="00C05B9F">
            <w:pPr>
              <w:suppressAutoHyphens w:val="0"/>
              <w:spacing w:before="0" w:after="0"/>
              <w:ind w:firstLine="0"/>
              <w:rPr>
                <w:sz w:val="26"/>
                <w:lang w:eastAsia="en-US"/>
              </w:rPr>
            </w:pPr>
            <w:r>
              <w:rPr>
                <w:sz w:val="26"/>
                <w:lang w:eastAsia="en-US"/>
              </w:rPr>
              <w:t>Click</w:t>
            </w:r>
          </w:p>
        </w:tc>
        <w:tc>
          <w:tcPr>
            <w:tcW w:w="3600" w:type="dxa"/>
          </w:tcPr>
          <w:p w14:paraId="075D3D16" w14:textId="3433B0C9" w:rsidR="00A366D0" w:rsidRDefault="00A366D0" w:rsidP="00C05B9F">
            <w:pPr>
              <w:suppressAutoHyphens w:val="0"/>
              <w:spacing w:before="0" w:after="0"/>
              <w:ind w:firstLine="0"/>
              <w:rPr>
                <w:rFonts w:eastAsia="Calibri"/>
                <w:sz w:val="26"/>
                <w:lang w:eastAsia="en-US"/>
              </w:rPr>
            </w:pPr>
            <w:r>
              <w:rPr>
                <w:rFonts w:eastAsia="Calibri"/>
                <w:sz w:val="26"/>
                <w:lang w:eastAsia="en-US"/>
              </w:rPr>
              <w:t>Cho phép hiển thị danh sách phòng ban có trong cơ sở dữ liệu</w:t>
            </w:r>
          </w:p>
        </w:tc>
        <w:tc>
          <w:tcPr>
            <w:tcW w:w="810" w:type="dxa"/>
          </w:tcPr>
          <w:p w14:paraId="1EFD26BF" w14:textId="3E11D2AE" w:rsidR="00A366D0" w:rsidRDefault="00A366D0" w:rsidP="00C05B9F">
            <w:pPr>
              <w:suppressAutoHyphens w:val="0"/>
              <w:spacing w:before="0" w:after="0"/>
              <w:ind w:firstLine="0"/>
              <w:rPr>
                <w:sz w:val="26"/>
                <w:lang w:eastAsia="en-US"/>
              </w:rPr>
            </w:pPr>
            <w:r>
              <w:rPr>
                <w:sz w:val="26"/>
                <w:lang w:eastAsia="en-US"/>
              </w:rPr>
              <w:t>(9)</w:t>
            </w:r>
          </w:p>
        </w:tc>
      </w:tr>
    </w:tbl>
    <w:p w14:paraId="56E0BB86" w14:textId="77777777" w:rsidR="00A220B9" w:rsidRDefault="00A220B9" w:rsidP="00C05B9F">
      <w:pPr>
        <w:rPr>
          <w:lang w:val="x-none"/>
        </w:rPr>
      </w:pPr>
    </w:p>
    <w:p w14:paraId="4F674981" w14:textId="77777777" w:rsidR="00A220B9" w:rsidRPr="00264BBA" w:rsidRDefault="00A220B9" w:rsidP="00C05B9F">
      <w:pPr>
        <w:rPr>
          <w:lang w:val="x-none"/>
        </w:rPr>
      </w:pPr>
    </w:p>
    <w:p w14:paraId="4AB378C5" w14:textId="6A7F4E72" w:rsidR="00264BBA" w:rsidRPr="00264BBA" w:rsidRDefault="006B2795" w:rsidP="00C05B9F">
      <w:pPr>
        <w:pStyle w:val="Heading3"/>
        <w:spacing w:line="360" w:lineRule="auto"/>
      </w:pPr>
      <w:bookmarkStart w:id="126" w:name="_Toc441092348"/>
      <w:r>
        <w:t>Màn hình quản lý phân quyền</w:t>
      </w:r>
      <w:bookmarkEnd w:id="126"/>
    </w:p>
    <w:p w14:paraId="2864C40A" w14:textId="135B3B98" w:rsidR="00264BBA" w:rsidRDefault="00264BBA" w:rsidP="00C05B9F">
      <w:pPr>
        <w:pStyle w:val="Style1"/>
        <w:rPr>
          <w:lang w:val="x-none"/>
        </w:rPr>
      </w:pPr>
      <w:r w:rsidRPr="00264BBA">
        <w:drawing>
          <wp:inline distT="0" distB="0" distL="0" distR="0" wp14:anchorId="58D3CA66" wp14:editId="01EDB70E">
            <wp:extent cx="5540375" cy="2807091"/>
            <wp:effectExtent l="19050" t="19050" r="22225" b="12700"/>
            <wp:docPr id="71" name="Picture 71" descr="F:\HOC KI 7\Phuong phap phat trien huong doi tuong\Ảnh báo cáo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HOC KI 7\Phuong phap phat trien huong doi tuong\Ảnh báo cáo 3\9.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40375" cy="2807091"/>
                    </a:xfrm>
                    <a:prstGeom prst="rect">
                      <a:avLst/>
                    </a:prstGeom>
                    <a:noFill/>
                    <a:ln>
                      <a:solidFill>
                        <a:schemeClr val="tx1"/>
                      </a:solidFill>
                    </a:ln>
                  </pic:spPr>
                </pic:pic>
              </a:graphicData>
            </a:graphic>
          </wp:inline>
        </w:drawing>
      </w:r>
    </w:p>
    <w:tbl>
      <w:tblPr>
        <w:tblStyle w:val="TableGrid13"/>
        <w:tblW w:w="9995" w:type="dxa"/>
        <w:jc w:val="center"/>
        <w:tblLayout w:type="fixed"/>
        <w:tblLook w:val="04A0" w:firstRow="1" w:lastRow="0" w:firstColumn="1" w:lastColumn="0" w:noHBand="0" w:noVBand="1"/>
      </w:tblPr>
      <w:tblGrid>
        <w:gridCol w:w="720"/>
        <w:gridCol w:w="2430"/>
        <w:gridCol w:w="1445"/>
        <w:gridCol w:w="990"/>
        <w:gridCol w:w="3600"/>
        <w:gridCol w:w="810"/>
      </w:tblGrid>
      <w:tr w:rsidR="00501274" w:rsidRPr="00DA0E0A" w14:paraId="7633CACF" w14:textId="77777777" w:rsidTr="005E6267">
        <w:trPr>
          <w:jc w:val="center"/>
        </w:trPr>
        <w:tc>
          <w:tcPr>
            <w:tcW w:w="720" w:type="dxa"/>
            <w:shd w:val="clear" w:color="auto" w:fill="D0CECE"/>
          </w:tcPr>
          <w:p w14:paraId="18F0CE39" w14:textId="77777777" w:rsidR="00501274" w:rsidRPr="00DA0E0A" w:rsidRDefault="00501274" w:rsidP="00C05B9F">
            <w:pPr>
              <w:ind w:firstLine="0"/>
              <w:jc w:val="center"/>
              <w:rPr>
                <w:b/>
                <w:sz w:val="26"/>
                <w:lang w:eastAsia="en-US"/>
              </w:rPr>
            </w:pPr>
            <w:r w:rsidRPr="00DA0E0A">
              <w:rPr>
                <w:b/>
                <w:sz w:val="26"/>
                <w:lang w:eastAsia="en-US"/>
              </w:rPr>
              <w:t>STT</w:t>
            </w:r>
          </w:p>
        </w:tc>
        <w:tc>
          <w:tcPr>
            <w:tcW w:w="2430" w:type="dxa"/>
            <w:shd w:val="clear" w:color="auto" w:fill="D0CECE"/>
          </w:tcPr>
          <w:p w14:paraId="69242590" w14:textId="77777777" w:rsidR="00501274" w:rsidRPr="00DA0E0A" w:rsidRDefault="00501274"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2AC202BE" w14:textId="77777777" w:rsidR="00501274" w:rsidRPr="00DA0E0A" w:rsidRDefault="00501274"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6FF00F68" w14:textId="77777777" w:rsidR="00501274" w:rsidRPr="00DA0E0A" w:rsidRDefault="00501274"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678C078F" w14:textId="77777777" w:rsidR="00501274" w:rsidRPr="00DA0E0A" w:rsidRDefault="00501274"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020ADFAE" w14:textId="77777777" w:rsidR="00501274" w:rsidRPr="00DA0E0A" w:rsidRDefault="00501274" w:rsidP="00C05B9F">
            <w:pPr>
              <w:suppressAutoHyphens w:val="0"/>
              <w:spacing w:before="0" w:after="0"/>
              <w:ind w:firstLine="0"/>
              <w:jc w:val="center"/>
              <w:rPr>
                <w:b/>
                <w:sz w:val="26"/>
                <w:lang w:eastAsia="en-US"/>
              </w:rPr>
            </w:pPr>
            <w:r w:rsidRPr="00DA0E0A">
              <w:rPr>
                <w:b/>
                <w:sz w:val="26"/>
                <w:lang w:eastAsia="en-US"/>
              </w:rPr>
              <w:t>Ghi chú</w:t>
            </w:r>
          </w:p>
        </w:tc>
      </w:tr>
      <w:tr w:rsidR="00501274" w:rsidRPr="00DA0E0A" w14:paraId="47FA66F8" w14:textId="77777777" w:rsidTr="005E6267">
        <w:trPr>
          <w:jc w:val="center"/>
        </w:trPr>
        <w:tc>
          <w:tcPr>
            <w:tcW w:w="720" w:type="dxa"/>
          </w:tcPr>
          <w:p w14:paraId="3BF854AC" w14:textId="77777777" w:rsidR="00501274" w:rsidRPr="00DA0E0A" w:rsidRDefault="00501274" w:rsidP="00C05B9F">
            <w:pPr>
              <w:suppressAutoHyphens w:val="0"/>
              <w:spacing w:before="0" w:after="0"/>
              <w:ind w:firstLine="0"/>
              <w:jc w:val="center"/>
              <w:rPr>
                <w:sz w:val="26"/>
                <w:lang w:eastAsia="en-US"/>
              </w:rPr>
            </w:pPr>
            <w:r w:rsidRPr="00DA0E0A">
              <w:rPr>
                <w:sz w:val="26"/>
                <w:lang w:eastAsia="en-US"/>
              </w:rPr>
              <w:t>1</w:t>
            </w:r>
          </w:p>
        </w:tc>
        <w:tc>
          <w:tcPr>
            <w:tcW w:w="2430" w:type="dxa"/>
          </w:tcPr>
          <w:p w14:paraId="40D5236D" w14:textId="77777777" w:rsidR="00501274" w:rsidRPr="00DA0E0A" w:rsidRDefault="00501274" w:rsidP="00C05B9F">
            <w:pPr>
              <w:suppressAutoHyphens w:val="0"/>
              <w:spacing w:before="0" w:after="0"/>
              <w:ind w:firstLine="0"/>
              <w:rPr>
                <w:sz w:val="26"/>
                <w:lang w:eastAsia="en-US"/>
              </w:rPr>
            </w:pPr>
            <w:r>
              <w:rPr>
                <w:sz w:val="26"/>
                <w:lang w:eastAsia="en-US"/>
              </w:rPr>
              <w:t>btn_Luu</w:t>
            </w:r>
          </w:p>
        </w:tc>
        <w:tc>
          <w:tcPr>
            <w:tcW w:w="1445" w:type="dxa"/>
          </w:tcPr>
          <w:p w14:paraId="4BBCD760" w14:textId="77777777" w:rsidR="00501274" w:rsidRPr="00DA0E0A" w:rsidRDefault="00501274" w:rsidP="00C05B9F">
            <w:pPr>
              <w:suppressAutoHyphens w:val="0"/>
              <w:spacing w:before="0" w:after="0"/>
              <w:ind w:firstLine="0"/>
              <w:rPr>
                <w:sz w:val="26"/>
                <w:lang w:eastAsia="en-US"/>
              </w:rPr>
            </w:pPr>
            <w:r w:rsidRPr="00DA0E0A">
              <w:rPr>
                <w:sz w:val="26"/>
                <w:lang w:eastAsia="en-US"/>
              </w:rPr>
              <w:t>Button</w:t>
            </w:r>
          </w:p>
        </w:tc>
        <w:tc>
          <w:tcPr>
            <w:tcW w:w="990" w:type="dxa"/>
          </w:tcPr>
          <w:p w14:paraId="269F625B" w14:textId="77777777" w:rsidR="00501274" w:rsidRPr="00DA0E0A" w:rsidRDefault="00501274" w:rsidP="00C05B9F">
            <w:pPr>
              <w:suppressAutoHyphens w:val="0"/>
              <w:spacing w:before="0" w:after="0"/>
              <w:ind w:firstLine="0"/>
              <w:rPr>
                <w:sz w:val="26"/>
                <w:lang w:eastAsia="en-US"/>
              </w:rPr>
            </w:pPr>
            <w:r w:rsidRPr="00DA0E0A">
              <w:rPr>
                <w:sz w:val="26"/>
                <w:lang w:eastAsia="en-US"/>
              </w:rPr>
              <w:t>Click</w:t>
            </w:r>
          </w:p>
        </w:tc>
        <w:tc>
          <w:tcPr>
            <w:tcW w:w="3600" w:type="dxa"/>
          </w:tcPr>
          <w:p w14:paraId="4B8D06CA" w14:textId="77777777" w:rsidR="00501274" w:rsidRPr="00DA0E0A" w:rsidRDefault="00501274" w:rsidP="00C05B9F">
            <w:pPr>
              <w:suppressAutoHyphens w:val="0"/>
              <w:spacing w:before="0" w:after="0"/>
              <w:ind w:firstLine="0"/>
              <w:rPr>
                <w:sz w:val="26"/>
                <w:lang w:eastAsia="en-US"/>
              </w:rPr>
            </w:pPr>
            <w:r>
              <w:rPr>
                <w:rFonts w:eastAsia="Calibri"/>
                <w:sz w:val="26"/>
                <w:lang w:eastAsia="en-US"/>
              </w:rPr>
              <w:t xml:space="preserve">Gọi hàm xử lý lưu thông tin </w:t>
            </w:r>
          </w:p>
        </w:tc>
        <w:tc>
          <w:tcPr>
            <w:tcW w:w="810" w:type="dxa"/>
          </w:tcPr>
          <w:p w14:paraId="7C4A4307" w14:textId="77777777" w:rsidR="00501274" w:rsidRPr="00DA0E0A" w:rsidRDefault="00501274" w:rsidP="00C05B9F">
            <w:pPr>
              <w:suppressAutoHyphens w:val="0"/>
              <w:spacing w:before="0" w:after="0"/>
              <w:ind w:firstLine="0"/>
              <w:rPr>
                <w:sz w:val="26"/>
                <w:lang w:eastAsia="en-US"/>
              </w:rPr>
            </w:pPr>
            <w:r w:rsidRPr="00DA0E0A">
              <w:rPr>
                <w:sz w:val="26"/>
                <w:lang w:eastAsia="en-US"/>
              </w:rPr>
              <w:t>(1)</w:t>
            </w:r>
          </w:p>
        </w:tc>
      </w:tr>
      <w:tr w:rsidR="00501274" w:rsidRPr="00DA0E0A" w14:paraId="785C5B98" w14:textId="77777777" w:rsidTr="005E6267">
        <w:trPr>
          <w:jc w:val="center"/>
        </w:trPr>
        <w:tc>
          <w:tcPr>
            <w:tcW w:w="720" w:type="dxa"/>
          </w:tcPr>
          <w:p w14:paraId="6C4D02A5" w14:textId="77777777" w:rsidR="00501274" w:rsidRPr="00DA0E0A" w:rsidRDefault="00501274" w:rsidP="00C05B9F">
            <w:pPr>
              <w:suppressAutoHyphens w:val="0"/>
              <w:spacing w:before="0" w:after="0"/>
              <w:ind w:firstLine="0"/>
              <w:jc w:val="center"/>
              <w:rPr>
                <w:sz w:val="26"/>
                <w:lang w:eastAsia="en-US"/>
              </w:rPr>
            </w:pPr>
            <w:r w:rsidRPr="00DA0E0A">
              <w:rPr>
                <w:sz w:val="26"/>
                <w:lang w:eastAsia="en-US"/>
              </w:rPr>
              <w:t>2</w:t>
            </w:r>
          </w:p>
        </w:tc>
        <w:tc>
          <w:tcPr>
            <w:tcW w:w="2430" w:type="dxa"/>
          </w:tcPr>
          <w:p w14:paraId="616B69E0" w14:textId="77777777" w:rsidR="00501274" w:rsidRPr="00DA0E0A" w:rsidRDefault="00501274" w:rsidP="00C05B9F">
            <w:pPr>
              <w:suppressAutoHyphens w:val="0"/>
              <w:spacing w:before="0" w:after="0"/>
              <w:ind w:firstLine="0"/>
              <w:rPr>
                <w:sz w:val="26"/>
                <w:lang w:eastAsia="en-US"/>
              </w:rPr>
            </w:pPr>
            <w:r>
              <w:rPr>
                <w:sz w:val="26"/>
                <w:lang w:eastAsia="en-US"/>
              </w:rPr>
              <w:t>btn_Huy</w:t>
            </w:r>
          </w:p>
        </w:tc>
        <w:tc>
          <w:tcPr>
            <w:tcW w:w="1445" w:type="dxa"/>
          </w:tcPr>
          <w:p w14:paraId="70C9B2FA" w14:textId="77777777" w:rsidR="00501274" w:rsidRPr="00DA0E0A" w:rsidRDefault="00501274" w:rsidP="00C05B9F">
            <w:pPr>
              <w:suppressAutoHyphens w:val="0"/>
              <w:spacing w:before="0" w:after="0"/>
              <w:ind w:firstLine="0"/>
              <w:rPr>
                <w:sz w:val="26"/>
                <w:lang w:eastAsia="en-US"/>
              </w:rPr>
            </w:pPr>
            <w:r w:rsidRPr="00DA0E0A">
              <w:rPr>
                <w:sz w:val="26"/>
                <w:lang w:eastAsia="en-US"/>
              </w:rPr>
              <w:t>Button</w:t>
            </w:r>
          </w:p>
        </w:tc>
        <w:tc>
          <w:tcPr>
            <w:tcW w:w="990" w:type="dxa"/>
          </w:tcPr>
          <w:p w14:paraId="04E423A6" w14:textId="77777777" w:rsidR="00501274" w:rsidRPr="00DA0E0A" w:rsidRDefault="00501274" w:rsidP="00C05B9F">
            <w:pPr>
              <w:suppressAutoHyphens w:val="0"/>
              <w:spacing w:before="0" w:after="0"/>
              <w:ind w:firstLine="0"/>
              <w:rPr>
                <w:sz w:val="26"/>
                <w:lang w:eastAsia="en-US"/>
              </w:rPr>
            </w:pPr>
            <w:r>
              <w:rPr>
                <w:sz w:val="26"/>
                <w:lang w:eastAsia="en-US"/>
              </w:rPr>
              <w:t>Click</w:t>
            </w:r>
          </w:p>
        </w:tc>
        <w:tc>
          <w:tcPr>
            <w:tcW w:w="3600" w:type="dxa"/>
          </w:tcPr>
          <w:p w14:paraId="3F38507A" w14:textId="77777777" w:rsidR="00501274" w:rsidRPr="00DA0E0A" w:rsidRDefault="00501274" w:rsidP="00C05B9F">
            <w:pPr>
              <w:suppressAutoHyphens w:val="0"/>
              <w:spacing w:before="0" w:after="0"/>
              <w:ind w:firstLine="0"/>
              <w:rPr>
                <w:sz w:val="26"/>
                <w:lang w:eastAsia="en-US"/>
              </w:rPr>
            </w:pPr>
            <w:r>
              <w:rPr>
                <w:rFonts w:eastAsia="Calibri"/>
                <w:sz w:val="26"/>
                <w:lang w:eastAsia="en-US"/>
              </w:rPr>
              <w:t>Gọi hàm xử lý hủy thao tác</w:t>
            </w:r>
          </w:p>
        </w:tc>
        <w:tc>
          <w:tcPr>
            <w:tcW w:w="810" w:type="dxa"/>
          </w:tcPr>
          <w:p w14:paraId="6E74227F" w14:textId="77777777" w:rsidR="00501274" w:rsidRPr="00DA0E0A" w:rsidRDefault="00501274" w:rsidP="00C05B9F">
            <w:pPr>
              <w:suppressAutoHyphens w:val="0"/>
              <w:spacing w:before="0" w:after="0"/>
              <w:ind w:firstLine="0"/>
              <w:rPr>
                <w:sz w:val="26"/>
                <w:lang w:eastAsia="en-US"/>
              </w:rPr>
            </w:pPr>
            <w:r w:rsidRPr="00DA0E0A">
              <w:rPr>
                <w:sz w:val="26"/>
                <w:lang w:eastAsia="en-US"/>
              </w:rPr>
              <w:t>(2)</w:t>
            </w:r>
          </w:p>
        </w:tc>
      </w:tr>
      <w:tr w:rsidR="00501274" w:rsidRPr="00DA0E0A" w14:paraId="36554F86" w14:textId="77777777" w:rsidTr="005E6267">
        <w:trPr>
          <w:jc w:val="center"/>
        </w:trPr>
        <w:tc>
          <w:tcPr>
            <w:tcW w:w="720" w:type="dxa"/>
          </w:tcPr>
          <w:p w14:paraId="0A32C0FF" w14:textId="77777777" w:rsidR="00501274" w:rsidRPr="00DA0E0A" w:rsidRDefault="00501274" w:rsidP="00C05B9F">
            <w:pPr>
              <w:suppressAutoHyphens w:val="0"/>
              <w:spacing w:before="0" w:after="0"/>
              <w:ind w:firstLine="0"/>
              <w:jc w:val="center"/>
              <w:rPr>
                <w:sz w:val="26"/>
                <w:lang w:eastAsia="en-US"/>
              </w:rPr>
            </w:pPr>
            <w:r w:rsidRPr="00DA0E0A">
              <w:rPr>
                <w:sz w:val="26"/>
                <w:lang w:eastAsia="en-US"/>
              </w:rPr>
              <w:t>3</w:t>
            </w:r>
          </w:p>
        </w:tc>
        <w:tc>
          <w:tcPr>
            <w:tcW w:w="2430" w:type="dxa"/>
          </w:tcPr>
          <w:p w14:paraId="5822A3F8" w14:textId="3443143E" w:rsidR="00501274" w:rsidRPr="00DA0E0A" w:rsidRDefault="00501274" w:rsidP="00C05B9F">
            <w:pPr>
              <w:suppressAutoHyphens w:val="0"/>
              <w:spacing w:before="0" w:after="0"/>
              <w:ind w:firstLine="0"/>
              <w:rPr>
                <w:sz w:val="26"/>
                <w:lang w:eastAsia="en-US"/>
              </w:rPr>
            </w:pPr>
            <w:r>
              <w:rPr>
                <w:sz w:val="26"/>
                <w:lang w:eastAsia="en-US"/>
              </w:rPr>
              <w:t>txt_TimKiemPhanQuyen</w:t>
            </w:r>
          </w:p>
        </w:tc>
        <w:tc>
          <w:tcPr>
            <w:tcW w:w="1445" w:type="dxa"/>
          </w:tcPr>
          <w:p w14:paraId="43F936D0" w14:textId="77777777" w:rsidR="00501274" w:rsidRPr="00DA0E0A" w:rsidRDefault="00501274" w:rsidP="00C05B9F">
            <w:pPr>
              <w:suppressAutoHyphens w:val="0"/>
              <w:spacing w:before="0" w:after="0"/>
              <w:ind w:firstLine="0"/>
              <w:rPr>
                <w:sz w:val="26"/>
                <w:lang w:eastAsia="en-US"/>
              </w:rPr>
            </w:pPr>
            <w:r>
              <w:rPr>
                <w:sz w:val="26"/>
                <w:lang w:eastAsia="en-US"/>
              </w:rPr>
              <w:t>Textbox</w:t>
            </w:r>
          </w:p>
        </w:tc>
        <w:tc>
          <w:tcPr>
            <w:tcW w:w="990" w:type="dxa"/>
          </w:tcPr>
          <w:p w14:paraId="4AB89B9C" w14:textId="77777777" w:rsidR="00501274" w:rsidRPr="00DA0E0A" w:rsidRDefault="00501274" w:rsidP="00C05B9F">
            <w:pPr>
              <w:suppressAutoHyphens w:val="0"/>
              <w:spacing w:before="0" w:after="0"/>
              <w:ind w:firstLine="0"/>
              <w:rPr>
                <w:sz w:val="26"/>
                <w:lang w:eastAsia="en-US"/>
              </w:rPr>
            </w:pPr>
            <w:r w:rsidRPr="00DA0E0A">
              <w:rPr>
                <w:sz w:val="26"/>
                <w:lang w:eastAsia="en-US"/>
              </w:rPr>
              <w:t>Click</w:t>
            </w:r>
          </w:p>
        </w:tc>
        <w:tc>
          <w:tcPr>
            <w:tcW w:w="3600" w:type="dxa"/>
          </w:tcPr>
          <w:p w14:paraId="2736858B" w14:textId="77777777" w:rsidR="00501274" w:rsidRPr="00DA0E0A" w:rsidRDefault="00501274" w:rsidP="00C05B9F">
            <w:pPr>
              <w:suppressAutoHyphens w:val="0"/>
              <w:spacing w:before="0" w:after="0"/>
              <w:ind w:firstLine="0"/>
              <w:rPr>
                <w:sz w:val="26"/>
                <w:lang w:eastAsia="en-US"/>
              </w:rPr>
            </w:pPr>
            <w:r>
              <w:rPr>
                <w:rFonts w:eastAsia="Calibri"/>
                <w:sz w:val="26"/>
                <w:lang w:eastAsia="en-US"/>
              </w:rPr>
              <w:t>Cho phép nhập thông tin muốn tìm kiếm</w:t>
            </w:r>
          </w:p>
        </w:tc>
        <w:tc>
          <w:tcPr>
            <w:tcW w:w="810" w:type="dxa"/>
          </w:tcPr>
          <w:p w14:paraId="71ADDF1D" w14:textId="77777777" w:rsidR="00501274" w:rsidRPr="00DA0E0A" w:rsidRDefault="00501274" w:rsidP="00C05B9F">
            <w:pPr>
              <w:suppressAutoHyphens w:val="0"/>
              <w:spacing w:before="0" w:after="0"/>
              <w:ind w:firstLine="0"/>
              <w:rPr>
                <w:sz w:val="26"/>
                <w:lang w:eastAsia="en-US"/>
              </w:rPr>
            </w:pPr>
            <w:r w:rsidRPr="00DA0E0A">
              <w:rPr>
                <w:sz w:val="26"/>
                <w:lang w:eastAsia="en-US"/>
              </w:rPr>
              <w:t>(3)</w:t>
            </w:r>
          </w:p>
        </w:tc>
      </w:tr>
      <w:tr w:rsidR="00501274" w:rsidRPr="00DA0E0A" w14:paraId="618F8495" w14:textId="77777777" w:rsidTr="005E6267">
        <w:trPr>
          <w:jc w:val="center"/>
        </w:trPr>
        <w:tc>
          <w:tcPr>
            <w:tcW w:w="720" w:type="dxa"/>
          </w:tcPr>
          <w:p w14:paraId="01D8A86B" w14:textId="77777777" w:rsidR="00501274" w:rsidRPr="00DA0E0A" w:rsidRDefault="00501274" w:rsidP="00C05B9F">
            <w:pPr>
              <w:suppressAutoHyphens w:val="0"/>
              <w:spacing w:before="0" w:after="0"/>
              <w:ind w:firstLine="0"/>
              <w:jc w:val="center"/>
              <w:rPr>
                <w:sz w:val="26"/>
                <w:lang w:eastAsia="en-US"/>
              </w:rPr>
            </w:pPr>
            <w:r>
              <w:rPr>
                <w:sz w:val="26"/>
                <w:lang w:eastAsia="en-US"/>
              </w:rPr>
              <w:lastRenderedPageBreak/>
              <w:t>4</w:t>
            </w:r>
          </w:p>
        </w:tc>
        <w:tc>
          <w:tcPr>
            <w:tcW w:w="2430" w:type="dxa"/>
          </w:tcPr>
          <w:p w14:paraId="6FC1B116" w14:textId="1B98BD0F" w:rsidR="00501274" w:rsidRPr="008A3547" w:rsidRDefault="00501274" w:rsidP="00C05B9F">
            <w:pPr>
              <w:suppressAutoHyphens w:val="0"/>
              <w:spacing w:before="0" w:after="0"/>
              <w:ind w:firstLine="0"/>
              <w:rPr>
                <w:b/>
                <w:sz w:val="26"/>
                <w:lang w:eastAsia="en-US"/>
              </w:rPr>
            </w:pPr>
            <w:r>
              <w:rPr>
                <w:sz w:val="26"/>
                <w:lang w:eastAsia="en-US"/>
              </w:rPr>
              <w:t>btn_TimKiemPhanQuyen</w:t>
            </w:r>
          </w:p>
        </w:tc>
        <w:tc>
          <w:tcPr>
            <w:tcW w:w="1445" w:type="dxa"/>
          </w:tcPr>
          <w:p w14:paraId="74B39D3D" w14:textId="77777777" w:rsidR="00501274" w:rsidRPr="00DA0E0A" w:rsidRDefault="00501274" w:rsidP="00C05B9F">
            <w:pPr>
              <w:suppressAutoHyphens w:val="0"/>
              <w:spacing w:before="0" w:after="0"/>
              <w:ind w:firstLine="0"/>
              <w:rPr>
                <w:sz w:val="26"/>
                <w:lang w:eastAsia="en-US"/>
              </w:rPr>
            </w:pPr>
            <w:r w:rsidRPr="00DA0E0A">
              <w:rPr>
                <w:sz w:val="26"/>
                <w:lang w:eastAsia="en-US"/>
              </w:rPr>
              <w:t>Button</w:t>
            </w:r>
          </w:p>
        </w:tc>
        <w:tc>
          <w:tcPr>
            <w:tcW w:w="990" w:type="dxa"/>
          </w:tcPr>
          <w:p w14:paraId="29A434DB" w14:textId="77777777" w:rsidR="00501274" w:rsidRPr="00DA0E0A" w:rsidRDefault="00501274" w:rsidP="00C05B9F">
            <w:pPr>
              <w:suppressAutoHyphens w:val="0"/>
              <w:spacing w:before="0" w:after="0"/>
              <w:ind w:firstLine="0"/>
              <w:rPr>
                <w:sz w:val="26"/>
                <w:lang w:eastAsia="en-US"/>
              </w:rPr>
            </w:pPr>
            <w:r w:rsidRPr="00DA0E0A">
              <w:rPr>
                <w:sz w:val="26"/>
                <w:lang w:eastAsia="en-US"/>
              </w:rPr>
              <w:t>Click</w:t>
            </w:r>
          </w:p>
        </w:tc>
        <w:tc>
          <w:tcPr>
            <w:tcW w:w="3600" w:type="dxa"/>
          </w:tcPr>
          <w:p w14:paraId="1B8C8D9A" w14:textId="77777777" w:rsidR="00501274" w:rsidRDefault="00501274"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7A2110D4" w14:textId="77777777" w:rsidR="00501274" w:rsidRPr="00DA0E0A" w:rsidRDefault="00501274" w:rsidP="00C05B9F">
            <w:pPr>
              <w:suppressAutoHyphens w:val="0"/>
              <w:spacing w:before="0" w:after="0"/>
              <w:ind w:firstLine="0"/>
              <w:rPr>
                <w:sz w:val="26"/>
                <w:lang w:eastAsia="en-US"/>
              </w:rPr>
            </w:pPr>
            <w:r>
              <w:rPr>
                <w:sz w:val="26"/>
                <w:lang w:eastAsia="en-US"/>
              </w:rPr>
              <w:t>(4)</w:t>
            </w:r>
          </w:p>
        </w:tc>
      </w:tr>
      <w:tr w:rsidR="00501274" w:rsidRPr="00DA0E0A" w14:paraId="21407E3B" w14:textId="77777777" w:rsidTr="005E6267">
        <w:trPr>
          <w:jc w:val="center"/>
        </w:trPr>
        <w:tc>
          <w:tcPr>
            <w:tcW w:w="720" w:type="dxa"/>
          </w:tcPr>
          <w:p w14:paraId="59DE33CD" w14:textId="77777777" w:rsidR="00501274" w:rsidRPr="00DA0E0A" w:rsidRDefault="00501274" w:rsidP="00C05B9F">
            <w:pPr>
              <w:suppressAutoHyphens w:val="0"/>
              <w:spacing w:before="0" w:after="0"/>
              <w:ind w:firstLine="0"/>
              <w:jc w:val="center"/>
              <w:rPr>
                <w:sz w:val="26"/>
                <w:lang w:eastAsia="en-US"/>
              </w:rPr>
            </w:pPr>
            <w:r>
              <w:rPr>
                <w:sz w:val="26"/>
                <w:lang w:eastAsia="en-US"/>
              </w:rPr>
              <w:t>5</w:t>
            </w:r>
          </w:p>
        </w:tc>
        <w:tc>
          <w:tcPr>
            <w:tcW w:w="2430" w:type="dxa"/>
          </w:tcPr>
          <w:p w14:paraId="3C7619FD" w14:textId="064B1CC8" w:rsidR="00501274" w:rsidRPr="00DA0E0A" w:rsidRDefault="00501274" w:rsidP="00C05B9F">
            <w:pPr>
              <w:suppressAutoHyphens w:val="0"/>
              <w:spacing w:before="0" w:after="0"/>
              <w:ind w:firstLine="0"/>
              <w:rPr>
                <w:sz w:val="26"/>
                <w:lang w:eastAsia="en-US"/>
              </w:rPr>
            </w:pPr>
            <w:r>
              <w:rPr>
                <w:sz w:val="26"/>
                <w:lang w:eastAsia="en-US"/>
              </w:rPr>
              <w:t>btn_XoaTimKiemPhanQuyen</w:t>
            </w:r>
          </w:p>
        </w:tc>
        <w:tc>
          <w:tcPr>
            <w:tcW w:w="1445" w:type="dxa"/>
          </w:tcPr>
          <w:p w14:paraId="19CFC293" w14:textId="77777777" w:rsidR="00501274" w:rsidRPr="00DA0E0A" w:rsidRDefault="00501274" w:rsidP="00C05B9F">
            <w:pPr>
              <w:suppressAutoHyphens w:val="0"/>
              <w:spacing w:before="0" w:after="0"/>
              <w:ind w:firstLine="0"/>
              <w:rPr>
                <w:sz w:val="26"/>
                <w:lang w:eastAsia="en-US"/>
              </w:rPr>
            </w:pPr>
            <w:r w:rsidRPr="00DA0E0A">
              <w:rPr>
                <w:sz w:val="26"/>
                <w:lang w:eastAsia="en-US"/>
              </w:rPr>
              <w:t>Button</w:t>
            </w:r>
          </w:p>
        </w:tc>
        <w:tc>
          <w:tcPr>
            <w:tcW w:w="990" w:type="dxa"/>
          </w:tcPr>
          <w:p w14:paraId="526835B4" w14:textId="77777777" w:rsidR="00501274" w:rsidRPr="00DA0E0A" w:rsidRDefault="00501274" w:rsidP="00C05B9F">
            <w:pPr>
              <w:suppressAutoHyphens w:val="0"/>
              <w:spacing w:before="0" w:after="0"/>
              <w:ind w:firstLine="0"/>
              <w:rPr>
                <w:sz w:val="26"/>
                <w:lang w:eastAsia="en-US"/>
              </w:rPr>
            </w:pPr>
            <w:r w:rsidRPr="00DA0E0A">
              <w:rPr>
                <w:sz w:val="26"/>
                <w:lang w:eastAsia="en-US"/>
              </w:rPr>
              <w:t>Click</w:t>
            </w:r>
          </w:p>
        </w:tc>
        <w:tc>
          <w:tcPr>
            <w:tcW w:w="3600" w:type="dxa"/>
          </w:tcPr>
          <w:p w14:paraId="02E10BFE" w14:textId="77777777" w:rsidR="00501274" w:rsidRPr="00DA0E0A" w:rsidRDefault="00501274" w:rsidP="00C05B9F">
            <w:pPr>
              <w:suppressAutoHyphens w:val="0"/>
              <w:spacing w:before="0" w:after="0"/>
              <w:ind w:firstLine="0"/>
              <w:rPr>
                <w:sz w:val="26"/>
                <w:lang w:eastAsia="en-US"/>
              </w:rPr>
            </w:pPr>
            <w:r>
              <w:rPr>
                <w:rFonts w:eastAsia="Calibri"/>
                <w:sz w:val="26"/>
                <w:lang w:eastAsia="en-US"/>
              </w:rPr>
              <w:t>Gọi hàm xóa thông tin đã nhập trong ô tìm kiếm</w:t>
            </w:r>
          </w:p>
        </w:tc>
        <w:tc>
          <w:tcPr>
            <w:tcW w:w="810" w:type="dxa"/>
          </w:tcPr>
          <w:p w14:paraId="0E95BB56" w14:textId="77777777" w:rsidR="00501274" w:rsidRPr="00DA0E0A" w:rsidRDefault="00501274" w:rsidP="00C05B9F">
            <w:pPr>
              <w:suppressAutoHyphens w:val="0"/>
              <w:spacing w:before="0" w:after="0"/>
              <w:ind w:firstLine="0"/>
              <w:rPr>
                <w:sz w:val="26"/>
                <w:lang w:eastAsia="en-US"/>
              </w:rPr>
            </w:pPr>
            <w:r>
              <w:rPr>
                <w:sz w:val="26"/>
                <w:lang w:eastAsia="en-US"/>
              </w:rPr>
              <w:t>(5</w:t>
            </w:r>
            <w:r w:rsidRPr="00DA0E0A">
              <w:rPr>
                <w:sz w:val="26"/>
                <w:lang w:eastAsia="en-US"/>
              </w:rPr>
              <w:t>)</w:t>
            </w:r>
          </w:p>
        </w:tc>
      </w:tr>
      <w:tr w:rsidR="00501274" w:rsidRPr="00DA0E0A" w14:paraId="1944B07B" w14:textId="77777777" w:rsidTr="005E6267">
        <w:trPr>
          <w:jc w:val="center"/>
        </w:trPr>
        <w:tc>
          <w:tcPr>
            <w:tcW w:w="720" w:type="dxa"/>
          </w:tcPr>
          <w:p w14:paraId="42375974" w14:textId="77777777" w:rsidR="00501274" w:rsidRDefault="00501274" w:rsidP="00C05B9F">
            <w:pPr>
              <w:suppressAutoHyphens w:val="0"/>
              <w:spacing w:before="0" w:after="0"/>
              <w:ind w:firstLine="0"/>
              <w:jc w:val="center"/>
              <w:rPr>
                <w:sz w:val="26"/>
                <w:lang w:eastAsia="en-US"/>
              </w:rPr>
            </w:pPr>
            <w:r>
              <w:rPr>
                <w:sz w:val="26"/>
                <w:lang w:eastAsia="en-US"/>
              </w:rPr>
              <w:t>6</w:t>
            </w:r>
          </w:p>
        </w:tc>
        <w:tc>
          <w:tcPr>
            <w:tcW w:w="2430" w:type="dxa"/>
          </w:tcPr>
          <w:p w14:paraId="606F7D92" w14:textId="39697D98" w:rsidR="00501274" w:rsidRDefault="00501274" w:rsidP="00C05B9F">
            <w:pPr>
              <w:suppressAutoHyphens w:val="0"/>
              <w:spacing w:before="0" w:after="0"/>
              <w:ind w:firstLine="0"/>
              <w:rPr>
                <w:sz w:val="26"/>
                <w:lang w:eastAsia="en-US"/>
              </w:rPr>
            </w:pPr>
            <w:r>
              <w:rPr>
                <w:sz w:val="26"/>
                <w:lang w:eastAsia="en-US"/>
              </w:rPr>
              <w:t>grv_PhongBan</w:t>
            </w:r>
          </w:p>
        </w:tc>
        <w:tc>
          <w:tcPr>
            <w:tcW w:w="1445" w:type="dxa"/>
          </w:tcPr>
          <w:p w14:paraId="3031405A" w14:textId="77777777" w:rsidR="00501274" w:rsidRPr="00DA0E0A" w:rsidRDefault="00501274" w:rsidP="00C05B9F">
            <w:pPr>
              <w:suppressAutoHyphens w:val="0"/>
              <w:spacing w:before="0" w:after="0"/>
              <w:ind w:firstLine="0"/>
              <w:rPr>
                <w:sz w:val="26"/>
                <w:lang w:eastAsia="en-US"/>
              </w:rPr>
            </w:pPr>
            <w:r>
              <w:rPr>
                <w:sz w:val="26"/>
                <w:lang w:eastAsia="en-US"/>
              </w:rPr>
              <w:t>Gridview</w:t>
            </w:r>
          </w:p>
        </w:tc>
        <w:tc>
          <w:tcPr>
            <w:tcW w:w="990" w:type="dxa"/>
          </w:tcPr>
          <w:p w14:paraId="6C7E8F44" w14:textId="77777777" w:rsidR="00501274" w:rsidRPr="00DA0E0A" w:rsidRDefault="00501274" w:rsidP="00C05B9F">
            <w:pPr>
              <w:suppressAutoHyphens w:val="0"/>
              <w:spacing w:before="0" w:after="0"/>
              <w:ind w:firstLine="0"/>
              <w:rPr>
                <w:sz w:val="26"/>
                <w:lang w:eastAsia="en-US"/>
              </w:rPr>
            </w:pPr>
          </w:p>
        </w:tc>
        <w:tc>
          <w:tcPr>
            <w:tcW w:w="3600" w:type="dxa"/>
          </w:tcPr>
          <w:p w14:paraId="4E4B03FC" w14:textId="04472689" w:rsidR="00501274" w:rsidRDefault="00501274" w:rsidP="00C05B9F">
            <w:pPr>
              <w:suppressAutoHyphens w:val="0"/>
              <w:spacing w:before="0" w:after="0"/>
              <w:ind w:firstLine="0"/>
              <w:rPr>
                <w:rFonts w:eastAsia="Calibri"/>
                <w:sz w:val="26"/>
                <w:lang w:eastAsia="en-US"/>
              </w:rPr>
            </w:pPr>
            <w:r>
              <w:rPr>
                <w:rFonts w:eastAsia="Calibri"/>
                <w:sz w:val="26"/>
                <w:lang w:eastAsia="en-US"/>
              </w:rPr>
              <w:t>Cho phép hiển thi danh sách phòng ban có trong cơ sở dữ liệu</w:t>
            </w:r>
          </w:p>
        </w:tc>
        <w:tc>
          <w:tcPr>
            <w:tcW w:w="810" w:type="dxa"/>
          </w:tcPr>
          <w:p w14:paraId="2EE4C41F" w14:textId="77777777" w:rsidR="00501274" w:rsidRDefault="00501274" w:rsidP="00C05B9F">
            <w:pPr>
              <w:suppressAutoHyphens w:val="0"/>
              <w:spacing w:before="0" w:after="0"/>
              <w:ind w:firstLine="0"/>
              <w:rPr>
                <w:sz w:val="26"/>
                <w:lang w:eastAsia="en-US"/>
              </w:rPr>
            </w:pPr>
            <w:r>
              <w:rPr>
                <w:sz w:val="26"/>
                <w:lang w:eastAsia="en-US"/>
              </w:rPr>
              <w:t>(6</w:t>
            </w:r>
            <w:r w:rsidRPr="00DA0E0A">
              <w:rPr>
                <w:sz w:val="26"/>
                <w:lang w:eastAsia="en-US"/>
              </w:rPr>
              <w:t>)</w:t>
            </w:r>
          </w:p>
        </w:tc>
      </w:tr>
      <w:tr w:rsidR="00501274" w:rsidRPr="00DA0E0A" w14:paraId="24413F2D" w14:textId="77777777" w:rsidTr="005E6267">
        <w:trPr>
          <w:jc w:val="center"/>
        </w:trPr>
        <w:tc>
          <w:tcPr>
            <w:tcW w:w="720" w:type="dxa"/>
          </w:tcPr>
          <w:p w14:paraId="7B3322A4" w14:textId="77777777" w:rsidR="00501274" w:rsidRDefault="00501274" w:rsidP="00C05B9F">
            <w:pPr>
              <w:suppressAutoHyphens w:val="0"/>
              <w:spacing w:before="0" w:after="0"/>
              <w:ind w:firstLine="0"/>
              <w:jc w:val="center"/>
              <w:rPr>
                <w:sz w:val="26"/>
                <w:lang w:eastAsia="en-US"/>
              </w:rPr>
            </w:pPr>
            <w:r>
              <w:rPr>
                <w:sz w:val="26"/>
                <w:lang w:eastAsia="en-US"/>
              </w:rPr>
              <w:t>7</w:t>
            </w:r>
          </w:p>
        </w:tc>
        <w:tc>
          <w:tcPr>
            <w:tcW w:w="2430" w:type="dxa"/>
          </w:tcPr>
          <w:p w14:paraId="73C4E41D" w14:textId="03C28CAE" w:rsidR="00501274" w:rsidRDefault="00501274" w:rsidP="00C05B9F">
            <w:pPr>
              <w:suppressAutoHyphens w:val="0"/>
              <w:spacing w:before="0" w:after="0"/>
              <w:ind w:firstLine="0"/>
              <w:rPr>
                <w:sz w:val="26"/>
                <w:lang w:eastAsia="en-US"/>
              </w:rPr>
            </w:pPr>
            <w:r>
              <w:rPr>
                <w:sz w:val="26"/>
                <w:lang w:eastAsia="en-US"/>
              </w:rPr>
              <w:t>txt_TimKiemQuyen</w:t>
            </w:r>
          </w:p>
        </w:tc>
        <w:tc>
          <w:tcPr>
            <w:tcW w:w="1445" w:type="dxa"/>
          </w:tcPr>
          <w:p w14:paraId="63701429" w14:textId="77777777" w:rsidR="00501274" w:rsidRPr="00DA0E0A" w:rsidRDefault="00501274" w:rsidP="00C05B9F">
            <w:pPr>
              <w:suppressAutoHyphens w:val="0"/>
              <w:spacing w:before="0" w:after="0"/>
              <w:ind w:firstLine="0"/>
              <w:rPr>
                <w:sz w:val="26"/>
                <w:lang w:eastAsia="en-US"/>
              </w:rPr>
            </w:pPr>
            <w:r>
              <w:rPr>
                <w:sz w:val="26"/>
                <w:lang w:eastAsia="en-US"/>
              </w:rPr>
              <w:t>Textbox</w:t>
            </w:r>
          </w:p>
        </w:tc>
        <w:tc>
          <w:tcPr>
            <w:tcW w:w="990" w:type="dxa"/>
          </w:tcPr>
          <w:p w14:paraId="5DC24AD3" w14:textId="77777777" w:rsidR="00501274" w:rsidRPr="00DA0E0A" w:rsidRDefault="00501274" w:rsidP="00C05B9F">
            <w:pPr>
              <w:suppressAutoHyphens w:val="0"/>
              <w:spacing w:before="0" w:after="0"/>
              <w:ind w:firstLine="0"/>
              <w:rPr>
                <w:sz w:val="26"/>
                <w:lang w:eastAsia="en-US"/>
              </w:rPr>
            </w:pPr>
            <w:r>
              <w:rPr>
                <w:sz w:val="26"/>
                <w:lang w:eastAsia="en-US"/>
              </w:rPr>
              <w:t>Nhập liệu</w:t>
            </w:r>
          </w:p>
        </w:tc>
        <w:tc>
          <w:tcPr>
            <w:tcW w:w="3600" w:type="dxa"/>
          </w:tcPr>
          <w:p w14:paraId="01BD6A01" w14:textId="77777777" w:rsidR="00501274" w:rsidRDefault="00501274" w:rsidP="00C05B9F">
            <w:pPr>
              <w:suppressAutoHyphens w:val="0"/>
              <w:spacing w:before="0" w:after="0"/>
              <w:ind w:firstLine="0"/>
              <w:rPr>
                <w:rFonts w:eastAsia="Calibri"/>
                <w:sz w:val="26"/>
                <w:lang w:eastAsia="en-US"/>
              </w:rPr>
            </w:pPr>
            <w:r>
              <w:rPr>
                <w:rFonts w:eastAsia="Calibri"/>
                <w:sz w:val="26"/>
                <w:lang w:eastAsia="en-US"/>
              </w:rPr>
              <w:t>Cho phép nhập thông tin muốn tìm kiếm</w:t>
            </w:r>
          </w:p>
        </w:tc>
        <w:tc>
          <w:tcPr>
            <w:tcW w:w="810" w:type="dxa"/>
          </w:tcPr>
          <w:p w14:paraId="5A986AAC" w14:textId="77777777" w:rsidR="00501274" w:rsidRPr="00DA0E0A" w:rsidRDefault="00501274" w:rsidP="00C05B9F">
            <w:pPr>
              <w:suppressAutoHyphens w:val="0"/>
              <w:spacing w:before="0" w:after="0"/>
              <w:ind w:firstLine="0"/>
              <w:rPr>
                <w:sz w:val="26"/>
                <w:lang w:eastAsia="en-US"/>
              </w:rPr>
            </w:pPr>
            <w:r>
              <w:rPr>
                <w:sz w:val="26"/>
                <w:lang w:eastAsia="en-US"/>
              </w:rPr>
              <w:t>(7</w:t>
            </w:r>
            <w:r w:rsidRPr="00DA0E0A">
              <w:rPr>
                <w:sz w:val="26"/>
                <w:lang w:eastAsia="en-US"/>
              </w:rPr>
              <w:t>)</w:t>
            </w:r>
          </w:p>
        </w:tc>
      </w:tr>
      <w:tr w:rsidR="00501274" w:rsidRPr="00DA0E0A" w14:paraId="67C241AC" w14:textId="77777777" w:rsidTr="005E6267">
        <w:trPr>
          <w:trHeight w:val="1011"/>
          <w:jc w:val="center"/>
        </w:trPr>
        <w:tc>
          <w:tcPr>
            <w:tcW w:w="720" w:type="dxa"/>
          </w:tcPr>
          <w:p w14:paraId="76216109" w14:textId="77777777" w:rsidR="00501274" w:rsidRDefault="00501274" w:rsidP="00C05B9F">
            <w:pPr>
              <w:suppressAutoHyphens w:val="0"/>
              <w:spacing w:before="0" w:after="0"/>
              <w:ind w:firstLine="0"/>
              <w:jc w:val="center"/>
              <w:rPr>
                <w:sz w:val="26"/>
                <w:lang w:eastAsia="en-US"/>
              </w:rPr>
            </w:pPr>
            <w:r>
              <w:rPr>
                <w:sz w:val="26"/>
                <w:lang w:eastAsia="en-US"/>
              </w:rPr>
              <w:t>8</w:t>
            </w:r>
          </w:p>
        </w:tc>
        <w:tc>
          <w:tcPr>
            <w:tcW w:w="2430" w:type="dxa"/>
          </w:tcPr>
          <w:p w14:paraId="79947F3E" w14:textId="6973390F" w:rsidR="00501274" w:rsidRDefault="00501274" w:rsidP="00C05B9F">
            <w:pPr>
              <w:suppressAutoHyphens w:val="0"/>
              <w:spacing w:before="0" w:after="0"/>
              <w:ind w:firstLine="0"/>
              <w:rPr>
                <w:sz w:val="26"/>
                <w:lang w:eastAsia="en-US"/>
              </w:rPr>
            </w:pPr>
            <w:r>
              <w:rPr>
                <w:sz w:val="26"/>
                <w:lang w:eastAsia="en-US"/>
              </w:rPr>
              <w:t>btn_TimKiemQuyen</w:t>
            </w:r>
          </w:p>
        </w:tc>
        <w:tc>
          <w:tcPr>
            <w:tcW w:w="1445" w:type="dxa"/>
          </w:tcPr>
          <w:p w14:paraId="50E259CB" w14:textId="77777777" w:rsidR="00501274" w:rsidRPr="00DA0E0A" w:rsidRDefault="00501274" w:rsidP="00C05B9F">
            <w:pPr>
              <w:suppressAutoHyphens w:val="0"/>
              <w:spacing w:before="0" w:after="0"/>
              <w:ind w:firstLine="0"/>
              <w:rPr>
                <w:sz w:val="26"/>
                <w:lang w:eastAsia="en-US"/>
              </w:rPr>
            </w:pPr>
            <w:r w:rsidRPr="00DA0E0A">
              <w:rPr>
                <w:sz w:val="26"/>
                <w:lang w:eastAsia="en-US"/>
              </w:rPr>
              <w:t>Button</w:t>
            </w:r>
          </w:p>
        </w:tc>
        <w:tc>
          <w:tcPr>
            <w:tcW w:w="990" w:type="dxa"/>
          </w:tcPr>
          <w:p w14:paraId="169BACB8" w14:textId="77777777" w:rsidR="00501274" w:rsidRPr="00DA0E0A" w:rsidRDefault="00501274" w:rsidP="00C05B9F">
            <w:pPr>
              <w:suppressAutoHyphens w:val="0"/>
              <w:spacing w:before="0" w:after="0"/>
              <w:ind w:firstLine="0"/>
              <w:rPr>
                <w:sz w:val="26"/>
                <w:lang w:eastAsia="en-US"/>
              </w:rPr>
            </w:pPr>
            <w:r w:rsidRPr="00DA0E0A">
              <w:rPr>
                <w:sz w:val="26"/>
                <w:lang w:eastAsia="en-US"/>
              </w:rPr>
              <w:t>Click</w:t>
            </w:r>
          </w:p>
        </w:tc>
        <w:tc>
          <w:tcPr>
            <w:tcW w:w="3600" w:type="dxa"/>
          </w:tcPr>
          <w:p w14:paraId="6D3DDEDD" w14:textId="77777777" w:rsidR="00501274" w:rsidRDefault="00501274"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799BC42F" w14:textId="77777777" w:rsidR="00501274" w:rsidRPr="00DA0E0A" w:rsidRDefault="00501274" w:rsidP="00C05B9F">
            <w:pPr>
              <w:suppressAutoHyphens w:val="0"/>
              <w:spacing w:before="0" w:after="0"/>
              <w:ind w:firstLine="0"/>
              <w:rPr>
                <w:sz w:val="26"/>
                <w:lang w:eastAsia="en-US"/>
              </w:rPr>
            </w:pPr>
            <w:r>
              <w:rPr>
                <w:sz w:val="26"/>
                <w:lang w:eastAsia="en-US"/>
              </w:rPr>
              <w:t>(8</w:t>
            </w:r>
            <w:r w:rsidRPr="00DA0E0A">
              <w:rPr>
                <w:sz w:val="26"/>
                <w:lang w:eastAsia="en-US"/>
              </w:rPr>
              <w:t>)</w:t>
            </w:r>
          </w:p>
        </w:tc>
      </w:tr>
      <w:tr w:rsidR="00501274" w:rsidRPr="00DA0E0A" w14:paraId="2DF0A4ED" w14:textId="77777777" w:rsidTr="005E6267">
        <w:trPr>
          <w:jc w:val="center"/>
        </w:trPr>
        <w:tc>
          <w:tcPr>
            <w:tcW w:w="720" w:type="dxa"/>
          </w:tcPr>
          <w:p w14:paraId="225E5467" w14:textId="77777777" w:rsidR="00501274" w:rsidRDefault="00501274" w:rsidP="00C05B9F">
            <w:pPr>
              <w:suppressAutoHyphens w:val="0"/>
              <w:spacing w:before="0" w:after="0"/>
              <w:ind w:firstLine="0"/>
              <w:jc w:val="center"/>
              <w:rPr>
                <w:sz w:val="26"/>
                <w:lang w:eastAsia="en-US"/>
              </w:rPr>
            </w:pPr>
            <w:r>
              <w:rPr>
                <w:sz w:val="26"/>
                <w:lang w:eastAsia="en-US"/>
              </w:rPr>
              <w:t>9</w:t>
            </w:r>
          </w:p>
        </w:tc>
        <w:tc>
          <w:tcPr>
            <w:tcW w:w="2430" w:type="dxa"/>
          </w:tcPr>
          <w:p w14:paraId="17D8C2FF" w14:textId="618AD1F1" w:rsidR="00501274" w:rsidRDefault="00501274" w:rsidP="00C05B9F">
            <w:pPr>
              <w:suppressAutoHyphens w:val="0"/>
              <w:spacing w:before="0" w:after="0"/>
              <w:ind w:firstLine="0"/>
              <w:rPr>
                <w:sz w:val="26"/>
                <w:lang w:eastAsia="en-US"/>
              </w:rPr>
            </w:pPr>
            <w:r>
              <w:rPr>
                <w:sz w:val="26"/>
                <w:lang w:eastAsia="en-US"/>
              </w:rPr>
              <w:t>btn_XoaTimKiemQuyen</w:t>
            </w:r>
          </w:p>
        </w:tc>
        <w:tc>
          <w:tcPr>
            <w:tcW w:w="1445" w:type="dxa"/>
          </w:tcPr>
          <w:p w14:paraId="71BD605D" w14:textId="77777777" w:rsidR="00501274" w:rsidRPr="00DA0E0A" w:rsidRDefault="00501274" w:rsidP="00C05B9F">
            <w:pPr>
              <w:suppressAutoHyphens w:val="0"/>
              <w:spacing w:before="0" w:after="0"/>
              <w:ind w:firstLine="0"/>
              <w:rPr>
                <w:sz w:val="26"/>
                <w:lang w:eastAsia="en-US"/>
              </w:rPr>
            </w:pPr>
            <w:r w:rsidRPr="00DA0E0A">
              <w:rPr>
                <w:sz w:val="26"/>
                <w:lang w:eastAsia="en-US"/>
              </w:rPr>
              <w:t>Button</w:t>
            </w:r>
          </w:p>
        </w:tc>
        <w:tc>
          <w:tcPr>
            <w:tcW w:w="990" w:type="dxa"/>
          </w:tcPr>
          <w:p w14:paraId="0926C4AD" w14:textId="77777777" w:rsidR="00501274" w:rsidRPr="00DA0E0A" w:rsidRDefault="00501274" w:rsidP="00C05B9F">
            <w:pPr>
              <w:suppressAutoHyphens w:val="0"/>
              <w:spacing w:before="0" w:after="0"/>
              <w:ind w:firstLine="0"/>
              <w:rPr>
                <w:sz w:val="26"/>
                <w:lang w:eastAsia="en-US"/>
              </w:rPr>
            </w:pPr>
            <w:r w:rsidRPr="00DA0E0A">
              <w:rPr>
                <w:sz w:val="26"/>
                <w:lang w:eastAsia="en-US"/>
              </w:rPr>
              <w:t>Click</w:t>
            </w:r>
          </w:p>
        </w:tc>
        <w:tc>
          <w:tcPr>
            <w:tcW w:w="3600" w:type="dxa"/>
          </w:tcPr>
          <w:p w14:paraId="2F53E21D" w14:textId="77777777" w:rsidR="00501274" w:rsidRDefault="00501274" w:rsidP="00C05B9F">
            <w:pPr>
              <w:suppressAutoHyphens w:val="0"/>
              <w:spacing w:before="0" w:after="0"/>
              <w:ind w:firstLine="0"/>
              <w:rPr>
                <w:rFonts w:eastAsia="Calibri"/>
                <w:sz w:val="26"/>
                <w:lang w:eastAsia="en-US"/>
              </w:rPr>
            </w:pPr>
            <w:r>
              <w:rPr>
                <w:rFonts w:eastAsia="Calibri"/>
                <w:sz w:val="26"/>
                <w:lang w:eastAsia="en-US"/>
              </w:rPr>
              <w:t>Gọi hàm xóa thông tin đã nhập trong ô tìm kiếm</w:t>
            </w:r>
          </w:p>
        </w:tc>
        <w:tc>
          <w:tcPr>
            <w:tcW w:w="810" w:type="dxa"/>
          </w:tcPr>
          <w:p w14:paraId="40162E07" w14:textId="77777777" w:rsidR="00501274" w:rsidRPr="00DA0E0A" w:rsidRDefault="00501274" w:rsidP="00C05B9F">
            <w:pPr>
              <w:suppressAutoHyphens w:val="0"/>
              <w:spacing w:before="0" w:after="0"/>
              <w:ind w:firstLine="0"/>
              <w:rPr>
                <w:sz w:val="26"/>
                <w:lang w:eastAsia="en-US"/>
              </w:rPr>
            </w:pPr>
            <w:r>
              <w:rPr>
                <w:sz w:val="26"/>
                <w:lang w:eastAsia="en-US"/>
              </w:rPr>
              <w:t>(9</w:t>
            </w:r>
            <w:r w:rsidRPr="00DA0E0A">
              <w:rPr>
                <w:sz w:val="26"/>
                <w:lang w:eastAsia="en-US"/>
              </w:rPr>
              <w:t>)</w:t>
            </w:r>
          </w:p>
        </w:tc>
      </w:tr>
      <w:tr w:rsidR="00501274" w:rsidRPr="00DA0E0A" w14:paraId="2EEA40AF" w14:textId="77777777" w:rsidTr="005E6267">
        <w:trPr>
          <w:jc w:val="center"/>
        </w:trPr>
        <w:tc>
          <w:tcPr>
            <w:tcW w:w="720" w:type="dxa"/>
          </w:tcPr>
          <w:p w14:paraId="03F3DE89" w14:textId="77777777" w:rsidR="00501274" w:rsidRDefault="00501274" w:rsidP="00C05B9F">
            <w:pPr>
              <w:suppressAutoHyphens w:val="0"/>
              <w:spacing w:before="0" w:after="0"/>
              <w:ind w:firstLine="0"/>
              <w:jc w:val="center"/>
              <w:rPr>
                <w:sz w:val="26"/>
                <w:lang w:eastAsia="en-US"/>
              </w:rPr>
            </w:pPr>
            <w:r>
              <w:rPr>
                <w:sz w:val="26"/>
                <w:lang w:eastAsia="en-US"/>
              </w:rPr>
              <w:t>10</w:t>
            </w:r>
          </w:p>
        </w:tc>
        <w:tc>
          <w:tcPr>
            <w:tcW w:w="2430" w:type="dxa"/>
          </w:tcPr>
          <w:p w14:paraId="3DACD75B" w14:textId="7960951C" w:rsidR="00501274" w:rsidRDefault="00501274" w:rsidP="00C05B9F">
            <w:pPr>
              <w:suppressAutoHyphens w:val="0"/>
              <w:spacing w:before="0" w:after="0"/>
              <w:ind w:firstLine="0"/>
              <w:rPr>
                <w:sz w:val="26"/>
                <w:lang w:eastAsia="en-US"/>
              </w:rPr>
            </w:pPr>
            <w:r>
              <w:rPr>
                <w:sz w:val="26"/>
                <w:lang w:eastAsia="en-US"/>
              </w:rPr>
              <w:t>grv_Quyen</w:t>
            </w:r>
          </w:p>
        </w:tc>
        <w:tc>
          <w:tcPr>
            <w:tcW w:w="1445" w:type="dxa"/>
          </w:tcPr>
          <w:p w14:paraId="2ACE90A2" w14:textId="77777777" w:rsidR="00501274" w:rsidRPr="00DA0E0A" w:rsidRDefault="00501274" w:rsidP="00C05B9F">
            <w:pPr>
              <w:suppressAutoHyphens w:val="0"/>
              <w:spacing w:before="0" w:after="0"/>
              <w:ind w:firstLine="0"/>
              <w:rPr>
                <w:sz w:val="26"/>
                <w:lang w:eastAsia="en-US"/>
              </w:rPr>
            </w:pPr>
            <w:r>
              <w:rPr>
                <w:sz w:val="26"/>
                <w:lang w:eastAsia="en-US"/>
              </w:rPr>
              <w:t>Gridview</w:t>
            </w:r>
          </w:p>
        </w:tc>
        <w:tc>
          <w:tcPr>
            <w:tcW w:w="990" w:type="dxa"/>
          </w:tcPr>
          <w:p w14:paraId="518F50C5" w14:textId="77777777" w:rsidR="00501274" w:rsidRPr="00DA0E0A" w:rsidRDefault="00501274" w:rsidP="00C05B9F">
            <w:pPr>
              <w:suppressAutoHyphens w:val="0"/>
              <w:spacing w:before="0" w:after="0"/>
              <w:ind w:firstLine="0"/>
              <w:rPr>
                <w:sz w:val="26"/>
                <w:lang w:eastAsia="en-US"/>
              </w:rPr>
            </w:pPr>
            <w:r w:rsidRPr="00DA0E0A">
              <w:rPr>
                <w:sz w:val="26"/>
                <w:lang w:eastAsia="en-US"/>
              </w:rPr>
              <w:t>Click</w:t>
            </w:r>
          </w:p>
        </w:tc>
        <w:tc>
          <w:tcPr>
            <w:tcW w:w="3600" w:type="dxa"/>
          </w:tcPr>
          <w:p w14:paraId="021A7F12" w14:textId="3D94D70D" w:rsidR="00501274" w:rsidRDefault="00501274" w:rsidP="00C05B9F">
            <w:pPr>
              <w:suppressAutoHyphens w:val="0"/>
              <w:spacing w:before="0" w:after="0"/>
              <w:ind w:firstLine="0"/>
              <w:rPr>
                <w:rFonts w:eastAsia="Calibri"/>
                <w:sz w:val="26"/>
                <w:lang w:eastAsia="en-US"/>
              </w:rPr>
            </w:pPr>
            <w:r>
              <w:rPr>
                <w:rFonts w:eastAsia="Calibri"/>
                <w:sz w:val="26"/>
                <w:lang w:eastAsia="en-US"/>
              </w:rPr>
              <w:t>Cho phép hiển thi danh sách quyền có trong cơ sở dữ liệu</w:t>
            </w:r>
          </w:p>
        </w:tc>
        <w:tc>
          <w:tcPr>
            <w:tcW w:w="810" w:type="dxa"/>
          </w:tcPr>
          <w:p w14:paraId="4D897F6C" w14:textId="77777777" w:rsidR="00501274" w:rsidRDefault="00501274" w:rsidP="00C05B9F">
            <w:pPr>
              <w:suppressAutoHyphens w:val="0"/>
              <w:spacing w:before="0" w:after="0"/>
              <w:ind w:firstLine="0"/>
              <w:rPr>
                <w:sz w:val="26"/>
                <w:lang w:eastAsia="en-US"/>
              </w:rPr>
            </w:pPr>
            <w:r>
              <w:rPr>
                <w:sz w:val="26"/>
                <w:lang w:eastAsia="en-US"/>
              </w:rPr>
              <w:t>(10)</w:t>
            </w:r>
          </w:p>
        </w:tc>
      </w:tr>
    </w:tbl>
    <w:p w14:paraId="71E43770" w14:textId="77777777" w:rsidR="00501274" w:rsidRPr="00264BBA" w:rsidRDefault="00501274" w:rsidP="00C05B9F">
      <w:pPr>
        <w:rPr>
          <w:lang w:val="x-none"/>
        </w:rPr>
      </w:pPr>
    </w:p>
    <w:p w14:paraId="4AE1A6A1" w14:textId="08CB4DC8" w:rsidR="006B2795" w:rsidRDefault="006B2795" w:rsidP="00C05B9F">
      <w:pPr>
        <w:pStyle w:val="Heading3"/>
        <w:spacing w:line="360" w:lineRule="auto"/>
      </w:pPr>
      <w:bookmarkStart w:id="127" w:name="_Toc441092349"/>
      <w:r>
        <w:t>Màn hình quản lý mặt hàng</w:t>
      </w:r>
      <w:bookmarkEnd w:id="127"/>
    </w:p>
    <w:p w14:paraId="42F6BAB6" w14:textId="1EA1A2A9" w:rsidR="00DA0E0A" w:rsidRDefault="00DA0E0A" w:rsidP="00C05B9F">
      <w:pPr>
        <w:pStyle w:val="Style1"/>
        <w:rPr>
          <w:lang w:val="x-none"/>
        </w:rPr>
      </w:pPr>
      <w:r w:rsidRPr="00DA0E0A">
        <w:drawing>
          <wp:inline distT="0" distB="0" distL="0" distR="0" wp14:anchorId="1562CC91" wp14:editId="5D2DD3A1">
            <wp:extent cx="5540375" cy="2831693"/>
            <wp:effectExtent l="19050" t="19050" r="22225" b="26035"/>
            <wp:docPr id="73" name="Picture 73" descr="F:\HOC KI 7\Phuong phap phat trien huong doi tuong\Ảnh báo cáo 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HOC KI 7\Phuong phap phat trien huong doi tuong\Ảnh báo cáo 3\10.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40375" cy="2831693"/>
                    </a:xfrm>
                    <a:prstGeom prst="rect">
                      <a:avLst/>
                    </a:prstGeom>
                    <a:noFill/>
                    <a:ln>
                      <a:solidFill>
                        <a:schemeClr val="tx1"/>
                      </a:solidFill>
                    </a:ln>
                  </pic:spPr>
                </pic:pic>
              </a:graphicData>
            </a:graphic>
          </wp:inline>
        </w:drawing>
      </w:r>
    </w:p>
    <w:tbl>
      <w:tblPr>
        <w:tblStyle w:val="TableGrid13"/>
        <w:tblW w:w="9995" w:type="dxa"/>
        <w:jc w:val="center"/>
        <w:tblLayout w:type="fixed"/>
        <w:tblLook w:val="04A0" w:firstRow="1" w:lastRow="0" w:firstColumn="1" w:lastColumn="0" w:noHBand="0" w:noVBand="1"/>
      </w:tblPr>
      <w:tblGrid>
        <w:gridCol w:w="720"/>
        <w:gridCol w:w="2430"/>
        <w:gridCol w:w="1445"/>
        <w:gridCol w:w="990"/>
        <w:gridCol w:w="3600"/>
        <w:gridCol w:w="810"/>
      </w:tblGrid>
      <w:tr w:rsidR="002A5AAD" w:rsidRPr="00DA0E0A" w14:paraId="46DE29A5" w14:textId="77777777" w:rsidTr="005E6267">
        <w:trPr>
          <w:jc w:val="center"/>
        </w:trPr>
        <w:tc>
          <w:tcPr>
            <w:tcW w:w="720" w:type="dxa"/>
            <w:shd w:val="clear" w:color="auto" w:fill="D0CECE"/>
          </w:tcPr>
          <w:p w14:paraId="393FB230" w14:textId="77777777" w:rsidR="002A5AAD" w:rsidRPr="00DA0E0A" w:rsidRDefault="002A5AAD" w:rsidP="00C05B9F">
            <w:pPr>
              <w:ind w:firstLine="0"/>
              <w:jc w:val="center"/>
              <w:rPr>
                <w:b/>
                <w:sz w:val="26"/>
                <w:lang w:eastAsia="en-US"/>
              </w:rPr>
            </w:pPr>
            <w:r w:rsidRPr="00DA0E0A">
              <w:rPr>
                <w:b/>
                <w:sz w:val="26"/>
                <w:lang w:eastAsia="en-US"/>
              </w:rPr>
              <w:t>STT</w:t>
            </w:r>
          </w:p>
        </w:tc>
        <w:tc>
          <w:tcPr>
            <w:tcW w:w="2430" w:type="dxa"/>
            <w:shd w:val="clear" w:color="auto" w:fill="D0CECE"/>
          </w:tcPr>
          <w:p w14:paraId="5BA39E1F" w14:textId="77777777" w:rsidR="002A5AAD" w:rsidRPr="00DA0E0A" w:rsidRDefault="002A5AAD"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2EF5FE6E" w14:textId="77777777" w:rsidR="002A5AAD" w:rsidRPr="00DA0E0A" w:rsidRDefault="002A5AAD"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2E2E7C68" w14:textId="77777777" w:rsidR="002A5AAD" w:rsidRPr="00DA0E0A" w:rsidRDefault="002A5AAD"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48676F55" w14:textId="77777777" w:rsidR="002A5AAD" w:rsidRPr="00DA0E0A" w:rsidRDefault="002A5AAD"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4326E9A5" w14:textId="77777777" w:rsidR="002A5AAD" w:rsidRPr="00DA0E0A" w:rsidRDefault="002A5AAD" w:rsidP="00C05B9F">
            <w:pPr>
              <w:suppressAutoHyphens w:val="0"/>
              <w:spacing w:before="0" w:after="0"/>
              <w:ind w:firstLine="0"/>
              <w:jc w:val="center"/>
              <w:rPr>
                <w:b/>
                <w:sz w:val="26"/>
                <w:lang w:eastAsia="en-US"/>
              </w:rPr>
            </w:pPr>
            <w:r w:rsidRPr="00DA0E0A">
              <w:rPr>
                <w:b/>
                <w:sz w:val="26"/>
                <w:lang w:eastAsia="en-US"/>
              </w:rPr>
              <w:t>Ghi chú</w:t>
            </w:r>
          </w:p>
        </w:tc>
      </w:tr>
      <w:tr w:rsidR="002A5AAD" w:rsidRPr="00DA0E0A" w14:paraId="6F521B58" w14:textId="77777777" w:rsidTr="005E6267">
        <w:trPr>
          <w:jc w:val="center"/>
        </w:trPr>
        <w:tc>
          <w:tcPr>
            <w:tcW w:w="720" w:type="dxa"/>
          </w:tcPr>
          <w:p w14:paraId="53F07C73" w14:textId="77777777" w:rsidR="002A5AAD" w:rsidRPr="00DA0E0A" w:rsidRDefault="002A5AAD" w:rsidP="00C05B9F">
            <w:pPr>
              <w:suppressAutoHyphens w:val="0"/>
              <w:spacing w:before="0" w:after="0"/>
              <w:ind w:firstLine="0"/>
              <w:jc w:val="center"/>
              <w:rPr>
                <w:sz w:val="26"/>
                <w:lang w:eastAsia="en-US"/>
              </w:rPr>
            </w:pPr>
            <w:r w:rsidRPr="00DA0E0A">
              <w:rPr>
                <w:sz w:val="26"/>
                <w:lang w:eastAsia="en-US"/>
              </w:rPr>
              <w:lastRenderedPageBreak/>
              <w:t>1</w:t>
            </w:r>
          </w:p>
        </w:tc>
        <w:tc>
          <w:tcPr>
            <w:tcW w:w="2430" w:type="dxa"/>
          </w:tcPr>
          <w:p w14:paraId="4BE33BFE" w14:textId="77777777" w:rsidR="002A5AAD" w:rsidRPr="00DA0E0A" w:rsidRDefault="002A5AAD" w:rsidP="00C05B9F">
            <w:pPr>
              <w:suppressAutoHyphens w:val="0"/>
              <w:spacing w:before="0" w:after="0"/>
              <w:ind w:firstLine="0"/>
              <w:rPr>
                <w:sz w:val="26"/>
                <w:lang w:eastAsia="en-US"/>
              </w:rPr>
            </w:pPr>
            <w:r>
              <w:rPr>
                <w:sz w:val="26"/>
                <w:lang w:eastAsia="en-US"/>
              </w:rPr>
              <w:t>btn_Them</w:t>
            </w:r>
          </w:p>
        </w:tc>
        <w:tc>
          <w:tcPr>
            <w:tcW w:w="1445" w:type="dxa"/>
          </w:tcPr>
          <w:p w14:paraId="67814E8C" w14:textId="77777777" w:rsidR="002A5AAD" w:rsidRPr="00DA0E0A" w:rsidRDefault="002A5AAD" w:rsidP="00C05B9F">
            <w:pPr>
              <w:suppressAutoHyphens w:val="0"/>
              <w:spacing w:before="0" w:after="0"/>
              <w:ind w:firstLine="0"/>
              <w:rPr>
                <w:sz w:val="26"/>
                <w:lang w:eastAsia="en-US"/>
              </w:rPr>
            </w:pPr>
            <w:r w:rsidRPr="00DA0E0A">
              <w:rPr>
                <w:sz w:val="26"/>
                <w:lang w:eastAsia="en-US"/>
              </w:rPr>
              <w:t>Button</w:t>
            </w:r>
          </w:p>
        </w:tc>
        <w:tc>
          <w:tcPr>
            <w:tcW w:w="990" w:type="dxa"/>
          </w:tcPr>
          <w:p w14:paraId="66AF3171" w14:textId="77777777" w:rsidR="002A5AAD" w:rsidRPr="00DA0E0A" w:rsidRDefault="002A5AAD" w:rsidP="00C05B9F">
            <w:pPr>
              <w:suppressAutoHyphens w:val="0"/>
              <w:spacing w:before="0" w:after="0"/>
              <w:ind w:firstLine="0"/>
              <w:rPr>
                <w:sz w:val="26"/>
                <w:lang w:eastAsia="en-US"/>
              </w:rPr>
            </w:pPr>
            <w:r w:rsidRPr="00DA0E0A">
              <w:rPr>
                <w:sz w:val="26"/>
                <w:lang w:eastAsia="en-US"/>
              </w:rPr>
              <w:t>Click</w:t>
            </w:r>
          </w:p>
        </w:tc>
        <w:tc>
          <w:tcPr>
            <w:tcW w:w="3600" w:type="dxa"/>
          </w:tcPr>
          <w:p w14:paraId="6A089B0F" w14:textId="7EF5F4B8" w:rsidR="002A5AAD" w:rsidRPr="00DA0E0A" w:rsidRDefault="002A5AAD" w:rsidP="00C05B9F">
            <w:pPr>
              <w:suppressAutoHyphens w:val="0"/>
              <w:spacing w:before="0" w:after="0"/>
              <w:ind w:firstLine="0"/>
              <w:rPr>
                <w:sz w:val="26"/>
                <w:lang w:eastAsia="en-US"/>
              </w:rPr>
            </w:pPr>
            <w:r>
              <w:rPr>
                <w:rFonts w:eastAsia="Calibri"/>
                <w:sz w:val="26"/>
                <w:lang w:eastAsia="en-US"/>
              </w:rPr>
              <w:t>Gọi hàm xử lý thêm mới mặt hàng</w:t>
            </w:r>
          </w:p>
        </w:tc>
        <w:tc>
          <w:tcPr>
            <w:tcW w:w="810" w:type="dxa"/>
          </w:tcPr>
          <w:p w14:paraId="67317493" w14:textId="77777777" w:rsidR="002A5AAD" w:rsidRPr="00DA0E0A" w:rsidRDefault="002A5AAD" w:rsidP="00C05B9F">
            <w:pPr>
              <w:suppressAutoHyphens w:val="0"/>
              <w:spacing w:before="0" w:after="0"/>
              <w:ind w:firstLine="0"/>
              <w:rPr>
                <w:sz w:val="26"/>
                <w:lang w:eastAsia="en-US"/>
              </w:rPr>
            </w:pPr>
            <w:r w:rsidRPr="00DA0E0A">
              <w:rPr>
                <w:sz w:val="26"/>
                <w:lang w:eastAsia="en-US"/>
              </w:rPr>
              <w:t>(1)</w:t>
            </w:r>
          </w:p>
        </w:tc>
      </w:tr>
      <w:tr w:rsidR="002A5AAD" w:rsidRPr="00DA0E0A" w14:paraId="1FBF44B7" w14:textId="77777777" w:rsidTr="005E6267">
        <w:trPr>
          <w:jc w:val="center"/>
        </w:trPr>
        <w:tc>
          <w:tcPr>
            <w:tcW w:w="720" w:type="dxa"/>
          </w:tcPr>
          <w:p w14:paraId="3BEFE70B" w14:textId="77777777" w:rsidR="002A5AAD" w:rsidRPr="00DA0E0A" w:rsidRDefault="002A5AAD" w:rsidP="00C05B9F">
            <w:pPr>
              <w:suppressAutoHyphens w:val="0"/>
              <w:spacing w:before="0" w:after="0"/>
              <w:ind w:firstLine="0"/>
              <w:jc w:val="center"/>
              <w:rPr>
                <w:sz w:val="26"/>
                <w:lang w:eastAsia="en-US"/>
              </w:rPr>
            </w:pPr>
            <w:r w:rsidRPr="00DA0E0A">
              <w:rPr>
                <w:sz w:val="26"/>
                <w:lang w:eastAsia="en-US"/>
              </w:rPr>
              <w:t>2</w:t>
            </w:r>
          </w:p>
        </w:tc>
        <w:tc>
          <w:tcPr>
            <w:tcW w:w="2430" w:type="dxa"/>
          </w:tcPr>
          <w:p w14:paraId="7D7F765F" w14:textId="77777777" w:rsidR="002A5AAD" w:rsidRPr="00DA0E0A" w:rsidRDefault="002A5AAD" w:rsidP="00C05B9F">
            <w:pPr>
              <w:suppressAutoHyphens w:val="0"/>
              <w:spacing w:before="0" w:after="0"/>
              <w:ind w:firstLine="0"/>
              <w:rPr>
                <w:sz w:val="26"/>
                <w:lang w:eastAsia="en-US"/>
              </w:rPr>
            </w:pPr>
            <w:r>
              <w:rPr>
                <w:sz w:val="26"/>
                <w:lang w:eastAsia="en-US"/>
              </w:rPr>
              <w:t>btn_Xoa</w:t>
            </w:r>
          </w:p>
        </w:tc>
        <w:tc>
          <w:tcPr>
            <w:tcW w:w="1445" w:type="dxa"/>
          </w:tcPr>
          <w:p w14:paraId="1DED1180" w14:textId="77777777" w:rsidR="002A5AAD" w:rsidRPr="00DA0E0A" w:rsidRDefault="002A5AAD" w:rsidP="00C05B9F">
            <w:pPr>
              <w:suppressAutoHyphens w:val="0"/>
              <w:spacing w:before="0" w:after="0"/>
              <w:ind w:firstLine="0"/>
              <w:rPr>
                <w:sz w:val="26"/>
                <w:lang w:eastAsia="en-US"/>
              </w:rPr>
            </w:pPr>
            <w:r w:rsidRPr="00DA0E0A">
              <w:rPr>
                <w:sz w:val="26"/>
                <w:lang w:eastAsia="en-US"/>
              </w:rPr>
              <w:t>Button</w:t>
            </w:r>
          </w:p>
        </w:tc>
        <w:tc>
          <w:tcPr>
            <w:tcW w:w="990" w:type="dxa"/>
          </w:tcPr>
          <w:p w14:paraId="2AC52010" w14:textId="77777777" w:rsidR="002A5AAD" w:rsidRPr="00DA0E0A" w:rsidRDefault="002A5AAD" w:rsidP="00C05B9F">
            <w:pPr>
              <w:suppressAutoHyphens w:val="0"/>
              <w:spacing w:before="0" w:after="0"/>
              <w:ind w:firstLine="0"/>
              <w:rPr>
                <w:sz w:val="26"/>
                <w:lang w:eastAsia="en-US"/>
              </w:rPr>
            </w:pPr>
            <w:r>
              <w:rPr>
                <w:sz w:val="26"/>
                <w:lang w:eastAsia="en-US"/>
              </w:rPr>
              <w:t>Click</w:t>
            </w:r>
          </w:p>
        </w:tc>
        <w:tc>
          <w:tcPr>
            <w:tcW w:w="3600" w:type="dxa"/>
          </w:tcPr>
          <w:p w14:paraId="676BC101" w14:textId="373C4009" w:rsidR="002A5AAD" w:rsidRPr="00DA0E0A" w:rsidRDefault="002A5AAD" w:rsidP="00C05B9F">
            <w:pPr>
              <w:suppressAutoHyphens w:val="0"/>
              <w:spacing w:before="0" w:after="0"/>
              <w:ind w:firstLine="0"/>
              <w:rPr>
                <w:sz w:val="26"/>
                <w:lang w:eastAsia="en-US"/>
              </w:rPr>
            </w:pPr>
            <w:r>
              <w:rPr>
                <w:rFonts w:eastAsia="Calibri"/>
                <w:sz w:val="26"/>
                <w:lang w:eastAsia="en-US"/>
              </w:rPr>
              <w:t>Gọi hàm xử lý xóa thông tin mặt hàng</w:t>
            </w:r>
          </w:p>
        </w:tc>
        <w:tc>
          <w:tcPr>
            <w:tcW w:w="810" w:type="dxa"/>
          </w:tcPr>
          <w:p w14:paraId="2BD8303C" w14:textId="77777777" w:rsidR="002A5AAD" w:rsidRPr="00DA0E0A" w:rsidRDefault="002A5AAD" w:rsidP="00C05B9F">
            <w:pPr>
              <w:suppressAutoHyphens w:val="0"/>
              <w:spacing w:before="0" w:after="0"/>
              <w:ind w:firstLine="0"/>
              <w:rPr>
                <w:sz w:val="26"/>
                <w:lang w:eastAsia="en-US"/>
              </w:rPr>
            </w:pPr>
            <w:r w:rsidRPr="00DA0E0A">
              <w:rPr>
                <w:sz w:val="26"/>
                <w:lang w:eastAsia="en-US"/>
              </w:rPr>
              <w:t>(2)</w:t>
            </w:r>
          </w:p>
        </w:tc>
      </w:tr>
      <w:tr w:rsidR="002A5AAD" w:rsidRPr="00DA0E0A" w14:paraId="78D902C6" w14:textId="77777777" w:rsidTr="005E6267">
        <w:trPr>
          <w:jc w:val="center"/>
        </w:trPr>
        <w:tc>
          <w:tcPr>
            <w:tcW w:w="720" w:type="dxa"/>
          </w:tcPr>
          <w:p w14:paraId="07BBEEEF" w14:textId="77777777" w:rsidR="002A5AAD" w:rsidRPr="00DA0E0A" w:rsidRDefault="002A5AAD" w:rsidP="00C05B9F">
            <w:pPr>
              <w:suppressAutoHyphens w:val="0"/>
              <w:spacing w:before="0" w:after="0"/>
              <w:ind w:firstLine="0"/>
              <w:jc w:val="center"/>
              <w:rPr>
                <w:sz w:val="26"/>
                <w:lang w:eastAsia="en-US"/>
              </w:rPr>
            </w:pPr>
            <w:r w:rsidRPr="00DA0E0A">
              <w:rPr>
                <w:sz w:val="26"/>
                <w:lang w:eastAsia="en-US"/>
              </w:rPr>
              <w:t>3</w:t>
            </w:r>
          </w:p>
        </w:tc>
        <w:tc>
          <w:tcPr>
            <w:tcW w:w="2430" w:type="dxa"/>
          </w:tcPr>
          <w:p w14:paraId="4FCA011E" w14:textId="77777777" w:rsidR="002A5AAD" w:rsidRPr="00DA0E0A" w:rsidRDefault="002A5AAD" w:rsidP="00C05B9F">
            <w:pPr>
              <w:suppressAutoHyphens w:val="0"/>
              <w:spacing w:before="0" w:after="0"/>
              <w:ind w:firstLine="0"/>
              <w:rPr>
                <w:sz w:val="26"/>
                <w:lang w:eastAsia="en-US"/>
              </w:rPr>
            </w:pPr>
            <w:r>
              <w:rPr>
                <w:sz w:val="26"/>
                <w:lang w:eastAsia="en-US"/>
              </w:rPr>
              <w:t>btn_Sua</w:t>
            </w:r>
          </w:p>
        </w:tc>
        <w:tc>
          <w:tcPr>
            <w:tcW w:w="1445" w:type="dxa"/>
          </w:tcPr>
          <w:p w14:paraId="1399C1E1" w14:textId="77777777" w:rsidR="002A5AAD" w:rsidRPr="00DA0E0A" w:rsidRDefault="002A5AAD" w:rsidP="00C05B9F">
            <w:pPr>
              <w:suppressAutoHyphens w:val="0"/>
              <w:spacing w:before="0" w:after="0"/>
              <w:ind w:firstLine="0"/>
              <w:rPr>
                <w:sz w:val="26"/>
                <w:lang w:eastAsia="en-US"/>
              </w:rPr>
            </w:pPr>
            <w:r w:rsidRPr="00DA0E0A">
              <w:rPr>
                <w:sz w:val="26"/>
                <w:lang w:eastAsia="en-US"/>
              </w:rPr>
              <w:t>Button</w:t>
            </w:r>
          </w:p>
        </w:tc>
        <w:tc>
          <w:tcPr>
            <w:tcW w:w="990" w:type="dxa"/>
          </w:tcPr>
          <w:p w14:paraId="0CAF9062" w14:textId="77777777" w:rsidR="002A5AAD" w:rsidRPr="00DA0E0A" w:rsidRDefault="002A5AAD" w:rsidP="00C05B9F">
            <w:pPr>
              <w:suppressAutoHyphens w:val="0"/>
              <w:spacing w:before="0" w:after="0"/>
              <w:ind w:firstLine="0"/>
              <w:rPr>
                <w:sz w:val="26"/>
                <w:lang w:eastAsia="en-US"/>
              </w:rPr>
            </w:pPr>
            <w:r w:rsidRPr="00DA0E0A">
              <w:rPr>
                <w:sz w:val="26"/>
                <w:lang w:eastAsia="en-US"/>
              </w:rPr>
              <w:t>Click</w:t>
            </w:r>
          </w:p>
        </w:tc>
        <w:tc>
          <w:tcPr>
            <w:tcW w:w="3600" w:type="dxa"/>
          </w:tcPr>
          <w:p w14:paraId="4642C98E" w14:textId="5CA30735" w:rsidR="002A5AAD" w:rsidRPr="00DA0E0A" w:rsidRDefault="002A5AAD" w:rsidP="00C05B9F">
            <w:pPr>
              <w:suppressAutoHyphens w:val="0"/>
              <w:spacing w:before="0" w:after="0"/>
              <w:ind w:firstLine="0"/>
              <w:rPr>
                <w:sz w:val="26"/>
                <w:lang w:eastAsia="en-US"/>
              </w:rPr>
            </w:pPr>
            <w:r>
              <w:rPr>
                <w:rFonts w:eastAsia="Calibri"/>
                <w:sz w:val="26"/>
                <w:lang w:eastAsia="en-US"/>
              </w:rPr>
              <w:t>Gọi hàm xử lý sửa thông tin mặt hàng</w:t>
            </w:r>
          </w:p>
        </w:tc>
        <w:tc>
          <w:tcPr>
            <w:tcW w:w="810" w:type="dxa"/>
          </w:tcPr>
          <w:p w14:paraId="0B3B3125" w14:textId="77777777" w:rsidR="002A5AAD" w:rsidRPr="00DA0E0A" w:rsidRDefault="002A5AAD" w:rsidP="00C05B9F">
            <w:pPr>
              <w:suppressAutoHyphens w:val="0"/>
              <w:spacing w:before="0" w:after="0"/>
              <w:ind w:firstLine="0"/>
              <w:rPr>
                <w:sz w:val="26"/>
                <w:lang w:eastAsia="en-US"/>
              </w:rPr>
            </w:pPr>
            <w:r w:rsidRPr="00DA0E0A">
              <w:rPr>
                <w:sz w:val="26"/>
                <w:lang w:eastAsia="en-US"/>
              </w:rPr>
              <w:t>(3)</w:t>
            </w:r>
          </w:p>
        </w:tc>
      </w:tr>
      <w:tr w:rsidR="002A5AAD" w:rsidRPr="00DA0E0A" w14:paraId="11734411" w14:textId="77777777" w:rsidTr="005E6267">
        <w:trPr>
          <w:jc w:val="center"/>
        </w:trPr>
        <w:tc>
          <w:tcPr>
            <w:tcW w:w="720" w:type="dxa"/>
          </w:tcPr>
          <w:p w14:paraId="384C57D2" w14:textId="77777777" w:rsidR="002A5AAD" w:rsidRPr="00DA0E0A" w:rsidRDefault="002A5AAD" w:rsidP="00C05B9F">
            <w:pPr>
              <w:suppressAutoHyphens w:val="0"/>
              <w:spacing w:before="0" w:after="0"/>
              <w:ind w:firstLine="0"/>
              <w:jc w:val="center"/>
              <w:rPr>
                <w:sz w:val="26"/>
                <w:lang w:eastAsia="en-US"/>
              </w:rPr>
            </w:pPr>
            <w:r>
              <w:rPr>
                <w:sz w:val="26"/>
                <w:lang w:eastAsia="en-US"/>
              </w:rPr>
              <w:t>4</w:t>
            </w:r>
          </w:p>
        </w:tc>
        <w:tc>
          <w:tcPr>
            <w:tcW w:w="2430" w:type="dxa"/>
          </w:tcPr>
          <w:p w14:paraId="63D1F0B9" w14:textId="77777777" w:rsidR="002A5AAD" w:rsidRPr="008A3547" w:rsidRDefault="002A5AAD" w:rsidP="00C05B9F">
            <w:pPr>
              <w:suppressAutoHyphens w:val="0"/>
              <w:spacing w:before="0" w:after="0"/>
              <w:ind w:firstLine="0"/>
              <w:rPr>
                <w:b/>
                <w:sz w:val="26"/>
                <w:lang w:eastAsia="en-US"/>
              </w:rPr>
            </w:pPr>
            <w:r>
              <w:rPr>
                <w:sz w:val="26"/>
                <w:lang w:eastAsia="en-US"/>
              </w:rPr>
              <w:t>btn_Luu</w:t>
            </w:r>
          </w:p>
        </w:tc>
        <w:tc>
          <w:tcPr>
            <w:tcW w:w="1445" w:type="dxa"/>
          </w:tcPr>
          <w:p w14:paraId="080CD675" w14:textId="77777777" w:rsidR="002A5AAD" w:rsidRPr="00DA0E0A" w:rsidRDefault="002A5AAD" w:rsidP="00C05B9F">
            <w:pPr>
              <w:suppressAutoHyphens w:val="0"/>
              <w:spacing w:before="0" w:after="0"/>
              <w:ind w:firstLine="0"/>
              <w:rPr>
                <w:sz w:val="26"/>
                <w:lang w:eastAsia="en-US"/>
              </w:rPr>
            </w:pPr>
            <w:r w:rsidRPr="00DA0E0A">
              <w:rPr>
                <w:sz w:val="26"/>
                <w:lang w:eastAsia="en-US"/>
              </w:rPr>
              <w:t>Button</w:t>
            </w:r>
          </w:p>
        </w:tc>
        <w:tc>
          <w:tcPr>
            <w:tcW w:w="990" w:type="dxa"/>
          </w:tcPr>
          <w:p w14:paraId="6F8BF389" w14:textId="77777777" w:rsidR="002A5AAD" w:rsidRPr="00DA0E0A" w:rsidRDefault="002A5AAD" w:rsidP="00C05B9F">
            <w:pPr>
              <w:suppressAutoHyphens w:val="0"/>
              <w:spacing w:before="0" w:after="0"/>
              <w:ind w:firstLine="0"/>
              <w:rPr>
                <w:sz w:val="26"/>
                <w:lang w:eastAsia="en-US"/>
              </w:rPr>
            </w:pPr>
            <w:r w:rsidRPr="00DA0E0A">
              <w:rPr>
                <w:sz w:val="26"/>
                <w:lang w:eastAsia="en-US"/>
              </w:rPr>
              <w:t>Click</w:t>
            </w:r>
          </w:p>
        </w:tc>
        <w:tc>
          <w:tcPr>
            <w:tcW w:w="3600" w:type="dxa"/>
          </w:tcPr>
          <w:p w14:paraId="670AAEFA" w14:textId="43D97A8C" w:rsidR="002A5AAD" w:rsidRDefault="002A5AAD" w:rsidP="00C05B9F">
            <w:pPr>
              <w:suppressAutoHyphens w:val="0"/>
              <w:spacing w:before="0" w:after="0"/>
              <w:ind w:firstLine="0"/>
              <w:rPr>
                <w:rFonts w:eastAsia="Calibri"/>
                <w:sz w:val="26"/>
                <w:lang w:eastAsia="en-US"/>
              </w:rPr>
            </w:pPr>
            <w:r>
              <w:rPr>
                <w:rFonts w:eastAsia="Calibri"/>
                <w:sz w:val="26"/>
                <w:lang w:eastAsia="en-US"/>
              </w:rPr>
              <w:t>Gọi hàm xử lý lưu thông tin mặt hàng đã sửa hoặc thêm mới</w:t>
            </w:r>
          </w:p>
        </w:tc>
        <w:tc>
          <w:tcPr>
            <w:tcW w:w="810" w:type="dxa"/>
          </w:tcPr>
          <w:p w14:paraId="1FE78F5A" w14:textId="77777777" w:rsidR="002A5AAD" w:rsidRPr="00DA0E0A" w:rsidRDefault="002A5AAD" w:rsidP="00C05B9F">
            <w:pPr>
              <w:suppressAutoHyphens w:val="0"/>
              <w:spacing w:before="0" w:after="0"/>
              <w:ind w:firstLine="0"/>
              <w:rPr>
                <w:sz w:val="26"/>
                <w:lang w:eastAsia="en-US"/>
              </w:rPr>
            </w:pPr>
            <w:r>
              <w:rPr>
                <w:sz w:val="26"/>
                <w:lang w:eastAsia="en-US"/>
              </w:rPr>
              <w:t>(4)</w:t>
            </w:r>
          </w:p>
        </w:tc>
      </w:tr>
      <w:tr w:rsidR="002A5AAD" w:rsidRPr="00DA0E0A" w14:paraId="2A1E2D42" w14:textId="77777777" w:rsidTr="005E6267">
        <w:trPr>
          <w:jc w:val="center"/>
        </w:trPr>
        <w:tc>
          <w:tcPr>
            <w:tcW w:w="720" w:type="dxa"/>
          </w:tcPr>
          <w:p w14:paraId="0E0707E3" w14:textId="77777777" w:rsidR="002A5AAD" w:rsidRPr="00DA0E0A" w:rsidRDefault="002A5AAD" w:rsidP="00C05B9F">
            <w:pPr>
              <w:suppressAutoHyphens w:val="0"/>
              <w:spacing w:before="0" w:after="0"/>
              <w:ind w:firstLine="0"/>
              <w:jc w:val="center"/>
              <w:rPr>
                <w:sz w:val="26"/>
                <w:lang w:eastAsia="en-US"/>
              </w:rPr>
            </w:pPr>
            <w:r>
              <w:rPr>
                <w:sz w:val="26"/>
                <w:lang w:eastAsia="en-US"/>
              </w:rPr>
              <w:t>5</w:t>
            </w:r>
          </w:p>
        </w:tc>
        <w:tc>
          <w:tcPr>
            <w:tcW w:w="2430" w:type="dxa"/>
          </w:tcPr>
          <w:p w14:paraId="3EC63C6C" w14:textId="77777777" w:rsidR="002A5AAD" w:rsidRPr="00DA0E0A" w:rsidRDefault="002A5AAD" w:rsidP="00C05B9F">
            <w:pPr>
              <w:suppressAutoHyphens w:val="0"/>
              <w:spacing w:before="0" w:after="0"/>
              <w:ind w:firstLine="0"/>
              <w:rPr>
                <w:sz w:val="26"/>
                <w:lang w:eastAsia="en-US"/>
              </w:rPr>
            </w:pPr>
            <w:r>
              <w:rPr>
                <w:sz w:val="26"/>
                <w:lang w:eastAsia="en-US"/>
              </w:rPr>
              <w:t>btn_Huy</w:t>
            </w:r>
          </w:p>
        </w:tc>
        <w:tc>
          <w:tcPr>
            <w:tcW w:w="1445" w:type="dxa"/>
          </w:tcPr>
          <w:p w14:paraId="5608D479" w14:textId="77777777" w:rsidR="002A5AAD" w:rsidRPr="00DA0E0A" w:rsidRDefault="002A5AAD" w:rsidP="00C05B9F">
            <w:pPr>
              <w:suppressAutoHyphens w:val="0"/>
              <w:spacing w:before="0" w:after="0"/>
              <w:ind w:firstLine="0"/>
              <w:rPr>
                <w:sz w:val="26"/>
                <w:lang w:eastAsia="en-US"/>
              </w:rPr>
            </w:pPr>
            <w:r w:rsidRPr="00DA0E0A">
              <w:rPr>
                <w:sz w:val="26"/>
                <w:lang w:eastAsia="en-US"/>
              </w:rPr>
              <w:t>Button</w:t>
            </w:r>
          </w:p>
        </w:tc>
        <w:tc>
          <w:tcPr>
            <w:tcW w:w="990" w:type="dxa"/>
          </w:tcPr>
          <w:p w14:paraId="2BCC0C9C" w14:textId="77777777" w:rsidR="002A5AAD" w:rsidRPr="00DA0E0A" w:rsidRDefault="002A5AAD" w:rsidP="00C05B9F">
            <w:pPr>
              <w:suppressAutoHyphens w:val="0"/>
              <w:spacing w:before="0" w:after="0"/>
              <w:ind w:firstLine="0"/>
              <w:rPr>
                <w:sz w:val="26"/>
                <w:lang w:eastAsia="en-US"/>
              </w:rPr>
            </w:pPr>
            <w:r w:rsidRPr="00DA0E0A">
              <w:rPr>
                <w:sz w:val="26"/>
                <w:lang w:eastAsia="en-US"/>
              </w:rPr>
              <w:t>Click</w:t>
            </w:r>
          </w:p>
        </w:tc>
        <w:tc>
          <w:tcPr>
            <w:tcW w:w="3600" w:type="dxa"/>
          </w:tcPr>
          <w:p w14:paraId="4E0C90AA" w14:textId="77777777" w:rsidR="002A5AAD" w:rsidRPr="00DA0E0A" w:rsidRDefault="002A5AAD" w:rsidP="00C05B9F">
            <w:pPr>
              <w:suppressAutoHyphens w:val="0"/>
              <w:spacing w:before="0" w:after="0"/>
              <w:ind w:firstLine="0"/>
              <w:rPr>
                <w:sz w:val="26"/>
                <w:lang w:eastAsia="en-US"/>
              </w:rPr>
            </w:pPr>
            <w:r>
              <w:rPr>
                <w:rFonts w:eastAsia="Calibri"/>
                <w:sz w:val="26"/>
                <w:lang w:eastAsia="en-US"/>
              </w:rPr>
              <w:t xml:space="preserve">Gọi hàm xử lý hủy thao tác </w:t>
            </w:r>
          </w:p>
        </w:tc>
        <w:tc>
          <w:tcPr>
            <w:tcW w:w="810" w:type="dxa"/>
          </w:tcPr>
          <w:p w14:paraId="5316BB59" w14:textId="77777777" w:rsidR="002A5AAD" w:rsidRPr="00DA0E0A" w:rsidRDefault="002A5AAD" w:rsidP="00C05B9F">
            <w:pPr>
              <w:suppressAutoHyphens w:val="0"/>
              <w:spacing w:before="0" w:after="0"/>
              <w:ind w:firstLine="0"/>
              <w:rPr>
                <w:sz w:val="26"/>
                <w:lang w:eastAsia="en-US"/>
              </w:rPr>
            </w:pPr>
            <w:r>
              <w:rPr>
                <w:sz w:val="26"/>
                <w:lang w:eastAsia="en-US"/>
              </w:rPr>
              <w:t>(5</w:t>
            </w:r>
            <w:r w:rsidRPr="00DA0E0A">
              <w:rPr>
                <w:sz w:val="26"/>
                <w:lang w:eastAsia="en-US"/>
              </w:rPr>
              <w:t>)</w:t>
            </w:r>
          </w:p>
        </w:tc>
      </w:tr>
      <w:tr w:rsidR="002A5AAD" w:rsidRPr="00DA0E0A" w14:paraId="5B8A4D8F" w14:textId="77777777" w:rsidTr="005E6267">
        <w:trPr>
          <w:jc w:val="center"/>
        </w:trPr>
        <w:tc>
          <w:tcPr>
            <w:tcW w:w="720" w:type="dxa"/>
          </w:tcPr>
          <w:p w14:paraId="62BB1457" w14:textId="77777777" w:rsidR="002A5AAD" w:rsidRDefault="002A5AAD" w:rsidP="00C05B9F">
            <w:pPr>
              <w:suppressAutoHyphens w:val="0"/>
              <w:spacing w:before="0" w:after="0"/>
              <w:ind w:firstLine="0"/>
              <w:jc w:val="center"/>
              <w:rPr>
                <w:sz w:val="26"/>
                <w:lang w:eastAsia="en-US"/>
              </w:rPr>
            </w:pPr>
            <w:r>
              <w:rPr>
                <w:sz w:val="26"/>
                <w:lang w:eastAsia="en-US"/>
              </w:rPr>
              <w:t>6</w:t>
            </w:r>
          </w:p>
        </w:tc>
        <w:tc>
          <w:tcPr>
            <w:tcW w:w="2430" w:type="dxa"/>
          </w:tcPr>
          <w:p w14:paraId="3E0845DE" w14:textId="77777777" w:rsidR="002A5AAD" w:rsidRDefault="002A5AAD" w:rsidP="00C05B9F">
            <w:pPr>
              <w:suppressAutoHyphens w:val="0"/>
              <w:spacing w:before="0" w:after="0"/>
              <w:ind w:firstLine="0"/>
              <w:rPr>
                <w:sz w:val="26"/>
                <w:lang w:eastAsia="en-US"/>
              </w:rPr>
            </w:pPr>
            <w:r>
              <w:rPr>
                <w:sz w:val="26"/>
                <w:lang w:eastAsia="en-US"/>
              </w:rPr>
              <w:t>txt_TimKiem</w:t>
            </w:r>
          </w:p>
        </w:tc>
        <w:tc>
          <w:tcPr>
            <w:tcW w:w="1445" w:type="dxa"/>
          </w:tcPr>
          <w:p w14:paraId="5E6D1D94" w14:textId="77777777" w:rsidR="002A5AAD" w:rsidRPr="00DA0E0A" w:rsidRDefault="002A5AAD" w:rsidP="00C05B9F">
            <w:pPr>
              <w:suppressAutoHyphens w:val="0"/>
              <w:spacing w:before="0" w:after="0"/>
              <w:ind w:firstLine="0"/>
              <w:rPr>
                <w:sz w:val="26"/>
                <w:lang w:eastAsia="en-US"/>
              </w:rPr>
            </w:pPr>
            <w:r>
              <w:rPr>
                <w:sz w:val="26"/>
                <w:lang w:eastAsia="en-US"/>
              </w:rPr>
              <w:t>Textbox</w:t>
            </w:r>
          </w:p>
        </w:tc>
        <w:tc>
          <w:tcPr>
            <w:tcW w:w="990" w:type="dxa"/>
          </w:tcPr>
          <w:p w14:paraId="1B149EFE" w14:textId="77777777" w:rsidR="002A5AAD" w:rsidRPr="00DA0E0A" w:rsidRDefault="002A5AAD" w:rsidP="00C05B9F">
            <w:pPr>
              <w:suppressAutoHyphens w:val="0"/>
              <w:spacing w:before="0" w:after="0"/>
              <w:ind w:firstLine="0"/>
              <w:rPr>
                <w:sz w:val="26"/>
                <w:lang w:eastAsia="en-US"/>
              </w:rPr>
            </w:pPr>
            <w:r>
              <w:rPr>
                <w:sz w:val="26"/>
                <w:lang w:eastAsia="en-US"/>
              </w:rPr>
              <w:t>Nhập liệu</w:t>
            </w:r>
          </w:p>
        </w:tc>
        <w:tc>
          <w:tcPr>
            <w:tcW w:w="3600" w:type="dxa"/>
          </w:tcPr>
          <w:p w14:paraId="01244327" w14:textId="77777777" w:rsidR="002A5AAD" w:rsidRDefault="002A5AAD" w:rsidP="00C05B9F">
            <w:pPr>
              <w:suppressAutoHyphens w:val="0"/>
              <w:spacing w:before="0" w:after="0"/>
              <w:ind w:firstLine="0"/>
              <w:rPr>
                <w:rFonts w:eastAsia="Calibri"/>
                <w:sz w:val="26"/>
                <w:lang w:eastAsia="en-US"/>
              </w:rPr>
            </w:pPr>
            <w:r>
              <w:rPr>
                <w:rFonts w:eastAsia="Calibri"/>
                <w:sz w:val="26"/>
                <w:lang w:eastAsia="en-US"/>
              </w:rPr>
              <w:t>Cho phép nhập thông tin muốn tìm kiếm</w:t>
            </w:r>
          </w:p>
        </w:tc>
        <w:tc>
          <w:tcPr>
            <w:tcW w:w="810" w:type="dxa"/>
          </w:tcPr>
          <w:p w14:paraId="6730F094" w14:textId="77777777" w:rsidR="002A5AAD" w:rsidRPr="00DA0E0A" w:rsidRDefault="002A5AAD" w:rsidP="00C05B9F">
            <w:pPr>
              <w:suppressAutoHyphens w:val="0"/>
              <w:spacing w:before="0" w:after="0"/>
              <w:ind w:firstLine="0"/>
              <w:rPr>
                <w:sz w:val="26"/>
                <w:lang w:eastAsia="en-US"/>
              </w:rPr>
            </w:pPr>
            <w:r>
              <w:rPr>
                <w:sz w:val="26"/>
                <w:lang w:eastAsia="en-US"/>
              </w:rPr>
              <w:t>(6</w:t>
            </w:r>
            <w:r w:rsidRPr="00DA0E0A">
              <w:rPr>
                <w:sz w:val="26"/>
                <w:lang w:eastAsia="en-US"/>
              </w:rPr>
              <w:t>)</w:t>
            </w:r>
          </w:p>
        </w:tc>
      </w:tr>
      <w:tr w:rsidR="002A5AAD" w:rsidRPr="00DA0E0A" w14:paraId="22DFF4A1" w14:textId="77777777" w:rsidTr="005E6267">
        <w:trPr>
          <w:jc w:val="center"/>
        </w:trPr>
        <w:tc>
          <w:tcPr>
            <w:tcW w:w="720" w:type="dxa"/>
          </w:tcPr>
          <w:p w14:paraId="63CE4C8D" w14:textId="77777777" w:rsidR="002A5AAD" w:rsidRDefault="002A5AAD" w:rsidP="00C05B9F">
            <w:pPr>
              <w:suppressAutoHyphens w:val="0"/>
              <w:spacing w:before="0" w:after="0"/>
              <w:ind w:firstLine="0"/>
              <w:jc w:val="center"/>
              <w:rPr>
                <w:sz w:val="26"/>
                <w:lang w:eastAsia="en-US"/>
              </w:rPr>
            </w:pPr>
            <w:r>
              <w:rPr>
                <w:sz w:val="26"/>
                <w:lang w:eastAsia="en-US"/>
              </w:rPr>
              <w:t>7</w:t>
            </w:r>
          </w:p>
        </w:tc>
        <w:tc>
          <w:tcPr>
            <w:tcW w:w="2430" w:type="dxa"/>
          </w:tcPr>
          <w:p w14:paraId="7C5BA2BF" w14:textId="77777777" w:rsidR="002A5AAD" w:rsidRDefault="002A5AAD" w:rsidP="00C05B9F">
            <w:pPr>
              <w:suppressAutoHyphens w:val="0"/>
              <w:spacing w:before="0" w:after="0"/>
              <w:ind w:firstLine="0"/>
              <w:rPr>
                <w:sz w:val="26"/>
                <w:lang w:eastAsia="en-US"/>
              </w:rPr>
            </w:pPr>
            <w:r>
              <w:rPr>
                <w:sz w:val="26"/>
                <w:lang w:eastAsia="en-US"/>
              </w:rPr>
              <w:t>btn_TimKiem</w:t>
            </w:r>
          </w:p>
        </w:tc>
        <w:tc>
          <w:tcPr>
            <w:tcW w:w="1445" w:type="dxa"/>
          </w:tcPr>
          <w:p w14:paraId="627F7E4F" w14:textId="77777777" w:rsidR="002A5AAD" w:rsidRPr="00DA0E0A" w:rsidRDefault="002A5AAD" w:rsidP="00C05B9F">
            <w:pPr>
              <w:suppressAutoHyphens w:val="0"/>
              <w:spacing w:before="0" w:after="0"/>
              <w:ind w:firstLine="0"/>
              <w:rPr>
                <w:sz w:val="26"/>
                <w:lang w:eastAsia="en-US"/>
              </w:rPr>
            </w:pPr>
            <w:r w:rsidRPr="00DA0E0A">
              <w:rPr>
                <w:sz w:val="26"/>
                <w:lang w:eastAsia="en-US"/>
              </w:rPr>
              <w:t>Button</w:t>
            </w:r>
          </w:p>
        </w:tc>
        <w:tc>
          <w:tcPr>
            <w:tcW w:w="990" w:type="dxa"/>
          </w:tcPr>
          <w:p w14:paraId="501D7F87" w14:textId="77777777" w:rsidR="002A5AAD" w:rsidRPr="00DA0E0A" w:rsidRDefault="002A5AAD" w:rsidP="00C05B9F">
            <w:pPr>
              <w:suppressAutoHyphens w:val="0"/>
              <w:spacing w:before="0" w:after="0"/>
              <w:ind w:firstLine="0"/>
              <w:rPr>
                <w:sz w:val="26"/>
                <w:lang w:eastAsia="en-US"/>
              </w:rPr>
            </w:pPr>
            <w:r w:rsidRPr="00DA0E0A">
              <w:rPr>
                <w:sz w:val="26"/>
                <w:lang w:eastAsia="en-US"/>
              </w:rPr>
              <w:t>Click</w:t>
            </w:r>
          </w:p>
        </w:tc>
        <w:tc>
          <w:tcPr>
            <w:tcW w:w="3600" w:type="dxa"/>
          </w:tcPr>
          <w:p w14:paraId="16B24E4A" w14:textId="77777777" w:rsidR="002A5AAD" w:rsidRDefault="002A5AAD"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5172241B" w14:textId="77777777" w:rsidR="002A5AAD" w:rsidRPr="00DA0E0A" w:rsidRDefault="002A5AAD" w:rsidP="00C05B9F">
            <w:pPr>
              <w:suppressAutoHyphens w:val="0"/>
              <w:spacing w:before="0" w:after="0"/>
              <w:ind w:firstLine="0"/>
              <w:rPr>
                <w:sz w:val="26"/>
                <w:lang w:eastAsia="en-US"/>
              </w:rPr>
            </w:pPr>
            <w:r>
              <w:rPr>
                <w:sz w:val="26"/>
                <w:lang w:eastAsia="en-US"/>
              </w:rPr>
              <w:t>(7</w:t>
            </w:r>
            <w:r w:rsidRPr="00DA0E0A">
              <w:rPr>
                <w:sz w:val="26"/>
                <w:lang w:eastAsia="en-US"/>
              </w:rPr>
              <w:t>)</w:t>
            </w:r>
          </w:p>
        </w:tc>
      </w:tr>
      <w:tr w:rsidR="002A5AAD" w:rsidRPr="00DA0E0A" w14:paraId="183FA02E" w14:textId="77777777" w:rsidTr="005E6267">
        <w:trPr>
          <w:jc w:val="center"/>
        </w:trPr>
        <w:tc>
          <w:tcPr>
            <w:tcW w:w="720" w:type="dxa"/>
          </w:tcPr>
          <w:p w14:paraId="04B88FA5" w14:textId="77777777" w:rsidR="002A5AAD" w:rsidRDefault="002A5AAD" w:rsidP="00C05B9F">
            <w:pPr>
              <w:suppressAutoHyphens w:val="0"/>
              <w:spacing w:before="0" w:after="0"/>
              <w:ind w:firstLine="0"/>
              <w:jc w:val="center"/>
              <w:rPr>
                <w:sz w:val="26"/>
                <w:lang w:eastAsia="en-US"/>
              </w:rPr>
            </w:pPr>
            <w:r>
              <w:rPr>
                <w:sz w:val="26"/>
                <w:lang w:eastAsia="en-US"/>
              </w:rPr>
              <w:t>8</w:t>
            </w:r>
          </w:p>
        </w:tc>
        <w:tc>
          <w:tcPr>
            <w:tcW w:w="2430" w:type="dxa"/>
          </w:tcPr>
          <w:p w14:paraId="376B6789" w14:textId="77777777" w:rsidR="002A5AAD" w:rsidRDefault="002A5AAD" w:rsidP="00C05B9F">
            <w:pPr>
              <w:suppressAutoHyphens w:val="0"/>
              <w:spacing w:before="0" w:after="0"/>
              <w:ind w:firstLine="0"/>
              <w:rPr>
                <w:sz w:val="26"/>
                <w:lang w:eastAsia="en-US"/>
              </w:rPr>
            </w:pPr>
            <w:r>
              <w:rPr>
                <w:sz w:val="26"/>
                <w:lang w:eastAsia="en-US"/>
              </w:rPr>
              <w:t>btn_XoaTimKiem</w:t>
            </w:r>
          </w:p>
        </w:tc>
        <w:tc>
          <w:tcPr>
            <w:tcW w:w="1445" w:type="dxa"/>
          </w:tcPr>
          <w:p w14:paraId="2E6FCE42" w14:textId="77777777" w:rsidR="002A5AAD" w:rsidRPr="00DA0E0A" w:rsidRDefault="002A5AAD" w:rsidP="00C05B9F">
            <w:pPr>
              <w:suppressAutoHyphens w:val="0"/>
              <w:spacing w:before="0" w:after="0"/>
              <w:ind w:firstLine="0"/>
              <w:rPr>
                <w:sz w:val="26"/>
                <w:lang w:eastAsia="en-US"/>
              </w:rPr>
            </w:pPr>
            <w:r w:rsidRPr="00DA0E0A">
              <w:rPr>
                <w:sz w:val="26"/>
                <w:lang w:eastAsia="en-US"/>
              </w:rPr>
              <w:t>Button</w:t>
            </w:r>
          </w:p>
        </w:tc>
        <w:tc>
          <w:tcPr>
            <w:tcW w:w="990" w:type="dxa"/>
          </w:tcPr>
          <w:p w14:paraId="12488B80" w14:textId="77777777" w:rsidR="002A5AAD" w:rsidRPr="00DA0E0A" w:rsidRDefault="002A5AAD" w:rsidP="00C05B9F">
            <w:pPr>
              <w:suppressAutoHyphens w:val="0"/>
              <w:spacing w:before="0" w:after="0"/>
              <w:ind w:firstLine="0"/>
              <w:rPr>
                <w:sz w:val="26"/>
                <w:lang w:eastAsia="en-US"/>
              </w:rPr>
            </w:pPr>
            <w:r w:rsidRPr="00DA0E0A">
              <w:rPr>
                <w:sz w:val="26"/>
                <w:lang w:eastAsia="en-US"/>
              </w:rPr>
              <w:t>Click</w:t>
            </w:r>
          </w:p>
        </w:tc>
        <w:tc>
          <w:tcPr>
            <w:tcW w:w="3600" w:type="dxa"/>
          </w:tcPr>
          <w:p w14:paraId="041C78F5" w14:textId="77777777" w:rsidR="002A5AAD" w:rsidRDefault="002A5AAD" w:rsidP="00C05B9F">
            <w:pPr>
              <w:suppressAutoHyphens w:val="0"/>
              <w:spacing w:before="0" w:after="0"/>
              <w:ind w:firstLine="0"/>
              <w:rPr>
                <w:rFonts w:eastAsia="Calibri"/>
                <w:sz w:val="26"/>
                <w:lang w:eastAsia="en-US"/>
              </w:rPr>
            </w:pPr>
            <w:r>
              <w:rPr>
                <w:rFonts w:eastAsia="Calibri"/>
                <w:sz w:val="26"/>
                <w:lang w:eastAsia="en-US"/>
              </w:rPr>
              <w:t>Gọi hàm xóa thông tin đã nhập trong ô tìm kiếm</w:t>
            </w:r>
          </w:p>
        </w:tc>
        <w:tc>
          <w:tcPr>
            <w:tcW w:w="810" w:type="dxa"/>
          </w:tcPr>
          <w:p w14:paraId="5358FF1B" w14:textId="77777777" w:rsidR="002A5AAD" w:rsidRPr="00DA0E0A" w:rsidRDefault="002A5AAD" w:rsidP="00C05B9F">
            <w:pPr>
              <w:suppressAutoHyphens w:val="0"/>
              <w:spacing w:before="0" w:after="0"/>
              <w:ind w:firstLine="0"/>
              <w:rPr>
                <w:sz w:val="26"/>
                <w:lang w:eastAsia="en-US"/>
              </w:rPr>
            </w:pPr>
            <w:r>
              <w:rPr>
                <w:sz w:val="26"/>
                <w:lang w:eastAsia="en-US"/>
              </w:rPr>
              <w:t>(8</w:t>
            </w:r>
            <w:r w:rsidRPr="00DA0E0A">
              <w:rPr>
                <w:sz w:val="26"/>
                <w:lang w:eastAsia="en-US"/>
              </w:rPr>
              <w:t>)</w:t>
            </w:r>
          </w:p>
        </w:tc>
      </w:tr>
      <w:tr w:rsidR="002A5AAD" w:rsidRPr="00DA0E0A" w14:paraId="6C8BB6E0" w14:textId="77777777" w:rsidTr="005E6267">
        <w:trPr>
          <w:jc w:val="center"/>
        </w:trPr>
        <w:tc>
          <w:tcPr>
            <w:tcW w:w="720" w:type="dxa"/>
          </w:tcPr>
          <w:p w14:paraId="5BF0B15E" w14:textId="77777777" w:rsidR="002A5AAD" w:rsidRDefault="002A5AAD" w:rsidP="00C05B9F">
            <w:pPr>
              <w:suppressAutoHyphens w:val="0"/>
              <w:spacing w:before="0" w:after="0"/>
              <w:ind w:firstLine="0"/>
              <w:jc w:val="center"/>
              <w:rPr>
                <w:sz w:val="26"/>
                <w:lang w:eastAsia="en-US"/>
              </w:rPr>
            </w:pPr>
            <w:r>
              <w:rPr>
                <w:sz w:val="26"/>
                <w:lang w:eastAsia="en-US"/>
              </w:rPr>
              <w:t>9</w:t>
            </w:r>
          </w:p>
        </w:tc>
        <w:tc>
          <w:tcPr>
            <w:tcW w:w="2430" w:type="dxa"/>
          </w:tcPr>
          <w:p w14:paraId="3BD146E1" w14:textId="39BE086C" w:rsidR="002A5AAD" w:rsidRDefault="002A5AAD" w:rsidP="00C05B9F">
            <w:pPr>
              <w:suppressAutoHyphens w:val="0"/>
              <w:spacing w:before="0" w:after="0"/>
              <w:ind w:firstLine="0"/>
              <w:rPr>
                <w:sz w:val="26"/>
                <w:lang w:eastAsia="en-US"/>
              </w:rPr>
            </w:pPr>
            <w:r>
              <w:rPr>
                <w:sz w:val="26"/>
                <w:lang w:eastAsia="en-US"/>
              </w:rPr>
              <w:t>grv_MatHang</w:t>
            </w:r>
          </w:p>
        </w:tc>
        <w:tc>
          <w:tcPr>
            <w:tcW w:w="1445" w:type="dxa"/>
          </w:tcPr>
          <w:p w14:paraId="6698F682" w14:textId="77777777" w:rsidR="002A5AAD" w:rsidRPr="00DA0E0A" w:rsidRDefault="002A5AAD" w:rsidP="00C05B9F">
            <w:pPr>
              <w:suppressAutoHyphens w:val="0"/>
              <w:spacing w:before="0" w:after="0"/>
              <w:ind w:firstLine="0"/>
              <w:rPr>
                <w:sz w:val="26"/>
                <w:lang w:eastAsia="en-US"/>
              </w:rPr>
            </w:pPr>
            <w:r>
              <w:rPr>
                <w:sz w:val="26"/>
                <w:lang w:eastAsia="en-US"/>
              </w:rPr>
              <w:t>Gridview</w:t>
            </w:r>
          </w:p>
        </w:tc>
        <w:tc>
          <w:tcPr>
            <w:tcW w:w="990" w:type="dxa"/>
          </w:tcPr>
          <w:p w14:paraId="1535D217" w14:textId="77777777" w:rsidR="002A5AAD" w:rsidRPr="00DA0E0A" w:rsidRDefault="002A5AAD" w:rsidP="00C05B9F">
            <w:pPr>
              <w:suppressAutoHyphens w:val="0"/>
              <w:spacing w:before="0" w:after="0"/>
              <w:ind w:firstLine="0"/>
              <w:rPr>
                <w:sz w:val="26"/>
                <w:lang w:eastAsia="en-US"/>
              </w:rPr>
            </w:pPr>
            <w:r>
              <w:rPr>
                <w:sz w:val="26"/>
                <w:lang w:eastAsia="en-US"/>
              </w:rPr>
              <w:t>Click</w:t>
            </w:r>
          </w:p>
        </w:tc>
        <w:tc>
          <w:tcPr>
            <w:tcW w:w="3600" w:type="dxa"/>
          </w:tcPr>
          <w:p w14:paraId="4CC96F4E" w14:textId="4109B0BF" w:rsidR="002A5AAD" w:rsidRDefault="002A5AAD" w:rsidP="00C05B9F">
            <w:pPr>
              <w:suppressAutoHyphens w:val="0"/>
              <w:spacing w:before="0" w:after="0"/>
              <w:ind w:firstLine="0"/>
              <w:rPr>
                <w:rFonts w:eastAsia="Calibri"/>
                <w:sz w:val="26"/>
                <w:lang w:eastAsia="en-US"/>
              </w:rPr>
            </w:pPr>
            <w:r>
              <w:rPr>
                <w:rFonts w:eastAsia="Calibri"/>
                <w:sz w:val="26"/>
                <w:lang w:eastAsia="en-US"/>
              </w:rPr>
              <w:t>Cho phép hiển thị danh sách mặt hàng có trong cơ sở dữ liệu</w:t>
            </w:r>
          </w:p>
        </w:tc>
        <w:tc>
          <w:tcPr>
            <w:tcW w:w="810" w:type="dxa"/>
          </w:tcPr>
          <w:p w14:paraId="66BFF0F4" w14:textId="77777777" w:rsidR="002A5AAD" w:rsidRDefault="002A5AAD" w:rsidP="00C05B9F">
            <w:pPr>
              <w:suppressAutoHyphens w:val="0"/>
              <w:spacing w:before="0" w:after="0"/>
              <w:ind w:firstLine="0"/>
              <w:rPr>
                <w:sz w:val="26"/>
                <w:lang w:eastAsia="en-US"/>
              </w:rPr>
            </w:pPr>
            <w:r>
              <w:rPr>
                <w:sz w:val="26"/>
                <w:lang w:eastAsia="en-US"/>
              </w:rPr>
              <w:t>(9)</w:t>
            </w:r>
          </w:p>
        </w:tc>
      </w:tr>
    </w:tbl>
    <w:p w14:paraId="2151D12F" w14:textId="77777777" w:rsidR="002A5AAD" w:rsidRPr="00DA0E0A" w:rsidRDefault="002A5AAD" w:rsidP="00C05B9F">
      <w:pPr>
        <w:rPr>
          <w:lang w:val="x-none"/>
        </w:rPr>
      </w:pPr>
    </w:p>
    <w:p w14:paraId="0DB58C12" w14:textId="4D736341" w:rsidR="006B2795" w:rsidRDefault="006B2795" w:rsidP="00C05B9F">
      <w:pPr>
        <w:pStyle w:val="Heading3"/>
        <w:spacing w:line="360" w:lineRule="auto"/>
      </w:pPr>
      <w:bookmarkStart w:id="128" w:name="_Toc441092350"/>
      <w:r>
        <w:t>Màn hình quản lý loại hàng</w:t>
      </w:r>
      <w:bookmarkEnd w:id="128"/>
    </w:p>
    <w:p w14:paraId="7E8D32E7" w14:textId="2D7EEF40" w:rsidR="00DA0E0A" w:rsidRDefault="00DA0E0A" w:rsidP="00C05B9F">
      <w:pPr>
        <w:pStyle w:val="Style1"/>
        <w:rPr>
          <w:lang w:val="x-none"/>
        </w:rPr>
      </w:pPr>
      <w:r w:rsidRPr="00DA0E0A">
        <w:drawing>
          <wp:inline distT="0" distB="0" distL="0" distR="0" wp14:anchorId="1FF8CB88" wp14:editId="06F1B9D7">
            <wp:extent cx="5540375" cy="2761930"/>
            <wp:effectExtent l="19050" t="19050" r="22225" b="19685"/>
            <wp:docPr id="74" name="Picture 74" descr="F:\HOC KI 7\Phuong phap phat trien huong doi tuong\Ảnh báo cáo 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HOC KI 7\Phuong phap phat trien huong doi tuong\Ảnh báo cáo 3\1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40375" cy="2761930"/>
                    </a:xfrm>
                    <a:prstGeom prst="rect">
                      <a:avLst/>
                    </a:prstGeom>
                    <a:noFill/>
                    <a:ln>
                      <a:solidFill>
                        <a:schemeClr val="tx1"/>
                      </a:solidFill>
                    </a:ln>
                  </pic:spPr>
                </pic:pic>
              </a:graphicData>
            </a:graphic>
          </wp:inline>
        </w:drawing>
      </w:r>
    </w:p>
    <w:tbl>
      <w:tblPr>
        <w:tblStyle w:val="TableGrid13"/>
        <w:tblW w:w="9995" w:type="dxa"/>
        <w:jc w:val="center"/>
        <w:tblLayout w:type="fixed"/>
        <w:tblLook w:val="04A0" w:firstRow="1" w:lastRow="0" w:firstColumn="1" w:lastColumn="0" w:noHBand="0" w:noVBand="1"/>
      </w:tblPr>
      <w:tblGrid>
        <w:gridCol w:w="720"/>
        <w:gridCol w:w="2430"/>
        <w:gridCol w:w="1445"/>
        <w:gridCol w:w="990"/>
        <w:gridCol w:w="3600"/>
        <w:gridCol w:w="810"/>
      </w:tblGrid>
      <w:tr w:rsidR="00007A0B" w:rsidRPr="00DA0E0A" w14:paraId="3CE9F1BD" w14:textId="77777777" w:rsidTr="005E6267">
        <w:trPr>
          <w:jc w:val="center"/>
        </w:trPr>
        <w:tc>
          <w:tcPr>
            <w:tcW w:w="720" w:type="dxa"/>
            <w:shd w:val="clear" w:color="auto" w:fill="D0CECE"/>
          </w:tcPr>
          <w:p w14:paraId="685676B5" w14:textId="77777777" w:rsidR="00007A0B" w:rsidRPr="00DA0E0A" w:rsidRDefault="00007A0B" w:rsidP="00C05B9F">
            <w:pPr>
              <w:ind w:firstLine="0"/>
              <w:jc w:val="center"/>
              <w:rPr>
                <w:b/>
                <w:sz w:val="26"/>
                <w:lang w:eastAsia="en-US"/>
              </w:rPr>
            </w:pPr>
            <w:r w:rsidRPr="00DA0E0A">
              <w:rPr>
                <w:b/>
                <w:sz w:val="26"/>
                <w:lang w:eastAsia="en-US"/>
              </w:rPr>
              <w:lastRenderedPageBreak/>
              <w:t>STT</w:t>
            </w:r>
          </w:p>
        </w:tc>
        <w:tc>
          <w:tcPr>
            <w:tcW w:w="2430" w:type="dxa"/>
            <w:shd w:val="clear" w:color="auto" w:fill="D0CECE"/>
          </w:tcPr>
          <w:p w14:paraId="5814F078" w14:textId="77777777" w:rsidR="00007A0B" w:rsidRPr="00DA0E0A" w:rsidRDefault="00007A0B"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365A08F5" w14:textId="77777777" w:rsidR="00007A0B" w:rsidRPr="00DA0E0A" w:rsidRDefault="00007A0B"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37165EEB" w14:textId="77777777" w:rsidR="00007A0B" w:rsidRPr="00DA0E0A" w:rsidRDefault="00007A0B"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704434E2" w14:textId="77777777" w:rsidR="00007A0B" w:rsidRPr="00DA0E0A" w:rsidRDefault="00007A0B"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03ADC84D" w14:textId="77777777" w:rsidR="00007A0B" w:rsidRPr="00DA0E0A" w:rsidRDefault="00007A0B" w:rsidP="00C05B9F">
            <w:pPr>
              <w:suppressAutoHyphens w:val="0"/>
              <w:spacing w:before="0" w:after="0"/>
              <w:ind w:firstLine="0"/>
              <w:jc w:val="center"/>
              <w:rPr>
                <w:b/>
                <w:sz w:val="26"/>
                <w:lang w:eastAsia="en-US"/>
              </w:rPr>
            </w:pPr>
            <w:r w:rsidRPr="00DA0E0A">
              <w:rPr>
                <w:b/>
                <w:sz w:val="26"/>
                <w:lang w:eastAsia="en-US"/>
              </w:rPr>
              <w:t>Ghi chú</w:t>
            </w:r>
          </w:p>
        </w:tc>
      </w:tr>
      <w:tr w:rsidR="00007A0B" w:rsidRPr="00DA0E0A" w14:paraId="4B666BE0" w14:textId="77777777" w:rsidTr="005E6267">
        <w:trPr>
          <w:jc w:val="center"/>
        </w:trPr>
        <w:tc>
          <w:tcPr>
            <w:tcW w:w="720" w:type="dxa"/>
          </w:tcPr>
          <w:p w14:paraId="75EBA93D" w14:textId="77777777" w:rsidR="00007A0B" w:rsidRPr="00DA0E0A" w:rsidRDefault="00007A0B" w:rsidP="00C05B9F">
            <w:pPr>
              <w:suppressAutoHyphens w:val="0"/>
              <w:spacing w:before="0" w:after="0"/>
              <w:ind w:firstLine="0"/>
              <w:jc w:val="center"/>
              <w:rPr>
                <w:sz w:val="26"/>
                <w:lang w:eastAsia="en-US"/>
              </w:rPr>
            </w:pPr>
            <w:r w:rsidRPr="00DA0E0A">
              <w:rPr>
                <w:sz w:val="26"/>
                <w:lang w:eastAsia="en-US"/>
              </w:rPr>
              <w:t>1</w:t>
            </w:r>
          </w:p>
        </w:tc>
        <w:tc>
          <w:tcPr>
            <w:tcW w:w="2430" w:type="dxa"/>
          </w:tcPr>
          <w:p w14:paraId="6CC8713C" w14:textId="77777777" w:rsidR="00007A0B" w:rsidRPr="00DA0E0A" w:rsidRDefault="00007A0B" w:rsidP="00C05B9F">
            <w:pPr>
              <w:suppressAutoHyphens w:val="0"/>
              <w:spacing w:before="0" w:after="0"/>
              <w:ind w:firstLine="0"/>
              <w:rPr>
                <w:sz w:val="26"/>
                <w:lang w:eastAsia="en-US"/>
              </w:rPr>
            </w:pPr>
            <w:r>
              <w:rPr>
                <w:sz w:val="26"/>
                <w:lang w:eastAsia="en-US"/>
              </w:rPr>
              <w:t>btn_Them</w:t>
            </w:r>
          </w:p>
        </w:tc>
        <w:tc>
          <w:tcPr>
            <w:tcW w:w="1445" w:type="dxa"/>
          </w:tcPr>
          <w:p w14:paraId="60ACF02C" w14:textId="77777777" w:rsidR="00007A0B" w:rsidRPr="00DA0E0A" w:rsidRDefault="00007A0B" w:rsidP="00C05B9F">
            <w:pPr>
              <w:suppressAutoHyphens w:val="0"/>
              <w:spacing w:before="0" w:after="0"/>
              <w:ind w:firstLine="0"/>
              <w:rPr>
                <w:sz w:val="26"/>
                <w:lang w:eastAsia="en-US"/>
              </w:rPr>
            </w:pPr>
            <w:r w:rsidRPr="00DA0E0A">
              <w:rPr>
                <w:sz w:val="26"/>
                <w:lang w:eastAsia="en-US"/>
              </w:rPr>
              <w:t>Button</w:t>
            </w:r>
          </w:p>
        </w:tc>
        <w:tc>
          <w:tcPr>
            <w:tcW w:w="990" w:type="dxa"/>
          </w:tcPr>
          <w:p w14:paraId="6586BF0B" w14:textId="77777777" w:rsidR="00007A0B" w:rsidRPr="00DA0E0A" w:rsidRDefault="00007A0B" w:rsidP="00C05B9F">
            <w:pPr>
              <w:suppressAutoHyphens w:val="0"/>
              <w:spacing w:before="0" w:after="0"/>
              <w:ind w:firstLine="0"/>
              <w:rPr>
                <w:sz w:val="26"/>
                <w:lang w:eastAsia="en-US"/>
              </w:rPr>
            </w:pPr>
            <w:r w:rsidRPr="00DA0E0A">
              <w:rPr>
                <w:sz w:val="26"/>
                <w:lang w:eastAsia="en-US"/>
              </w:rPr>
              <w:t>Click</w:t>
            </w:r>
          </w:p>
        </w:tc>
        <w:tc>
          <w:tcPr>
            <w:tcW w:w="3600" w:type="dxa"/>
          </w:tcPr>
          <w:p w14:paraId="7D5BFAE2" w14:textId="34C3DF71" w:rsidR="00007A0B" w:rsidRPr="00DA0E0A" w:rsidRDefault="00007A0B" w:rsidP="00C05B9F">
            <w:pPr>
              <w:suppressAutoHyphens w:val="0"/>
              <w:spacing w:before="0" w:after="0"/>
              <w:ind w:firstLine="0"/>
              <w:rPr>
                <w:sz w:val="26"/>
                <w:lang w:eastAsia="en-US"/>
              </w:rPr>
            </w:pPr>
            <w:r>
              <w:rPr>
                <w:rFonts w:eastAsia="Calibri"/>
                <w:sz w:val="26"/>
                <w:lang w:eastAsia="en-US"/>
              </w:rPr>
              <w:t>Gọi hàm xử lý thêm mới loại hàng</w:t>
            </w:r>
          </w:p>
        </w:tc>
        <w:tc>
          <w:tcPr>
            <w:tcW w:w="810" w:type="dxa"/>
          </w:tcPr>
          <w:p w14:paraId="4CB4B3E6" w14:textId="77777777" w:rsidR="00007A0B" w:rsidRPr="00DA0E0A" w:rsidRDefault="00007A0B" w:rsidP="00C05B9F">
            <w:pPr>
              <w:suppressAutoHyphens w:val="0"/>
              <w:spacing w:before="0" w:after="0"/>
              <w:ind w:firstLine="0"/>
              <w:rPr>
                <w:sz w:val="26"/>
                <w:lang w:eastAsia="en-US"/>
              </w:rPr>
            </w:pPr>
            <w:r w:rsidRPr="00DA0E0A">
              <w:rPr>
                <w:sz w:val="26"/>
                <w:lang w:eastAsia="en-US"/>
              </w:rPr>
              <w:t>(1)</w:t>
            </w:r>
          </w:p>
        </w:tc>
      </w:tr>
      <w:tr w:rsidR="00007A0B" w:rsidRPr="00DA0E0A" w14:paraId="3A0838B3" w14:textId="77777777" w:rsidTr="005E6267">
        <w:trPr>
          <w:jc w:val="center"/>
        </w:trPr>
        <w:tc>
          <w:tcPr>
            <w:tcW w:w="720" w:type="dxa"/>
          </w:tcPr>
          <w:p w14:paraId="33454ABD" w14:textId="77777777" w:rsidR="00007A0B" w:rsidRPr="00DA0E0A" w:rsidRDefault="00007A0B" w:rsidP="00C05B9F">
            <w:pPr>
              <w:suppressAutoHyphens w:val="0"/>
              <w:spacing w:before="0" w:after="0"/>
              <w:ind w:firstLine="0"/>
              <w:jc w:val="center"/>
              <w:rPr>
                <w:sz w:val="26"/>
                <w:lang w:eastAsia="en-US"/>
              </w:rPr>
            </w:pPr>
            <w:r w:rsidRPr="00DA0E0A">
              <w:rPr>
                <w:sz w:val="26"/>
                <w:lang w:eastAsia="en-US"/>
              </w:rPr>
              <w:t>2</w:t>
            </w:r>
          </w:p>
        </w:tc>
        <w:tc>
          <w:tcPr>
            <w:tcW w:w="2430" w:type="dxa"/>
          </w:tcPr>
          <w:p w14:paraId="045110C0" w14:textId="77777777" w:rsidR="00007A0B" w:rsidRPr="00DA0E0A" w:rsidRDefault="00007A0B" w:rsidP="00C05B9F">
            <w:pPr>
              <w:suppressAutoHyphens w:val="0"/>
              <w:spacing w:before="0" w:after="0"/>
              <w:ind w:firstLine="0"/>
              <w:rPr>
                <w:sz w:val="26"/>
                <w:lang w:eastAsia="en-US"/>
              </w:rPr>
            </w:pPr>
            <w:r>
              <w:rPr>
                <w:sz w:val="26"/>
                <w:lang w:eastAsia="en-US"/>
              </w:rPr>
              <w:t>btn_Xoa</w:t>
            </w:r>
          </w:p>
        </w:tc>
        <w:tc>
          <w:tcPr>
            <w:tcW w:w="1445" w:type="dxa"/>
          </w:tcPr>
          <w:p w14:paraId="34FC524B" w14:textId="77777777" w:rsidR="00007A0B" w:rsidRPr="00DA0E0A" w:rsidRDefault="00007A0B" w:rsidP="00C05B9F">
            <w:pPr>
              <w:suppressAutoHyphens w:val="0"/>
              <w:spacing w:before="0" w:after="0"/>
              <w:ind w:firstLine="0"/>
              <w:rPr>
                <w:sz w:val="26"/>
                <w:lang w:eastAsia="en-US"/>
              </w:rPr>
            </w:pPr>
            <w:r w:rsidRPr="00DA0E0A">
              <w:rPr>
                <w:sz w:val="26"/>
                <w:lang w:eastAsia="en-US"/>
              </w:rPr>
              <w:t>Button</w:t>
            </w:r>
          </w:p>
        </w:tc>
        <w:tc>
          <w:tcPr>
            <w:tcW w:w="990" w:type="dxa"/>
          </w:tcPr>
          <w:p w14:paraId="4EEDD818" w14:textId="77777777" w:rsidR="00007A0B" w:rsidRPr="00DA0E0A" w:rsidRDefault="00007A0B" w:rsidP="00C05B9F">
            <w:pPr>
              <w:suppressAutoHyphens w:val="0"/>
              <w:spacing w:before="0" w:after="0"/>
              <w:ind w:firstLine="0"/>
              <w:rPr>
                <w:sz w:val="26"/>
                <w:lang w:eastAsia="en-US"/>
              </w:rPr>
            </w:pPr>
            <w:r>
              <w:rPr>
                <w:sz w:val="26"/>
                <w:lang w:eastAsia="en-US"/>
              </w:rPr>
              <w:t>Click</w:t>
            </w:r>
          </w:p>
        </w:tc>
        <w:tc>
          <w:tcPr>
            <w:tcW w:w="3600" w:type="dxa"/>
          </w:tcPr>
          <w:p w14:paraId="1587EA30" w14:textId="65E0D516" w:rsidR="00007A0B" w:rsidRPr="00DA0E0A" w:rsidRDefault="00007A0B" w:rsidP="00C05B9F">
            <w:pPr>
              <w:suppressAutoHyphens w:val="0"/>
              <w:spacing w:before="0" w:after="0"/>
              <w:ind w:firstLine="0"/>
              <w:rPr>
                <w:sz w:val="26"/>
                <w:lang w:eastAsia="en-US"/>
              </w:rPr>
            </w:pPr>
            <w:r>
              <w:rPr>
                <w:rFonts w:eastAsia="Calibri"/>
                <w:sz w:val="26"/>
                <w:lang w:eastAsia="en-US"/>
              </w:rPr>
              <w:t>Gọi hàm xử lý xóa thông tin loại hàng</w:t>
            </w:r>
          </w:p>
        </w:tc>
        <w:tc>
          <w:tcPr>
            <w:tcW w:w="810" w:type="dxa"/>
          </w:tcPr>
          <w:p w14:paraId="1A2FE245" w14:textId="77777777" w:rsidR="00007A0B" w:rsidRPr="00DA0E0A" w:rsidRDefault="00007A0B" w:rsidP="00C05B9F">
            <w:pPr>
              <w:suppressAutoHyphens w:val="0"/>
              <w:spacing w:before="0" w:after="0"/>
              <w:ind w:firstLine="0"/>
              <w:rPr>
                <w:sz w:val="26"/>
                <w:lang w:eastAsia="en-US"/>
              </w:rPr>
            </w:pPr>
            <w:r w:rsidRPr="00DA0E0A">
              <w:rPr>
                <w:sz w:val="26"/>
                <w:lang w:eastAsia="en-US"/>
              </w:rPr>
              <w:t>(2)</w:t>
            </w:r>
          </w:p>
        </w:tc>
      </w:tr>
      <w:tr w:rsidR="00007A0B" w:rsidRPr="00DA0E0A" w14:paraId="07DAC620" w14:textId="77777777" w:rsidTr="005E6267">
        <w:trPr>
          <w:jc w:val="center"/>
        </w:trPr>
        <w:tc>
          <w:tcPr>
            <w:tcW w:w="720" w:type="dxa"/>
          </w:tcPr>
          <w:p w14:paraId="6873F761" w14:textId="77777777" w:rsidR="00007A0B" w:rsidRPr="00DA0E0A" w:rsidRDefault="00007A0B" w:rsidP="00C05B9F">
            <w:pPr>
              <w:suppressAutoHyphens w:val="0"/>
              <w:spacing w:before="0" w:after="0"/>
              <w:ind w:firstLine="0"/>
              <w:jc w:val="center"/>
              <w:rPr>
                <w:sz w:val="26"/>
                <w:lang w:eastAsia="en-US"/>
              </w:rPr>
            </w:pPr>
            <w:r w:rsidRPr="00DA0E0A">
              <w:rPr>
                <w:sz w:val="26"/>
                <w:lang w:eastAsia="en-US"/>
              </w:rPr>
              <w:t>3</w:t>
            </w:r>
          </w:p>
        </w:tc>
        <w:tc>
          <w:tcPr>
            <w:tcW w:w="2430" w:type="dxa"/>
          </w:tcPr>
          <w:p w14:paraId="43E62199" w14:textId="77777777" w:rsidR="00007A0B" w:rsidRPr="00DA0E0A" w:rsidRDefault="00007A0B" w:rsidP="00C05B9F">
            <w:pPr>
              <w:suppressAutoHyphens w:val="0"/>
              <w:spacing w:before="0" w:after="0"/>
              <w:ind w:firstLine="0"/>
              <w:rPr>
                <w:sz w:val="26"/>
                <w:lang w:eastAsia="en-US"/>
              </w:rPr>
            </w:pPr>
            <w:r>
              <w:rPr>
                <w:sz w:val="26"/>
                <w:lang w:eastAsia="en-US"/>
              </w:rPr>
              <w:t>btn_Sua</w:t>
            </w:r>
          </w:p>
        </w:tc>
        <w:tc>
          <w:tcPr>
            <w:tcW w:w="1445" w:type="dxa"/>
          </w:tcPr>
          <w:p w14:paraId="6EA3D0DB" w14:textId="77777777" w:rsidR="00007A0B" w:rsidRPr="00DA0E0A" w:rsidRDefault="00007A0B" w:rsidP="00C05B9F">
            <w:pPr>
              <w:suppressAutoHyphens w:val="0"/>
              <w:spacing w:before="0" w:after="0"/>
              <w:ind w:firstLine="0"/>
              <w:rPr>
                <w:sz w:val="26"/>
                <w:lang w:eastAsia="en-US"/>
              </w:rPr>
            </w:pPr>
            <w:r w:rsidRPr="00DA0E0A">
              <w:rPr>
                <w:sz w:val="26"/>
                <w:lang w:eastAsia="en-US"/>
              </w:rPr>
              <w:t>Button</w:t>
            </w:r>
          </w:p>
        </w:tc>
        <w:tc>
          <w:tcPr>
            <w:tcW w:w="990" w:type="dxa"/>
          </w:tcPr>
          <w:p w14:paraId="1D905F71" w14:textId="77777777" w:rsidR="00007A0B" w:rsidRPr="00DA0E0A" w:rsidRDefault="00007A0B" w:rsidP="00C05B9F">
            <w:pPr>
              <w:suppressAutoHyphens w:val="0"/>
              <w:spacing w:before="0" w:after="0"/>
              <w:ind w:firstLine="0"/>
              <w:rPr>
                <w:sz w:val="26"/>
                <w:lang w:eastAsia="en-US"/>
              </w:rPr>
            </w:pPr>
            <w:r w:rsidRPr="00DA0E0A">
              <w:rPr>
                <w:sz w:val="26"/>
                <w:lang w:eastAsia="en-US"/>
              </w:rPr>
              <w:t>Click</w:t>
            </w:r>
          </w:p>
        </w:tc>
        <w:tc>
          <w:tcPr>
            <w:tcW w:w="3600" w:type="dxa"/>
          </w:tcPr>
          <w:p w14:paraId="46AA2B85" w14:textId="0C6E13BA" w:rsidR="00007A0B" w:rsidRPr="00DA0E0A" w:rsidRDefault="00007A0B" w:rsidP="00C05B9F">
            <w:pPr>
              <w:suppressAutoHyphens w:val="0"/>
              <w:spacing w:before="0" w:after="0"/>
              <w:ind w:firstLine="0"/>
              <w:rPr>
                <w:sz w:val="26"/>
                <w:lang w:eastAsia="en-US"/>
              </w:rPr>
            </w:pPr>
            <w:r>
              <w:rPr>
                <w:rFonts w:eastAsia="Calibri"/>
                <w:sz w:val="26"/>
                <w:lang w:eastAsia="en-US"/>
              </w:rPr>
              <w:t>Gọi hàm xử lý sửa thông tin loại hàng</w:t>
            </w:r>
          </w:p>
        </w:tc>
        <w:tc>
          <w:tcPr>
            <w:tcW w:w="810" w:type="dxa"/>
          </w:tcPr>
          <w:p w14:paraId="0954735F" w14:textId="77777777" w:rsidR="00007A0B" w:rsidRPr="00DA0E0A" w:rsidRDefault="00007A0B" w:rsidP="00C05B9F">
            <w:pPr>
              <w:suppressAutoHyphens w:val="0"/>
              <w:spacing w:before="0" w:after="0"/>
              <w:ind w:firstLine="0"/>
              <w:rPr>
                <w:sz w:val="26"/>
                <w:lang w:eastAsia="en-US"/>
              </w:rPr>
            </w:pPr>
            <w:r w:rsidRPr="00DA0E0A">
              <w:rPr>
                <w:sz w:val="26"/>
                <w:lang w:eastAsia="en-US"/>
              </w:rPr>
              <w:t>(3)</w:t>
            </w:r>
          </w:p>
        </w:tc>
      </w:tr>
      <w:tr w:rsidR="00007A0B" w:rsidRPr="00DA0E0A" w14:paraId="4524DD46" w14:textId="77777777" w:rsidTr="005E6267">
        <w:trPr>
          <w:jc w:val="center"/>
        </w:trPr>
        <w:tc>
          <w:tcPr>
            <w:tcW w:w="720" w:type="dxa"/>
          </w:tcPr>
          <w:p w14:paraId="6EEF7F75" w14:textId="77777777" w:rsidR="00007A0B" w:rsidRPr="00DA0E0A" w:rsidRDefault="00007A0B" w:rsidP="00C05B9F">
            <w:pPr>
              <w:suppressAutoHyphens w:val="0"/>
              <w:spacing w:before="0" w:after="0"/>
              <w:ind w:firstLine="0"/>
              <w:jc w:val="center"/>
              <w:rPr>
                <w:sz w:val="26"/>
                <w:lang w:eastAsia="en-US"/>
              </w:rPr>
            </w:pPr>
            <w:r>
              <w:rPr>
                <w:sz w:val="26"/>
                <w:lang w:eastAsia="en-US"/>
              </w:rPr>
              <w:t>4</w:t>
            </w:r>
          </w:p>
        </w:tc>
        <w:tc>
          <w:tcPr>
            <w:tcW w:w="2430" w:type="dxa"/>
          </w:tcPr>
          <w:p w14:paraId="74F9906E" w14:textId="77777777" w:rsidR="00007A0B" w:rsidRPr="008A3547" w:rsidRDefault="00007A0B" w:rsidP="00C05B9F">
            <w:pPr>
              <w:suppressAutoHyphens w:val="0"/>
              <w:spacing w:before="0" w:after="0"/>
              <w:ind w:firstLine="0"/>
              <w:rPr>
                <w:b/>
                <w:sz w:val="26"/>
                <w:lang w:eastAsia="en-US"/>
              </w:rPr>
            </w:pPr>
            <w:r>
              <w:rPr>
                <w:sz w:val="26"/>
                <w:lang w:eastAsia="en-US"/>
              </w:rPr>
              <w:t>btn_Luu</w:t>
            </w:r>
          </w:p>
        </w:tc>
        <w:tc>
          <w:tcPr>
            <w:tcW w:w="1445" w:type="dxa"/>
          </w:tcPr>
          <w:p w14:paraId="2526BF94" w14:textId="77777777" w:rsidR="00007A0B" w:rsidRPr="00DA0E0A" w:rsidRDefault="00007A0B" w:rsidP="00C05B9F">
            <w:pPr>
              <w:suppressAutoHyphens w:val="0"/>
              <w:spacing w:before="0" w:after="0"/>
              <w:ind w:firstLine="0"/>
              <w:rPr>
                <w:sz w:val="26"/>
                <w:lang w:eastAsia="en-US"/>
              </w:rPr>
            </w:pPr>
            <w:r w:rsidRPr="00DA0E0A">
              <w:rPr>
                <w:sz w:val="26"/>
                <w:lang w:eastAsia="en-US"/>
              </w:rPr>
              <w:t>Button</w:t>
            </w:r>
          </w:p>
        </w:tc>
        <w:tc>
          <w:tcPr>
            <w:tcW w:w="990" w:type="dxa"/>
          </w:tcPr>
          <w:p w14:paraId="5A904EBB" w14:textId="77777777" w:rsidR="00007A0B" w:rsidRPr="00DA0E0A" w:rsidRDefault="00007A0B" w:rsidP="00C05B9F">
            <w:pPr>
              <w:suppressAutoHyphens w:val="0"/>
              <w:spacing w:before="0" w:after="0"/>
              <w:ind w:firstLine="0"/>
              <w:rPr>
                <w:sz w:val="26"/>
                <w:lang w:eastAsia="en-US"/>
              </w:rPr>
            </w:pPr>
            <w:r w:rsidRPr="00DA0E0A">
              <w:rPr>
                <w:sz w:val="26"/>
                <w:lang w:eastAsia="en-US"/>
              </w:rPr>
              <w:t>Click</w:t>
            </w:r>
          </w:p>
        </w:tc>
        <w:tc>
          <w:tcPr>
            <w:tcW w:w="3600" w:type="dxa"/>
          </w:tcPr>
          <w:p w14:paraId="6D293E16" w14:textId="259BDBA1" w:rsidR="00007A0B" w:rsidRDefault="00007A0B" w:rsidP="00C05B9F">
            <w:pPr>
              <w:suppressAutoHyphens w:val="0"/>
              <w:spacing w:before="0" w:after="0"/>
              <w:ind w:firstLine="0"/>
              <w:rPr>
                <w:rFonts w:eastAsia="Calibri"/>
                <w:sz w:val="26"/>
                <w:lang w:eastAsia="en-US"/>
              </w:rPr>
            </w:pPr>
            <w:r>
              <w:rPr>
                <w:rFonts w:eastAsia="Calibri"/>
                <w:sz w:val="26"/>
                <w:lang w:eastAsia="en-US"/>
              </w:rPr>
              <w:t xml:space="preserve">Gọi hàm xử lý lưu thông tin </w:t>
            </w:r>
            <w:r w:rsidR="00F633B8">
              <w:rPr>
                <w:rFonts w:eastAsia="Calibri"/>
                <w:sz w:val="26"/>
                <w:lang w:eastAsia="en-US"/>
              </w:rPr>
              <w:t>loại hàng</w:t>
            </w:r>
            <w:r>
              <w:rPr>
                <w:rFonts w:eastAsia="Calibri"/>
                <w:sz w:val="26"/>
                <w:lang w:eastAsia="en-US"/>
              </w:rPr>
              <w:t xml:space="preserve"> đã sửa hoặc thêm mới</w:t>
            </w:r>
          </w:p>
        </w:tc>
        <w:tc>
          <w:tcPr>
            <w:tcW w:w="810" w:type="dxa"/>
          </w:tcPr>
          <w:p w14:paraId="623FD03F" w14:textId="77777777" w:rsidR="00007A0B" w:rsidRPr="00DA0E0A" w:rsidRDefault="00007A0B" w:rsidP="00C05B9F">
            <w:pPr>
              <w:suppressAutoHyphens w:val="0"/>
              <w:spacing w:before="0" w:after="0"/>
              <w:ind w:firstLine="0"/>
              <w:rPr>
                <w:sz w:val="26"/>
                <w:lang w:eastAsia="en-US"/>
              </w:rPr>
            </w:pPr>
            <w:r>
              <w:rPr>
                <w:sz w:val="26"/>
                <w:lang w:eastAsia="en-US"/>
              </w:rPr>
              <w:t>(4)</w:t>
            </w:r>
          </w:p>
        </w:tc>
      </w:tr>
      <w:tr w:rsidR="00007A0B" w:rsidRPr="00DA0E0A" w14:paraId="048A7C21" w14:textId="77777777" w:rsidTr="005E6267">
        <w:trPr>
          <w:jc w:val="center"/>
        </w:trPr>
        <w:tc>
          <w:tcPr>
            <w:tcW w:w="720" w:type="dxa"/>
          </w:tcPr>
          <w:p w14:paraId="32499ED9" w14:textId="77777777" w:rsidR="00007A0B" w:rsidRPr="00DA0E0A" w:rsidRDefault="00007A0B" w:rsidP="00C05B9F">
            <w:pPr>
              <w:suppressAutoHyphens w:val="0"/>
              <w:spacing w:before="0" w:after="0"/>
              <w:ind w:firstLine="0"/>
              <w:jc w:val="center"/>
              <w:rPr>
                <w:sz w:val="26"/>
                <w:lang w:eastAsia="en-US"/>
              </w:rPr>
            </w:pPr>
            <w:r>
              <w:rPr>
                <w:sz w:val="26"/>
                <w:lang w:eastAsia="en-US"/>
              </w:rPr>
              <w:t>5</w:t>
            </w:r>
          </w:p>
        </w:tc>
        <w:tc>
          <w:tcPr>
            <w:tcW w:w="2430" w:type="dxa"/>
          </w:tcPr>
          <w:p w14:paraId="4D5FAB32" w14:textId="77777777" w:rsidR="00007A0B" w:rsidRPr="00DA0E0A" w:rsidRDefault="00007A0B" w:rsidP="00C05B9F">
            <w:pPr>
              <w:suppressAutoHyphens w:val="0"/>
              <w:spacing w:before="0" w:after="0"/>
              <w:ind w:firstLine="0"/>
              <w:rPr>
                <w:sz w:val="26"/>
                <w:lang w:eastAsia="en-US"/>
              </w:rPr>
            </w:pPr>
            <w:r>
              <w:rPr>
                <w:sz w:val="26"/>
                <w:lang w:eastAsia="en-US"/>
              </w:rPr>
              <w:t>btn_Huy</w:t>
            </w:r>
          </w:p>
        </w:tc>
        <w:tc>
          <w:tcPr>
            <w:tcW w:w="1445" w:type="dxa"/>
          </w:tcPr>
          <w:p w14:paraId="6A377820" w14:textId="77777777" w:rsidR="00007A0B" w:rsidRPr="00DA0E0A" w:rsidRDefault="00007A0B" w:rsidP="00C05B9F">
            <w:pPr>
              <w:suppressAutoHyphens w:val="0"/>
              <w:spacing w:before="0" w:after="0"/>
              <w:ind w:firstLine="0"/>
              <w:rPr>
                <w:sz w:val="26"/>
                <w:lang w:eastAsia="en-US"/>
              </w:rPr>
            </w:pPr>
            <w:r w:rsidRPr="00DA0E0A">
              <w:rPr>
                <w:sz w:val="26"/>
                <w:lang w:eastAsia="en-US"/>
              </w:rPr>
              <w:t>Button</w:t>
            </w:r>
          </w:p>
        </w:tc>
        <w:tc>
          <w:tcPr>
            <w:tcW w:w="990" w:type="dxa"/>
          </w:tcPr>
          <w:p w14:paraId="6D085118" w14:textId="77777777" w:rsidR="00007A0B" w:rsidRPr="00DA0E0A" w:rsidRDefault="00007A0B" w:rsidP="00C05B9F">
            <w:pPr>
              <w:suppressAutoHyphens w:val="0"/>
              <w:spacing w:before="0" w:after="0"/>
              <w:ind w:firstLine="0"/>
              <w:rPr>
                <w:sz w:val="26"/>
                <w:lang w:eastAsia="en-US"/>
              </w:rPr>
            </w:pPr>
            <w:r w:rsidRPr="00DA0E0A">
              <w:rPr>
                <w:sz w:val="26"/>
                <w:lang w:eastAsia="en-US"/>
              </w:rPr>
              <w:t>Click</w:t>
            </w:r>
          </w:p>
        </w:tc>
        <w:tc>
          <w:tcPr>
            <w:tcW w:w="3600" w:type="dxa"/>
          </w:tcPr>
          <w:p w14:paraId="731BEE04" w14:textId="77777777" w:rsidR="00007A0B" w:rsidRPr="00DA0E0A" w:rsidRDefault="00007A0B" w:rsidP="00C05B9F">
            <w:pPr>
              <w:suppressAutoHyphens w:val="0"/>
              <w:spacing w:before="0" w:after="0"/>
              <w:ind w:firstLine="0"/>
              <w:rPr>
                <w:sz w:val="26"/>
                <w:lang w:eastAsia="en-US"/>
              </w:rPr>
            </w:pPr>
            <w:r>
              <w:rPr>
                <w:rFonts w:eastAsia="Calibri"/>
                <w:sz w:val="26"/>
                <w:lang w:eastAsia="en-US"/>
              </w:rPr>
              <w:t xml:space="preserve">Gọi hàm xử lý hủy thao tác </w:t>
            </w:r>
          </w:p>
        </w:tc>
        <w:tc>
          <w:tcPr>
            <w:tcW w:w="810" w:type="dxa"/>
          </w:tcPr>
          <w:p w14:paraId="118709AA" w14:textId="77777777" w:rsidR="00007A0B" w:rsidRPr="00DA0E0A" w:rsidRDefault="00007A0B" w:rsidP="00C05B9F">
            <w:pPr>
              <w:suppressAutoHyphens w:val="0"/>
              <w:spacing w:before="0" w:after="0"/>
              <w:ind w:firstLine="0"/>
              <w:rPr>
                <w:sz w:val="26"/>
                <w:lang w:eastAsia="en-US"/>
              </w:rPr>
            </w:pPr>
            <w:r>
              <w:rPr>
                <w:sz w:val="26"/>
                <w:lang w:eastAsia="en-US"/>
              </w:rPr>
              <w:t>(5</w:t>
            </w:r>
            <w:r w:rsidRPr="00DA0E0A">
              <w:rPr>
                <w:sz w:val="26"/>
                <w:lang w:eastAsia="en-US"/>
              </w:rPr>
              <w:t>)</w:t>
            </w:r>
          </w:p>
        </w:tc>
      </w:tr>
      <w:tr w:rsidR="00007A0B" w:rsidRPr="00DA0E0A" w14:paraId="60A6F9FE" w14:textId="77777777" w:rsidTr="005E6267">
        <w:trPr>
          <w:jc w:val="center"/>
        </w:trPr>
        <w:tc>
          <w:tcPr>
            <w:tcW w:w="720" w:type="dxa"/>
          </w:tcPr>
          <w:p w14:paraId="4FC8A866" w14:textId="77777777" w:rsidR="00007A0B" w:rsidRDefault="00007A0B" w:rsidP="00C05B9F">
            <w:pPr>
              <w:suppressAutoHyphens w:val="0"/>
              <w:spacing w:before="0" w:after="0"/>
              <w:ind w:firstLine="0"/>
              <w:jc w:val="center"/>
              <w:rPr>
                <w:sz w:val="26"/>
                <w:lang w:eastAsia="en-US"/>
              </w:rPr>
            </w:pPr>
            <w:r>
              <w:rPr>
                <w:sz w:val="26"/>
                <w:lang w:eastAsia="en-US"/>
              </w:rPr>
              <w:t>6</w:t>
            </w:r>
          </w:p>
        </w:tc>
        <w:tc>
          <w:tcPr>
            <w:tcW w:w="2430" w:type="dxa"/>
          </w:tcPr>
          <w:p w14:paraId="5FF1238D" w14:textId="77777777" w:rsidR="00007A0B" w:rsidRDefault="00007A0B" w:rsidP="00C05B9F">
            <w:pPr>
              <w:suppressAutoHyphens w:val="0"/>
              <w:spacing w:before="0" w:after="0"/>
              <w:ind w:firstLine="0"/>
              <w:rPr>
                <w:sz w:val="26"/>
                <w:lang w:eastAsia="en-US"/>
              </w:rPr>
            </w:pPr>
            <w:r>
              <w:rPr>
                <w:sz w:val="26"/>
                <w:lang w:eastAsia="en-US"/>
              </w:rPr>
              <w:t>txt_TimKiem</w:t>
            </w:r>
          </w:p>
        </w:tc>
        <w:tc>
          <w:tcPr>
            <w:tcW w:w="1445" w:type="dxa"/>
          </w:tcPr>
          <w:p w14:paraId="40EDB18A" w14:textId="77777777" w:rsidR="00007A0B" w:rsidRPr="00DA0E0A" w:rsidRDefault="00007A0B" w:rsidP="00C05B9F">
            <w:pPr>
              <w:suppressAutoHyphens w:val="0"/>
              <w:spacing w:before="0" w:after="0"/>
              <w:ind w:firstLine="0"/>
              <w:rPr>
                <w:sz w:val="26"/>
                <w:lang w:eastAsia="en-US"/>
              </w:rPr>
            </w:pPr>
            <w:r>
              <w:rPr>
                <w:sz w:val="26"/>
                <w:lang w:eastAsia="en-US"/>
              </w:rPr>
              <w:t>Textbox</w:t>
            </w:r>
          </w:p>
        </w:tc>
        <w:tc>
          <w:tcPr>
            <w:tcW w:w="990" w:type="dxa"/>
          </w:tcPr>
          <w:p w14:paraId="79C0C263" w14:textId="77777777" w:rsidR="00007A0B" w:rsidRPr="00DA0E0A" w:rsidRDefault="00007A0B" w:rsidP="00C05B9F">
            <w:pPr>
              <w:suppressAutoHyphens w:val="0"/>
              <w:spacing w:before="0" w:after="0"/>
              <w:ind w:firstLine="0"/>
              <w:rPr>
                <w:sz w:val="26"/>
                <w:lang w:eastAsia="en-US"/>
              </w:rPr>
            </w:pPr>
            <w:r>
              <w:rPr>
                <w:sz w:val="26"/>
                <w:lang w:eastAsia="en-US"/>
              </w:rPr>
              <w:t>Nhập liệu</w:t>
            </w:r>
          </w:p>
        </w:tc>
        <w:tc>
          <w:tcPr>
            <w:tcW w:w="3600" w:type="dxa"/>
          </w:tcPr>
          <w:p w14:paraId="72EE4633" w14:textId="77777777" w:rsidR="00007A0B" w:rsidRDefault="00007A0B" w:rsidP="00C05B9F">
            <w:pPr>
              <w:suppressAutoHyphens w:val="0"/>
              <w:spacing w:before="0" w:after="0"/>
              <w:ind w:firstLine="0"/>
              <w:rPr>
                <w:rFonts w:eastAsia="Calibri"/>
                <w:sz w:val="26"/>
                <w:lang w:eastAsia="en-US"/>
              </w:rPr>
            </w:pPr>
            <w:r>
              <w:rPr>
                <w:rFonts w:eastAsia="Calibri"/>
                <w:sz w:val="26"/>
                <w:lang w:eastAsia="en-US"/>
              </w:rPr>
              <w:t>Cho phép nhập thông tin muốn tìm kiếm</w:t>
            </w:r>
          </w:p>
        </w:tc>
        <w:tc>
          <w:tcPr>
            <w:tcW w:w="810" w:type="dxa"/>
          </w:tcPr>
          <w:p w14:paraId="3A0804A5" w14:textId="77777777" w:rsidR="00007A0B" w:rsidRPr="00DA0E0A" w:rsidRDefault="00007A0B" w:rsidP="00C05B9F">
            <w:pPr>
              <w:suppressAutoHyphens w:val="0"/>
              <w:spacing w:before="0" w:after="0"/>
              <w:ind w:firstLine="0"/>
              <w:rPr>
                <w:sz w:val="26"/>
                <w:lang w:eastAsia="en-US"/>
              </w:rPr>
            </w:pPr>
            <w:r>
              <w:rPr>
                <w:sz w:val="26"/>
                <w:lang w:eastAsia="en-US"/>
              </w:rPr>
              <w:t>(6</w:t>
            </w:r>
            <w:r w:rsidRPr="00DA0E0A">
              <w:rPr>
                <w:sz w:val="26"/>
                <w:lang w:eastAsia="en-US"/>
              </w:rPr>
              <w:t>)</w:t>
            </w:r>
          </w:p>
        </w:tc>
      </w:tr>
      <w:tr w:rsidR="00007A0B" w:rsidRPr="00DA0E0A" w14:paraId="47AE7E30" w14:textId="77777777" w:rsidTr="005E6267">
        <w:trPr>
          <w:jc w:val="center"/>
        </w:trPr>
        <w:tc>
          <w:tcPr>
            <w:tcW w:w="720" w:type="dxa"/>
          </w:tcPr>
          <w:p w14:paraId="00D16D21" w14:textId="77777777" w:rsidR="00007A0B" w:rsidRDefault="00007A0B" w:rsidP="00C05B9F">
            <w:pPr>
              <w:suppressAutoHyphens w:val="0"/>
              <w:spacing w:before="0" w:after="0"/>
              <w:ind w:firstLine="0"/>
              <w:jc w:val="center"/>
              <w:rPr>
                <w:sz w:val="26"/>
                <w:lang w:eastAsia="en-US"/>
              </w:rPr>
            </w:pPr>
            <w:r>
              <w:rPr>
                <w:sz w:val="26"/>
                <w:lang w:eastAsia="en-US"/>
              </w:rPr>
              <w:t>7</w:t>
            </w:r>
          </w:p>
        </w:tc>
        <w:tc>
          <w:tcPr>
            <w:tcW w:w="2430" w:type="dxa"/>
          </w:tcPr>
          <w:p w14:paraId="7D543505" w14:textId="77777777" w:rsidR="00007A0B" w:rsidRDefault="00007A0B" w:rsidP="00C05B9F">
            <w:pPr>
              <w:suppressAutoHyphens w:val="0"/>
              <w:spacing w:before="0" w:after="0"/>
              <w:ind w:firstLine="0"/>
              <w:rPr>
                <w:sz w:val="26"/>
                <w:lang w:eastAsia="en-US"/>
              </w:rPr>
            </w:pPr>
            <w:r>
              <w:rPr>
                <w:sz w:val="26"/>
                <w:lang w:eastAsia="en-US"/>
              </w:rPr>
              <w:t>btn_TimKiem</w:t>
            </w:r>
          </w:p>
        </w:tc>
        <w:tc>
          <w:tcPr>
            <w:tcW w:w="1445" w:type="dxa"/>
          </w:tcPr>
          <w:p w14:paraId="2282FD33" w14:textId="77777777" w:rsidR="00007A0B" w:rsidRPr="00DA0E0A" w:rsidRDefault="00007A0B" w:rsidP="00C05B9F">
            <w:pPr>
              <w:suppressAutoHyphens w:val="0"/>
              <w:spacing w:before="0" w:after="0"/>
              <w:ind w:firstLine="0"/>
              <w:rPr>
                <w:sz w:val="26"/>
                <w:lang w:eastAsia="en-US"/>
              </w:rPr>
            </w:pPr>
            <w:r w:rsidRPr="00DA0E0A">
              <w:rPr>
                <w:sz w:val="26"/>
                <w:lang w:eastAsia="en-US"/>
              </w:rPr>
              <w:t>Button</w:t>
            </w:r>
          </w:p>
        </w:tc>
        <w:tc>
          <w:tcPr>
            <w:tcW w:w="990" w:type="dxa"/>
          </w:tcPr>
          <w:p w14:paraId="163860A0" w14:textId="77777777" w:rsidR="00007A0B" w:rsidRPr="00DA0E0A" w:rsidRDefault="00007A0B" w:rsidP="00C05B9F">
            <w:pPr>
              <w:suppressAutoHyphens w:val="0"/>
              <w:spacing w:before="0" w:after="0"/>
              <w:ind w:firstLine="0"/>
              <w:rPr>
                <w:sz w:val="26"/>
                <w:lang w:eastAsia="en-US"/>
              </w:rPr>
            </w:pPr>
            <w:r w:rsidRPr="00DA0E0A">
              <w:rPr>
                <w:sz w:val="26"/>
                <w:lang w:eastAsia="en-US"/>
              </w:rPr>
              <w:t>Click</w:t>
            </w:r>
          </w:p>
        </w:tc>
        <w:tc>
          <w:tcPr>
            <w:tcW w:w="3600" w:type="dxa"/>
          </w:tcPr>
          <w:p w14:paraId="0BDF9E77" w14:textId="77777777" w:rsidR="00007A0B" w:rsidRDefault="00007A0B"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1CCEE185" w14:textId="77777777" w:rsidR="00007A0B" w:rsidRPr="00DA0E0A" w:rsidRDefault="00007A0B" w:rsidP="00C05B9F">
            <w:pPr>
              <w:suppressAutoHyphens w:val="0"/>
              <w:spacing w:before="0" w:after="0"/>
              <w:ind w:firstLine="0"/>
              <w:rPr>
                <w:sz w:val="26"/>
                <w:lang w:eastAsia="en-US"/>
              </w:rPr>
            </w:pPr>
            <w:r>
              <w:rPr>
                <w:sz w:val="26"/>
                <w:lang w:eastAsia="en-US"/>
              </w:rPr>
              <w:t>(7</w:t>
            </w:r>
            <w:r w:rsidRPr="00DA0E0A">
              <w:rPr>
                <w:sz w:val="26"/>
                <w:lang w:eastAsia="en-US"/>
              </w:rPr>
              <w:t>)</w:t>
            </w:r>
          </w:p>
        </w:tc>
      </w:tr>
      <w:tr w:rsidR="00007A0B" w:rsidRPr="00DA0E0A" w14:paraId="51191822" w14:textId="77777777" w:rsidTr="005E6267">
        <w:trPr>
          <w:jc w:val="center"/>
        </w:trPr>
        <w:tc>
          <w:tcPr>
            <w:tcW w:w="720" w:type="dxa"/>
          </w:tcPr>
          <w:p w14:paraId="0C2BCD3C" w14:textId="77777777" w:rsidR="00007A0B" w:rsidRDefault="00007A0B" w:rsidP="00C05B9F">
            <w:pPr>
              <w:suppressAutoHyphens w:val="0"/>
              <w:spacing w:before="0" w:after="0"/>
              <w:ind w:firstLine="0"/>
              <w:jc w:val="center"/>
              <w:rPr>
                <w:sz w:val="26"/>
                <w:lang w:eastAsia="en-US"/>
              </w:rPr>
            </w:pPr>
            <w:r>
              <w:rPr>
                <w:sz w:val="26"/>
                <w:lang w:eastAsia="en-US"/>
              </w:rPr>
              <w:t>8</w:t>
            </w:r>
          </w:p>
        </w:tc>
        <w:tc>
          <w:tcPr>
            <w:tcW w:w="2430" w:type="dxa"/>
          </w:tcPr>
          <w:p w14:paraId="076D2974" w14:textId="77777777" w:rsidR="00007A0B" w:rsidRDefault="00007A0B" w:rsidP="00C05B9F">
            <w:pPr>
              <w:suppressAutoHyphens w:val="0"/>
              <w:spacing w:before="0" w:after="0"/>
              <w:ind w:firstLine="0"/>
              <w:rPr>
                <w:sz w:val="26"/>
                <w:lang w:eastAsia="en-US"/>
              </w:rPr>
            </w:pPr>
            <w:r>
              <w:rPr>
                <w:sz w:val="26"/>
                <w:lang w:eastAsia="en-US"/>
              </w:rPr>
              <w:t>btn_XoaTimKiem</w:t>
            </w:r>
          </w:p>
        </w:tc>
        <w:tc>
          <w:tcPr>
            <w:tcW w:w="1445" w:type="dxa"/>
          </w:tcPr>
          <w:p w14:paraId="01DBF287" w14:textId="77777777" w:rsidR="00007A0B" w:rsidRPr="00DA0E0A" w:rsidRDefault="00007A0B" w:rsidP="00C05B9F">
            <w:pPr>
              <w:suppressAutoHyphens w:val="0"/>
              <w:spacing w:before="0" w:after="0"/>
              <w:ind w:firstLine="0"/>
              <w:rPr>
                <w:sz w:val="26"/>
                <w:lang w:eastAsia="en-US"/>
              </w:rPr>
            </w:pPr>
            <w:r w:rsidRPr="00DA0E0A">
              <w:rPr>
                <w:sz w:val="26"/>
                <w:lang w:eastAsia="en-US"/>
              </w:rPr>
              <w:t>Button</w:t>
            </w:r>
          </w:p>
        </w:tc>
        <w:tc>
          <w:tcPr>
            <w:tcW w:w="990" w:type="dxa"/>
          </w:tcPr>
          <w:p w14:paraId="6DF3DF09" w14:textId="77777777" w:rsidR="00007A0B" w:rsidRPr="00DA0E0A" w:rsidRDefault="00007A0B" w:rsidP="00C05B9F">
            <w:pPr>
              <w:suppressAutoHyphens w:val="0"/>
              <w:spacing w:before="0" w:after="0"/>
              <w:ind w:firstLine="0"/>
              <w:rPr>
                <w:sz w:val="26"/>
                <w:lang w:eastAsia="en-US"/>
              </w:rPr>
            </w:pPr>
            <w:r w:rsidRPr="00DA0E0A">
              <w:rPr>
                <w:sz w:val="26"/>
                <w:lang w:eastAsia="en-US"/>
              </w:rPr>
              <w:t>Click</w:t>
            </w:r>
          </w:p>
        </w:tc>
        <w:tc>
          <w:tcPr>
            <w:tcW w:w="3600" w:type="dxa"/>
          </w:tcPr>
          <w:p w14:paraId="3FC04CBD" w14:textId="77777777" w:rsidR="00007A0B" w:rsidRDefault="00007A0B" w:rsidP="00C05B9F">
            <w:pPr>
              <w:suppressAutoHyphens w:val="0"/>
              <w:spacing w:before="0" w:after="0"/>
              <w:ind w:firstLine="0"/>
              <w:rPr>
                <w:rFonts w:eastAsia="Calibri"/>
                <w:sz w:val="26"/>
                <w:lang w:eastAsia="en-US"/>
              </w:rPr>
            </w:pPr>
            <w:r>
              <w:rPr>
                <w:rFonts w:eastAsia="Calibri"/>
                <w:sz w:val="26"/>
                <w:lang w:eastAsia="en-US"/>
              </w:rPr>
              <w:t>Gọi hàm xóa thông tin đã nhập trong ô tìm kiếm</w:t>
            </w:r>
          </w:p>
        </w:tc>
        <w:tc>
          <w:tcPr>
            <w:tcW w:w="810" w:type="dxa"/>
          </w:tcPr>
          <w:p w14:paraId="4F4CD1CA" w14:textId="77777777" w:rsidR="00007A0B" w:rsidRPr="00DA0E0A" w:rsidRDefault="00007A0B" w:rsidP="00C05B9F">
            <w:pPr>
              <w:suppressAutoHyphens w:val="0"/>
              <w:spacing w:before="0" w:after="0"/>
              <w:ind w:firstLine="0"/>
              <w:rPr>
                <w:sz w:val="26"/>
                <w:lang w:eastAsia="en-US"/>
              </w:rPr>
            </w:pPr>
            <w:r>
              <w:rPr>
                <w:sz w:val="26"/>
                <w:lang w:eastAsia="en-US"/>
              </w:rPr>
              <w:t>(8</w:t>
            </w:r>
            <w:r w:rsidRPr="00DA0E0A">
              <w:rPr>
                <w:sz w:val="26"/>
                <w:lang w:eastAsia="en-US"/>
              </w:rPr>
              <w:t>)</w:t>
            </w:r>
          </w:p>
        </w:tc>
      </w:tr>
      <w:tr w:rsidR="00007A0B" w:rsidRPr="00DA0E0A" w14:paraId="180042DC" w14:textId="77777777" w:rsidTr="005E6267">
        <w:trPr>
          <w:jc w:val="center"/>
        </w:trPr>
        <w:tc>
          <w:tcPr>
            <w:tcW w:w="720" w:type="dxa"/>
          </w:tcPr>
          <w:p w14:paraId="4ABFC3D1" w14:textId="77777777" w:rsidR="00007A0B" w:rsidRDefault="00007A0B" w:rsidP="00C05B9F">
            <w:pPr>
              <w:suppressAutoHyphens w:val="0"/>
              <w:spacing w:before="0" w:after="0"/>
              <w:ind w:firstLine="0"/>
              <w:jc w:val="center"/>
              <w:rPr>
                <w:sz w:val="26"/>
                <w:lang w:eastAsia="en-US"/>
              </w:rPr>
            </w:pPr>
            <w:r>
              <w:rPr>
                <w:sz w:val="26"/>
                <w:lang w:eastAsia="en-US"/>
              </w:rPr>
              <w:t>9</w:t>
            </w:r>
          </w:p>
        </w:tc>
        <w:tc>
          <w:tcPr>
            <w:tcW w:w="2430" w:type="dxa"/>
          </w:tcPr>
          <w:p w14:paraId="39C7FF3E" w14:textId="0691DD9B" w:rsidR="00007A0B" w:rsidRDefault="00007A0B" w:rsidP="00C05B9F">
            <w:pPr>
              <w:suppressAutoHyphens w:val="0"/>
              <w:spacing w:before="0" w:after="0"/>
              <w:ind w:firstLine="0"/>
              <w:rPr>
                <w:sz w:val="26"/>
                <w:lang w:eastAsia="en-US"/>
              </w:rPr>
            </w:pPr>
            <w:r>
              <w:rPr>
                <w:sz w:val="26"/>
                <w:lang w:eastAsia="en-US"/>
              </w:rPr>
              <w:t>grv_</w:t>
            </w:r>
            <w:r w:rsidR="00961EB7">
              <w:rPr>
                <w:sz w:val="26"/>
                <w:lang w:eastAsia="en-US"/>
              </w:rPr>
              <w:t>LoaiHang</w:t>
            </w:r>
          </w:p>
        </w:tc>
        <w:tc>
          <w:tcPr>
            <w:tcW w:w="1445" w:type="dxa"/>
          </w:tcPr>
          <w:p w14:paraId="4897D0F4" w14:textId="77777777" w:rsidR="00007A0B" w:rsidRPr="00DA0E0A" w:rsidRDefault="00007A0B" w:rsidP="00C05B9F">
            <w:pPr>
              <w:suppressAutoHyphens w:val="0"/>
              <w:spacing w:before="0" w:after="0"/>
              <w:ind w:firstLine="0"/>
              <w:rPr>
                <w:sz w:val="26"/>
                <w:lang w:eastAsia="en-US"/>
              </w:rPr>
            </w:pPr>
            <w:r>
              <w:rPr>
                <w:sz w:val="26"/>
                <w:lang w:eastAsia="en-US"/>
              </w:rPr>
              <w:t>Gridview</w:t>
            </w:r>
          </w:p>
        </w:tc>
        <w:tc>
          <w:tcPr>
            <w:tcW w:w="990" w:type="dxa"/>
          </w:tcPr>
          <w:p w14:paraId="0337FBE8" w14:textId="77777777" w:rsidR="00007A0B" w:rsidRPr="00DA0E0A" w:rsidRDefault="00007A0B" w:rsidP="00C05B9F">
            <w:pPr>
              <w:suppressAutoHyphens w:val="0"/>
              <w:spacing w:before="0" w:after="0"/>
              <w:ind w:firstLine="0"/>
              <w:rPr>
                <w:sz w:val="26"/>
                <w:lang w:eastAsia="en-US"/>
              </w:rPr>
            </w:pPr>
            <w:r>
              <w:rPr>
                <w:sz w:val="26"/>
                <w:lang w:eastAsia="en-US"/>
              </w:rPr>
              <w:t>Click</w:t>
            </w:r>
          </w:p>
        </w:tc>
        <w:tc>
          <w:tcPr>
            <w:tcW w:w="3600" w:type="dxa"/>
          </w:tcPr>
          <w:p w14:paraId="15C7AFE7" w14:textId="577403E3" w:rsidR="00007A0B" w:rsidRDefault="00007A0B" w:rsidP="00C05B9F">
            <w:pPr>
              <w:suppressAutoHyphens w:val="0"/>
              <w:spacing w:before="0" w:after="0"/>
              <w:ind w:firstLine="0"/>
              <w:rPr>
                <w:rFonts w:eastAsia="Calibri"/>
                <w:sz w:val="26"/>
                <w:lang w:eastAsia="en-US"/>
              </w:rPr>
            </w:pPr>
            <w:r>
              <w:rPr>
                <w:rFonts w:eastAsia="Calibri"/>
                <w:sz w:val="26"/>
                <w:lang w:eastAsia="en-US"/>
              </w:rPr>
              <w:t xml:space="preserve">Cho phép hiển thị danh sách </w:t>
            </w:r>
            <w:r w:rsidR="00573EAF">
              <w:rPr>
                <w:rFonts w:eastAsia="Calibri"/>
                <w:sz w:val="26"/>
                <w:lang w:eastAsia="en-US"/>
              </w:rPr>
              <w:t>loại hàng</w:t>
            </w:r>
            <w:r>
              <w:rPr>
                <w:rFonts w:eastAsia="Calibri"/>
                <w:sz w:val="26"/>
                <w:lang w:eastAsia="en-US"/>
              </w:rPr>
              <w:t xml:space="preserve"> có trong cơ sở dữ liệu</w:t>
            </w:r>
          </w:p>
        </w:tc>
        <w:tc>
          <w:tcPr>
            <w:tcW w:w="810" w:type="dxa"/>
          </w:tcPr>
          <w:p w14:paraId="28B3E260" w14:textId="77777777" w:rsidR="00007A0B" w:rsidRDefault="00007A0B" w:rsidP="00C05B9F">
            <w:pPr>
              <w:suppressAutoHyphens w:val="0"/>
              <w:spacing w:before="0" w:after="0"/>
              <w:ind w:firstLine="0"/>
              <w:rPr>
                <w:sz w:val="26"/>
                <w:lang w:eastAsia="en-US"/>
              </w:rPr>
            </w:pPr>
            <w:r>
              <w:rPr>
                <w:sz w:val="26"/>
                <w:lang w:eastAsia="en-US"/>
              </w:rPr>
              <w:t>(9)</w:t>
            </w:r>
          </w:p>
        </w:tc>
      </w:tr>
    </w:tbl>
    <w:p w14:paraId="7CF9A78F" w14:textId="77777777" w:rsidR="00007A0B" w:rsidRPr="00DA0E0A" w:rsidRDefault="00007A0B" w:rsidP="00C05B9F">
      <w:pPr>
        <w:rPr>
          <w:lang w:val="x-none"/>
        </w:rPr>
      </w:pPr>
    </w:p>
    <w:p w14:paraId="2E0D4095" w14:textId="54F0A695" w:rsidR="006B2795" w:rsidRDefault="006B2795" w:rsidP="00C05B9F">
      <w:pPr>
        <w:pStyle w:val="Heading3"/>
        <w:spacing w:line="360" w:lineRule="auto"/>
      </w:pPr>
      <w:bookmarkStart w:id="129" w:name="_Toc441092351"/>
      <w:r>
        <w:t>Màn hình trang nhập hàng</w:t>
      </w:r>
      <w:bookmarkEnd w:id="129"/>
    </w:p>
    <w:p w14:paraId="02733378" w14:textId="515454A0" w:rsidR="00DA0E0A" w:rsidRDefault="00DA0E0A" w:rsidP="00C05B9F">
      <w:pPr>
        <w:rPr>
          <w:lang w:val="x-none"/>
        </w:rPr>
      </w:pPr>
    </w:p>
    <w:p w14:paraId="69CF509C" w14:textId="3840F3EA" w:rsidR="00DA0E0A" w:rsidRDefault="00DA0E0A" w:rsidP="00C05B9F">
      <w:pPr>
        <w:pStyle w:val="Style1"/>
        <w:rPr>
          <w:lang w:val="x-none"/>
        </w:rPr>
      </w:pPr>
      <w:r w:rsidRPr="00DA0E0A">
        <w:lastRenderedPageBreak/>
        <w:drawing>
          <wp:inline distT="0" distB="0" distL="0" distR="0" wp14:anchorId="5A9CE7C5" wp14:editId="2ECD30A8">
            <wp:extent cx="5540375" cy="2946594"/>
            <wp:effectExtent l="0" t="0" r="3175" b="6350"/>
            <wp:docPr id="75" name="Picture 75" descr="F:\HOC KI 7\Phuong phap phat trien huong doi tuong\Ảnh báo cáo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HOC KI 7\Phuong phap phat trien huong doi tuong\Ảnh báo cáo 3\1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40375" cy="2946594"/>
                    </a:xfrm>
                    <a:prstGeom prst="rect">
                      <a:avLst/>
                    </a:prstGeom>
                    <a:noFill/>
                    <a:ln>
                      <a:noFill/>
                    </a:ln>
                  </pic:spPr>
                </pic:pic>
              </a:graphicData>
            </a:graphic>
          </wp:inline>
        </w:drawing>
      </w:r>
    </w:p>
    <w:tbl>
      <w:tblPr>
        <w:tblStyle w:val="TableGrid13"/>
        <w:tblW w:w="10080" w:type="dxa"/>
        <w:jc w:val="center"/>
        <w:tblLayout w:type="fixed"/>
        <w:tblLook w:val="04A0" w:firstRow="1" w:lastRow="0" w:firstColumn="1" w:lastColumn="0" w:noHBand="0" w:noVBand="1"/>
      </w:tblPr>
      <w:tblGrid>
        <w:gridCol w:w="805"/>
        <w:gridCol w:w="2430"/>
        <w:gridCol w:w="1445"/>
        <w:gridCol w:w="990"/>
        <w:gridCol w:w="3600"/>
        <w:gridCol w:w="810"/>
      </w:tblGrid>
      <w:tr w:rsidR="00EB614C" w:rsidRPr="00DA0E0A" w14:paraId="2FCAFC6C" w14:textId="77777777" w:rsidTr="002151FB">
        <w:trPr>
          <w:jc w:val="center"/>
        </w:trPr>
        <w:tc>
          <w:tcPr>
            <w:tcW w:w="805" w:type="dxa"/>
            <w:shd w:val="clear" w:color="auto" w:fill="D0CECE"/>
          </w:tcPr>
          <w:p w14:paraId="7F2F65BE" w14:textId="77777777" w:rsidR="00EB614C" w:rsidRPr="00DA0E0A" w:rsidRDefault="00EB614C" w:rsidP="00C05B9F">
            <w:pPr>
              <w:ind w:firstLine="0"/>
              <w:jc w:val="center"/>
              <w:rPr>
                <w:b/>
                <w:sz w:val="26"/>
                <w:lang w:eastAsia="en-US"/>
              </w:rPr>
            </w:pPr>
            <w:r w:rsidRPr="00DA0E0A">
              <w:rPr>
                <w:b/>
                <w:sz w:val="26"/>
                <w:lang w:eastAsia="en-US"/>
              </w:rPr>
              <w:t>STT</w:t>
            </w:r>
          </w:p>
        </w:tc>
        <w:tc>
          <w:tcPr>
            <w:tcW w:w="2430" w:type="dxa"/>
            <w:shd w:val="clear" w:color="auto" w:fill="D0CECE"/>
          </w:tcPr>
          <w:p w14:paraId="585F2056" w14:textId="77777777" w:rsidR="00EB614C" w:rsidRPr="00DA0E0A" w:rsidRDefault="00EB614C"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546855E3" w14:textId="77777777" w:rsidR="00EB614C" w:rsidRPr="00DA0E0A" w:rsidRDefault="00EB614C"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41B3CCB7" w14:textId="77777777" w:rsidR="00EB614C" w:rsidRPr="00DA0E0A" w:rsidRDefault="00EB614C"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29C16DDC" w14:textId="77777777" w:rsidR="00EB614C" w:rsidRPr="00DA0E0A" w:rsidRDefault="00EB614C"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7CA0618B" w14:textId="77777777" w:rsidR="00EB614C" w:rsidRPr="00DA0E0A" w:rsidRDefault="00EB614C" w:rsidP="00C05B9F">
            <w:pPr>
              <w:suppressAutoHyphens w:val="0"/>
              <w:spacing w:before="0" w:after="0"/>
              <w:ind w:firstLine="0"/>
              <w:jc w:val="center"/>
              <w:rPr>
                <w:b/>
                <w:sz w:val="26"/>
                <w:lang w:eastAsia="en-US"/>
              </w:rPr>
            </w:pPr>
            <w:r w:rsidRPr="00DA0E0A">
              <w:rPr>
                <w:b/>
                <w:sz w:val="26"/>
                <w:lang w:eastAsia="en-US"/>
              </w:rPr>
              <w:t>Ghi chú</w:t>
            </w:r>
          </w:p>
        </w:tc>
      </w:tr>
      <w:tr w:rsidR="00EB614C" w:rsidRPr="00DA0E0A" w14:paraId="2A3FC83C" w14:textId="77777777" w:rsidTr="002151FB">
        <w:trPr>
          <w:jc w:val="center"/>
        </w:trPr>
        <w:tc>
          <w:tcPr>
            <w:tcW w:w="805" w:type="dxa"/>
          </w:tcPr>
          <w:p w14:paraId="19427681" w14:textId="77777777" w:rsidR="00EB614C" w:rsidRPr="00DA0E0A" w:rsidRDefault="00EB614C" w:rsidP="00C05B9F">
            <w:pPr>
              <w:suppressAutoHyphens w:val="0"/>
              <w:spacing w:before="0" w:after="0"/>
              <w:ind w:firstLine="0"/>
              <w:jc w:val="center"/>
              <w:rPr>
                <w:sz w:val="26"/>
                <w:lang w:eastAsia="en-US"/>
              </w:rPr>
            </w:pPr>
            <w:r w:rsidRPr="00DA0E0A">
              <w:rPr>
                <w:sz w:val="26"/>
                <w:lang w:eastAsia="en-US"/>
              </w:rPr>
              <w:t>1</w:t>
            </w:r>
          </w:p>
        </w:tc>
        <w:tc>
          <w:tcPr>
            <w:tcW w:w="2430" w:type="dxa"/>
          </w:tcPr>
          <w:p w14:paraId="25C90057" w14:textId="77777777" w:rsidR="00EB614C" w:rsidRPr="00DA0E0A" w:rsidRDefault="00EB614C" w:rsidP="00C05B9F">
            <w:pPr>
              <w:suppressAutoHyphens w:val="0"/>
              <w:spacing w:before="0" w:after="0"/>
              <w:ind w:firstLine="0"/>
              <w:rPr>
                <w:sz w:val="26"/>
                <w:lang w:eastAsia="en-US"/>
              </w:rPr>
            </w:pPr>
            <w:r>
              <w:rPr>
                <w:sz w:val="26"/>
                <w:lang w:eastAsia="en-US"/>
              </w:rPr>
              <w:t>tab_ChucNang</w:t>
            </w:r>
          </w:p>
        </w:tc>
        <w:tc>
          <w:tcPr>
            <w:tcW w:w="1445" w:type="dxa"/>
          </w:tcPr>
          <w:p w14:paraId="2B1EDC67" w14:textId="77777777" w:rsidR="00EB614C" w:rsidRPr="00DA0E0A" w:rsidRDefault="00EB614C" w:rsidP="00C05B9F">
            <w:pPr>
              <w:suppressAutoHyphens w:val="0"/>
              <w:spacing w:before="0" w:after="0"/>
              <w:ind w:firstLine="0"/>
              <w:rPr>
                <w:sz w:val="26"/>
                <w:lang w:eastAsia="en-US"/>
              </w:rPr>
            </w:pPr>
            <w:r>
              <w:rPr>
                <w:sz w:val="26"/>
                <w:lang w:eastAsia="en-US"/>
              </w:rPr>
              <w:t>Tab</w:t>
            </w:r>
          </w:p>
        </w:tc>
        <w:tc>
          <w:tcPr>
            <w:tcW w:w="990" w:type="dxa"/>
          </w:tcPr>
          <w:p w14:paraId="59FA2A3E" w14:textId="77777777" w:rsidR="00EB614C" w:rsidRPr="00DA0E0A" w:rsidRDefault="00EB614C" w:rsidP="00C05B9F">
            <w:pPr>
              <w:suppressAutoHyphens w:val="0"/>
              <w:spacing w:before="0" w:after="0"/>
              <w:ind w:firstLine="0"/>
              <w:rPr>
                <w:sz w:val="26"/>
                <w:lang w:eastAsia="en-US"/>
              </w:rPr>
            </w:pPr>
          </w:p>
        </w:tc>
        <w:tc>
          <w:tcPr>
            <w:tcW w:w="3600" w:type="dxa"/>
          </w:tcPr>
          <w:p w14:paraId="6D3369A8" w14:textId="77777777" w:rsidR="00EB614C" w:rsidRPr="00DA0E0A" w:rsidRDefault="00EB614C" w:rsidP="00C05B9F">
            <w:pPr>
              <w:suppressAutoHyphens w:val="0"/>
              <w:spacing w:before="0" w:after="0"/>
              <w:ind w:firstLine="0"/>
              <w:rPr>
                <w:sz w:val="26"/>
                <w:lang w:eastAsia="en-US"/>
              </w:rPr>
            </w:pPr>
            <w:r>
              <w:rPr>
                <w:rFonts w:eastAsia="Calibri"/>
                <w:sz w:val="26"/>
                <w:lang w:eastAsia="en-US"/>
              </w:rPr>
              <w:t xml:space="preserve">Cho phép hiển thị tên trang chức năng </w:t>
            </w:r>
          </w:p>
        </w:tc>
        <w:tc>
          <w:tcPr>
            <w:tcW w:w="810" w:type="dxa"/>
          </w:tcPr>
          <w:p w14:paraId="686949C4" w14:textId="77777777" w:rsidR="00EB614C" w:rsidRPr="00DA0E0A" w:rsidRDefault="00EB614C" w:rsidP="00C05B9F">
            <w:pPr>
              <w:suppressAutoHyphens w:val="0"/>
              <w:spacing w:before="0" w:after="0"/>
              <w:ind w:firstLine="0"/>
              <w:rPr>
                <w:sz w:val="26"/>
                <w:lang w:eastAsia="en-US"/>
              </w:rPr>
            </w:pPr>
            <w:r w:rsidRPr="00DA0E0A">
              <w:rPr>
                <w:sz w:val="26"/>
                <w:lang w:eastAsia="en-US"/>
              </w:rPr>
              <w:t>(1)</w:t>
            </w:r>
          </w:p>
        </w:tc>
      </w:tr>
      <w:tr w:rsidR="00EB614C" w:rsidRPr="00DA0E0A" w14:paraId="2C44DE39" w14:textId="77777777" w:rsidTr="002151FB">
        <w:trPr>
          <w:jc w:val="center"/>
        </w:trPr>
        <w:tc>
          <w:tcPr>
            <w:tcW w:w="805" w:type="dxa"/>
          </w:tcPr>
          <w:p w14:paraId="6BF16C14" w14:textId="77777777" w:rsidR="00EB614C" w:rsidRPr="00DA0E0A" w:rsidRDefault="00EB614C" w:rsidP="00C05B9F">
            <w:pPr>
              <w:suppressAutoHyphens w:val="0"/>
              <w:spacing w:before="0" w:after="0"/>
              <w:ind w:firstLine="0"/>
              <w:jc w:val="center"/>
              <w:rPr>
                <w:sz w:val="26"/>
                <w:lang w:eastAsia="en-US"/>
              </w:rPr>
            </w:pPr>
            <w:r w:rsidRPr="00DA0E0A">
              <w:rPr>
                <w:sz w:val="26"/>
                <w:lang w:eastAsia="en-US"/>
              </w:rPr>
              <w:t>2</w:t>
            </w:r>
          </w:p>
        </w:tc>
        <w:tc>
          <w:tcPr>
            <w:tcW w:w="2430" w:type="dxa"/>
          </w:tcPr>
          <w:p w14:paraId="27CC23A4" w14:textId="77777777" w:rsidR="00EB614C" w:rsidRPr="00DA0E0A" w:rsidRDefault="00EB614C" w:rsidP="00C05B9F">
            <w:pPr>
              <w:suppressAutoHyphens w:val="0"/>
              <w:spacing w:before="0" w:after="0"/>
              <w:ind w:firstLine="0"/>
              <w:rPr>
                <w:sz w:val="26"/>
                <w:lang w:eastAsia="en-US"/>
              </w:rPr>
            </w:pPr>
            <w:r>
              <w:rPr>
                <w:sz w:val="26"/>
                <w:lang w:eastAsia="en-US"/>
              </w:rPr>
              <w:t>btn_ChucNang</w:t>
            </w:r>
          </w:p>
        </w:tc>
        <w:tc>
          <w:tcPr>
            <w:tcW w:w="1445" w:type="dxa"/>
          </w:tcPr>
          <w:p w14:paraId="5D802577" w14:textId="77777777" w:rsidR="00EB614C" w:rsidRPr="00DA0E0A" w:rsidRDefault="00EB614C" w:rsidP="00C05B9F">
            <w:pPr>
              <w:suppressAutoHyphens w:val="0"/>
              <w:spacing w:before="0" w:after="0"/>
              <w:ind w:firstLine="0"/>
              <w:rPr>
                <w:sz w:val="26"/>
                <w:lang w:eastAsia="en-US"/>
              </w:rPr>
            </w:pPr>
            <w:r>
              <w:rPr>
                <w:sz w:val="26"/>
                <w:lang w:eastAsia="en-US"/>
              </w:rPr>
              <w:t>Combobox</w:t>
            </w:r>
          </w:p>
        </w:tc>
        <w:tc>
          <w:tcPr>
            <w:tcW w:w="990" w:type="dxa"/>
          </w:tcPr>
          <w:p w14:paraId="182A2CBC" w14:textId="77777777" w:rsidR="00EB614C" w:rsidRPr="00DA0E0A" w:rsidRDefault="00EB614C" w:rsidP="00C05B9F">
            <w:pPr>
              <w:suppressAutoHyphens w:val="0"/>
              <w:spacing w:before="0" w:after="0"/>
              <w:ind w:firstLine="0"/>
              <w:rPr>
                <w:sz w:val="26"/>
                <w:lang w:eastAsia="en-US"/>
              </w:rPr>
            </w:pPr>
            <w:r>
              <w:rPr>
                <w:sz w:val="26"/>
                <w:lang w:eastAsia="en-US"/>
              </w:rPr>
              <w:t>Click</w:t>
            </w:r>
          </w:p>
        </w:tc>
        <w:tc>
          <w:tcPr>
            <w:tcW w:w="3600" w:type="dxa"/>
          </w:tcPr>
          <w:p w14:paraId="2502EE5B" w14:textId="50EFD517" w:rsidR="00EB614C" w:rsidRPr="00DA0E0A" w:rsidRDefault="00EB614C" w:rsidP="00C05B9F">
            <w:pPr>
              <w:suppressAutoHyphens w:val="0"/>
              <w:spacing w:before="0" w:after="0"/>
              <w:ind w:firstLine="0"/>
              <w:rPr>
                <w:sz w:val="26"/>
                <w:lang w:eastAsia="en-US"/>
              </w:rPr>
            </w:pPr>
            <w:r>
              <w:rPr>
                <w:rFonts w:eastAsia="Calibri"/>
                <w:sz w:val="26"/>
                <w:lang w:eastAsia="en-US"/>
              </w:rPr>
              <w:t>Cho phép hiển thị giao diện các chức năng có trong trang nhập hàng</w:t>
            </w:r>
          </w:p>
        </w:tc>
        <w:tc>
          <w:tcPr>
            <w:tcW w:w="810" w:type="dxa"/>
          </w:tcPr>
          <w:p w14:paraId="7C7EEC86" w14:textId="77777777" w:rsidR="00EB614C" w:rsidRPr="00DA0E0A" w:rsidRDefault="00EB614C" w:rsidP="00C05B9F">
            <w:pPr>
              <w:suppressAutoHyphens w:val="0"/>
              <w:spacing w:before="0" w:after="0"/>
              <w:ind w:firstLine="0"/>
              <w:rPr>
                <w:sz w:val="26"/>
                <w:lang w:eastAsia="en-US"/>
              </w:rPr>
            </w:pPr>
            <w:r w:rsidRPr="00DA0E0A">
              <w:rPr>
                <w:sz w:val="26"/>
                <w:lang w:eastAsia="en-US"/>
              </w:rPr>
              <w:t>(2)</w:t>
            </w:r>
          </w:p>
        </w:tc>
      </w:tr>
    </w:tbl>
    <w:p w14:paraId="5F405490" w14:textId="77777777" w:rsidR="00EB614C" w:rsidRPr="00DA0E0A" w:rsidRDefault="00EB614C" w:rsidP="00C05B9F">
      <w:pPr>
        <w:rPr>
          <w:lang w:val="x-none"/>
        </w:rPr>
      </w:pPr>
    </w:p>
    <w:p w14:paraId="5FEF15AD" w14:textId="681BA8C0" w:rsidR="006B2795" w:rsidRDefault="006B2795" w:rsidP="00C05B9F">
      <w:pPr>
        <w:pStyle w:val="Heading3"/>
        <w:spacing w:line="360" w:lineRule="auto"/>
      </w:pPr>
      <w:bookmarkStart w:id="130" w:name="_Toc441092352"/>
      <w:r>
        <w:lastRenderedPageBreak/>
        <w:t>Màn hình lập phiếu nhập hàng</w:t>
      </w:r>
      <w:bookmarkEnd w:id="130"/>
    </w:p>
    <w:p w14:paraId="67B98524" w14:textId="70632E69" w:rsidR="00DA0E0A" w:rsidRDefault="00224901" w:rsidP="00C05B9F">
      <w:pPr>
        <w:pStyle w:val="Style1"/>
      </w:pPr>
      <w:r w:rsidRPr="00224901">
        <w:drawing>
          <wp:inline distT="0" distB="0" distL="0" distR="0" wp14:anchorId="74958D55" wp14:editId="26044F8B">
            <wp:extent cx="5540375" cy="3230859"/>
            <wp:effectExtent l="0" t="0" r="3175" b="8255"/>
            <wp:docPr id="79" name="Picture 79" descr="F:\HOC KI 7\Phuong phap phat trien huong doi tuong\anh bao cao ha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HOC KI 7\Phuong phap phat trien huong doi tuong\anh bao cao haha\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40375" cy="3230859"/>
                    </a:xfrm>
                    <a:prstGeom prst="rect">
                      <a:avLst/>
                    </a:prstGeom>
                    <a:noFill/>
                    <a:ln>
                      <a:noFill/>
                    </a:ln>
                  </pic:spPr>
                </pic:pic>
              </a:graphicData>
            </a:graphic>
          </wp:inline>
        </w:drawing>
      </w:r>
    </w:p>
    <w:tbl>
      <w:tblPr>
        <w:tblStyle w:val="TableGrid13"/>
        <w:tblW w:w="10080" w:type="dxa"/>
        <w:jc w:val="center"/>
        <w:tblLayout w:type="fixed"/>
        <w:tblLook w:val="04A0" w:firstRow="1" w:lastRow="0" w:firstColumn="1" w:lastColumn="0" w:noHBand="0" w:noVBand="1"/>
      </w:tblPr>
      <w:tblGrid>
        <w:gridCol w:w="805"/>
        <w:gridCol w:w="2520"/>
        <w:gridCol w:w="1355"/>
        <w:gridCol w:w="895"/>
        <w:gridCol w:w="3695"/>
        <w:gridCol w:w="810"/>
      </w:tblGrid>
      <w:tr w:rsidR="00DB3C9C" w:rsidRPr="00DA0E0A" w14:paraId="5601CBE7" w14:textId="77777777" w:rsidTr="00230034">
        <w:trPr>
          <w:jc w:val="center"/>
        </w:trPr>
        <w:tc>
          <w:tcPr>
            <w:tcW w:w="805" w:type="dxa"/>
            <w:shd w:val="clear" w:color="auto" w:fill="D0CECE"/>
          </w:tcPr>
          <w:p w14:paraId="1C7DD3AA" w14:textId="77777777" w:rsidR="00DB3C9C" w:rsidRPr="00DA0E0A" w:rsidRDefault="00DB3C9C" w:rsidP="00C05B9F">
            <w:pPr>
              <w:ind w:firstLine="0"/>
              <w:jc w:val="center"/>
              <w:rPr>
                <w:b/>
                <w:sz w:val="26"/>
                <w:lang w:eastAsia="en-US"/>
              </w:rPr>
            </w:pPr>
            <w:r w:rsidRPr="00DA0E0A">
              <w:rPr>
                <w:b/>
                <w:sz w:val="26"/>
                <w:lang w:eastAsia="en-US"/>
              </w:rPr>
              <w:t>STT</w:t>
            </w:r>
          </w:p>
        </w:tc>
        <w:tc>
          <w:tcPr>
            <w:tcW w:w="2520" w:type="dxa"/>
            <w:shd w:val="clear" w:color="auto" w:fill="D0CECE"/>
          </w:tcPr>
          <w:p w14:paraId="222DD8A8" w14:textId="77777777" w:rsidR="00DB3C9C" w:rsidRPr="00DA0E0A" w:rsidRDefault="00DB3C9C" w:rsidP="00C05B9F">
            <w:pPr>
              <w:suppressAutoHyphens w:val="0"/>
              <w:spacing w:before="0" w:after="0"/>
              <w:ind w:firstLine="0"/>
              <w:jc w:val="center"/>
              <w:rPr>
                <w:b/>
                <w:sz w:val="26"/>
                <w:lang w:eastAsia="en-US"/>
              </w:rPr>
            </w:pPr>
            <w:r w:rsidRPr="00DA0E0A">
              <w:rPr>
                <w:b/>
                <w:sz w:val="26"/>
                <w:lang w:eastAsia="en-US"/>
              </w:rPr>
              <w:t>Tên đối tượng</w:t>
            </w:r>
          </w:p>
        </w:tc>
        <w:tc>
          <w:tcPr>
            <w:tcW w:w="1355" w:type="dxa"/>
            <w:shd w:val="clear" w:color="auto" w:fill="D0CECE"/>
          </w:tcPr>
          <w:p w14:paraId="53DD6BD6" w14:textId="77777777" w:rsidR="00DB3C9C" w:rsidRPr="00DA0E0A" w:rsidRDefault="00DB3C9C" w:rsidP="00C05B9F">
            <w:pPr>
              <w:suppressAutoHyphens w:val="0"/>
              <w:spacing w:before="0" w:after="0"/>
              <w:ind w:firstLine="0"/>
              <w:jc w:val="center"/>
              <w:rPr>
                <w:b/>
                <w:sz w:val="26"/>
                <w:lang w:eastAsia="en-US"/>
              </w:rPr>
            </w:pPr>
            <w:r w:rsidRPr="00DA0E0A">
              <w:rPr>
                <w:b/>
                <w:sz w:val="26"/>
                <w:lang w:eastAsia="en-US"/>
              </w:rPr>
              <w:t>Kiểu</w:t>
            </w:r>
          </w:p>
        </w:tc>
        <w:tc>
          <w:tcPr>
            <w:tcW w:w="895" w:type="dxa"/>
            <w:shd w:val="clear" w:color="auto" w:fill="D0CECE"/>
          </w:tcPr>
          <w:p w14:paraId="707EE388" w14:textId="77777777" w:rsidR="00DB3C9C" w:rsidRPr="00DA0E0A" w:rsidRDefault="00DB3C9C" w:rsidP="00C05B9F">
            <w:pPr>
              <w:suppressAutoHyphens w:val="0"/>
              <w:spacing w:before="0" w:after="0"/>
              <w:ind w:firstLine="0"/>
              <w:jc w:val="center"/>
              <w:rPr>
                <w:b/>
                <w:sz w:val="26"/>
                <w:lang w:eastAsia="en-US"/>
              </w:rPr>
            </w:pPr>
            <w:r w:rsidRPr="00DA0E0A">
              <w:rPr>
                <w:b/>
                <w:sz w:val="26"/>
                <w:szCs w:val="26"/>
                <w:lang w:eastAsia="en-US"/>
              </w:rPr>
              <w:t>Sự kiện</w:t>
            </w:r>
          </w:p>
        </w:tc>
        <w:tc>
          <w:tcPr>
            <w:tcW w:w="3695" w:type="dxa"/>
            <w:shd w:val="clear" w:color="auto" w:fill="D0CECE"/>
          </w:tcPr>
          <w:p w14:paraId="4EEBBCBC" w14:textId="77777777" w:rsidR="00DB3C9C" w:rsidRPr="00DA0E0A" w:rsidRDefault="00DB3C9C"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44B45A87" w14:textId="77777777" w:rsidR="00DB3C9C" w:rsidRPr="00DA0E0A" w:rsidRDefault="00DB3C9C" w:rsidP="00C05B9F">
            <w:pPr>
              <w:suppressAutoHyphens w:val="0"/>
              <w:spacing w:before="0" w:after="0"/>
              <w:ind w:firstLine="0"/>
              <w:jc w:val="center"/>
              <w:rPr>
                <w:b/>
                <w:sz w:val="26"/>
                <w:lang w:eastAsia="en-US"/>
              </w:rPr>
            </w:pPr>
            <w:r w:rsidRPr="00DA0E0A">
              <w:rPr>
                <w:b/>
                <w:sz w:val="26"/>
                <w:lang w:eastAsia="en-US"/>
              </w:rPr>
              <w:t>Ghi chú</w:t>
            </w:r>
          </w:p>
        </w:tc>
      </w:tr>
      <w:tr w:rsidR="00DB3C9C" w:rsidRPr="00DA0E0A" w14:paraId="3C8F7DCB" w14:textId="77777777" w:rsidTr="00230034">
        <w:trPr>
          <w:jc w:val="center"/>
        </w:trPr>
        <w:tc>
          <w:tcPr>
            <w:tcW w:w="805" w:type="dxa"/>
          </w:tcPr>
          <w:p w14:paraId="1DF8351C" w14:textId="77777777" w:rsidR="00DB3C9C" w:rsidRPr="00DA0E0A" w:rsidRDefault="00DB3C9C" w:rsidP="00C05B9F">
            <w:pPr>
              <w:suppressAutoHyphens w:val="0"/>
              <w:spacing w:before="0" w:after="0"/>
              <w:ind w:firstLine="0"/>
              <w:jc w:val="center"/>
              <w:rPr>
                <w:sz w:val="26"/>
                <w:lang w:eastAsia="en-US"/>
              </w:rPr>
            </w:pPr>
            <w:r w:rsidRPr="00DA0E0A">
              <w:rPr>
                <w:sz w:val="26"/>
                <w:lang w:eastAsia="en-US"/>
              </w:rPr>
              <w:t>1</w:t>
            </w:r>
          </w:p>
        </w:tc>
        <w:tc>
          <w:tcPr>
            <w:tcW w:w="2520" w:type="dxa"/>
          </w:tcPr>
          <w:p w14:paraId="561A44FE" w14:textId="77777777" w:rsidR="00DB3C9C" w:rsidRPr="00DA0E0A" w:rsidRDefault="00DB3C9C" w:rsidP="00C05B9F">
            <w:pPr>
              <w:suppressAutoHyphens w:val="0"/>
              <w:spacing w:before="0" w:after="0"/>
              <w:ind w:firstLine="0"/>
              <w:rPr>
                <w:sz w:val="26"/>
                <w:lang w:eastAsia="en-US"/>
              </w:rPr>
            </w:pPr>
            <w:r>
              <w:rPr>
                <w:sz w:val="26"/>
                <w:lang w:eastAsia="en-US"/>
              </w:rPr>
              <w:t>btn_Them</w:t>
            </w:r>
          </w:p>
        </w:tc>
        <w:tc>
          <w:tcPr>
            <w:tcW w:w="1355" w:type="dxa"/>
          </w:tcPr>
          <w:p w14:paraId="48D5AB99" w14:textId="77777777" w:rsidR="00DB3C9C" w:rsidRPr="00DA0E0A" w:rsidRDefault="00DB3C9C" w:rsidP="00C05B9F">
            <w:pPr>
              <w:suppressAutoHyphens w:val="0"/>
              <w:spacing w:before="0" w:after="0"/>
              <w:ind w:firstLine="0"/>
              <w:rPr>
                <w:sz w:val="26"/>
                <w:lang w:eastAsia="en-US"/>
              </w:rPr>
            </w:pPr>
            <w:r w:rsidRPr="00DA0E0A">
              <w:rPr>
                <w:sz w:val="26"/>
                <w:lang w:eastAsia="en-US"/>
              </w:rPr>
              <w:t>Button</w:t>
            </w:r>
          </w:p>
        </w:tc>
        <w:tc>
          <w:tcPr>
            <w:tcW w:w="895" w:type="dxa"/>
          </w:tcPr>
          <w:p w14:paraId="4824F8EE" w14:textId="77777777" w:rsidR="00DB3C9C" w:rsidRPr="00DA0E0A" w:rsidRDefault="00DB3C9C" w:rsidP="00C05B9F">
            <w:pPr>
              <w:suppressAutoHyphens w:val="0"/>
              <w:spacing w:before="0" w:after="0"/>
              <w:ind w:firstLine="0"/>
              <w:rPr>
                <w:sz w:val="26"/>
                <w:lang w:eastAsia="en-US"/>
              </w:rPr>
            </w:pPr>
            <w:r w:rsidRPr="00DA0E0A">
              <w:rPr>
                <w:sz w:val="26"/>
                <w:lang w:eastAsia="en-US"/>
              </w:rPr>
              <w:t>Click</w:t>
            </w:r>
          </w:p>
        </w:tc>
        <w:tc>
          <w:tcPr>
            <w:tcW w:w="3695" w:type="dxa"/>
          </w:tcPr>
          <w:p w14:paraId="4D6E8EF6" w14:textId="34CD4F09" w:rsidR="00DB3C9C" w:rsidRPr="00DA0E0A" w:rsidRDefault="00DB3C9C" w:rsidP="00C05B9F">
            <w:pPr>
              <w:suppressAutoHyphens w:val="0"/>
              <w:spacing w:before="0" w:after="0"/>
              <w:ind w:firstLine="0"/>
              <w:rPr>
                <w:sz w:val="26"/>
                <w:lang w:eastAsia="en-US"/>
              </w:rPr>
            </w:pPr>
            <w:r>
              <w:rPr>
                <w:rFonts w:eastAsia="Calibri"/>
                <w:sz w:val="26"/>
                <w:lang w:eastAsia="en-US"/>
              </w:rPr>
              <w:t xml:space="preserve">Gọi hàm xử lý thêm </w:t>
            </w:r>
            <w:r w:rsidR="00224901">
              <w:rPr>
                <w:rFonts w:eastAsia="Calibri"/>
                <w:sz w:val="26"/>
                <w:lang w:eastAsia="en-US"/>
              </w:rPr>
              <w:t>mặt hàng vào danh sách hóa đơn nhập hàng</w:t>
            </w:r>
          </w:p>
        </w:tc>
        <w:tc>
          <w:tcPr>
            <w:tcW w:w="810" w:type="dxa"/>
          </w:tcPr>
          <w:p w14:paraId="256F5EAB" w14:textId="77777777" w:rsidR="00DB3C9C" w:rsidRPr="00DA0E0A" w:rsidRDefault="00DB3C9C" w:rsidP="00C05B9F">
            <w:pPr>
              <w:suppressAutoHyphens w:val="0"/>
              <w:spacing w:before="0" w:after="0"/>
              <w:ind w:firstLine="0"/>
              <w:rPr>
                <w:sz w:val="26"/>
                <w:lang w:eastAsia="en-US"/>
              </w:rPr>
            </w:pPr>
            <w:r w:rsidRPr="00DA0E0A">
              <w:rPr>
                <w:sz w:val="26"/>
                <w:lang w:eastAsia="en-US"/>
              </w:rPr>
              <w:t>(1)</w:t>
            </w:r>
          </w:p>
        </w:tc>
      </w:tr>
      <w:tr w:rsidR="00DB3C9C" w:rsidRPr="00DA0E0A" w14:paraId="512931A6" w14:textId="77777777" w:rsidTr="00230034">
        <w:trPr>
          <w:jc w:val="center"/>
        </w:trPr>
        <w:tc>
          <w:tcPr>
            <w:tcW w:w="805" w:type="dxa"/>
          </w:tcPr>
          <w:p w14:paraId="67D9AD02" w14:textId="77777777" w:rsidR="00DB3C9C" w:rsidRPr="00DA0E0A" w:rsidRDefault="00DB3C9C" w:rsidP="00C05B9F">
            <w:pPr>
              <w:suppressAutoHyphens w:val="0"/>
              <w:spacing w:before="0" w:after="0"/>
              <w:ind w:firstLine="0"/>
              <w:jc w:val="center"/>
              <w:rPr>
                <w:sz w:val="26"/>
                <w:lang w:eastAsia="en-US"/>
              </w:rPr>
            </w:pPr>
            <w:r w:rsidRPr="00DA0E0A">
              <w:rPr>
                <w:sz w:val="26"/>
                <w:lang w:eastAsia="en-US"/>
              </w:rPr>
              <w:t>2</w:t>
            </w:r>
          </w:p>
        </w:tc>
        <w:tc>
          <w:tcPr>
            <w:tcW w:w="2520" w:type="dxa"/>
          </w:tcPr>
          <w:p w14:paraId="24CF24E2" w14:textId="77777777" w:rsidR="00DB3C9C" w:rsidRPr="00DA0E0A" w:rsidRDefault="00DB3C9C" w:rsidP="00C05B9F">
            <w:pPr>
              <w:suppressAutoHyphens w:val="0"/>
              <w:spacing w:before="0" w:after="0"/>
              <w:ind w:firstLine="0"/>
              <w:rPr>
                <w:sz w:val="26"/>
                <w:lang w:eastAsia="en-US"/>
              </w:rPr>
            </w:pPr>
            <w:r>
              <w:rPr>
                <w:sz w:val="26"/>
                <w:lang w:eastAsia="en-US"/>
              </w:rPr>
              <w:t>btn_Xoa</w:t>
            </w:r>
          </w:p>
        </w:tc>
        <w:tc>
          <w:tcPr>
            <w:tcW w:w="1355" w:type="dxa"/>
          </w:tcPr>
          <w:p w14:paraId="39C6AEF2" w14:textId="77777777" w:rsidR="00DB3C9C" w:rsidRPr="00DA0E0A" w:rsidRDefault="00DB3C9C" w:rsidP="00C05B9F">
            <w:pPr>
              <w:suppressAutoHyphens w:val="0"/>
              <w:spacing w:before="0" w:after="0"/>
              <w:ind w:firstLine="0"/>
              <w:rPr>
                <w:sz w:val="26"/>
                <w:lang w:eastAsia="en-US"/>
              </w:rPr>
            </w:pPr>
            <w:r w:rsidRPr="00DA0E0A">
              <w:rPr>
                <w:sz w:val="26"/>
                <w:lang w:eastAsia="en-US"/>
              </w:rPr>
              <w:t>Button</w:t>
            </w:r>
          </w:p>
        </w:tc>
        <w:tc>
          <w:tcPr>
            <w:tcW w:w="895" w:type="dxa"/>
          </w:tcPr>
          <w:p w14:paraId="16324046" w14:textId="77777777" w:rsidR="00DB3C9C" w:rsidRPr="00DA0E0A" w:rsidRDefault="00DB3C9C" w:rsidP="00C05B9F">
            <w:pPr>
              <w:suppressAutoHyphens w:val="0"/>
              <w:spacing w:before="0" w:after="0"/>
              <w:ind w:firstLine="0"/>
              <w:rPr>
                <w:sz w:val="26"/>
                <w:lang w:eastAsia="en-US"/>
              </w:rPr>
            </w:pPr>
            <w:r>
              <w:rPr>
                <w:sz w:val="26"/>
                <w:lang w:eastAsia="en-US"/>
              </w:rPr>
              <w:t>Click</w:t>
            </w:r>
          </w:p>
        </w:tc>
        <w:tc>
          <w:tcPr>
            <w:tcW w:w="3695" w:type="dxa"/>
          </w:tcPr>
          <w:p w14:paraId="20D88669" w14:textId="44BF1E0D" w:rsidR="00DB3C9C" w:rsidRPr="00DA0E0A" w:rsidRDefault="00DB3C9C" w:rsidP="00C05B9F">
            <w:pPr>
              <w:suppressAutoHyphens w:val="0"/>
              <w:spacing w:before="0" w:after="0"/>
              <w:ind w:firstLine="0"/>
              <w:rPr>
                <w:sz w:val="26"/>
                <w:lang w:eastAsia="en-US"/>
              </w:rPr>
            </w:pPr>
            <w:r>
              <w:rPr>
                <w:rFonts w:eastAsia="Calibri"/>
                <w:sz w:val="26"/>
                <w:lang w:eastAsia="en-US"/>
              </w:rPr>
              <w:t xml:space="preserve">Gọi hàm xử lý xóa </w:t>
            </w:r>
            <w:r w:rsidR="00224901">
              <w:rPr>
                <w:rFonts w:eastAsia="Calibri"/>
                <w:sz w:val="26"/>
                <w:lang w:eastAsia="en-US"/>
              </w:rPr>
              <w:t>mặt hàng trong danh sách hóa đơn nhập hàng</w:t>
            </w:r>
          </w:p>
        </w:tc>
        <w:tc>
          <w:tcPr>
            <w:tcW w:w="810" w:type="dxa"/>
          </w:tcPr>
          <w:p w14:paraId="2DA940D7" w14:textId="77777777" w:rsidR="00DB3C9C" w:rsidRPr="00DA0E0A" w:rsidRDefault="00DB3C9C" w:rsidP="00C05B9F">
            <w:pPr>
              <w:suppressAutoHyphens w:val="0"/>
              <w:spacing w:before="0" w:after="0"/>
              <w:ind w:firstLine="0"/>
              <w:rPr>
                <w:sz w:val="26"/>
                <w:lang w:eastAsia="en-US"/>
              </w:rPr>
            </w:pPr>
            <w:r w:rsidRPr="00DA0E0A">
              <w:rPr>
                <w:sz w:val="26"/>
                <w:lang w:eastAsia="en-US"/>
              </w:rPr>
              <w:t>(2)</w:t>
            </w:r>
          </w:p>
        </w:tc>
      </w:tr>
      <w:tr w:rsidR="00224901" w:rsidRPr="00DA0E0A" w14:paraId="1E397267" w14:textId="77777777" w:rsidTr="00230034">
        <w:trPr>
          <w:jc w:val="center"/>
        </w:trPr>
        <w:tc>
          <w:tcPr>
            <w:tcW w:w="805" w:type="dxa"/>
          </w:tcPr>
          <w:p w14:paraId="34629A54" w14:textId="77777777" w:rsidR="00224901" w:rsidRPr="00DA0E0A" w:rsidRDefault="00224901" w:rsidP="00C05B9F">
            <w:pPr>
              <w:suppressAutoHyphens w:val="0"/>
              <w:spacing w:before="0" w:after="0"/>
              <w:ind w:firstLine="0"/>
              <w:jc w:val="center"/>
              <w:rPr>
                <w:sz w:val="26"/>
                <w:lang w:eastAsia="en-US"/>
              </w:rPr>
            </w:pPr>
            <w:r w:rsidRPr="00DA0E0A">
              <w:rPr>
                <w:sz w:val="26"/>
                <w:lang w:eastAsia="en-US"/>
              </w:rPr>
              <w:t>3</w:t>
            </w:r>
          </w:p>
        </w:tc>
        <w:tc>
          <w:tcPr>
            <w:tcW w:w="2520" w:type="dxa"/>
          </w:tcPr>
          <w:p w14:paraId="45C74701" w14:textId="262C2886" w:rsidR="00224901" w:rsidRPr="00DA0E0A" w:rsidRDefault="00224901" w:rsidP="00C05B9F">
            <w:pPr>
              <w:suppressAutoHyphens w:val="0"/>
              <w:spacing w:before="0" w:after="0"/>
              <w:ind w:firstLine="0"/>
              <w:rPr>
                <w:sz w:val="26"/>
                <w:lang w:eastAsia="en-US"/>
              </w:rPr>
            </w:pPr>
            <w:r>
              <w:rPr>
                <w:sz w:val="26"/>
                <w:lang w:eastAsia="en-US"/>
              </w:rPr>
              <w:t>btn_LuuIn</w:t>
            </w:r>
          </w:p>
        </w:tc>
        <w:tc>
          <w:tcPr>
            <w:tcW w:w="1355" w:type="dxa"/>
          </w:tcPr>
          <w:p w14:paraId="08FBDDF0" w14:textId="5CB55E3E" w:rsidR="00224901" w:rsidRPr="00DA0E0A" w:rsidRDefault="00224901" w:rsidP="00C05B9F">
            <w:pPr>
              <w:suppressAutoHyphens w:val="0"/>
              <w:spacing w:before="0" w:after="0"/>
              <w:ind w:firstLine="0"/>
              <w:rPr>
                <w:sz w:val="26"/>
                <w:lang w:eastAsia="en-US"/>
              </w:rPr>
            </w:pPr>
            <w:r w:rsidRPr="00DA0E0A">
              <w:rPr>
                <w:sz w:val="26"/>
                <w:lang w:eastAsia="en-US"/>
              </w:rPr>
              <w:t>Button</w:t>
            </w:r>
          </w:p>
        </w:tc>
        <w:tc>
          <w:tcPr>
            <w:tcW w:w="895" w:type="dxa"/>
          </w:tcPr>
          <w:p w14:paraId="417DFB3B" w14:textId="0E89E09D" w:rsidR="00224901" w:rsidRPr="00DA0E0A" w:rsidRDefault="00224901" w:rsidP="00C05B9F">
            <w:pPr>
              <w:suppressAutoHyphens w:val="0"/>
              <w:spacing w:before="0" w:after="0"/>
              <w:ind w:firstLine="0"/>
              <w:rPr>
                <w:sz w:val="26"/>
                <w:lang w:eastAsia="en-US"/>
              </w:rPr>
            </w:pPr>
            <w:r w:rsidRPr="00DA0E0A">
              <w:rPr>
                <w:sz w:val="26"/>
                <w:lang w:eastAsia="en-US"/>
              </w:rPr>
              <w:t>Click</w:t>
            </w:r>
          </w:p>
        </w:tc>
        <w:tc>
          <w:tcPr>
            <w:tcW w:w="3695" w:type="dxa"/>
          </w:tcPr>
          <w:p w14:paraId="191BE55F" w14:textId="2026B1B1" w:rsidR="00224901" w:rsidRPr="00DA0E0A" w:rsidRDefault="00224901" w:rsidP="00C05B9F">
            <w:pPr>
              <w:suppressAutoHyphens w:val="0"/>
              <w:spacing w:before="0" w:after="0"/>
              <w:ind w:firstLine="0"/>
              <w:rPr>
                <w:sz w:val="26"/>
                <w:lang w:eastAsia="en-US"/>
              </w:rPr>
            </w:pPr>
            <w:r>
              <w:rPr>
                <w:rFonts w:eastAsia="Calibri"/>
                <w:sz w:val="26"/>
                <w:lang w:eastAsia="en-US"/>
              </w:rPr>
              <w:t>Gọi hàm xử lý lưu và in hóa đơn nhập hàng</w:t>
            </w:r>
          </w:p>
        </w:tc>
        <w:tc>
          <w:tcPr>
            <w:tcW w:w="810" w:type="dxa"/>
          </w:tcPr>
          <w:p w14:paraId="5E3B264E" w14:textId="77777777" w:rsidR="00224901" w:rsidRPr="00DA0E0A" w:rsidRDefault="00224901" w:rsidP="00C05B9F">
            <w:pPr>
              <w:suppressAutoHyphens w:val="0"/>
              <w:spacing w:before="0" w:after="0"/>
              <w:ind w:firstLine="0"/>
              <w:rPr>
                <w:sz w:val="26"/>
                <w:lang w:eastAsia="en-US"/>
              </w:rPr>
            </w:pPr>
            <w:r w:rsidRPr="00DA0E0A">
              <w:rPr>
                <w:sz w:val="26"/>
                <w:lang w:eastAsia="en-US"/>
              </w:rPr>
              <w:t>(3)</w:t>
            </w:r>
          </w:p>
        </w:tc>
      </w:tr>
      <w:tr w:rsidR="00224901" w:rsidRPr="00DA0E0A" w14:paraId="71C8B72E" w14:textId="77777777" w:rsidTr="00230034">
        <w:trPr>
          <w:jc w:val="center"/>
        </w:trPr>
        <w:tc>
          <w:tcPr>
            <w:tcW w:w="805" w:type="dxa"/>
          </w:tcPr>
          <w:p w14:paraId="1CE69AC2" w14:textId="77777777" w:rsidR="00224901" w:rsidRPr="00DA0E0A" w:rsidRDefault="00224901" w:rsidP="00C05B9F">
            <w:pPr>
              <w:suppressAutoHyphens w:val="0"/>
              <w:spacing w:before="0" w:after="0"/>
              <w:ind w:firstLine="0"/>
              <w:jc w:val="center"/>
              <w:rPr>
                <w:sz w:val="26"/>
                <w:lang w:eastAsia="en-US"/>
              </w:rPr>
            </w:pPr>
            <w:r>
              <w:rPr>
                <w:sz w:val="26"/>
                <w:lang w:eastAsia="en-US"/>
              </w:rPr>
              <w:t>4</w:t>
            </w:r>
          </w:p>
        </w:tc>
        <w:tc>
          <w:tcPr>
            <w:tcW w:w="2520" w:type="dxa"/>
          </w:tcPr>
          <w:p w14:paraId="55CBC6F0" w14:textId="15E0442F" w:rsidR="00224901" w:rsidRPr="008A3547" w:rsidRDefault="00224901" w:rsidP="00C05B9F">
            <w:pPr>
              <w:suppressAutoHyphens w:val="0"/>
              <w:spacing w:before="0" w:after="0"/>
              <w:ind w:firstLine="0"/>
              <w:rPr>
                <w:b/>
                <w:sz w:val="26"/>
                <w:lang w:eastAsia="en-US"/>
              </w:rPr>
            </w:pPr>
            <w:r>
              <w:rPr>
                <w:sz w:val="26"/>
                <w:lang w:eastAsia="en-US"/>
              </w:rPr>
              <w:t>txt_MaPhieuNhap</w:t>
            </w:r>
          </w:p>
        </w:tc>
        <w:tc>
          <w:tcPr>
            <w:tcW w:w="1355" w:type="dxa"/>
          </w:tcPr>
          <w:p w14:paraId="059BC374" w14:textId="67A0D769" w:rsidR="00224901" w:rsidRPr="00DA0E0A" w:rsidRDefault="006B4B86" w:rsidP="00C05B9F">
            <w:pPr>
              <w:suppressAutoHyphens w:val="0"/>
              <w:spacing w:before="0" w:after="0"/>
              <w:ind w:firstLine="0"/>
              <w:rPr>
                <w:sz w:val="26"/>
                <w:lang w:eastAsia="en-US"/>
              </w:rPr>
            </w:pPr>
            <w:r>
              <w:rPr>
                <w:sz w:val="26"/>
                <w:lang w:eastAsia="en-US"/>
              </w:rPr>
              <w:t>Textbox</w:t>
            </w:r>
          </w:p>
        </w:tc>
        <w:tc>
          <w:tcPr>
            <w:tcW w:w="895" w:type="dxa"/>
          </w:tcPr>
          <w:p w14:paraId="43A5D996" w14:textId="4CCB2D64" w:rsidR="00224901" w:rsidRPr="00DA0E0A" w:rsidRDefault="00224901" w:rsidP="00C05B9F">
            <w:pPr>
              <w:suppressAutoHyphens w:val="0"/>
              <w:spacing w:before="0" w:after="0"/>
              <w:ind w:firstLine="0"/>
              <w:rPr>
                <w:sz w:val="26"/>
                <w:lang w:eastAsia="en-US"/>
              </w:rPr>
            </w:pPr>
          </w:p>
        </w:tc>
        <w:tc>
          <w:tcPr>
            <w:tcW w:w="3695" w:type="dxa"/>
          </w:tcPr>
          <w:p w14:paraId="4C991BEB" w14:textId="13899DEA" w:rsidR="00224901" w:rsidRDefault="007B53CE" w:rsidP="00C05B9F">
            <w:pPr>
              <w:suppressAutoHyphens w:val="0"/>
              <w:spacing w:before="0" w:after="0"/>
              <w:ind w:firstLine="0"/>
              <w:rPr>
                <w:rFonts w:eastAsia="Calibri"/>
                <w:sz w:val="26"/>
                <w:lang w:eastAsia="en-US"/>
              </w:rPr>
            </w:pPr>
            <w:r>
              <w:rPr>
                <w:rFonts w:eastAsia="Calibri"/>
                <w:sz w:val="26"/>
                <w:lang w:eastAsia="en-US"/>
              </w:rPr>
              <w:t>Cho phép tự động tăng mã hóa đơn nhập hàng và hiển thị lên màn hình</w:t>
            </w:r>
            <w:r w:rsidR="00224901">
              <w:rPr>
                <w:rFonts w:eastAsia="Calibri"/>
                <w:sz w:val="26"/>
                <w:lang w:eastAsia="en-US"/>
              </w:rPr>
              <w:t xml:space="preserve"> </w:t>
            </w:r>
          </w:p>
        </w:tc>
        <w:tc>
          <w:tcPr>
            <w:tcW w:w="810" w:type="dxa"/>
          </w:tcPr>
          <w:p w14:paraId="28D0EAB4" w14:textId="77777777" w:rsidR="00224901" w:rsidRPr="00DA0E0A" w:rsidRDefault="00224901" w:rsidP="00C05B9F">
            <w:pPr>
              <w:suppressAutoHyphens w:val="0"/>
              <w:spacing w:before="0" w:after="0"/>
              <w:ind w:firstLine="0"/>
              <w:rPr>
                <w:sz w:val="26"/>
                <w:lang w:eastAsia="en-US"/>
              </w:rPr>
            </w:pPr>
            <w:r>
              <w:rPr>
                <w:sz w:val="26"/>
                <w:lang w:eastAsia="en-US"/>
              </w:rPr>
              <w:t>(4)</w:t>
            </w:r>
          </w:p>
        </w:tc>
      </w:tr>
      <w:tr w:rsidR="00DB3C9C" w:rsidRPr="00DA0E0A" w14:paraId="6E8F44FC" w14:textId="77777777" w:rsidTr="00230034">
        <w:trPr>
          <w:jc w:val="center"/>
        </w:trPr>
        <w:tc>
          <w:tcPr>
            <w:tcW w:w="805" w:type="dxa"/>
          </w:tcPr>
          <w:p w14:paraId="3C285DF7" w14:textId="77777777" w:rsidR="00DB3C9C" w:rsidRPr="00DA0E0A" w:rsidRDefault="00DB3C9C" w:rsidP="00C05B9F">
            <w:pPr>
              <w:suppressAutoHyphens w:val="0"/>
              <w:spacing w:before="0" w:after="0"/>
              <w:ind w:firstLine="0"/>
              <w:jc w:val="center"/>
              <w:rPr>
                <w:sz w:val="26"/>
                <w:lang w:eastAsia="en-US"/>
              </w:rPr>
            </w:pPr>
            <w:r>
              <w:rPr>
                <w:sz w:val="26"/>
                <w:lang w:eastAsia="en-US"/>
              </w:rPr>
              <w:t>5</w:t>
            </w:r>
          </w:p>
        </w:tc>
        <w:tc>
          <w:tcPr>
            <w:tcW w:w="2520" w:type="dxa"/>
          </w:tcPr>
          <w:p w14:paraId="73A9A91D" w14:textId="2A0EA3E3" w:rsidR="00DB3C9C" w:rsidRPr="00DA0E0A" w:rsidRDefault="00224901" w:rsidP="00C05B9F">
            <w:pPr>
              <w:suppressAutoHyphens w:val="0"/>
              <w:spacing w:before="0" w:after="0"/>
              <w:ind w:firstLine="0"/>
              <w:rPr>
                <w:sz w:val="26"/>
                <w:lang w:eastAsia="en-US"/>
              </w:rPr>
            </w:pPr>
            <w:r>
              <w:rPr>
                <w:sz w:val="26"/>
                <w:lang w:eastAsia="en-US"/>
              </w:rPr>
              <w:t>txt_MaNhanVien</w:t>
            </w:r>
          </w:p>
        </w:tc>
        <w:tc>
          <w:tcPr>
            <w:tcW w:w="1355" w:type="dxa"/>
          </w:tcPr>
          <w:p w14:paraId="4EC9BC50" w14:textId="0DCB342D" w:rsidR="00DB3C9C" w:rsidRPr="00DA0E0A" w:rsidRDefault="006B4B86" w:rsidP="00C05B9F">
            <w:pPr>
              <w:suppressAutoHyphens w:val="0"/>
              <w:spacing w:before="0" w:after="0"/>
              <w:ind w:firstLine="0"/>
              <w:rPr>
                <w:sz w:val="26"/>
                <w:lang w:eastAsia="en-US"/>
              </w:rPr>
            </w:pPr>
            <w:r>
              <w:rPr>
                <w:sz w:val="26"/>
                <w:lang w:eastAsia="en-US"/>
              </w:rPr>
              <w:t>Textbox</w:t>
            </w:r>
          </w:p>
        </w:tc>
        <w:tc>
          <w:tcPr>
            <w:tcW w:w="895" w:type="dxa"/>
          </w:tcPr>
          <w:p w14:paraId="2C4A2FCA" w14:textId="2D509334" w:rsidR="00DB3C9C" w:rsidRPr="00DA0E0A" w:rsidRDefault="00DB3C9C" w:rsidP="00C05B9F">
            <w:pPr>
              <w:suppressAutoHyphens w:val="0"/>
              <w:spacing w:before="0" w:after="0"/>
              <w:ind w:firstLine="0"/>
              <w:rPr>
                <w:sz w:val="26"/>
                <w:lang w:eastAsia="en-US"/>
              </w:rPr>
            </w:pPr>
          </w:p>
        </w:tc>
        <w:tc>
          <w:tcPr>
            <w:tcW w:w="3695" w:type="dxa"/>
          </w:tcPr>
          <w:p w14:paraId="35183359" w14:textId="1ABB4D34" w:rsidR="00DB3C9C" w:rsidRPr="00DA0E0A" w:rsidRDefault="007B53CE" w:rsidP="00C05B9F">
            <w:pPr>
              <w:suppressAutoHyphens w:val="0"/>
              <w:spacing w:before="0" w:after="0"/>
              <w:ind w:firstLine="0"/>
              <w:rPr>
                <w:sz w:val="26"/>
                <w:lang w:eastAsia="en-US"/>
              </w:rPr>
            </w:pPr>
            <w:r>
              <w:rPr>
                <w:rFonts w:eastAsia="Calibri"/>
                <w:sz w:val="26"/>
                <w:lang w:eastAsia="en-US"/>
              </w:rPr>
              <w:t>Cho phép hiển thị mã nhân viên</w:t>
            </w:r>
          </w:p>
        </w:tc>
        <w:tc>
          <w:tcPr>
            <w:tcW w:w="810" w:type="dxa"/>
          </w:tcPr>
          <w:p w14:paraId="7C76A470" w14:textId="77777777" w:rsidR="00DB3C9C" w:rsidRPr="00DA0E0A" w:rsidRDefault="00DB3C9C" w:rsidP="00C05B9F">
            <w:pPr>
              <w:suppressAutoHyphens w:val="0"/>
              <w:spacing w:before="0" w:after="0"/>
              <w:ind w:firstLine="0"/>
              <w:rPr>
                <w:sz w:val="26"/>
                <w:lang w:eastAsia="en-US"/>
              </w:rPr>
            </w:pPr>
            <w:r>
              <w:rPr>
                <w:sz w:val="26"/>
                <w:lang w:eastAsia="en-US"/>
              </w:rPr>
              <w:t>(5</w:t>
            </w:r>
            <w:r w:rsidRPr="00DA0E0A">
              <w:rPr>
                <w:sz w:val="26"/>
                <w:lang w:eastAsia="en-US"/>
              </w:rPr>
              <w:t>)</w:t>
            </w:r>
          </w:p>
        </w:tc>
      </w:tr>
      <w:tr w:rsidR="00DB3C9C" w:rsidRPr="00DA0E0A" w14:paraId="5F3AF08B" w14:textId="77777777" w:rsidTr="00230034">
        <w:trPr>
          <w:jc w:val="center"/>
        </w:trPr>
        <w:tc>
          <w:tcPr>
            <w:tcW w:w="805" w:type="dxa"/>
          </w:tcPr>
          <w:p w14:paraId="095671C2" w14:textId="77777777" w:rsidR="00DB3C9C" w:rsidRDefault="00DB3C9C" w:rsidP="00C05B9F">
            <w:pPr>
              <w:suppressAutoHyphens w:val="0"/>
              <w:spacing w:before="0" w:after="0"/>
              <w:ind w:firstLine="0"/>
              <w:jc w:val="center"/>
              <w:rPr>
                <w:sz w:val="26"/>
                <w:lang w:eastAsia="en-US"/>
              </w:rPr>
            </w:pPr>
            <w:r>
              <w:rPr>
                <w:sz w:val="26"/>
                <w:lang w:eastAsia="en-US"/>
              </w:rPr>
              <w:t>6</w:t>
            </w:r>
          </w:p>
        </w:tc>
        <w:tc>
          <w:tcPr>
            <w:tcW w:w="2520" w:type="dxa"/>
          </w:tcPr>
          <w:p w14:paraId="5456DCD8" w14:textId="6AF6FC6A" w:rsidR="00DB3C9C" w:rsidRDefault="004C7EA8" w:rsidP="00C05B9F">
            <w:pPr>
              <w:suppressAutoHyphens w:val="0"/>
              <w:spacing w:before="0" w:after="0"/>
              <w:ind w:firstLine="0"/>
              <w:rPr>
                <w:sz w:val="26"/>
                <w:lang w:eastAsia="en-US"/>
              </w:rPr>
            </w:pPr>
            <w:r>
              <w:rPr>
                <w:sz w:val="26"/>
                <w:lang w:eastAsia="en-US"/>
              </w:rPr>
              <w:t>d</w:t>
            </w:r>
            <w:r w:rsidR="006B4B86">
              <w:rPr>
                <w:sz w:val="26"/>
                <w:lang w:eastAsia="en-US"/>
              </w:rPr>
              <w:t>te</w:t>
            </w:r>
            <w:r w:rsidR="00DB3C9C">
              <w:rPr>
                <w:sz w:val="26"/>
                <w:lang w:eastAsia="en-US"/>
              </w:rPr>
              <w:t>_</w:t>
            </w:r>
            <w:r>
              <w:rPr>
                <w:sz w:val="26"/>
                <w:lang w:eastAsia="en-US"/>
              </w:rPr>
              <w:t xml:space="preserve">NgayLap </w:t>
            </w:r>
          </w:p>
        </w:tc>
        <w:tc>
          <w:tcPr>
            <w:tcW w:w="1355" w:type="dxa"/>
          </w:tcPr>
          <w:p w14:paraId="23631B3E" w14:textId="3083BD96" w:rsidR="00DB3C9C" w:rsidRPr="00DA0E0A" w:rsidRDefault="006B4B86" w:rsidP="00C05B9F">
            <w:pPr>
              <w:suppressAutoHyphens w:val="0"/>
              <w:spacing w:before="0" w:after="0"/>
              <w:ind w:firstLine="0"/>
              <w:rPr>
                <w:sz w:val="26"/>
                <w:lang w:eastAsia="en-US"/>
              </w:rPr>
            </w:pPr>
            <w:r>
              <w:rPr>
                <w:sz w:val="26"/>
                <w:lang w:eastAsia="en-US"/>
              </w:rPr>
              <w:t>DateEdit</w:t>
            </w:r>
          </w:p>
        </w:tc>
        <w:tc>
          <w:tcPr>
            <w:tcW w:w="895" w:type="dxa"/>
          </w:tcPr>
          <w:p w14:paraId="2C18EC05" w14:textId="77777777" w:rsidR="00DB3C9C" w:rsidRPr="00DA0E0A" w:rsidRDefault="00DB3C9C" w:rsidP="00C05B9F">
            <w:pPr>
              <w:suppressAutoHyphens w:val="0"/>
              <w:spacing w:before="0" w:after="0"/>
              <w:ind w:firstLine="0"/>
              <w:rPr>
                <w:sz w:val="26"/>
                <w:lang w:eastAsia="en-US"/>
              </w:rPr>
            </w:pPr>
            <w:r>
              <w:rPr>
                <w:sz w:val="26"/>
                <w:lang w:eastAsia="en-US"/>
              </w:rPr>
              <w:t>Nhập liệu</w:t>
            </w:r>
          </w:p>
        </w:tc>
        <w:tc>
          <w:tcPr>
            <w:tcW w:w="3695" w:type="dxa"/>
          </w:tcPr>
          <w:p w14:paraId="53235521" w14:textId="71E64DCF" w:rsidR="00DB3C9C" w:rsidRDefault="007B53CE" w:rsidP="00C05B9F">
            <w:pPr>
              <w:suppressAutoHyphens w:val="0"/>
              <w:spacing w:before="0" w:after="0"/>
              <w:ind w:firstLine="0"/>
              <w:rPr>
                <w:rFonts w:eastAsia="Calibri"/>
                <w:sz w:val="26"/>
                <w:lang w:eastAsia="en-US"/>
              </w:rPr>
            </w:pPr>
            <w:r>
              <w:rPr>
                <w:rFonts w:eastAsia="Calibri"/>
                <w:sz w:val="26"/>
                <w:lang w:eastAsia="en-US"/>
              </w:rPr>
              <w:t>Cho phép chọn ngày muốn lập hóa đơn</w:t>
            </w:r>
          </w:p>
        </w:tc>
        <w:tc>
          <w:tcPr>
            <w:tcW w:w="810" w:type="dxa"/>
          </w:tcPr>
          <w:p w14:paraId="0D85C09D" w14:textId="77777777" w:rsidR="00DB3C9C" w:rsidRPr="00DA0E0A" w:rsidRDefault="00DB3C9C" w:rsidP="00C05B9F">
            <w:pPr>
              <w:suppressAutoHyphens w:val="0"/>
              <w:spacing w:before="0" w:after="0"/>
              <w:ind w:firstLine="0"/>
              <w:rPr>
                <w:sz w:val="26"/>
                <w:lang w:eastAsia="en-US"/>
              </w:rPr>
            </w:pPr>
            <w:r>
              <w:rPr>
                <w:sz w:val="26"/>
                <w:lang w:eastAsia="en-US"/>
              </w:rPr>
              <w:t>(6</w:t>
            </w:r>
            <w:r w:rsidRPr="00DA0E0A">
              <w:rPr>
                <w:sz w:val="26"/>
                <w:lang w:eastAsia="en-US"/>
              </w:rPr>
              <w:t>)</w:t>
            </w:r>
          </w:p>
        </w:tc>
      </w:tr>
      <w:tr w:rsidR="00DB3C9C" w:rsidRPr="00DA0E0A" w14:paraId="1A706763" w14:textId="77777777" w:rsidTr="00230034">
        <w:trPr>
          <w:jc w:val="center"/>
        </w:trPr>
        <w:tc>
          <w:tcPr>
            <w:tcW w:w="805" w:type="dxa"/>
          </w:tcPr>
          <w:p w14:paraId="732AF676" w14:textId="77777777" w:rsidR="00DB3C9C" w:rsidRDefault="00DB3C9C" w:rsidP="00C05B9F">
            <w:pPr>
              <w:suppressAutoHyphens w:val="0"/>
              <w:spacing w:before="0" w:after="0"/>
              <w:ind w:firstLine="0"/>
              <w:jc w:val="center"/>
              <w:rPr>
                <w:sz w:val="26"/>
                <w:lang w:eastAsia="en-US"/>
              </w:rPr>
            </w:pPr>
            <w:r>
              <w:rPr>
                <w:sz w:val="26"/>
                <w:lang w:eastAsia="en-US"/>
              </w:rPr>
              <w:t>7</w:t>
            </w:r>
          </w:p>
        </w:tc>
        <w:tc>
          <w:tcPr>
            <w:tcW w:w="2520" w:type="dxa"/>
          </w:tcPr>
          <w:p w14:paraId="523DF145" w14:textId="54C5A8EE" w:rsidR="00DB3C9C" w:rsidRDefault="00B368A4" w:rsidP="00C05B9F">
            <w:pPr>
              <w:suppressAutoHyphens w:val="0"/>
              <w:spacing w:before="0" w:after="0"/>
              <w:ind w:firstLine="0"/>
              <w:rPr>
                <w:sz w:val="26"/>
                <w:lang w:eastAsia="en-US"/>
              </w:rPr>
            </w:pPr>
            <w:r>
              <w:rPr>
                <w:sz w:val="26"/>
                <w:lang w:eastAsia="en-US"/>
              </w:rPr>
              <w:t>txt_NhaCungCap</w:t>
            </w:r>
          </w:p>
        </w:tc>
        <w:tc>
          <w:tcPr>
            <w:tcW w:w="1355" w:type="dxa"/>
          </w:tcPr>
          <w:p w14:paraId="2D5DCD31" w14:textId="61BD9384" w:rsidR="00DB3C9C" w:rsidRPr="00DA0E0A" w:rsidRDefault="00F13705" w:rsidP="00C05B9F">
            <w:pPr>
              <w:suppressAutoHyphens w:val="0"/>
              <w:spacing w:before="0" w:after="0"/>
              <w:ind w:firstLine="0"/>
              <w:rPr>
                <w:sz w:val="26"/>
                <w:lang w:eastAsia="en-US"/>
              </w:rPr>
            </w:pPr>
            <w:r>
              <w:rPr>
                <w:sz w:val="26"/>
                <w:lang w:eastAsia="en-US"/>
              </w:rPr>
              <w:t>Textbox</w:t>
            </w:r>
          </w:p>
        </w:tc>
        <w:tc>
          <w:tcPr>
            <w:tcW w:w="895" w:type="dxa"/>
          </w:tcPr>
          <w:p w14:paraId="0295A493" w14:textId="40760C23" w:rsidR="00DB3C9C" w:rsidRPr="00DA0E0A" w:rsidRDefault="00CF763F" w:rsidP="00C05B9F">
            <w:pPr>
              <w:suppressAutoHyphens w:val="0"/>
              <w:spacing w:before="0" w:after="0"/>
              <w:ind w:firstLine="0"/>
              <w:rPr>
                <w:sz w:val="26"/>
                <w:lang w:eastAsia="en-US"/>
              </w:rPr>
            </w:pPr>
            <w:r>
              <w:rPr>
                <w:sz w:val="26"/>
                <w:lang w:eastAsia="en-US"/>
              </w:rPr>
              <w:t>Nhập liệu</w:t>
            </w:r>
          </w:p>
        </w:tc>
        <w:tc>
          <w:tcPr>
            <w:tcW w:w="3695" w:type="dxa"/>
          </w:tcPr>
          <w:p w14:paraId="41D751BA" w14:textId="058A30DB" w:rsidR="00DB3C9C" w:rsidRDefault="00CF763F" w:rsidP="00C05B9F">
            <w:pPr>
              <w:suppressAutoHyphens w:val="0"/>
              <w:spacing w:before="0" w:after="0"/>
              <w:ind w:firstLine="0"/>
              <w:rPr>
                <w:rFonts w:eastAsia="Calibri"/>
                <w:sz w:val="26"/>
                <w:lang w:eastAsia="en-US"/>
              </w:rPr>
            </w:pPr>
            <w:r>
              <w:rPr>
                <w:rFonts w:eastAsia="Calibri"/>
                <w:sz w:val="26"/>
                <w:lang w:eastAsia="en-US"/>
              </w:rPr>
              <w:t>Cho phép nhập tên nhà cung cấp</w:t>
            </w:r>
          </w:p>
        </w:tc>
        <w:tc>
          <w:tcPr>
            <w:tcW w:w="810" w:type="dxa"/>
          </w:tcPr>
          <w:p w14:paraId="7C671A7F" w14:textId="77777777" w:rsidR="00DB3C9C" w:rsidRPr="00DA0E0A" w:rsidRDefault="00DB3C9C" w:rsidP="00C05B9F">
            <w:pPr>
              <w:suppressAutoHyphens w:val="0"/>
              <w:spacing w:before="0" w:after="0"/>
              <w:ind w:firstLine="0"/>
              <w:rPr>
                <w:sz w:val="26"/>
                <w:lang w:eastAsia="en-US"/>
              </w:rPr>
            </w:pPr>
            <w:r>
              <w:rPr>
                <w:sz w:val="26"/>
                <w:lang w:eastAsia="en-US"/>
              </w:rPr>
              <w:t>(7</w:t>
            </w:r>
            <w:r w:rsidRPr="00DA0E0A">
              <w:rPr>
                <w:sz w:val="26"/>
                <w:lang w:eastAsia="en-US"/>
              </w:rPr>
              <w:t>)</w:t>
            </w:r>
          </w:p>
        </w:tc>
      </w:tr>
      <w:tr w:rsidR="00DB3C9C" w:rsidRPr="00DA0E0A" w14:paraId="1D16AA4F" w14:textId="77777777" w:rsidTr="00230034">
        <w:trPr>
          <w:jc w:val="center"/>
        </w:trPr>
        <w:tc>
          <w:tcPr>
            <w:tcW w:w="805" w:type="dxa"/>
          </w:tcPr>
          <w:p w14:paraId="653AEE25" w14:textId="77777777" w:rsidR="00DB3C9C" w:rsidRDefault="00DB3C9C" w:rsidP="00C05B9F">
            <w:pPr>
              <w:suppressAutoHyphens w:val="0"/>
              <w:spacing w:before="0" w:after="0"/>
              <w:ind w:firstLine="0"/>
              <w:jc w:val="center"/>
              <w:rPr>
                <w:sz w:val="26"/>
                <w:lang w:eastAsia="en-US"/>
              </w:rPr>
            </w:pPr>
            <w:r>
              <w:rPr>
                <w:sz w:val="26"/>
                <w:lang w:eastAsia="en-US"/>
              </w:rPr>
              <w:lastRenderedPageBreak/>
              <w:t>8</w:t>
            </w:r>
          </w:p>
        </w:tc>
        <w:tc>
          <w:tcPr>
            <w:tcW w:w="2520" w:type="dxa"/>
          </w:tcPr>
          <w:p w14:paraId="20CEEF97" w14:textId="57C857D6" w:rsidR="00DB3C9C" w:rsidRDefault="007313FC" w:rsidP="00C05B9F">
            <w:pPr>
              <w:suppressAutoHyphens w:val="0"/>
              <w:spacing w:before="0" w:after="0"/>
              <w:ind w:firstLine="0"/>
              <w:rPr>
                <w:sz w:val="26"/>
                <w:lang w:eastAsia="en-US"/>
              </w:rPr>
            </w:pPr>
            <w:r>
              <w:rPr>
                <w:sz w:val="26"/>
                <w:lang w:eastAsia="en-US"/>
              </w:rPr>
              <w:t>txt_GhiChu</w:t>
            </w:r>
          </w:p>
        </w:tc>
        <w:tc>
          <w:tcPr>
            <w:tcW w:w="1355" w:type="dxa"/>
          </w:tcPr>
          <w:p w14:paraId="3DCA27C8" w14:textId="337F9F37" w:rsidR="00DB3C9C" w:rsidRPr="00DA0E0A" w:rsidRDefault="00F13705" w:rsidP="00C05B9F">
            <w:pPr>
              <w:suppressAutoHyphens w:val="0"/>
              <w:spacing w:before="0" w:after="0"/>
              <w:ind w:firstLine="0"/>
              <w:rPr>
                <w:sz w:val="26"/>
                <w:lang w:eastAsia="en-US"/>
              </w:rPr>
            </w:pPr>
            <w:r>
              <w:rPr>
                <w:sz w:val="26"/>
                <w:lang w:eastAsia="en-US"/>
              </w:rPr>
              <w:t>Textbox</w:t>
            </w:r>
          </w:p>
        </w:tc>
        <w:tc>
          <w:tcPr>
            <w:tcW w:w="895" w:type="dxa"/>
          </w:tcPr>
          <w:p w14:paraId="0F64F8C7" w14:textId="5B16E815" w:rsidR="00DB3C9C" w:rsidRPr="00DA0E0A" w:rsidRDefault="00CF763F" w:rsidP="00C05B9F">
            <w:pPr>
              <w:suppressAutoHyphens w:val="0"/>
              <w:spacing w:before="0" w:after="0"/>
              <w:ind w:firstLine="0"/>
              <w:rPr>
                <w:sz w:val="26"/>
                <w:lang w:eastAsia="en-US"/>
              </w:rPr>
            </w:pPr>
            <w:r>
              <w:rPr>
                <w:sz w:val="26"/>
                <w:lang w:eastAsia="en-US"/>
              </w:rPr>
              <w:t>Nhập liệu</w:t>
            </w:r>
          </w:p>
        </w:tc>
        <w:tc>
          <w:tcPr>
            <w:tcW w:w="3695" w:type="dxa"/>
          </w:tcPr>
          <w:p w14:paraId="2FA8AAF5" w14:textId="728B919E" w:rsidR="00DB3C9C" w:rsidRDefault="00CF763F" w:rsidP="00C05B9F">
            <w:pPr>
              <w:suppressAutoHyphens w:val="0"/>
              <w:spacing w:before="0" w:after="0"/>
              <w:ind w:firstLine="0"/>
              <w:rPr>
                <w:rFonts w:eastAsia="Calibri"/>
                <w:sz w:val="26"/>
                <w:lang w:eastAsia="en-US"/>
              </w:rPr>
            </w:pPr>
            <w:r>
              <w:rPr>
                <w:rFonts w:eastAsia="Calibri"/>
                <w:sz w:val="26"/>
                <w:lang w:eastAsia="en-US"/>
              </w:rPr>
              <w:t>Cho phép nhập ghi chú</w:t>
            </w:r>
          </w:p>
        </w:tc>
        <w:tc>
          <w:tcPr>
            <w:tcW w:w="810" w:type="dxa"/>
          </w:tcPr>
          <w:p w14:paraId="74B34979" w14:textId="77777777" w:rsidR="00DB3C9C" w:rsidRPr="00DA0E0A" w:rsidRDefault="00DB3C9C" w:rsidP="00C05B9F">
            <w:pPr>
              <w:suppressAutoHyphens w:val="0"/>
              <w:spacing w:before="0" w:after="0"/>
              <w:ind w:firstLine="0"/>
              <w:rPr>
                <w:sz w:val="26"/>
                <w:lang w:eastAsia="en-US"/>
              </w:rPr>
            </w:pPr>
            <w:r>
              <w:rPr>
                <w:sz w:val="26"/>
                <w:lang w:eastAsia="en-US"/>
              </w:rPr>
              <w:t>(8</w:t>
            </w:r>
            <w:r w:rsidRPr="00DA0E0A">
              <w:rPr>
                <w:sz w:val="26"/>
                <w:lang w:eastAsia="en-US"/>
              </w:rPr>
              <w:t>)</w:t>
            </w:r>
          </w:p>
        </w:tc>
      </w:tr>
      <w:tr w:rsidR="00230034" w:rsidRPr="00DA0E0A" w14:paraId="69F9A620" w14:textId="77777777" w:rsidTr="00230034">
        <w:trPr>
          <w:jc w:val="center"/>
        </w:trPr>
        <w:tc>
          <w:tcPr>
            <w:tcW w:w="805" w:type="dxa"/>
          </w:tcPr>
          <w:p w14:paraId="09905C37" w14:textId="77777777" w:rsidR="00230034" w:rsidRDefault="00230034" w:rsidP="00C05B9F">
            <w:pPr>
              <w:suppressAutoHyphens w:val="0"/>
              <w:spacing w:before="0" w:after="0"/>
              <w:ind w:firstLine="0"/>
              <w:jc w:val="center"/>
              <w:rPr>
                <w:sz w:val="26"/>
                <w:lang w:eastAsia="en-US"/>
              </w:rPr>
            </w:pPr>
            <w:r>
              <w:rPr>
                <w:sz w:val="26"/>
                <w:lang w:eastAsia="en-US"/>
              </w:rPr>
              <w:t>9</w:t>
            </w:r>
          </w:p>
        </w:tc>
        <w:tc>
          <w:tcPr>
            <w:tcW w:w="2520" w:type="dxa"/>
          </w:tcPr>
          <w:p w14:paraId="022E5059" w14:textId="1CBCC5DC" w:rsidR="00230034" w:rsidRDefault="00230034" w:rsidP="00C05B9F">
            <w:pPr>
              <w:suppressAutoHyphens w:val="0"/>
              <w:spacing w:before="0" w:after="0"/>
              <w:ind w:firstLine="0"/>
              <w:rPr>
                <w:sz w:val="26"/>
                <w:lang w:eastAsia="en-US"/>
              </w:rPr>
            </w:pPr>
            <w:r>
              <w:rPr>
                <w:sz w:val="26"/>
                <w:lang w:eastAsia="en-US"/>
              </w:rPr>
              <w:t>txt_TimKiem</w:t>
            </w:r>
          </w:p>
        </w:tc>
        <w:tc>
          <w:tcPr>
            <w:tcW w:w="1355" w:type="dxa"/>
          </w:tcPr>
          <w:p w14:paraId="45CD19CF" w14:textId="2DD64309" w:rsidR="00230034" w:rsidRPr="00DA0E0A" w:rsidRDefault="00230034" w:rsidP="00C05B9F">
            <w:pPr>
              <w:suppressAutoHyphens w:val="0"/>
              <w:spacing w:before="0" w:after="0"/>
              <w:ind w:firstLine="0"/>
              <w:rPr>
                <w:sz w:val="26"/>
                <w:lang w:eastAsia="en-US"/>
              </w:rPr>
            </w:pPr>
            <w:r>
              <w:rPr>
                <w:sz w:val="26"/>
                <w:lang w:eastAsia="en-US"/>
              </w:rPr>
              <w:t>Textbox</w:t>
            </w:r>
          </w:p>
        </w:tc>
        <w:tc>
          <w:tcPr>
            <w:tcW w:w="895" w:type="dxa"/>
          </w:tcPr>
          <w:p w14:paraId="6863EBDF" w14:textId="30B1918F" w:rsidR="00230034" w:rsidRPr="00DA0E0A" w:rsidRDefault="00230034" w:rsidP="00C05B9F">
            <w:pPr>
              <w:suppressAutoHyphens w:val="0"/>
              <w:spacing w:before="0" w:after="0"/>
              <w:ind w:firstLine="0"/>
              <w:rPr>
                <w:sz w:val="26"/>
                <w:lang w:eastAsia="en-US"/>
              </w:rPr>
            </w:pPr>
            <w:r>
              <w:rPr>
                <w:sz w:val="26"/>
                <w:lang w:eastAsia="en-US"/>
              </w:rPr>
              <w:t>Nhập liệu</w:t>
            </w:r>
          </w:p>
        </w:tc>
        <w:tc>
          <w:tcPr>
            <w:tcW w:w="3695" w:type="dxa"/>
          </w:tcPr>
          <w:p w14:paraId="5C5CBA67" w14:textId="0B95E99E" w:rsidR="00230034" w:rsidRDefault="00230034" w:rsidP="00C05B9F">
            <w:pPr>
              <w:suppressAutoHyphens w:val="0"/>
              <w:spacing w:before="0" w:after="0"/>
              <w:ind w:firstLine="0"/>
              <w:rPr>
                <w:rFonts w:eastAsia="Calibri"/>
                <w:sz w:val="26"/>
                <w:lang w:eastAsia="en-US"/>
              </w:rPr>
            </w:pPr>
            <w:r>
              <w:rPr>
                <w:rFonts w:eastAsia="Calibri"/>
                <w:sz w:val="26"/>
                <w:lang w:eastAsia="en-US"/>
              </w:rPr>
              <w:t>Cho phép nhập thông tin muốn tìm kiếm</w:t>
            </w:r>
          </w:p>
        </w:tc>
        <w:tc>
          <w:tcPr>
            <w:tcW w:w="810" w:type="dxa"/>
          </w:tcPr>
          <w:p w14:paraId="6C67ECF0" w14:textId="77777777" w:rsidR="00230034" w:rsidRDefault="00230034" w:rsidP="00C05B9F">
            <w:pPr>
              <w:suppressAutoHyphens w:val="0"/>
              <w:spacing w:before="0" w:after="0"/>
              <w:ind w:firstLine="0"/>
              <w:rPr>
                <w:sz w:val="26"/>
                <w:lang w:eastAsia="en-US"/>
              </w:rPr>
            </w:pPr>
            <w:r>
              <w:rPr>
                <w:sz w:val="26"/>
                <w:lang w:eastAsia="en-US"/>
              </w:rPr>
              <w:t>(9)</w:t>
            </w:r>
          </w:p>
        </w:tc>
      </w:tr>
      <w:tr w:rsidR="00230034" w:rsidRPr="00DA0E0A" w14:paraId="3083E407" w14:textId="77777777" w:rsidTr="00230034">
        <w:trPr>
          <w:jc w:val="center"/>
        </w:trPr>
        <w:tc>
          <w:tcPr>
            <w:tcW w:w="805" w:type="dxa"/>
          </w:tcPr>
          <w:p w14:paraId="23EAFA89" w14:textId="312D8573" w:rsidR="00230034" w:rsidRDefault="00230034" w:rsidP="00C05B9F">
            <w:pPr>
              <w:suppressAutoHyphens w:val="0"/>
              <w:spacing w:before="0" w:after="0"/>
              <w:ind w:firstLine="0"/>
              <w:jc w:val="center"/>
              <w:rPr>
                <w:sz w:val="26"/>
                <w:lang w:eastAsia="en-US"/>
              </w:rPr>
            </w:pPr>
            <w:r>
              <w:rPr>
                <w:sz w:val="26"/>
                <w:lang w:eastAsia="en-US"/>
              </w:rPr>
              <w:t>10</w:t>
            </w:r>
          </w:p>
        </w:tc>
        <w:tc>
          <w:tcPr>
            <w:tcW w:w="2520" w:type="dxa"/>
          </w:tcPr>
          <w:p w14:paraId="089A2A52" w14:textId="112FF8D7" w:rsidR="00230034" w:rsidRDefault="00230034" w:rsidP="00C05B9F">
            <w:pPr>
              <w:suppressAutoHyphens w:val="0"/>
              <w:spacing w:before="0" w:after="0"/>
              <w:ind w:firstLine="0"/>
              <w:rPr>
                <w:sz w:val="26"/>
                <w:lang w:eastAsia="en-US"/>
              </w:rPr>
            </w:pPr>
            <w:r>
              <w:rPr>
                <w:sz w:val="26"/>
                <w:lang w:eastAsia="en-US"/>
              </w:rPr>
              <w:t>btn_TimKiem</w:t>
            </w:r>
          </w:p>
        </w:tc>
        <w:tc>
          <w:tcPr>
            <w:tcW w:w="1355" w:type="dxa"/>
          </w:tcPr>
          <w:p w14:paraId="1D564962" w14:textId="786A0A8C" w:rsidR="00230034" w:rsidRDefault="00230034" w:rsidP="00C05B9F">
            <w:pPr>
              <w:suppressAutoHyphens w:val="0"/>
              <w:spacing w:before="0" w:after="0"/>
              <w:ind w:firstLine="0"/>
              <w:rPr>
                <w:sz w:val="26"/>
                <w:lang w:eastAsia="en-US"/>
              </w:rPr>
            </w:pPr>
            <w:r w:rsidRPr="00DA0E0A">
              <w:rPr>
                <w:sz w:val="26"/>
                <w:lang w:eastAsia="en-US"/>
              </w:rPr>
              <w:t>Button</w:t>
            </w:r>
          </w:p>
        </w:tc>
        <w:tc>
          <w:tcPr>
            <w:tcW w:w="895" w:type="dxa"/>
          </w:tcPr>
          <w:p w14:paraId="1249F3EB" w14:textId="172390C7" w:rsidR="00230034" w:rsidRDefault="00230034" w:rsidP="00C05B9F">
            <w:pPr>
              <w:suppressAutoHyphens w:val="0"/>
              <w:spacing w:before="0" w:after="0"/>
              <w:ind w:firstLine="0"/>
              <w:rPr>
                <w:sz w:val="26"/>
                <w:lang w:eastAsia="en-US"/>
              </w:rPr>
            </w:pPr>
            <w:r w:rsidRPr="00DA0E0A">
              <w:rPr>
                <w:sz w:val="26"/>
                <w:lang w:eastAsia="en-US"/>
              </w:rPr>
              <w:t>Click</w:t>
            </w:r>
          </w:p>
        </w:tc>
        <w:tc>
          <w:tcPr>
            <w:tcW w:w="3695" w:type="dxa"/>
          </w:tcPr>
          <w:p w14:paraId="3A1F4481" w14:textId="4A75D5C5" w:rsidR="00230034" w:rsidRDefault="00230034"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5C93E34D" w14:textId="45BF9F86" w:rsidR="00230034" w:rsidRDefault="005B712A" w:rsidP="00C05B9F">
            <w:pPr>
              <w:suppressAutoHyphens w:val="0"/>
              <w:spacing w:before="0" w:after="0"/>
              <w:ind w:firstLine="0"/>
              <w:rPr>
                <w:sz w:val="26"/>
                <w:lang w:eastAsia="en-US"/>
              </w:rPr>
            </w:pPr>
            <w:r>
              <w:rPr>
                <w:sz w:val="26"/>
                <w:lang w:eastAsia="en-US"/>
              </w:rPr>
              <w:t>(10)</w:t>
            </w:r>
          </w:p>
        </w:tc>
      </w:tr>
      <w:tr w:rsidR="00230034" w:rsidRPr="00DA0E0A" w14:paraId="5B289ABC" w14:textId="77777777" w:rsidTr="00230034">
        <w:trPr>
          <w:jc w:val="center"/>
        </w:trPr>
        <w:tc>
          <w:tcPr>
            <w:tcW w:w="805" w:type="dxa"/>
          </w:tcPr>
          <w:p w14:paraId="1FC56D3C" w14:textId="6018A1D1" w:rsidR="00230034" w:rsidRDefault="00230034" w:rsidP="00C05B9F">
            <w:pPr>
              <w:suppressAutoHyphens w:val="0"/>
              <w:spacing w:before="0" w:after="0"/>
              <w:ind w:firstLine="0"/>
              <w:jc w:val="center"/>
              <w:rPr>
                <w:sz w:val="26"/>
                <w:lang w:eastAsia="en-US"/>
              </w:rPr>
            </w:pPr>
            <w:r>
              <w:rPr>
                <w:sz w:val="26"/>
                <w:lang w:eastAsia="en-US"/>
              </w:rPr>
              <w:t>11</w:t>
            </w:r>
          </w:p>
        </w:tc>
        <w:tc>
          <w:tcPr>
            <w:tcW w:w="2520" w:type="dxa"/>
          </w:tcPr>
          <w:p w14:paraId="73FC641F" w14:textId="2596B83D" w:rsidR="00230034" w:rsidRDefault="00230034" w:rsidP="00C05B9F">
            <w:pPr>
              <w:suppressAutoHyphens w:val="0"/>
              <w:spacing w:before="0" w:after="0"/>
              <w:ind w:firstLine="0"/>
              <w:rPr>
                <w:sz w:val="26"/>
                <w:lang w:eastAsia="en-US"/>
              </w:rPr>
            </w:pPr>
            <w:r>
              <w:rPr>
                <w:sz w:val="26"/>
                <w:lang w:eastAsia="en-US"/>
              </w:rPr>
              <w:t>btn_XoaTimKiem</w:t>
            </w:r>
          </w:p>
        </w:tc>
        <w:tc>
          <w:tcPr>
            <w:tcW w:w="1355" w:type="dxa"/>
          </w:tcPr>
          <w:p w14:paraId="3499E47C" w14:textId="2226D58D" w:rsidR="00230034" w:rsidRDefault="00230034" w:rsidP="00C05B9F">
            <w:pPr>
              <w:suppressAutoHyphens w:val="0"/>
              <w:spacing w:before="0" w:after="0"/>
              <w:ind w:firstLine="0"/>
              <w:rPr>
                <w:sz w:val="26"/>
                <w:lang w:eastAsia="en-US"/>
              </w:rPr>
            </w:pPr>
            <w:r w:rsidRPr="00DA0E0A">
              <w:rPr>
                <w:sz w:val="26"/>
                <w:lang w:eastAsia="en-US"/>
              </w:rPr>
              <w:t>Button</w:t>
            </w:r>
          </w:p>
        </w:tc>
        <w:tc>
          <w:tcPr>
            <w:tcW w:w="895" w:type="dxa"/>
          </w:tcPr>
          <w:p w14:paraId="0EDF4031" w14:textId="46DB5073" w:rsidR="00230034" w:rsidRDefault="00230034" w:rsidP="00C05B9F">
            <w:pPr>
              <w:suppressAutoHyphens w:val="0"/>
              <w:spacing w:before="0" w:after="0"/>
              <w:ind w:firstLine="0"/>
              <w:rPr>
                <w:sz w:val="26"/>
                <w:lang w:eastAsia="en-US"/>
              </w:rPr>
            </w:pPr>
            <w:r w:rsidRPr="00DA0E0A">
              <w:rPr>
                <w:sz w:val="26"/>
                <w:lang w:eastAsia="en-US"/>
              </w:rPr>
              <w:t>Click</w:t>
            </w:r>
          </w:p>
        </w:tc>
        <w:tc>
          <w:tcPr>
            <w:tcW w:w="3695" w:type="dxa"/>
          </w:tcPr>
          <w:p w14:paraId="25AE54CB" w14:textId="66AA1787" w:rsidR="00230034" w:rsidRDefault="00230034" w:rsidP="00C05B9F">
            <w:pPr>
              <w:suppressAutoHyphens w:val="0"/>
              <w:spacing w:before="0" w:after="0"/>
              <w:ind w:firstLine="0"/>
              <w:rPr>
                <w:rFonts w:eastAsia="Calibri"/>
                <w:sz w:val="26"/>
                <w:lang w:eastAsia="en-US"/>
              </w:rPr>
            </w:pPr>
            <w:r>
              <w:rPr>
                <w:rFonts w:eastAsia="Calibri"/>
                <w:sz w:val="26"/>
                <w:lang w:eastAsia="en-US"/>
              </w:rPr>
              <w:t>Gọi hàm xóa thông tin đã nhập trong ô tìm kiếm</w:t>
            </w:r>
          </w:p>
        </w:tc>
        <w:tc>
          <w:tcPr>
            <w:tcW w:w="810" w:type="dxa"/>
          </w:tcPr>
          <w:p w14:paraId="2BF7C40B" w14:textId="08778FD7" w:rsidR="00230034" w:rsidRDefault="005B712A" w:rsidP="00C05B9F">
            <w:pPr>
              <w:suppressAutoHyphens w:val="0"/>
              <w:spacing w:before="0" w:after="0"/>
              <w:ind w:firstLine="0"/>
              <w:rPr>
                <w:sz w:val="26"/>
                <w:lang w:eastAsia="en-US"/>
              </w:rPr>
            </w:pPr>
            <w:r>
              <w:rPr>
                <w:sz w:val="26"/>
                <w:lang w:eastAsia="en-US"/>
              </w:rPr>
              <w:t>(11)</w:t>
            </w:r>
          </w:p>
        </w:tc>
      </w:tr>
      <w:tr w:rsidR="00230034" w:rsidRPr="00DA0E0A" w14:paraId="5150F8CA" w14:textId="77777777" w:rsidTr="00230034">
        <w:trPr>
          <w:jc w:val="center"/>
        </w:trPr>
        <w:tc>
          <w:tcPr>
            <w:tcW w:w="805" w:type="dxa"/>
          </w:tcPr>
          <w:p w14:paraId="4CE5B634" w14:textId="0FA845BB" w:rsidR="00230034" w:rsidRDefault="00230034" w:rsidP="00C05B9F">
            <w:pPr>
              <w:suppressAutoHyphens w:val="0"/>
              <w:spacing w:before="0" w:after="0"/>
              <w:ind w:firstLine="0"/>
              <w:jc w:val="center"/>
              <w:rPr>
                <w:sz w:val="26"/>
                <w:lang w:eastAsia="en-US"/>
              </w:rPr>
            </w:pPr>
            <w:r>
              <w:rPr>
                <w:sz w:val="26"/>
                <w:lang w:eastAsia="en-US"/>
              </w:rPr>
              <w:t>12</w:t>
            </w:r>
          </w:p>
        </w:tc>
        <w:tc>
          <w:tcPr>
            <w:tcW w:w="2520" w:type="dxa"/>
          </w:tcPr>
          <w:p w14:paraId="238BBD30" w14:textId="6A29D658" w:rsidR="00230034" w:rsidRDefault="00230034" w:rsidP="00C05B9F">
            <w:pPr>
              <w:suppressAutoHyphens w:val="0"/>
              <w:spacing w:before="0" w:after="0"/>
              <w:ind w:firstLine="0"/>
              <w:rPr>
                <w:sz w:val="26"/>
                <w:lang w:eastAsia="en-US"/>
              </w:rPr>
            </w:pPr>
            <w:r>
              <w:rPr>
                <w:sz w:val="26"/>
                <w:lang w:eastAsia="en-US"/>
              </w:rPr>
              <w:t>grv_ChiTietMatHang</w:t>
            </w:r>
          </w:p>
        </w:tc>
        <w:tc>
          <w:tcPr>
            <w:tcW w:w="1355" w:type="dxa"/>
          </w:tcPr>
          <w:p w14:paraId="42E59B2D" w14:textId="3DFB3990" w:rsidR="00230034" w:rsidRPr="00DA0E0A" w:rsidRDefault="00230034" w:rsidP="00C05B9F">
            <w:pPr>
              <w:suppressAutoHyphens w:val="0"/>
              <w:spacing w:before="0" w:after="0"/>
              <w:ind w:firstLine="0"/>
              <w:rPr>
                <w:sz w:val="26"/>
                <w:lang w:eastAsia="en-US"/>
              </w:rPr>
            </w:pPr>
            <w:r>
              <w:rPr>
                <w:sz w:val="26"/>
                <w:lang w:eastAsia="en-US"/>
              </w:rPr>
              <w:t>Gridview</w:t>
            </w:r>
          </w:p>
        </w:tc>
        <w:tc>
          <w:tcPr>
            <w:tcW w:w="895" w:type="dxa"/>
          </w:tcPr>
          <w:p w14:paraId="7D7EE4C9" w14:textId="69DC119E" w:rsidR="00230034" w:rsidRPr="00DA0E0A" w:rsidRDefault="00230034" w:rsidP="00C05B9F">
            <w:pPr>
              <w:suppressAutoHyphens w:val="0"/>
              <w:spacing w:before="0" w:after="0"/>
              <w:ind w:firstLine="0"/>
              <w:rPr>
                <w:sz w:val="26"/>
                <w:lang w:eastAsia="en-US"/>
              </w:rPr>
            </w:pPr>
            <w:r>
              <w:rPr>
                <w:sz w:val="26"/>
                <w:lang w:eastAsia="en-US"/>
              </w:rPr>
              <w:t>Click</w:t>
            </w:r>
          </w:p>
        </w:tc>
        <w:tc>
          <w:tcPr>
            <w:tcW w:w="3695" w:type="dxa"/>
          </w:tcPr>
          <w:p w14:paraId="081BF240" w14:textId="2A5C2715" w:rsidR="00230034" w:rsidRDefault="00230034" w:rsidP="00C05B9F">
            <w:pPr>
              <w:suppressAutoHyphens w:val="0"/>
              <w:spacing w:before="0" w:after="0"/>
              <w:ind w:firstLine="0"/>
              <w:rPr>
                <w:rFonts w:eastAsia="Calibri"/>
                <w:sz w:val="26"/>
                <w:lang w:eastAsia="en-US"/>
              </w:rPr>
            </w:pPr>
            <w:r>
              <w:rPr>
                <w:rFonts w:eastAsia="Calibri"/>
                <w:sz w:val="26"/>
                <w:lang w:eastAsia="en-US"/>
              </w:rPr>
              <w:t>Cho phép hiển thị danh sách các mặt hàng muốn nhập sau khi thêm vào danh sách</w:t>
            </w:r>
          </w:p>
        </w:tc>
        <w:tc>
          <w:tcPr>
            <w:tcW w:w="810" w:type="dxa"/>
          </w:tcPr>
          <w:p w14:paraId="33294536" w14:textId="44B762F1" w:rsidR="00230034" w:rsidRDefault="005B712A" w:rsidP="00C05B9F">
            <w:pPr>
              <w:suppressAutoHyphens w:val="0"/>
              <w:spacing w:before="0" w:after="0"/>
              <w:ind w:firstLine="0"/>
              <w:rPr>
                <w:sz w:val="26"/>
                <w:lang w:eastAsia="en-US"/>
              </w:rPr>
            </w:pPr>
            <w:r>
              <w:rPr>
                <w:sz w:val="26"/>
                <w:lang w:eastAsia="en-US"/>
              </w:rPr>
              <w:t>(12)</w:t>
            </w:r>
          </w:p>
        </w:tc>
      </w:tr>
      <w:tr w:rsidR="00230034" w:rsidRPr="00DA0E0A" w14:paraId="01A60903" w14:textId="77777777" w:rsidTr="00230034">
        <w:trPr>
          <w:jc w:val="center"/>
        </w:trPr>
        <w:tc>
          <w:tcPr>
            <w:tcW w:w="805" w:type="dxa"/>
          </w:tcPr>
          <w:p w14:paraId="5B7EBF79" w14:textId="477DC2E2" w:rsidR="00230034" w:rsidRDefault="00230034" w:rsidP="00C05B9F">
            <w:pPr>
              <w:suppressAutoHyphens w:val="0"/>
              <w:spacing w:before="0" w:after="0"/>
              <w:ind w:firstLine="0"/>
              <w:jc w:val="center"/>
              <w:rPr>
                <w:sz w:val="26"/>
                <w:lang w:eastAsia="en-US"/>
              </w:rPr>
            </w:pPr>
            <w:r>
              <w:rPr>
                <w:sz w:val="26"/>
                <w:lang w:eastAsia="en-US"/>
              </w:rPr>
              <w:t>13</w:t>
            </w:r>
          </w:p>
        </w:tc>
        <w:tc>
          <w:tcPr>
            <w:tcW w:w="2520" w:type="dxa"/>
          </w:tcPr>
          <w:p w14:paraId="28845F66" w14:textId="0A681DF2" w:rsidR="00230034" w:rsidRDefault="00230034" w:rsidP="00C05B9F">
            <w:pPr>
              <w:suppressAutoHyphens w:val="0"/>
              <w:spacing w:before="0" w:after="0"/>
              <w:ind w:firstLine="0"/>
              <w:rPr>
                <w:sz w:val="26"/>
                <w:lang w:eastAsia="en-US"/>
              </w:rPr>
            </w:pPr>
            <w:r>
              <w:rPr>
                <w:sz w:val="26"/>
                <w:lang w:eastAsia="en-US"/>
              </w:rPr>
              <w:t>txt_TimKiem</w:t>
            </w:r>
          </w:p>
        </w:tc>
        <w:tc>
          <w:tcPr>
            <w:tcW w:w="1355" w:type="dxa"/>
          </w:tcPr>
          <w:p w14:paraId="794C88BE" w14:textId="57517719" w:rsidR="00230034" w:rsidRDefault="00230034" w:rsidP="00C05B9F">
            <w:pPr>
              <w:suppressAutoHyphens w:val="0"/>
              <w:spacing w:before="0" w:after="0"/>
              <w:ind w:firstLine="0"/>
              <w:rPr>
                <w:sz w:val="26"/>
                <w:lang w:eastAsia="en-US"/>
              </w:rPr>
            </w:pPr>
            <w:r>
              <w:rPr>
                <w:sz w:val="26"/>
                <w:lang w:eastAsia="en-US"/>
              </w:rPr>
              <w:t>Textbox</w:t>
            </w:r>
          </w:p>
        </w:tc>
        <w:tc>
          <w:tcPr>
            <w:tcW w:w="895" w:type="dxa"/>
          </w:tcPr>
          <w:p w14:paraId="0826E62D" w14:textId="6B52DE09" w:rsidR="00230034" w:rsidRDefault="00230034" w:rsidP="00C05B9F">
            <w:pPr>
              <w:suppressAutoHyphens w:val="0"/>
              <w:spacing w:before="0" w:after="0"/>
              <w:ind w:firstLine="0"/>
              <w:rPr>
                <w:sz w:val="26"/>
                <w:lang w:eastAsia="en-US"/>
              </w:rPr>
            </w:pPr>
            <w:r>
              <w:rPr>
                <w:sz w:val="26"/>
                <w:lang w:eastAsia="en-US"/>
              </w:rPr>
              <w:t>Nhập liệu</w:t>
            </w:r>
          </w:p>
        </w:tc>
        <w:tc>
          <w:tcPr>
            <w:tcW w:w="3695" w:type="dxa"/>
          </w:tcPr>
          <w:p w14:paraId="5758F748" w14:textId="651CE4F2" w:rsidR="00230034" w:rsidRDefault="00230034" w:rsidP="00C05B9F">
            <w:pPr>
              <w:suppressAutoHyphens w:val="0"/>
              <w:spacing w:before="0" w:after="0"/>
              <w:ind w:firstLine="0"/>
              <w:rPr>
                <w:rFonts w:eastAsia="Calibri"/>
                <w:sz w:val="26"/>
                <w:lang w:eastAsia="en-US"/>
              </w:rPr>
            </w:pPr>
            <w:r>
              <w:rPr>
                <w:rFonts w:eastAsia="Calibri"/>
                <w:sz w:val="26"/>
                <w:lang w:eastAsia="en-US"/>
              </w:rPr>
              <w:t>Cho phép nhập thông tin muốn tìm kiếm</w:t>
            </w:r>
          </w:p>
        </w:tc>
        <w:tc>
          <w:tcPr>
            <w:tcW w:w="810" w:type="dxa"/>
          </w:tcPr>
          <w:p w14:paraId="0B136212" w14:textId="023634A0" w:rsidR="00230034" w:rsidRDefault="005B712A" w:rsidP="00C05B9F">
            <w:pPr>
              <w:suppressAutoHyphens w:val="0"/>
              <w:spacing w:before="0" w:after="0"/>
              <w:ind w:firstLine="0"/>
              <w:rPr>
                <w:sz w:val="26"/>
                <w:lang w:eastAsia="en-US"/>
              </w:rPr>
            </w:pPr>
            <w:r>
              <w:rPr>
                <w:sz w:val="26"/>
                <w:lang w:eastAsia="en-US"/>
              </w:rPr>
              <w:t>(13)</w:t>
            </w:r>
          </w:p>
        </w:tc>
      </w:tr>
      <w:tr w:rsidR="00230034" w:rsidRPr="00DA0E0A" w14:paraId="7A84790C" w14:textId="77777777" w:rsidTr="00230034">
        <w:trPr>
          <w:jc w:val="center"/>
        </w:trPr>
        <w:tc>
          <w:tcPr>
            <w:tcW w:w="805" w:type="dxa"/>
          </w:tcPr>
          <w:p w14:paraId="1A3569F6" w14:textId="4E94489E" w:rsidR="00230034" w:rsidRDefault="00230034" w:rsidP="00C05B9F">
            <w:pPr>
              <w:suppressAutoHyphens w:val="0"/>
              <w:spacing w:before="0" w:after="0"/>
              <w:ind w:firstLine="0"/>
              <w:jc w:val="center"/>
              <w:rPr>
                <w:sz w:val="26"/>
                <w:lang w:eastAsia="en-US"/>
              </w:rPr>
            </w:pPr>
            <w:r>
              <w:rPr>
                <w:sz w:val="26"/>
                <w:lang w:eastAsia="en-US"/>
              </w:rPr>
              <w:t>14</w:t>
            </w:r>
          </w:p>
        </w:tc>
        <w:tc>
          <w:tcPr>
            <w:tcW w:w="2520" w:type="dxa"/>
          </w:tcPr>
          <w:p w14:paraId="0E2EBE63" w14:textId="2088047D" w:rsidR="00230034" w:rsidRDefault="00230034" w:rsidP="00C05B9F">
            <w:pPr>
              <w:suppressAutoHyphens w:val="0"/>
              <w:spacing w:before="0" w:after="0"/>
              <w:ind w:firstLine="0"/>
              <w:rPr>
                <w:sz w:val="26"/>
                <w:lang w:eastAsia="en-US"/>
              </w:rPr>
            </w:pPr>
            <w:r>
              <w:rPr>
                <w:sz w:val="26"/>
                <w:lang w:eastAsia="en-US"/>
              </w:rPr>
              <w:t>btn_TimKiem</w:t>
            </w:r>
          </w:p>
        </w:tc>
        <w:tc>
          <w:tcPr>
            <w:tcW w:w="1355" w:type="dxa"/>
          </w:tcPr>
          <w:p w14:paraId="324AA266" w14:textId="1D20EA75" w:rsidR="00230034" w:rsidRDefault="00230034" w:rsidP="00C05B9F">
            <w:pPr>
              <w:suppressAutoHyphens w:val="0"/>
              <w:spacing w:before="0" w:after="0"/>
              <w:ind w:firstLine="0"/>
              <w:rPr>
                <w:sz w:val="26"/>
                <w:lang w:eastAsia="en-US"/>
              </w:rPr>
            </w:pPr>
            <w:r w:rsidRPr="00DA0E0A">
              <w:rPr>
                <w:sz w:val="26"/>
                <w:lang w:eastAsia="en-US"/>
              </w:rPr>
              <w:t>Button</w:t>
            </w:r>
          </w:p>
        </w:tc>
        <w:tc>
          <w:tcPr>
            <w:tcW w:w="895" w:type="dxa"/>
          </w:tcPr>
          <w:p w14:paraId="7444F300" w14:textId="12CF4314" w:rsidR="00230034" w:rsidRDefault="00230034" w:rsidP="00C05B9F">
            <w:pPr>
              <w:suppressAutoHyphens w:val="0"/>
              <w:spacing w:before="0" w:after="0"/>
              <w:ind w:firstLine="0"/>
              <w:rPr>
                <w:sz w:val="26"/>
                <w:lang w:eastAsia="en-US"/>
              </w:rPr>
            </w:pPr>
            <w:r w:rsidRPr="00DA0E0A">
              <w:rPr>
                <w:sz w:val="26"/>
                <w:lang w:eastAsia="en-US"/>
              </w:rPr>
              <w:t>Click</w:t>
            </w:r>
          </w:p>
        </w:tc>
        <w:tc>
          <w:tcPr>
            <w:tcW w:w="3695" w:type="dxa"/>
          </w:tcPr>
          <w:p w14:paraId="142B3FF0" w14:textId="344D0F10" w:rsidR="00230034" w:rsidRDefault="00230034"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5A409441" w14:textId="6F885CE9" w:rsidR="00230034" w:rsidRDefault="005B712A" w:rsidP="00C05B9F">
            <w:pPr>
              <w:suppressAutoHyphens w:val="0"/>
              <w:spacing w:before="0" w:after="0"/>
              <w:ind w:firstLine="0"/>
              <w:rPr>
                <w:sz w:val="26"/>
                <w:lang w:eastAsia="en-US"/>
              </w:rPr>
            </w:pPr>
            <w:r>
              <w:rPr>
                <w:sz w:val="26"/>
                <w:lang w:eastAsia="en-US"/>
              </w:rPr>
              <w:t>(14)</w:t>
            </w:r>
          </w:p>
        </w:tc>
      </w:tr>
      <w:tr w:rsidR="00230034" w:rsidRPr="00DA0E0A" w14:paraId="0288DAEB" w14:textId="77777777" w:rsidTr="00230034">
        <w:trPr>
          <w:jc w:val="center"/>
        </w:trPr>
        <w:tc>
          <w:tcPr>
            <w:tcW w:w="805" w:type="dxa"/>
          </w:tcPr>
          <w:p w14:paraId="0F3C0908" w14:textId="3D28F6A3" w:rsidR="00230034" w:rsidRDefault="00230034" w:rsidP="00C05B9F">
            <w:pPr>
              <w:suppressAutoHyphens w:val="0"/>
              <w:spacing w:before="0" w:after="0"/>
              <w:ind w:firstLine="0"/>
              <w:jc w:val="center"/>
              <w:rPr>
                <w:sz w:val="26"/>
                <w:lang w:eastAsia="en-US"/>
              </w:rPr>
            </w:pPr>
            <w:r>
              <w:rPr>
                <w:sz w:val="26"/>
                <w:lang w:eastAsia="en-US"/>
              </w:rPr>
              <w:t>15</w:t>
            </w:r>
          </w:p>
        </w:tc>
        <w:tc>
          <w:tcPr>
            <w:tcW w:w="2520" w:type="dxa"/>
          </w:tcPr>
          <w:p w14:paraId="0D3324A4" w14:textId="0B47A684" w:rsidR="00230034" w:rsidRDefault="00230034" w:rsidP="00C05B9F">
            <w:pPr>
              <w:suppressAutoHyphens w:val="0"/>
              <w:spacing w:before="0" w:after="0"/>
              <w:ind w:firstLine="0"/>
              <w:rPr>
                <w:sz w:val="26"/>
                <w:lang w:eastAsia="en-US"/>
              </w:rPr>
            </w:pPr>
            <w:r>
              <w:rPr>
                <w:sz w:val="26"/>
                <w:lang w:eastAsia="en-US"/>
              </w:rPr>
              <w:t>btn_XoaTimKiem</w:t>
            </w:r>
          </w:p>
        </w:tc>
        <w:tc>
          <w:tcPr>
            <w:tcW w:w="1355" w:type="dxa"/>
          </w:tcPr>
          <w:p w14:paraId="7E116BE9" w14:textId="56CBD74A" w:rsidR="00230034" w:rsidRDefault="00230034" w:rsidP="00C05B9F">
            <w:pPr>
              <w:suppressAutoHyphens w:val="0"/>
              <w:spacing w:before="0" w:after="0"/>
              <w:ind w:firstLine="0"/>
              <w:rPr>
                <w:sz w:val="26"/>
                <w:lang w:eastAsia="en-US"/>
              </w:rPr>
            </w:pPr>
            <w:r w:rsidRPr="00DA0E0A">
              <w:rPr>
                <w:sz w:val="26"/>
                <w:lang w:eastAsia="en-US"/>
              </w:rPr>
              <w:t>Button</w:t>
            </w:r>
          </w:p>
        </w:tc>
        <w:tc>
          <w:tcPr>
            <w:tcW w:w="895" w:type="dxa"/>
          </w:tcPr>
          <w:p w14:paraId="7D65BCA8" w14:textId="650F1AB5" w:rsidR="00230034" w:rsidRDefault="00230034" w:rsidP="00C05B9F">
            <w:pPr>
              <w:suppressAutoHyphens w:val="0"/>
              <w:spacing w:before="0" w:after="0"/>
              <w:ind w:firstLine="0"/>
              <w:rPr>
                <w:sz w:val="26"/>
                <w:lang w:eastAsia="en-US"/>
              </w:rPr>
            </w:pPr>
            <w:r w:rsidRPr="00DA0E0A">
              <w:rPr>
                <w:sz w:val="26"/>
                <w:lang w:eastAsia="en-US"/>
              </w:rPr>
              <w:t>Click</w:t>
            </w:r>
          </w:p>
        </w:tc>
        <w:tc>
          <w:tcPr>
            <w:tcW w:w="3695" w:type="dxa"/>
          </w:tcPr>
          <w:p w14:paraId="43037257" w14:textId="0F807004" w:rsidR="00230034" w:rsidRDefault="00230034" w:rsidP="00C05B9F">
            <w:pPr>
              <w:suppressAutoHyphens w:val="0"/>
              <w:spacing w:before="0" w:after="0"/>
              <w:ind w:firstLine="0"/>
              <w:rPr>
                <w:rFonts w:eastAsia="Calibri"/>
                <w:sz w:val="26"/>
                <w:lang w:eastAsia="en-US"/>
              </w:rPr>
            </w:pPr>
            <w:r>
              <w:rPr>
                <w:rFonts w:eastAsia="Calibri"/>
                <w:sz w:val="26"/>
                <w:lang w:eastAsia="en-US"/>
              </w:rPr>
              <w:t>Gọi hàm xóa thông tin đã nhập trong ô tìm kiếm</w:t>
            </w:r>
          </w:p>
        </w:tc>
        <w:tc>
          <w:tcPr>
            <w:tcW w:w="810" w:type="dxa"/>
          </w:tcPr>
          <w:p w14:paraId="76465070" w14:textId="34BD4A9B" w:rsidR="00230034" w:rsidRDefault="005B712A" w:rsidP="00C05B9F">
            <w:pPr>
              <w:suppressAutoHyphens w:val="0"/>
              <w:spacing w:before="0" w:after="0"/>
              <w:ind w:firstLine="0"/>
              <w:rPr>
                <w:sz w:val="26"/>
                <w:lang w:eastAsia="en-US"/>
              </w:rPr>
            </w:pPr>
            <w:r>
              <w:rPr>
                <w:sz w:val="26"/>
                <w:lang w:eastAsia="en-US"/>
              </w:rPr>
              <w:t>(15)</w:t>
            </w:r>
          </w:p>
        </w:tc>
      </w:tr>
      <w:tr w:rsidR="00230034" w:rsidRPr="00DA0E0A" w14:paraId="115B97D2" w14:textId="77777777" w:rsidTr="00230034">
        <w:trPr>
          <w:jc w:val="center"/>
        </w:trPr>
        <w:tc>
          <w:tcPr>
            <w:tcW w:w="805" w:type="dxa"/>
          </w:tcPr>
          <w:p w14:paraId="3146B785" w14:textId="57B1FF49" w:rsidR="00230034" w:rsidRDefault="00230034" w:rsidP="00C05B9F">
            <w:pPr>
              <w:suppressAutoHyphens w:val="0"/>
              <w:spacing w:before="0" w:after="0"/>
              <w:ind w:firstLine="0"/>
              <w:jc w:val="center"/>
              <w:rPr>
                <w:sz w:val="26"/>
                <w:lang w:eastAsia="en-US"/>
              </w:rPr>
            </w:pPr>
            <w:r>
              <w:rPr>
                <w:sz w:val="26"/>
                <w:lang w:eastAsia="en-US"/>
              </w:rPr>
              <w:t>16</w:t>
            </w:r>
          </w:p>
        </w:tc>
        <w:tc>
          <w:tcPr>
            <w:tcW w:w="2520" w:type="dxa"/>
          </w:tcPr>
          <w:p w14:paraId="00FB2531" w14:textId="019C5EA1" w:rsidR="00230034" w:rsidRDefault="00230034" w:rsidP="00C05B9F">
            <w:pPr>
              <w:suppressAutoHyphens w:val="0"/>
              <w:spacing w:before="0" w:after="0"/>
              <w:ind w:firstLine="0"/>
              <w:rPr>
                <w:sz w:val="26"/>
                <w:lang w:eastAsia="en-US"/>
              </w:rPr>
            </w:pPr>
            <w:r>
              <w:rPr>
                <w:sz w:val="26"/>
                <w:lang w:eastAsia="en-US"/>
              </w:rPr>
              <w:t>grv_ChiTietMatHang</w:t>
            </w:r>
          </w:p>
        </w:tc>
        <w:tc>
          <w:tcPr>
            <w:tcW w:w="1355" w:type="dxa"/>
          </w:tcPr>
          <w:p w14:paraId="3DCE666F" w14:textId="66E6FFF5" w:rsidR="00230034" w:rsidRPr="00DA0E0A" w:rsidRDefault="00230034" w:rsidP="00C05B9F">
            <w:pPr>
              <w:suppressAutoHyphens w:val="0"/>
              <w:spacing w:before="0" w:after="0"/>
              <w:ind w:firstLine="0"/>
              <w:rPr>
                <w:sz w:val="26"/>
                <w:lang w:eastAsia="en-US"/>
              </w:rPr>
            </w:pPr>
            <w:r>
              <w:rPr>
                <w:sz w:val="26"/>
                <w:lang w:eastAsia="en-US"/>
              </w:rPr>
              <w:t>Gridview</w:t>
            </w:r>
          </w:p>
        </w:tc>
        <w:tc>
          <w:tcPr>
            <w:tcW w:w="895" w:type="dxa"/>
          </w:tcPr>
          <w:p w14:paraId="323C972A" w14:textId="77777777" w:rsidR="00230034" w:rsidRPr="00DA0E0A" w:rsidRDefault="00230034" w:rsidP="00C05B9F">
            <w:pPr>
              <w:suppressAutoHyphens w:val="0"/>
              <w:spacing w:before="0" w:after="0"/>
              <w:ind w:firstLine="0"/>
              <w:rPr>
                <w:sz w:val="26"/>
                <w:lang w:eastAsia="en-US"/>
              </w:rPr>
            </w:pPr>
          </w:p>
        </w:tc>
        <w:tc>
          <w:tcPr>
            <w:tcW w:w="3695" w:type="dxa"/>
          </w:tcPr>
          <w:p w14:paraId="598003FE" w14:textId="579B4EB9" w:rsidR="00230034" w:rsidRDefault="00230034" w:rsidP="00C05B9F">
            <w:pPr>
              <w:suppressAutoHyphens w:val="0"/>
              <w:spacing w:before="0" w:after="0"/>
              <w:ind w:firstLine="0"/>
              <w:rPr>
                <w:rFonts w:eastAsia="Calibri"/>
                <w:sz w:val="26"/>
                <w:lang w:eastAsia="en-US"/>
              </w:rPr>
            </w:pPr>
            <w:r>
              <w:rPr>
                <w:rFonts w:eastAsia="Calibri"/>
                <w:sz w:val="26"/>
                <w:lang w:eastAsia="en-US"/>
              </w:rPr>
              <w:t>Cho phép hiển thị danh sách thông tin các mặt hàng có trong cơ sở dữ liệu</w:t>
            </w:r>
          </w:p>
        </w:tc>
        <w:tc>
          <w:tcPr>
            <w:tcW w:w="810" w:type="dxa"/>
          </w:tcPr>
          <w:p w14:paraId="1F260A08" w14:textId="40F034BA" w:rsidR="00230034" w:rsidRDefault="005B712A" w:rsidP="00C05B9F">
            <w:pPr>
              <w:suppressAutoHyphens w:val="0"/>
              <w:spacing w:before="0" w:after="0"/>
              <w:ind w:firstLine="0"/>
              <w:rPr>
                <w:sz w:val="26"/>
                <w:lang w:eastAsia="en-US"/>
              </w:rPr>
            </w:pPr>
            <w:r>
              <w:rPr>
                <w:sz w:val="26"/>
                <w:lang w:eastAsia="en-US"/>
              </w:rPr>
              <w:t>(16)</w:t>
            </w:r>
          </w:p>
        </w:tc>
      </w:tr>
      <w:tr w:rsidR="004F1D27" w:rsidRPr="00DA0E0A" w14:paraId="68CDD743" w14:textId="77777777" w:rsidTr="00230034">
        <w:trPr>
          <w:jc w:val="center"/>
        </w:trPr>
        <w:tc>
          <w:tcPr>
            <w:tcW w:w="805" w:type="dxa"/>
          </w:tcPr>
          <w:p w14:paraId="7C9F2CAE" w14:textId="4FA9CA24" w:rsidR="004F1D27" w:rsidRDefault="004F1D27" w:rsidP="00C05B9F">
            <w:pPr>
              <w:suppressAutoHyphens w:val="0"/>
              <w:spacing w:before="0" w:after="0"/>
              <w:ind w:firstLine="0"/>
              <w:jc w:val="center"/>
              <w:rPr>
                <w:sz w:val="26"/>
                <w:lang w:eastAsia="en-US"/>
              </w:rPr>
            </w:pPr>
            <w:r>
              <w:rPr>
                <w:sz w:val="26"/>
                <w:lang w:eastAsia="en-US"/>
              </w:rPr>
              <w:t>17</w:t>
            </w:r>
          </w:p>
        </w:tc>
        <w:tc>
          <w:tcPr>
            <w:tcW w:w="2520" w:type="dxa"/>
          </w:tcPr>
          <w:p w14:paraId="018203BB" w14:textId="5A3ED324" w:rsidR="004F1D27" w:rsidRDefault="004F1D27" w:rsidP="00C05B9F">
            <w:pPr>
              <w:suppressAutoHyphens w:val="0"/>
              <w:spacing w:before="0" w:after="0"/>
              <w:ind w:firstLine="0"/>
              <w:rPr>
                <w:sz w:val="26"/>
                <w:lang w:eastAsia="en-US"/>
              </w:rPr>
            </w:pPr>
            <w:r>
              <w:rPr>
                <w:sz w:val="26"/>
                <w:lang w:eastAsia="en-US"/>
              </w:rPr>
              <w:t>btn_Huy</w:t>
            </w:r>
          </w:p>
        </w:tc>
        <w:tc>
          <w:tcPr>
            <w:tcW w:w="1355" w:type="dxa"/>
          </w:tcPr>
          <w:p w14:paraId="73D5BB6D" w14:textId="3736F0B5" w:rsidR="004F1D27" w:rsidRDefault="004F1D27" w:rsidP="00C05B9F">
            <w:pPr>
              <w:suppressAutoHyphens w:val="0"/>
              <w:spacing w:before="0" w:after="0"/>
              <w:ind w:firstLine="0"/>
              <w:rPr>
                <w:sz w:val="26"/>
                <w:lang w:eastAsia="en-US"/>
              </w:rPr>
            </w:pPr>
            <w:r>
              <w:rPr>
                <w:sz w:val="26"/>
                <w:lang w:eastAsia="en-US"/>
              </w:rPr>
              <w:t>Button</w:t>
            </w:r>
          </w:p>
        </w:tc>
        <w:tc>
          <w:tcPr>
            <w:tcW w:w="895" w:type="dxa"/>
          </w:tcPr>
          <w:p w14:paraId="69844207" w14:textId="2D7D6E64" w:rsidR="004F1D27" w:rsidRPr="00DA0E0A" w:rsidRDefault="004F1D27" w:rsidP="00C05B9F">
            <w:pPr>
              <w:suppressAutoHyphens w:val="0"/>
              <w:spacing w:before="0" w:after="0"/>
              <w:ind w:firstLine="0"/>
              <w:rPr>
                <w:sz w:val="26"/>
                <w:lang w:eastAsia="en-US"/>
              </w:rPr>
            </w:pPr>
            <w:r w:rsidRPr="00DA0E0A">
              <w:rPr>
                <w:sz w:val="26"/>
                <w:lang w:eastAsia="en-US"/>
              </w:rPr>
              <w:t>Click</w:t>
            </w:r>
          </w:p>
        </w:tc>
        <w:tc>
          <w:tcPr>
            <w:tcW w:w="3695" w:type="dxa"/>
          </w:tcPr>
          <w:p w14:paraId="11E5EE79" w14:textId="7AB28EC5" w:rsidR="004F1D27" w:rsidRDefault="004F1D27" w:rsidP="00C05B9F">
            <w:pPr>
              <w:suppressAutoHyphens w:val="0"/>
              <w:spacing w:before="0" w:after="0"/>
              <w:ind w:firstLine="0"/>
              <w:rPr>
                <w:rFonts w:eastAsia="Calibri"/>
                <w:sz w:val="26"/>
                <w:lang w:eastAsia="en-US"/>
              </w:rPr>
            </w:pPr>
            <w:r>
              <w:rPr>
                <w:rFonts w:eastAsia="Calibri"/>
                <w:sz w:val="26"/>
                <w:lang w:eastAsia="en-US"/>
              </w:rPr>
              <w:t>Gọi hàm xử lý hủy thao tác</w:t>
            </w:r>
          </w:p>
        </w:tc>
        <w:tc>
          <w:tcPr>
            <w:tcW w:w="810" w:type="dxa"/>
          </w:tcPr>
          <w:p w14:paraId="3CFA48F6" w14:textId="2F1C0A50" w:rsidR="004F1D27" w:rsidRDefault="004F1D27" w:rsidP="00C05B9F">
            <w:pPr>
              <w:suppressAutoHyphens w:val="0"/>
              <w:spacing w:before="0" w:after="0"/>
              <w:ind w:firstLine="0"/>
              <w:rPr>
                <w:sz w:val="26"/>
                <w:lang w:eastAsia="en-US"/>
              </w:rPr>
            </w:pPr>
            <w:r>
              <w:rPr>
                <w:sz w:val="26"/>
                <w:lang w:eastAsia="en-US"/>
              </w:rPr>
              <w:t>(17)</w:t>
            </w:r>
          </w:p>
        </w:tc>
      </w:tr>
    </w:tbl>
    <w:p w14:paraId="2C305CB9" w14:textId="77777777" w:rsidR="00DB3C9C" w:rsidRPr="00DA0E0A" w:rsidRDefault="00DB3C9C" w:rsidP="00C05B9F">
      <w:pPr>
        <w:rPr>
          <w:lang w:val="x-none"/>
        </w:rPr>
      </w:pPr>
    </w:p>
    <w:p w14:paraId="2F338FAD" w14:textId="32FCC46B" w:rsidR="006B2795" w:rsidRDefault="006B2795" w:rsidP="00C05B9F">
      <w:pPr>
        <w:pStyle w:val="Heading3"/>
        <w:spacing w:line="360" w:lineRule="auto"/>
      </w:pPr>
      <w:bookmarkStart w:id="131" w:name="_Toc441092353"/>
      <w:r>
        <w:lastRenderedPageBreak/>
        <w:t>Màn hình trang xuất hàng</w:t>
      </w:r>
      <w:bookmarkEnd w:id="131"/>
    </w:p>
    <w:p w14:paraId="42F2E4DA" w14:textId="3CF47BCC" w:rsidR="005A43B3" w:rsidRDefault="005A43B3" w:rsidP="00C05B9F">
      <w:pPr>
        <w:pStyle w:val="Style1"/>
        <w:rPr>
          <w:lang w:val="x-none"/>
        </w:rPr>
      </w:pPr>
      <w:r w:rsidRPr="005A43B3">
        <w:drawing>
          <wp:inline distT="0" distB="0" distL="0" distR="0" wp14:anchorId="268880C0" wp14:editId="11C4365F">
            <wp:extent cx="5540375" cy="2831693"/>
            <wp:effectExtent l="0" t="0" r="3175" b="6985"/>
            <wp:docPr id="78" name="Picture 78" descr="F:\HOC KI 7\Phuong phap phat trien huong doi tuong\Ảnh báo cáo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HOC KI 7\Phuong phap phat trien huong doi tuong\Ảnh báo cáo 3\13.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40375" cy="2831693"/>
                    </a:xfrm>
                    <a:prstGeom prst="rect">
                      <a:avLst/>
                    </a:prstGeom>
                    <a:noFill/>
                    <a:ln>
                      <a:noFill/>
                    </a:ln>
                  </pic:spPr>
                </pic:pic>
              </a:graphicData>
            </a:graphic>
          </wp:inline>
        </w:drawing>
      </w:r>
    </w:p>
    <w:tbl>
      <w:tblPr>
        <w:tblStyle w:val="TableGrid13"/>
        <w:tblW w:w="9815" w:type="dxa"/>
        <w:jc w:val="center"/>
        <w:tblLayout w:type="fixed"/>
        <w:tblLook w:val="04A0" w:firstRow="1" w:lastRow="0" w:firstColumn="1" w:lastColumn="0" w:noHBand="0" w:noVBand="1"/>
      </w:tblPr>
      <w:tblGrid>
        <w:gridCol w:w="720"/>
        <w:gridCol w:w="2250"/>
        <w:gridCol w:w="1445"/>
        <w:gridCol w:w="990"/>
        <w:gridCol w:w="3600"/>
        <w:gridCol w:w="810"/>
      </w:tblGrid>
      <w:tr w:rsidR="005A43B3" w:rsidRPr="00DA0E0A" w14:paraId="703A416F" w14:textId="77777777" w:rsidTr="005E6267">
        <w:trPr>
          <w:jc w:val="center"/>
        </w:trPr>
        <w:tc>
          <w:tcPr>
            <w:tcW w:w="720" w:type="dxa"/>
            <w:shd w:val="clear" w:color="auto" w:fill="D0CECE"/>
          </w:tcPr>
          <w:p w14:paraId="0597B8FB" w14:textId="77777777" w:rsidR="005A43B3" w:rsidRPr="00DA0E0A" w:rsidRDefault="005A43B3" w:rsidP="00C05B9F">
            <w:pPr>
              <w:ind w:firstLine="0"/>
              <w:jc w:val="center"/>
              <w:rPr>
                <w:b/>
                <w:sz w:val="26"/>
                <w:lang w:eastAsia="en-US"/>
              </w:rPr>
            </w:pPr>
            <w:r w:rsidRPr="00DA0E0A">
              <w:rPr>
                <w:b/>
                <w:sz w:val="26"/>
                <w:lang w:eastAsia="en-US"/>
              </w:rPr>
              <w:t>STT</w:t>
            </w:r>
          </w:p>
        </w:tc>
        <w:tc>
          <w:tcPr>
            <w:tcW w:w="2250" w:type="dxa"/>
            <w:shd w:val="clear" w:color="auto" w:fill="D0CECE"/>
          </w:tcPr>
          <w:p w14:paraId="28A01F12" w14:textId="77777777" w:rsidR="005A43B3" w:rsidRPr="00DA0E0A" w:rsidRDefault="005A43B3"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21D4BD9F" w14:textId="77777777" w:rsidR="005A43B3" w:rsidRPr="00DA0E0A" w:rsidRDefault="005A43B3"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797B4C8F" w14:textId="77777777" w:rsidR="005A43B3" w:rsidRPr="00DA0E0A" w:rsidRDefault="005A43B3"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0A34F4F3" w14:textId="77777777" w:rsidR="005A43B3" w:rsidRPr="00DA0E0A" w:rsidRDefault="005A43B3"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2CA5D071" w14:textId="77777777" w:rsidR="005A43B3" w:rsidRPr="00DA0E0A" w:rsidRDefault="005A43B3" w:rsidP="00C05B9F">
            <w:pPr>
              <w:suppressAutoHyphens w:val="0"/>
              <w:spacing w:before="0" w:after="0"/>
              <w:ind w:firstLine="0"/>
              <w:jc w:val="center"/>
              <w:rPr>
                <w:b/>
                <w:sz w:val="26"/>
                <w:lang w:eastAsia="en-US"/>
              </w:rPr>
            </w:pPr>
            <w:r w:rsidRPr="00DA0E0A">
              <w:rPr>
                <w:b/>
                <w:sz w:val="26"/>
                <w:lang w:eastAsia="en-US"/>
              </w:rPr>
              <w:t>Ghi chú</w:t>
            </w:r>
          </w:p>
        </w:tc>
      </w:tr>
      <w:tr w:rsidR="005A43B3" w:rsidRPr="00DA0E0A" w14:paraId="086969D4" w14:textId="77777777" w:rsidTr="005E6267">
        <w:trPr>
          <w:jc w:val="center"/>
        </w:trPr>
        <w:tc>
          <w:tcPr>
            <w:tcW w:w="720" w:type="dxa"/>
          </w:tcPr>
          <w:p w14:paraId="05ED3CFC" w14:textId="77777777" w:rsidR="005A43B3" w:rsidRPr="00DA0E0A" w:rsidRDefault="005A43B3" w:rsidP="00C05B9F">
            <w:pPr>
              <w:suppressAutoHyphens w:val="0"/>
              <w:spacing w:before="0" w:after="0"/>
              <w:ind w:firstLine="0"/>
              <w:jc w:val="center"/>
              <w:rPr>
                <w:sz w:val="26"/>
                <w:lang w:eastAsia="en-US"/>
              </w:rPr>
            </w:pPr>
            <w:r w:rsidRPr="00DA0E0A">
              <w:rPr>
                <w:sz w:val="26"/>
                <w:lang w:eastAsia="en-US"/>
              </w:rPr>
              <w:t>1</w:t>
            </w:r>
          </w:p>
        </w:tc>
        <w:tc>
          <w:tcPr>
            <w:tcW w:w="2250" w:type="dxa"/>
          </w:tcPr>
          <w:p w14:paraId="7949342F" w14:textId="77777777" w:rsidR="005A43B3" w:rsidRPr="00DA0E0A" w:rsidRDefault="005A43B3" w:rsidP="00C05B9F">
            <w:pPr>
              <w:suppressAutoHyphens w:val="0"/>
              <w:spacing w:before="0" w:after="0"/>
              <w:ind w:firstLine="0"/>
              <w:rPr>
                <w:sz w:val="26"/>
                <w:lang w:eastAsia="en-US"/>
              </w:rPr>
            </w:pPr>
            <w:r>
              <w:rPr>
                <w:sz w:val="26"/>
                <w:lang w:eastAsia="en-US"/>
              </w:rPr>
              <w:t>tab_ChucNang</w:t>
            </w:r>
          </w:p>
        </w:tc>
        <w:tc>
          <w:tcPr>
            <w:tcW w:w="1445" w:type="dxa"/>
          </w:tcPr>
          <w:p w14:paraId="0863E876" w14:textId="77777777" w:rsidR="005A43B3" w:rsidRPr="00DA0E0A" w:rsidRDefault="005A43B3" w:rsidP="00C05B9F">
            <w:pPr>
              <w:suppressAutoHyphens w:val="0"/>
              <w:spacing w:before="0" w:after="0"/>
              <w:ind w:firstLine="0"/>
              <w:rPr>
                <w:sz w:val="26"/>
                <w:lang w:eastAsia="en-US"/>
              </w:rPr>
            </w:pPr>
            <w:r>
              <w:rPr>
                <w:sz w:val="26"/>
                <w:lang w:eastAsia="en-US"/>
              </w:rPr>
              <w:t>Tab</w:t>
            </w:r>
          </w:p>
        </w:tc>
        <w:tc>
          <w:tcPr>
            <w:tcW w:w="990" w:type="dxa"/>
          </w:tcPr>
          <w:p w14:paraId="7BD9B43B" w14:textId="77777777" w:rsidR="005A43B3" w:rsidRPr="00DA0E0A" w:rsidRDefault="005A43B3" w:rsidP="00C05B9F">
            <w:pPr>
              <w:suppressAutoHyphens w:val="0"/>
              <w:spacing w:before="0" w:after="0"/>
              <w:ind w:firstLine="0"/>
              <w:rPr>
                <w:sz w:val="26"/>
                <w:lang w:eastAsia="en-US"/>
              </w:rPr>
            </w:pPr>
          </w:p>
        </w:tc>
        <w:tc>
          <w:tcPr>
            <w:tcW w:w="3600" w:type="dxa"/>
          </w:tcPr>
          <w:p w14:paraId="69E43291" w14:textId="77777777" w:rsidR="005A43B3" w:rsidRPr="00DA0E0A" w:rsidRDefault="005A43B3" w:rsidP="00C05B9F">
            <w:pPr>
              <w:suppressAutoHyphens w:val="0"/>
              <w:spacing w:before="0" w:after="0"/>
              <w:ind w:firstLine="0"/>
              <w:rPr>
                <w:sz w:val="26"/>
                <w:lang w:eastAsia="en-US"/>
              </w:rPr>
            </w:pPr>
            <w:r>
              <w:rPr>
                <w:rFonts w:eastAsia="Calibri"/>
                <w:sz w:val="26"/>
                <w:lang w:eastAsia="en-US"/>
              </w:rPr>
              <w:t xml:space="preserve">Cho phép hiển thị tên trang chức năng </w:t>
            </w:r>
          </w:p>
        </w:tc>
        <w:tc>
          <w:tcPr>
            <w:tcW w:w="810" w:type="dxa"/>
          </w:tcPr>
          <w:p w14:paraId="7274DDAF" w14:textId="77777777" w:rsidR="005A43B3" w:rsidRPr="00DA0E0A" w:rsidRDefault="005A43B3" w:rsidP="00C05B9F">
            <w:pPr>
              <w:suppressAutoHyphens w:val="0"/>
              <w:spacing w:before="0" w:after="0"/>
              <w:ind w:firstLine="0"/>
              <w:rPr>
                <w:sz w:val="26"/>
                <w:lang w:eastAsia="en-US"/>
              </w:rPr>
            </w:pPr>
            <w:r w:rsidRPr="00DA0E0A">
              <w:rPr>
                <w:sz w:val="26"/>
                <w:lang w:eastAsia="en-US"/>
              </w:rPr>
              <w:t>(1)</w:t>
            </w:r>
          </w:p>
        </w:tc>
      </w:tr>
      <w:tr w:rsidR="005A43B3" w:rsidRPr="00DA0E0A" w14:paraId="2F38E1CC" w14:textId="77777777" w:rsidTr="005E6267">
        <w:trPr>
          <w:jc w:val="center"/>
        </w:trPr>
        <w:tc>
          <w:tcPr>
            <w:tcW w:w="720" w:type="dxa"/>
          </w:tcPr>
          <w:p w14:paraId="4F0DA92E" w14:textId="77777777" w:rsidR="005A43B3" w:rsidRPr="00DA0E0A" w:rsidRDefault="005A43B3" w:rsidP="00C05B9F">
            <w:pPr>
              <w:suppressAutoHyphens w:val="0"/>
              <w:spacing w:before="0" w:after="0"/>
              <w:ind w:firstLine="0"/>
              <w:jc w:val="center"/>
              <w:rPr>
                <w:sz w:val="26"/>
                <w:lang w:eastAsia="en-US"/>
              </w:rPr>
            </w:pPr>
            <w:r w:rsidRPr="00DA0E0A">
              <w:rPr>
                <w:sz w:val="26"/>
                <w:lang w:eastAsia="en-US"/>
              </w:rPr>
              <w:t>2</w:t>
            </w:r>
          </w:p>
        </w:tc>
        <w:tc>
          <w:tcPr>
            <w:tcW w:w="2250" w:type="dxa"/>
          </w:tcPr>
          <w:p w14:paraId="5A202845" w14:textId="77777777" w:rsidR="005A43B3" w:rsidRPr="00DA0E0A" w:rsidRDefault="005A43B3" w:rsidP="00C05B9F">
            <w:pPr>
              <w:suppressAutoHyphens w:val="0"/>
              <w:spacing w:before="0" w:after="0"/>
              <w:ind w:firstLine="0"/>
              <w:rPr>
                <w:sz w:val="26"/>
                <w:lang w:eastAsia="en-US"/>
              </w:rPr>
            </w:pPr>
            <w:r>
              <w:rPr>
                <w:sz w:val="26"/>
                <w:lang w:eastAsia="en-US"/>
              </w:rPr>
              <w:t>btn_ChucNang</w:t>
            </w:r>
          </w:p>
        </w:tc>
        <w:tc>
          <w:tcPr>
            <w:tcW w:w="1445" w:type="dxa"/>
          </w:tcPr>
          <w:p w14:paraId="1EB5C1C0" w14:textId="77777777" w:rsidR="005A43B3" w:rsidRPr="00DA0E0A" w:rsidRDefault="005A43B3" w:rsidP="00C05B9F">
            <w:pPr>
              <w:suppressAutoHyphens w:val="0"/>
              <w:spacing w:before="0" w:after="0"/>
              <w:ind w:firstLine="0"/>
              <w:rPr>
                <w:sz w:val="26"/>
                <w:lang w:eastAsia="en-US"/>
              </w:rPr>
            </w:pPr>
            <w:r>
              <w:rPr>
                <w:sz w:val="26"/>
                <w:lang w:eastAsia="en-US"/>
              </w:rPr>
              <w:t>Combobox</w:t>
            </w:r>
          </w:p>
        </w:tc>
        <w:tc>
          <w:tcPr>
            <w:tcW w:w="990" w:type="dxa"/>
          </w:tcPr>
          <w:p w14:paraId="3DD69EB1" w14:textId="77777777" w:rsidR="005A43B3" w:rsidRPr="00DA0E0A" w:rsidRDefault="005A43B3" w:rsidP="00C05B9F">
            <w:pPr>
              <w:suppressAutoHyphens w:val="0"/>
              <w:spacing w:before="0" w:after="0"/>
              <w:ind w:firstLine="0"/>
              <w:rPr>
                <w:sz w:val="26"/>
                <w:lang w:eastAsia="en-US"/>
              </w:rPr>
            </w:pPr>
            <w:r>
              <w:rPr>
                <w:sz w:val="26"/>
                <w:lang w:eastAsia="en-US"/>
              </w:rPr>
              <w:t>Click</w:t>
            </w:r>
          </w:p>
        </w:tc>
        <w:tc>
          <w:tcPr>
            <w:tcW w:w="3600" w:type="dxa"/>
          </w:tcPr>
          <w:p w14:paraId="6D92D220" w14:textId="2EBA45C5" w:rsidR="005A43B3" w:rsidRPr="00DA0E0A" w:rsidRDefault="005A43B3" w:rsidP="00C05B9F">
            <w:pPr>
              <w:suppressAutoHyphens w:val="0"/>
              <w:spacing w:before="0" w:after="0"/>
              <w:ind w:firstLine="0"/>
              <w:rPr>
                <w:sz w:val="26"/>
                <w:lang w:eastAsia="en-US"/>
              </w:rPr>
            </w:pPr>
            <w:r>
              <w:rPr>
                <w:rFonts w:eastAsia="Calibri"/>
                <w:sz w:val="26"/>
                <w:lang w:eastAsia="en-US"/>
              </w:rPr>
              <w:t>Cho phép hiển thị giao diện các chức năng có trong trang xuất hàng</w:t>
            </w:r>
          </w:p>
        </w:tc>
        <w:tc>
          <w:tcPr>
            <w:tcW w:w="810" w:type="dxa"/>
          </w:tcPr>
          <w:p w14:paraId="3494100F" w14:textId="77777777" w:rsidR="005A43B3" w:rsidRPr="00DA0E0A" w:rsidRDefault="005A43B3" w:rsidP="00C05B9F">
            <w:pPr>
              <w:suppressAutoHyphens w:val="0"/>
              <w:spacing w:before="0" w:after="0"/>
              <w:ind w:firstLine="0"/>
              <w:rPr>
                <w:sz w:val="26"/>
                <w:lang w:eastAsia="en-US"/>
              </w:rPr>
            </w:pPr>
            <w:r w:rsidRPr="00DA0E0A">
              <w:rPr>
                <w:sz w:val="26"/>
                <w:lang w:eastAsia="en-US"/>
              </w:rPr>
              <w:t>(2)</w:t>
            </w:r>
          </w:p>
        </w:tc>
      </w:tr>
    </w:tbl>
    <w:p w14:paraId="0EED341A" w14:textId="77777777" w:rsidR="005A43B3" w:rsidRPr="005A43B3" w:rsidRDefault="005A43B3" w:rsidP="00C05B9F">
      <w:pPr>
        <w:rPr>
          <w:lang w:val="x-none"/>
        </w:rPr>
      </w:pPr>
    </w:p>
    <w:p w14:paraId="4073BBEA" w14:textId="03ED81FB" w:rsidR="006B2795" w:rsidRDefault="006B2795" w:rsidP="00C05B9F">
      <w:pPr>
        <w:pStyle w:val="Heading3"/>
        <w:spacing w:line="360" w:lineRule="auto"/>
      </w:pPr>
      <w:bookmarkStart w:id="132" w:name="_Toc441092354"/>
      <w:r>
        <w:lastRenderedPageBreak/>
        <w:t>Màn hình lập phiếu xuất hàng</w:t>
      </w:r>
      <w:bookmarkEnd w:id="132"/>
    </w:p>
    <w:p w14:paraId="3BA82E21" w14:textId="6C4748EB" w:rsidR="005A43B3" w:rsidRDefault="005A43B3" w:rsidP="00C05B9F">
      <w:pPr>
        <w:pStyle w:val="Style1"/>
        <w:rPr>
          <w:lang w:val="x-none"/>
        </w:rPr>
      </w:pPr>
      <w:r w:rsidRPr="005A43B3">
        <w:drawing>
          <wp:inline distT="0" distB="0" distL="0" distR="0" wp14:anchorId="77E2F05C" wp14:editId="7D21BC7A">
            <wp:extent cx="5540375" cy="3238811"/>
            <wp:effectExtent l="19050" t="19050" r="22225" b="19050"/>
            <wp:docPr id="77" name="Picture 77" descr="F:\HOC KI 7\Phuong phap phat trien huong doi tuong\anh bao cao hah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C KI 7\Phuong phap phat trien huong doi tuong\anh bao cao haha\3.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40375" cy="3238811"/>
                    </a:xfrm>
                    <a:prstGeom prst="rect">
                      <a:avLst/>
                    </a:prstGeom>
                    <a:noFill/>
                    <a:ln>
                      <a:solidFill>
                        <a:schemeClr val="tx1"/>
                      </a:solidFill>
                    </a:ln>
                  </pic:spPr>
                </pic:pic>
              </a:graphicData>
            </a:graphic>
          </wp:inline>
        </w:drawing>
      </w:r>
    </w:p>
    <w:tbl>
      <w:tblPr>
        <w:tblStyle w:val="TableGrid13"/>
        <w:tblW w:w="9905" w:type="dxa"/>
        <w:jc w:val="center"/>
        <w:tblLayout w:type="fixed"/>
        <w:tblLook w:val="04A0" w:firstRow="1" w:lastRow="0" w:firstColumn="1" w:lastColumn="0" w:noHBand="0" w:noVBand="1"/>
      </w:tblPr>
      <w:tblGrid>
        <w:gridCol w:w="810"/>
        <w:gridCol w:w="2340"/>
        <w:gridCol w:w="1355"/>
        <w:gridCol w:w="895"/>
        <w:gridCol w:w="3695"/>
        <w:gridCol w:w="810"/>
      </w:tblGrid>
      <w:tr w:rsidR="00F952DA" w:rsidRPr="00DA0E0A" w14:paraId="7C905C7D" w14:textId="77777777" w:rsidTr="005E6267">
        <w:trPr>
          <w:jc w:val="center"/>
        </w:trPr>
        <w:tc>
          <w:tcPr>
            <w:tcW w:w="810" w:type="dxa"/>
            <w:shd w:val="clear" w:color="auto" w:fill="D0CECE"/>
          </w:tcPr>
          <w:p w14:paraId="52BF91B5" w14:textId="77777777" w:rsidR="00F952DA" w:rsidRPr="00DA0E0A" w:rsidRDefault="00F952DA" w:rsidP="00C05B9F">
            <w:pPr>
              <w:ind w:firstLine="0"/>
              <w:jc w:val="center"/>
              <w:rPr>
                <w:b/>
                <w:sz w:val="26"/>
                <w:lang w:eastAsia="en-US"/>
              </w:rPr>
            </w:pPr>
            <w:r w:rsidRPr="00DA0E0A">
              <w:rPr>
                <w:b/>
                <w:sz w:val="26"/>
                <w:lang w:eastAsia="en-US"/>
              </w:rPr>
              <w:t>STT</w:t>
            </w:r>
          </w:p>
        </w:tc>
        <w:tc>
          <w:tcPr>
            <w:tcW w:w="2340" w:type="dxa"/>
            <w:shd w:val="clear" w:color="auto" w:fill="D0CECE"/>
          </w:tcPr>
          <w:p w14:paraId="1A45A77F" w14:textId="77777777" w:rsidR="00F952DA" w:rsidRPr="00DA0E0A" w:rsidRDefault="00F952DA" w:rsidP="00C05B9F">
            <w:pPr>
              <w:suppressAutoHyphens w:val="0"/>
              <w:spacing w:before="0" w:after="0"/>
              <w:ind w:firstLine="0"/>
              <w:jc w:val="center"/>
              <w:rPr>
                <w:b/>
                <w:sz w:val="26"/>
                <w:lang w:eastAsia="en-US"/>
              </w:rPr>
            </w:pPr>
            <w:r w:rsidRPr="00DA0E0A">
              <w:rPr>
                <w:b/>
                <w:sz w:val="26"/>
                <w:lang w:eastAsia="en-US"/>
              </w:rPr>
              <w:t>Tên đối tượng</w:t>
            </w:r>
          </w:p>
        </w:tc>
        <w:tc>
          <w:tcPr>
            <w:tcW w:w="1355" w:type="dxa"/>
            <w:shd w:val="clear" w:color="auto" w:fill="D0CECE"/>
          </w:tcPr>
          <w:p w14:paraId="7D376556" w14:textId="77777777" w:rsidR="00F952DA" w:rsidRPr="00DA0E0A" w:rsidRDefault="00F952DA" w:rsidP="00C05B9F">
            <w:pPr>
              <w:suppressAutoHyphens w:val="0"/>
              <w:spacing w:before="0" w:after="0"/>
              <w:ind w:firstLine="0"/>
              <w:jc w:val="center"/>
              <w:rPr>
                <w:b/>
                <w:sz w:val="26"/>
                <w:lang w:eastAsia="en-US"/>
              </w:rPr>
            </w:pPr>
            <w:r w:rsidRPr="00DA0E0A">
              <w:rPr>
                <w:b/>
                <w:sz w:val="26"/>
                <w:lang w:eastAsia="en-US"/>
              </w:rPr>
              <w:t>Kiểu</w:t>
            </w:r>
          </w:p>
        </w:tc>
        <w:tc>
          <w:tcPr>
            <w:tcW w:w="895" w:type="dxa"/>
            <w:shd w:val="clear" w:color="auto" w:fill="D0CECE"/>
          </w:tcPr>
          <w:p w14:paraId="513788E8" w14:textId="77777777" w:rsidR="00F952DA" w:rsidRPr="00DA0E0A" w:rsidRDefault="00F952DA" w:rsidP="00C05B9F">
            <w:pPr>
              <w:suppressAutoHyphens w:val="0"/>
              <w:spacing w:before="0" w:after="0"/>
              <w:ind w:firstLine="0"/>
              <w:jc w:val="center"/>
              <w:rPr>
                <w:b/>
                <w:sz w:val="26"/>
                <w:lang w:eastAsia="en-US"/>
              </w:rPr>
            </w:pPr>
            <w:r w:rsidRPr="00DA0E0A">
              <w:rPr>
                <w:b/>
                <w:sz w:val="26"/>
                <w:szCs w:val="26"/>
                <w:lang w:eastAsia="en-US"/>
              </w:rPr>
              <w:t>Sự kiện</w:t>
            </w:r>
          </w:p>
        </w:tc>
        <w:tc>
          <w:tcPr>
            <w:tcW w:w="3695" w:type="dxa"/>
            <w:shd w:val="clear" w:color="auto" w:fill="D0CECE"/>
          </w:tcPr>
          <w:p w14:paraId="5A8BFF13" w14:textId="77777777" w:rsidR="00F952DA" w:rsidRPr="00DA0E0A" w:rsidRDefault="00F952DA"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47C57117" w14:textId="77777777" w:rsidR="00F952DA" w:rsidRPr="00DA0E0A" w:rsidRDefault="00F952DA" w:rsidP="00C05B9F">
            <w:pPr>
              <w:suppressAutoHyphens w:val="0"/>
              <w:spacing w:before="0" w:after="0"/>
              <w:ind w:firstLine="0"/>
              <w:jc w:val="center"/>
              <w:rPr>
                <w:b/>
                <w:sz w:val="26"/>
                <w:lang w:eastAsia="en-US"/>
              </w:rPr>
            </w:pPr>
            <w:r w:rsidRPr="00DA0E0A">
              <w:rPr>
                <w:b/>
                <w:sz w:val="26"/>
                <w:lang w:eastAsia="en-US"/>
              </w:rPr>
              <w:t>Ghi chú</w:t>
            </w:r>
          </w:p>
        </w:tc>
      </w:tr>
      <w:tr w:rsidR="00F952DA" w:rsidRPr="00DA0E0A" w14:paraId="1E1294D4" w14:textId="77777777" w:rsidTr="005E6267">
        <w:trPr>
          <w:jc w:val="center"/>
        </w:trPr>
        <w:tc>
          <w:tcPr>
            <w:tcW w:w="810" w:type="dxa"/>
          </w:tcPr>
          <w:p w14:paraId="49391F25" w14:textId="77777777" w:rsidR="00F952DA" w:rsidRPr="00DA0E0A" w:rsidRDefault="00F952DA" w:rsidP="00C05B9F">
            <w:pPr>
              <w:suppressAutoHyphens w:val="0"/>
              <w:spacing w:before="0" w:after="0"/>
              <w:ind w:firstLine="0"/>
              <w:jc w:val="center"/>
              <w:rPr>
                <w:sz w:val="26"/>
                <w:lang w:eastAsia="en-US"/>
              </w:rPr>
            </w:pPr>
            <w:r w:rsidRPr="00DA0E0A">
              <w:rPr>
                <w:sz w:val="26"/>
                <w:lang w:eastAsia="en-US"/>
              </w:rPr>
              <w:t>1</w:t>
            </w:r>
          </w:p>
        </w:tc>
        <w:tc>
          <w:tcPr>
            <w:tcW w:w="2340" w:type="dxa"/>
          </w:tcPr>
          <w:p w14:paraId="2F6CB279" w14:textId="77777777" w:rsidR="00F952DA" w:rsidRPr="00DA0E0A" w:rsidRDefault="00F952DA" w:rsidP="00C05B9F">
            <w:pPr>
              <w:suppressAutoHyphens w:val="0"/>
              <w:spacing w:before="0" w:after="0"/>
              <w:ind w:firstLine="0"/>
              <w:rPr>
                <w:sz w:val="26"/>
                <w:lang w:eastAsia="en-US"/>
              </w:rPr>
            </w:pPr>
            <w:r>
              <w:rPr>
                <w:sz w:val="26"/>
                <w:lang w:eastAsia="en-US"/>
              </w:rPr>
              <w:t>btn_Them</w:t>
            </w:r>
          </w:p>
        </w:tc>
        <w:tc>
          <w:tcPr>
            <w:tcW w:w="1355" w:type="dxa"/>
          </w:tcPr>
          <w:p w14:paraId="7807923D" w14:textId="77777777" w:rsidR="00F952DA" w:rsidRPr="00DA0E0A" w:rsidRDefault="00F952DA" w:rsidP="00C05B9F">
            <w:pPr>
              <w:suppressAutoHyphens w:val="0"/>
              <w:spacing w:before="0" w:after="0"/>
              <w:ind w:firstLine="0"/>
              <w:rPr>
                <w:sz w:val="26"/>
                <w:lang w:eastAsia="en-US"/>
              </w:rPr>
            </w:pPr>
            <w:r w:rsidRPr="00DA0E0A">
              <w:rPr>
                <w:sz w:val="26"/>
                <w:lang w:eastAsia="en-US"/>
              </w:rPr>
              <w:t>Button</w:t>
            </w:r>
          </w:p>
        </w:tc>
        <w:tc>
          <w:tcPr>
            <w:tcW w:w="895" w:type="dxa"/>
          </w:tcPr>
          <w:p w14:paraId="55821689" w14:textId="77777777" w:rsidR="00F952DA" w:rsidRPr="00DA0E0A" w:rsidRDefault="00F952DA" w:rsidP="00C05B9F">
            <w:pPr>
              <w:suppressAutoHyphens w:val="0"/>
              <w:spacing w:before="0" w:after="0"/>
              <w:ind w:firstLine="0"/>
              <w:rPr>
                <w:sz w:val="26"/>
                <w:lang w:eastAsia="en-US"/>
              </w:rPr>
            </w:pPr>
            <w:r w:rsidRPr="00DA0E0A">
              <w:rPr>
                <w:sz w:val="26"/>
                <w:lang w:eastAsia="en-US"/>
              </w:rPr>
              <w:t>Click</w:t>
            </w:r>
          </w:p>
        </w:tc>
        <w:tc>
          <w:tcPr>
            <w:tcW w:w="3695" w:type="dxa"/>
          </w:tcPr>
          <w:p w14:paraId="7AA760A7" w14:textId="5ADD9074" w:rsidR="00F952DA" w:rsidRPr="00DA0E0A" w:rsidRDefault="00F952DA" w:rsidP="00C05B9F">
            <w:pPr>
              <w:suppressAutoHyphens w:val="0"/>
              <w:spacing w:before="0" w:after="0"/>
              <w:ind w:firstLine="0"/>
              <w:rPr>
                <w:sz w:val="26"/>
                <w:lang w:eastAsia="en-US"/>
              </w:rPr>
            </w:pPr>
            <w:r>
              <w:rPr>
                <w:rFonts w:eastAsia="Calibri"/>
                <w:sz w:val="26"/>
                <w:lang w:eastAsia="en-US"/>
              </w:rPr>
              <w:t xml:space="preserve">Gọi hàm xử lý thêm mặt hàng vào danh sách hóa đơn </w:t>
            </w:r>
            <w:r w:rsidR="00AB07E4">
              <w:rPr>
                <w:rFonts w:eastAsia="Calibri"/>
                <w:sz w:val="26"/>
                <w:lang w:eastAsia="en-US"/>
              </w:rPr>
              <w:t>bán</w:t>
            </w:r>
            <w:r>
              <w:rPr>
                <w:rFonts w:eastAsia="Calibri"/>
                <w:sz w:val="26"/>
                <w:lang w:eastAsia="en-US"/>
              </w:rPr>
              <w:t xml:space="preserve"> hàng</w:t>
            </w:r>
          </w:p>
        </w:tc>
        <w:tc>
          <w:tcPr>
            <w:tcW w:w="810" w:type="dxa"/>
          </w:tcPr>
          <w:p w14:paraId="0233F38A" w14:textId="77777777" w:rsidR="00F952DA" w:rsidRPr="00DA0E0A" w:rsidRDefault="00F952DA" w:rsidP="00C05B9F">
            <w:pPr>
              <w:suppressAutoHyphens w:val="0"/>
              <w:spacing w:before="0" w:after="0"/>
              <w:ind w:firstLine="0"/>
              <w:rPr>
                <w:sz w:val="26"/>
                <w:lang w:eastAsia="en-US"/>
              </w:rPr>
            </w:pPr>
            <w:r w:rsidRPr="00DA0E0A">
              <w:rPr>
                <w:sz w:val="26"/>
                <w:lang w:eastAsia="en-US"/>
              </w:rPr>
              <w:t>(1)</w:t>
            </w:r>
          </w:p>
        </w:tc>
      </w:tr>
      <w:tr w:rsidR="00F952DA" w:rsidRPr="00DA0E0A" w14:paraId="47F80EC8" w14:textId="77777777" w:rsidTr="005E6267">
        <w:trPr>
          <w:jc w:val="center"/>
        </w:trPr>
        <w:tc>
          <w:tcPr>
            <w:tcW w:w="810" w:type="dxa"/>
          </w:tcPr>
          <w:p w14:paraId="49E45C7D" w14:textId="77777777" w:rsidR="00F952DA" w:rsidRPr="00DA0E0A" w:rsidRDefault="00F952DA" w:rsidP="00C05B9F">
            <w:pPr>
              <w:suppressAutoHyphens w:val="0"/>
              <w:spacing w:before="0" w:after="0"/>
              <w:ind w:firstLine="0"/>
              <w:jc w:val="center"/>
              <w:rPr>
                <w:sz w:val="26"/>
                <w:lang w:eastAsia="en-US"/>
              </w:rPr>
            </w:pPr>
            <w:r w:rsidRPr="00DA0E0A">
              <w:rPr>
                <w:sz w:val="26"/>
                <w:lang w:eastAsia="en-US"/>
              </w:rPr>
              <w:t>2</w:t>
            </w:r>
          </w:p>
        </w:tc>
        <w:tc>
          <w:tcPr>
            <w:tcW w:w="2340" w:type="dxa"/>
          </w:tcPr>
          <w:p w14:paraId="58BCFF3A" w14:textId="77777777" w:rsidR="00F952DA" w:rsidRPr="00DA0E0A" w:rsidRDefault="00F952DA" w:rsidP="00C05B9F">
            <w:pPr>
              <w:suppressAutoHyphens w:val="0"/>
              <w:spacing w:before="0" w:after="0"/>
              <w:ind w:firstLine="0"/>
              <w:rPr>
                <w:sz w:val="26"/>
                <w:lang w:eastAsia="en-US"/>
              </w:rPr>
            </w:pPr>
            <w:r>
              <w:rPr>
                <w:sz w:val="26"/>
                <w:lang w:eastAsia="en-US"/>
              </w:rPr>
              <w:t>btn_Xoa</w:t>
            </w:r>
          </w:p>
        </w:tc>
        <w:tc>
          <w:tcPr>
            <w:tcW w:w="1355" w:type="dxa"/>
          </w:tcPr>
          <w:p w14:paraId="65982969" w14:textId="77777777" w:rsidR="00F952DA" w:rsidRPr="00DA0E0A" w:rsidRDefault="00F952DA" w:rsidP="00C05B9F">
            <w:pPr>
              <w:suppressAutoHyphens w:val="0"/>
              <w:spacing w:before="0" w:after="0"/>
              <w:ind w:firstLine="0"/>
              <w:rPr>
                <w:sz w:val="26"/>
                <w:lang w:eastAsia="en-US"/>
              </w:rPr>
            </w:pPr>
            <w:r w:rsidRPr="00DA0E0A">
              <w:rPr>
                <w:sz w:val="26"/>
                <w:lang w:eastAsia="en-US"/>
              </w:rPr>
              <w:t>Button</w:t>
            </w:r>
          </w:p>
        </w:tc>
        <w:tc>
          <w:tcPr>
            <w:tcW w:w="895" w:type="dxa"/>
          </w:tcPr>
          <w:p w14:paraId="19799D14" w14:textId="77777777" w:rsidR="00F952DA" w:rsidRPr="00DA0E0A" w:rsidRDefault="00F952DA" w:rsidP="00C05B9F">
            <w:pPr>
              <w:suppressAutoHyphens w:val="0"/>
              <w:spacing w:before="0" w:after="0"/>
              <w:ind w:firstLine="0"/>
              <w:rPr>
                <w:sz w:val="26"/>
                <w:lang w:eastAsia="en-US"/>
              </w:rPr>
            </w:pPr>
            <w:r>
              <w:rPr>
                <w:sz w:val="26"/>
                <w:lang w:eastAsia="en-US"/>
              </w:rPr>
              <w:t>Click</w:t>
            </w:r>
          </w:p>
        </w:tc>
        <w:tc>
          <w:tcPr>
            <w:tcW w:w="3695" w:type="dxa"/>
          </w:tcPr>
          <w:p w14:paraId="698BCC60" w14:textId="73196162" w:rsidR="00F952DA" w:rsidRPr="00DA0E0A" w:rsidRDefault="00F952DA" w:rsidP="00C05B9F">
            <w:pPr>
              <w:suppressAutoHyphens w:val="0"/>
              <w:spacing w:before="0" w:after="0"/>
              <w:ind w:firstLine="0"/>
              <w:rPr>
                <w:sz w:val="26"/>
                <w:lang w:eastAsia="en-US"/>
              </w:rPr>
            </w:pPr>
            <w:r>
              <w:rPr>
                <w:rFonts w:eastAsia="Calibri"/>
                <w:sz w:val="26"/>
                <w:lang w:eastAsia="en-US"/>
              </w:rPr>
              <w:t xml:space="preserve">Gọi hàm xử lý xóa mặt hàng trong danh sách hóa đơn </w:t>
            </w:r>
            <w:r w:rsidR="00AB07E4">
              <w:rPr>
                <w:rFonts w:eastAsia="Calibri"/>
                <w:sz w:val="26"/>
                <w:lang w:eastAsia="en-US"/>
              </w:rPr>
              <w:t>bán</w:t>
            </w:r>
            <w:r>
              <w:rPr>
                <w:rFonts w:eastAsia="Calibri"/>
                <w:sz w:val="26"/>
                <w:lang w:eastAsia="en-US"/>
              </w:rPr>
              <w:t xml:space="preserve"> hàng</w:t>
            </w:r>
          </w:p>
        </w:tc>
        <w:tc>
          <w:tcPr>
            <w:tcW w:w="810" w:type="dxa"/>
          </w:tcPr>
          <w:p w14:paraId="332C5CFC" w14:textId="77777777" w:rsidR="00F952DA" w:rsidRPr="00DA0E0A" w:rsidRDefault="00F952DA" w:rsidP="00C05B9F">
            <w:pPr>
              <w:suppressAutoHyphens w:val="0"/>
              <w:spacing w:before="0" w:after="0"/>
              <w:ind w:firstLine="0"/>
              <w:rPr>
                <w:sz w:val="26"/>
                <w:lang w:eastAsia="en-US"/>
              </w:rPr>
            </w:pPr>
            <w:r w:rsidRPr="00DA0E0A">
              <w:rPr>
                <w:sz w:val="26"/>
                <w:lang w:eastAsia="en-US"/>
              </w:rPr>
              <w:t>(2)</w:t>
            </w:r>
          </w:p>
        </w:tc>
      </w:tr>
      <w:tr w:rsidR="00F952DA" w:rsidRPr="00DA0E0A" w14:paraId="751721FD" w14:textId="77777777" w:rsidTr="005E6267">
        <w:trPr>
          <w:jc w:val="center"/>
        </w:trPr>
        <w:tc>
          <w:tcPr>
            <w:tcW w:w="810" w:type="dxa"/>
          </w:tcPr>
          <w:p w14:paraId="125BE354" w14:textId="77777777" w:rsidR="00F952DA" w:rsidRPr="00DA0E0A" w:rsidRDefault="00F952DA" w:rsidP="00C05B9F">
            <w:pPr>
              <w:suppressAutoHyphens w:val="0"/>
              <w:spacing w:before="0" w:after="0"/>
              <w:ind w:firstLine="0"/>
              <w:jc w:val="center"/>
              <w:rPr>
                <w:sz w:val="26"/>
                <w:lang w:eastAsia="en-US"/>
              </w:rPr>
            </w:pPr>
            <w:r w:rsidRPr="00DA0E0A">
              <w:rPr>
                <w:sz w:val="26"/>
                <w:lang w:eastAsia="en-US"/>
              </w:rPr>
              <w:t>3</w:t>
            </w:r>
          </w:p>
        </w:tc>
        <w:tc>
          <w:tcPr>
            <w:tcW w:w="2340" w:type="dxa"/>
          </w:tcPr>
          <w:p w14:paraId="6A2CCABB" w14:textId="77777777" w:rsidR="00F952DA" w:rsidRPr="00DA0E0A" w:rsidRDefault="00F952DA" w:rsidP="00C05B9F">
            <w:pPr>
              <w:suppressAutoHyphens w:val="0"/>
              <w:spacing w:before="0" w:after="0"/>
              <w:ind w:firstLine="0"/>
              <w:rPr>
                <w:sz w:val="26"/>
                <w:lang w:eastAsia="en-US"/>
              </w:rPr>
            </w:pPr>
            <w:r>
              <w:rPr>
                <w:sz w:val="26"/>
                <w:lang w:eastAsia="en-US"/>
              </w:rPr>
              <w:t>btn_LuuIn</w:t>
            </w:r>
          </w:p>
        </w:tc>
        <w:tc>
          <w:tcPr>
            <w:tcW w:w="1355" w:type="dxa"/>
          </w:tcPr>
          <w:p w14:paraId="536A5122" w14:textId="77777777" w:rsidR="00F952DA" w:rsidRPr="00DA0E0A" w:rsidRDefault="00F952DA" w:rsidP="00C05B9F">
            <w:pPr>
              <w:suppressAutoHyphens w:val="0"/>
              <w:spacing w:before="0" w:after="0"/>
              <w:ind w:firstLine="0"/>
              <w:rPr>
                <w:sz w:val="26"/>
                <w:lang w:eastAsia="en-US"/>
              </w:rPr>
            </w:pPr>
            <w:r w:rsidRPr="00DA0E0A">
              <w:rPr>
                <w:sz w:val="26"/>
                <w:lang w:eastAsia="en-US"/>
              </w:rPr>
              <w:t>Button</w:t>
            </w:r>
          </w:p>
        </w:tc>
        <w:tc>
          <w:tcPr>
            <w:tcW w:w="895" w:type="dxa"/>
          </w:tcPr>
          <w:p w14:paraId="30B76017" w14:textId="77777777" w:rsidR="00F952DA" w:rsidRPr="00DA0E0A" w:rsidRDefault="00F952DA" w:rsidP="00C05B9F">
            <w:pPr>
              <w:suppressAutoHyphens w:val="0"/>
              <w:spacing w:before="0" w:after="0"/>
              <w:ind w:firstLine="0"/>
              <w:rPr>
                <w:sz w:val="26"/>
                <w:lang w:eastAsia="en-US"/>
              </w:rPr>
            </w:pPr>
            <w:r w:rsidRPr="00DA0E0A">
              <w:rPr>
                <w:sz w:val="26"/>
                <w:lang w:eastAsia="en-US"/>
              </w:rPr>
              <w:t>Click</w:t>
            </w:r>
          </w:p>
        </w:tc>
        <w:tc>
          <w:tcPr>
            <w:tcW w:w="3695" w:type="dxa"/>
          </w:tcPr>
          <w:p w14:paraId="05EE2AED" w14:textId="26EF647A" w:rsidR="00F952DA" w:rsidRPr="00DA0E0A" w:rsidRDefault="00F952DA" w:rsidP="00C05B9F">
            <w:pPr>
              <w:suppressAutoHyphens w:val="0"/>
              <w:spacing w:before="0" w:after="0"/>
              <w:ind w:firstLine="0"/>
              <w:rPr>
                <w:sz w:val="26"/>
                <w:lang w:eastAsia="en-US"/>
              </w:rPr>
            </w:pPr>
            <w:r>
              <w:rPr>
                <w:rFonts w:eastAsia="Calibri"/>
                <w:sz w:val="26"/>
                <w:lang w:eastAsia="en-US"/>
              </w:rPr>
              <w:t xml:space="preserve">Gọi hàm xử lý lưu và in hóa đơn </w:t>
            </w:r>
            <w:r w:rsidR="00974DAA">
              <w:rPr>
                <w:rFonts w:eastAsia="Calibri"/>
                <w:sz w:val="26"/>
                <w:lang w:eastAsia="en-US"/>
              </w:rPr>
              <w:t>bán</w:t>
            </w:r>
            <w:r>
              <w:rPr>
                <w:rFonts w:eastAsia="Calibri"/>
                <w:sz w:val="26"/>
                <w:lang w:eastAsia="en-US"/>
              </w:rPr>
              <w:t xml:space="preserve"> hàng</w:t>
            </w:r>
          </w:p>
        </w:tc>
        <w:tc>
          <w:tcPr>
            <w:tcW w:w="810" w:type="dxa"/>
          </w:tcPr>
          <w:p w14:paraId="1CF16E09" w14:textId="77777777" w:rsidR="00F952DA" w:rsidRPr="00DA0E0A" w:rsidRDefault="00F952DA" w:rsidP="00C05B9F">
            <w:pPr>
              <w:suppressAutoHyphens w:val="0"/>
              <w:spacing w:before="0" w:after="0"/>
              <w:ind w:firstLine="0"/>
              <w:rPr>
                <w:sz w:val="26"/>
                <w:lang w:eastAsia="en-US"/>
              </w:rPr>
            </w:pPr>
            <w:r w:rsidRPr="00DA0E0A">
              <w:rPr>
                <w:sz w:val="26"/>
                <w:lang w:eastAsia="en-US"/>
              </w:rPr>
              <w:t>(3)</w:t>
            </w:r>
          </w:p>
        </w:tc>
      </w:tr>
      <w:tr w:rsidR="002151FB" w:rsidRPr="00DA0E0A" w14:paraId="5759D61E" w14:textId="77777777" w:rsidTr="005E6267">
        <w:trPr>
          <w:jc w:val="center"/>
        </w:trPr>
        <w:tc>
          <w:tcPr>
            <w:tcW w:w="810" w:type="dxa"/>
          </w:tcPr>
          <w:p w14:paraId="0E1D9995" w14:textId="49C78010" w:rsidR="002151FB" w:rsidRPr="00DA0E0A" w:rsidRDefault="002151FB" w:rsidP="00C05B9F">
            <w:pPr>
              <w:suppressAutoHyphens w:val="0"/>
              <w:spacing w:before="0" w:after="0"/>
              <w:ind w:firstLine="0"/>
              <w:jc w:val="center"/>
              <w:rPr>
                <w:sz w:val="26"/>
                <w:lang w:eastAsia="en-US"/>
              </w:rPr>
            </w:pPr>
            <w:r>
              <w:rPr>
                <w:sz w:val="26"/>
                <w:lang w:eastAsia="en-US"/>
              </w:rPr>
              <w:t>4</w:t>
            </w:r>
          </w:p>
        </w:tc>
        <w:tc>
          <w:tcPr>
            <w:tcW w:w="2340" w:type="dxa"/>
          </w:tcPr>
          <w:p w14:paraId="2099A527" w14:textId="3881305F" w:rsidR="002151FB" w:rsidRDefault="002151FB" w:rsidP="00C05B9F">
            <w:pPr>
              <w:suppressAutoHyphens w:val="0"/>
              <w:spacing w:before="0" w:after="0"/>
              <w:ind w:firstLine="0"/>
              <w:rPr>
                <w:sz w:val="26"/>
                <w:lang w:eastAsia="en-US"/>
              </w:rPr>
            </w:pPr>
            <w:r>
              <w:rPr>
                <w:sz w:val="26"/>
                <w:lang w:eastAsia="en-US"/>
              </w:rPr>
              <w:t>btn_Huy</w:t>
            </w:r>
          </w:p>
        </w:tc>
        <w:tc>
          <w:tcPr>
            <w:tcW w:w="1355" w:type="dxa"/>
          </w:tcPr>
          <w:p w14:paraId="4161803E" w14:textId="06B520A4" w:rsidR="002151FB" w:rsidRPr="00DA0E0A" w:rsidRDefault="002151FB" w:rsidP="00C05B9F">
            <w:pPr>
              <w:suppressAutoHyphens w:val="0"/>
              <w:spacing w:before="0" w:after="0"/>
              <w:ind w:firstLine="0"/>
              <w:rPr>
                <w:sz w:val="26"/>
                <w:lang w:eastAsia="en-US"/>
              </w:rPr>
            </w:pPr>
            <w:r w:rsidRPr="00DA0E0A">
              <w:rPr>
                <w:sz w:val="26"/>
                <w:lang w:eastAsia="en-US"/>
              </w:rPr>
              <w:t>Button</w:t>
            </w:r>
          </w:p>
        </w:tc>
        <w:tc>
          <w:tcPr>
            <w:tcW w:w="895" w:type="dxa"/>
          </w:tcPr>
          <w:p w14:paraId="54819168" w14:textId="5A3FF482" w:rsidR="002151FB" w:rsidRPr="00DA0E0A" w:rsidRDefault="002151FB" w:rsidP="00C05B9F">
            <w:pPr>
              <w:suppressAutoHyphens w:val="0"/>
              <w:spacing w:before="0" w:after="0"/>
              <w:ind w:firstLine="0"/>
              <w:rPr>
                <w:sz w:val="26"/>
                <w:lang w:eastAsia="en-US"/>
              </w:rPr>
            </w:pPr>
            <w:r w:rsidRPr="00DA0E0A">
              <w:rPr>
                <w:sz w:val="26"/>
                <w:lang w:eastAsia="en-US"/>
              </w:rPr>
              <w:t>Click</w:t>
            </w:r>
          </w:p>
        </w:tc>
        <w:tc>
          <w:tcPr>
            <w:tcW w:w="3695" w:type="dxa"/>
          </w:tcPr>
          <w:p w14:paraId="09B4162E" w14:textId="64F16E60" w:rsidR="002151FB" w:rsidRDefault="002151FB" w:rsidP="00C05B9F">
            <w:pPr>
              <w:suppressAutoHyphens w:val="0"/>
              <w:spacing w:before="0" w:after="0"/>
              <w:ind w:firstLine="0"/>
              <w:rPr>
                <w:rFonts w:eastAsia="Calibri"/>
                <w:sz w:val="26"/>
                <w:lang w:eastAsia="en-US"/>
              </w:rPr>
            </w:pPr>
            <w:r>
              <w:rPr>
                <w:rFonts w:eastAsia="Calibri"/>
                <w:sz w:val="26"/>
                <w:lang w:eastAsia="en-US"/>
              </w:rPr>
              <w:t>Gọi hàm hủy thao tác</w:t>
            </w:r>
          </w:p>
        </w:tc>
        <w:tc>
          <w:tcPr>
            <w:tcW w:w="810" w:type="dxa"/>
          </w:tcPr>
          <w:p w14:paraId="5CC39C8E" w14:textId="45345641" w:rsidR="002151FB" w:rsidRPr="00DA0E0A" w:rsidRDefault="00233B50" w:rsidP="00C05B9F">
            <w:pPr>
              <w:suppressAutoHyphens w:val="0"/>
              <w:spacing w:before="0" w:after="0"/>
              <w:ind w:firstLine="0"/>
              <w:rPr>
                <w:sz w:val="26"/>
                <w:lang w:eastAsia="en-US"/>
              </w:rPr>
            </w:pPr>
            <w:r>
              <w:rPr>
                <w:sz w:val="26"/>
                <w:lang w:eastAsia="en-US"/>
              </w:rPr>
              <w:t>(4)</w:t>
            </w:r>
          </w:p>
        </w:tc>
      </w:tr>
      <w:tr w:rsidR="00F952DA" w:rsidRPr="00DA0E0A" w14:paraId="121B47FE" w14:textId="77777777" w:rsidTr="005E6267">
        <w:trPr>
          <w:jc w:val="center"/>
        </w:trPr>
        <w:tc>
          <w:tcPr>
            <w:tcW w:w="810" w:type="dxa"/>
          </w:tcPr>
          <w:p w14:paraId="137FD522" w14:textId="3A3CBCDA" w:rsidR="00F952DA" w:rsidRPr="00DA0E0A" w:rsidRDefault="00105FE9" w:rsidP="00C05B9F">
            <w:pPr>
              <w:suppressAutoHyphens w:val="0"/>
              <w:spacing w:before="0" w:after="0"/>
              <w:ind w:firstLine="0"/>
              <w:jc w:val="center"/>
              <w:rPr>
                <w:sz w:val="26"/>
                <w:lang w:eastAsia="en-US"/>
              </w:rPr>
            </w:pPr>
            <w:r>
              <w:rPr>
                <w:sz w:val="26"/>
                <w:lang w:eastAsia="en-US"/>
              </w:rPr>
              <w:t>5</w:t>
            </w:r>
          </w:p>
        </w:tc>
        <w:tc>
          <w:tcPr>
            <w:tcW w:w="2340" w:type="dxa"/>
          </w:tcPr>
          <w:p w14:paraId="2A203452" w14:textId="77777777" w:rsidR="00F952DA" w:rsidRPr="008A3547" w:rsidRDefault="00F952DA" w:rsidP="00C05B9F">
            <w:pPr>
              <w:suppressAutoHyphens w:val="0"/>
              <w:spacing w:before="0" w:after="0"/>
              <w:ind w:firstLine="0"/>
              <w:rPr>
                <w:b/>
                <w:sz w:val="26"/>
                <w:lang w:eastAsia="en-US"/>
              </w:rPr>
            </w:pPr>
            <w:r>
              <w:rPr>
                <w:sz w:val="26"/>
                <w:lang w:eastAsia="en-US"/>
              </w:rPr>
              <w:t>txt_MaPhieuNhap</w:t>
            </w:r>
          </w:p>
        </w:tc>
        <w:tc>
          <w:tcPr>
            <w:tcW w:w="1355" w:type="dxa"/>
          </w:tcPr>
          <w:p w14:paraId="308405C2" w14:textId="77777777" w:rsidR="00F952DA" w:rsidRPr="00DA0E0A" w:rsidRDefault="00F952DA" w:rsidP="00C05B9F">
            <w:pPr>
              <w:suppressAutoHyphens w:val="0"/>
              <w:spacing w:before="0" w:after="0"/>
              <w:ind w:firstLine="0"/>
              <w:rPr>
                <w:sz w:val="26"/>
                <w:lang w:eastAsia="en-US"/>
              </w:rPr>
            </w:pPr>
            <w:r>
              <w:rPr>
                <w:sz w:val="26"/>
                <w:lang w:eastAsia="en-US"/>
              </w:rPr>
              <w:t>Textbox</w:t>
            </w:r>
          </w:p>
        </w:tc>
        <w:tc>
          <w:tcPr>
            <w:tcW w:w="895" w:type="dxa"/>
          </w:tcPr>
          <w:p w14:paraId="53DDA064" w14:textId="77777777" w:rsidR="00F952DA" w:rsidRPr="00DA0E0A" w:rsidRDefault="00F952DA" w:rsidP="00C05B9F">
            <w:pPr>
              <w:suppressAutoHyphens w:val="0"/>
              <w:spacing w:before="0" w:after="0"/>
              <w:ind w:firstLine="0"/>
              <w:rPr>
                <w:sz w:val="26"/>
                <w:lang w:eastAsia="en-US"/>
              </w:rPr>
            </w:pPr>
          </w:p>
        </w:tc>
        <w:tc>
          <w:tcPr>
            <w:tcW w:w="3695" w:type="dxa"/>
          </w:tcPr>
          <w:p w14:paraId="785F1004" w14:textId="53608FA7" w:rsidR="00F952DA" w:rsidRDefault="00F952DA" w:rsidP="00C05B9F">
            <w:pPr>
              <w:suppressAutoHyphens w:val="0"/>
              <w:spacing w:before="0" w:after="0"/>
              <w:ind w:firstLine="0"/>
              <w:rPr>
                <w:rFonts w:eastAsia="Calibri"/>
                <w:sz w:val="26"/>
                <w:lang w:eastAsia="en-US"/>
              </w:rPr>
            </w:pPr>
            <w:r>
              <w:rPr>
                <w:rFonts w:eastAsia="Calibri"/>
                <w:sz w:val="26"/>
                <w:lang w:eastAsia="en-US"/>
              </w:rPr>
              <w:t xml:space="preserve">Cho phép tự động tăng mã hóa đơn </w:t>
            </w:r>
            <w:r w:rsidR="00105FE9">
              <w:rPr>
                <w:rFonts w:eastAsia="Calibri"/>
                <w:sz w:val="26"/>
                <w:lang w:eastAsia="en-US"/>
              </w:rPr>
              <w:t>bán</w:t>
            </w:r>
            <w:r>
              <w:rPr>
                <w:rFonts w:eastAsia="Calibri"/>
                <w:sz w:val="26"/>
                <w:lang w:eastAsia="en-US"/>
              </w:rPr>
              <w:t xml:space="preserve"> hàng và hiển thị lên màn hình </w:t>
            </w:r>
          </w:p>
        </w:tc>
        <w:tc>
          <w:tcPr>
            <w:tcW w:w="810" w:type="dxa"/>
          </w:tcPr>
          <w:p w14:paraId="71F654AC" w14:textId="4082607B" w:rsidR="00F952DA" w:rsidRPr="00DA0E0A" w:rsidRDefault="00F952DA" w:rsidP="00C05B9F">
            <w:pPr>
              <w:suppressAutoHyphens w:val="0"/>
              <w:spacing w:before="0" w:after="0"/>
              <w:ind w:firstLine="0"/>
              <w:rPr>
                <w:sz w:val="26"/>
                <w:lang w:eastAsia="en-US"/>
              </w:rPr>
            </w:pPr>
            <w:r>
              <w:rPr>
                <w:sz w:val="26"/>
                <w:lang w:eastAsia="en-US"/>
              </w:rPr>
              <w:t>(</w:t>
            </w:r>
            <w:r w:rsidR="00E251EF">
              <w:rPr>
                <w:sz w:val="26"/>
                <w:lang w:eastAsia="en-US"/>
              </w:rPr>
              <w:t>5</w:t>
            </w:r>
            <w:r>
              <w:rPr>
                <w:sz w:val="26"/>
                <w:lang w:eastAsia="en-US"/>
              </w:rPr>
              <w:t>)</w:t>
            </w:r>
          </w:p>
        </w:tc>
      </w:tr>
      <w:tr w:rsidR="00F952DA" w:rsidRPr="00DA0E0A" w14:paraId="371A0CEB" w14:textId="77777777" w:rsidTr="005E6267">
        <w:trPr>
          <w:jc w:val="center"/>
        </w:trPr>
        <w:tc>
          <w:tcPr>
            <w:tcW w:w="810" w:type="dxa"/>
          </w:tcPr>
          <w:p w14:paraId="3BA59857" w14:textId="71EAA0D4" w:rsidR="00F952DA" w:rsidRPr="00DA0E0A" w:rsidRDefault="00105FE9" w:rsidP="00C05B9F">
            <w:pPr>
              <w:suppressAutoHyphens w:val="0"/>
              <w:spacing w:before="0" w:after="0"/>
              <w:ind w:firstLine="0"/>
              <w:jc w:val="center"/>
              <w:rPr>
                <w:sz w:val="26"/>
                <w:lang w:eastAsia="en-US"/>
              </w:rPr>
            </w:pPr>
            <w:r>
              <w:rPr>
                <w:sz w:val="26"/>
                <w:lang w:eastAsia="en-US"/>
              </w:rPr>
              <w:t>6</w:t>
            </w:r>
          </w:p>
        </w:tc>
        <w:tc>
          <w:tcPr>
            <w:tcW w:w="2340" w:type="dxa"/>
          </w:tcPr>
          <w:p w14:paraId="5AD21CDE" w14:textId="77777777" w:rsidR="00F952DA" w:rsidRPr="00DA0E0A" w:rsidRDefault="00F952DA" w:rsidP="00C05B9F">
            <w:pPr>
              <w:suppressAutoHyphens w:val="0"/>
              <w:spacing w:before="0" w:after="0"/>
              <w:ind w:firstLine="0"/>
              <w:rPr>
                <w:sz w:val="26"/>
                <w:lang w:eastAsia="en-US"/>
              </w:rPr>
            </w:pPr>
            <w:r>
              <w:rPr>
                <w:sz w:val="26"/>
                <w:lang w:eastAsia="en-US"/>
              </w:rPr>
              <w:t>txt_MaNhanVien</w:t>
            </w:r>
          </w:p>
        </w:tc>
        <w:tc>
          <w:tcPr>
            <w:tcW w:w="1355" w:type="dxa"/>
          </w:tcPr>
          <w:p w14:paraId="49AA53A1" w14:textId="77777777" w:rsidR="00F952DA" w:rsidRPr="00DA0E0A" w:rsidRDefault="00F952DA" w:rsidP="00C05B9F">
            <w:pPr>
              <w:suppressAutoHyphens w:val="0"/>
              <w:spacing w:before="0" w:after="0"/>
              <w:ind w:firstLine="0"/>
              <w:rPr>
                <w:sz w:val="26"/>
                <w:lang w:eastAsia="en-US"/>
              </w:rPr>
            </w:pPr>
            <w:r>
              <w:rPr>
                <w:sz w:val="26"/>
                <w:lang w:eastAsia="en-US"/>
              </w:rPr>
              <w:t>Textbox</w:t>
            </w:r>
          </w:p>
        </w:tc>
        <w:tc>
          <w:tcPr>
            <w:tcW w:w="895" w:type="dxa"/>
          </w:tcPr>
          <w:p w14:paraId="26571F4E" w14:textId="77777777" w:rsidR="00F952DA" w:rsidRPr="00DA0E0A" w:rsidRDefault="00F952DA" w:rsidP="00C05B9F">
            <w:pPr>
              <w:suppressAutoHyphens w:val="0"/>
              <w:spacing w:before="0" w:after="0"/>
              <w:ind w:firstLine="0"/>
              <w:rPr>
                <w:sz w:val="26"/>
                <w:lang w:eastAsia="en-US"/>
              </w:rPr>
            </w:pPr>
          </w:p>
        </w:tc>
        <w:tc>
          <w:tcPr>
            <w:tcW w:w="3695" w:type="dxa"/>
          </w:tcPr>
          <w:p w14:paraId="7758C8AD" w14:textId="77777777" w:rsidR="00F952DA" w:rsidRPr="00DA0E0A" w:rsidRDefault="00F952DA" w:rsidP="00C05B9F">
            <w:pPr>
              <w:suppressAutoHyphens w:val="0"/>
              <w:spacing w:before="0" w:after="0"/>
              <w:ind w:firstLine="0"/>
              <w:rPr>
                <w:sz w:val="26"/>
                <w:lang w:eastAsia="en-US"/>
              </w:rPr>
            </w:pPr>
            <w:r>
              <w:rPr>
                <w:rFonts w:eastAsia="Calibri"/>
                <w:sz w:val="26"/>
                <w:lang w:eastAsia="en-US"/>
              </w:rPr>
              <w:t>Cho phép hiển thị mã nhân viên</w:t>
            </w:r>
          </w:p>
        </w:tc>
        <w:tc>
          <w:tcPr>
            <w:tcW w:w="810" w:type="dxa"/>
          </w:tcPr>
          <w:p w14:paraId="241790C8" w14:textId="31361504" w:rsidR="00F952DA" w:rsidRPr="00DA0E0A" w:rsidRDefault="00E251EF" w:rsidP="00C05B9F">
            <w:pPr>
              <w:suppressAutoHyphens w:val="0"/>
              <w:spacing w:before="0" w:after="0"/>
              <w:ind w:firstLine="0"/>
              <w:rPr>
                <w:sz w:val="26"/>
                <w:lang w:eastAsia="en-US"/>
              </w:rPr>
            </w:pPr>
            <w:r>
              <w:rPr>
                <w:sz w:val="26"/>
                <w:lang w:eastAsia="en-US"/>
              </w:rPr>
              <w:t>(6</w:t>
            </w:r>
            <w:r w:rsidR="00F952DA" w:rsidRPr="00DA0E0A">
              <w:rPr>
                <w:sz w:val="26"/>
                <w:lang w:eastAsia="en-US"/>
              </w:rPr>
              <w:t>)</w:t>
            </w:r>
          </w:p>
        </w:tc>
      </w:tr>
      <w:tr w:rsidR="00F952DA" w:rsidRPr="00DA0E0A" w14:paraId="1CF1BC74" w14:textId="77777777" w:rsidTr="005E6267">
        <w:trPr>
          <w:jc w:val="center"/>
        </w:trPr>
        <w:tc>
          <w:tcPr>
            <w:tcW w:w="810" w:type="dxa"/>
          </w:tcPr>
          <w:p w14:paraId="7D6E590D" w14:textId="6A88DC12" w:rsidR="00F952DA" w:rsidRDefault="00105FE9" w:rsidP="00C05B9F">
            <w:pPr>
              <w:suppressAutoHyphens w:val="0"/>
              <w:spacing w:before="0" w:after="0"/>
              <w:ind w:firstLine="0"/>
              <w:jc w:val="center"/>
              <w:rPr>
                <w:sz w:val="26"/>
                <w:lang w:eastAsia="en-US"/>
              </w:rPr>
            </w:pPr>
            <w:r>
              <w:rPr>
                <w:sz w:val="26"/>
                <w:lang w:eastAsia="en-US"/>
              </w:rPr>
              <w:t>7</w:t>
            </w:r>
          </w:p>
        </w:tc>
        <w:tc>
          <w:tcPr>
            <w:tcW w:w="2340" w:type="dxa"/>
          </w:tcPr>
          <w:p w14:paraId="0D5B4515" w14:textId="77777777" w:rsidR="00F952DA" w:rsidRDefault="00F952DA" w:rsidP="00C05B9F">
            <w:pPr>
              <w:suppressAutoHyphens w:val="0"/>
              <w:spacing w:before="0" w:after="0"/>
              <w:ind w:firstLine="0"/>
              <w:rPr>
                <w:sz w:val="26"/>
                <w:lang w:eastAsia="en-US"/>
              </w:rPr>
            </w:pPr>
            <w:r>
              <w:rPr>
                <w:sz w:val="26"/>
                <w:lang w:eastAsia="en-US"/>
              </w:rPr>
              <w:t xml:space="preserve">dte_NgayLap </w:t>
            </w:r>
          </w:p>
        </w:tc>
        <w:tc>
          <w:tcPr>
            <w:tcW w:w="1355" w:type="dxa"/>
          </w:tcPr>
          <w:p w14:paraId="0175E5C3" w14:textId="77777777" w:rsidR="00F952DA" w:rsidRPr="00DA0E0A" w:rsidRDefault="00F952DA" w:rsidP="00C05B9F">
            <w:pPr>
              <w:suppressAutoHyphens w:val="0"/>
              <w:spacing w:before="0" w:after="0"/>
              <w:ind w:firstLine="0"/>
              <w:rPr>
                <w:sz w:val="26"/>
                <w:lang w:eastAsia="en-US"/>
              </w:rPr>
            </w:pPr>
            <w:r>
              <w:rPr>
                <w:sz w:val="26"/>
                <w:lang w:eastAsia="en-US"/>
              </w:rPr>
              <w:t>DateEdit</w:t>
            </w:r>
          </w:p>
        </w:tc>
        <w:tc>
          <w:tcPr>
            <w:tcW w:w="895" w:type="dxa"/>
          </w:tcPr>
          <w:p w14:paraId="22FC26FC" w14:textId="77777777" w:rsidR="00F952DA" w:rsidRPr="00DA0E0A" w:rsidRDefault="00F952DA" w:rsidP="00C05B9F">
            <w:pPr>
              <w:suppressAutoHyphens w:val="0"/>
              <w:spacing w:before="0" w:after="0"/>
              <w:ind w:firstLine="0"/>
              <w:rPr>
                <w:sz w:val="26"/>
                <w:lang w:eastAsia="en-US"/>
              </w:rPr>
            </w:pPr>
            <w:r>
              <w:rPr>
                <w:sz w:val="26"/>
                <w:lang w:eastAsia="en-US"/>
              </w:rPr>
              <w:t>Nhập liệu</w:t>
            </w:r>
          </w:p>
        </w:tc>
        <w:tc>
          <w:tcPr>
            <w:tcW w:w="3695" w:type="dxa"/>
          </w:tcPr>
          <w:p w14:paraId="3E704D6B" w14:textId="62324F14" w:rsidR="00F952DA" w:rsidRDefault="00F952DA" w:rsidP="00C05B9F">
            <w:pPr>
              <w:suppressAutoHyphens w:val="0"/>
              <w:spacing w:before="0" w:after="0"/>
              <w:ind w:firstLine="0"/>
              <w:rPr>
                <w:rFonts w:eastAsia="Calibri"/>
                <w:sz w:val="26"/>
                <w:lang w:eastAsia="en-US"/>
              </w:rPr>
            </w:pPr>
            <w:r>
              <w:rPr>
                <w:rFonts w:eastAsia="Calibri"/>
                <w:sz w:val="26"/>
                <w:lang w:eastAsia="en-US"/>
              </w:rPr>
              <w:t>Cho phép chọn ngày muốn lập hóa đơn</w:t>
            </w:r>
            <w:r w:rsidR="00E251EF">
              <w:rPr>
                <w:rFonts w:eastAsia="Calibri"/>
                <w:sz w:val="26"/>
                <w:lang w:eastAsia="en-US"/>
              </w:rPr>
              <w:t xml:space="preserve"> bán hàng</w:t>
            </w:r>
          </w:p>
        </w:tc>
        <w:tc>
          <w:tcPr>
            <w:tcW w:w="810" w:type="dxa"/>
          </w:tcPr>
          <w:p w14:paraId="7556C5DE" w14:textId="34B0031C" w:rsidR="00F952DA" w:rsidRPr="00DA0E0A" w:rsidRDefault="00E251EF" w:rsidP="00C05B9F">
            <w:pPr>
              <w:suppressAutoHyphens w:val="0"/>
              <w:spacing w:before="0" w:after="0"/>
              <w:ind w:firstLine="0"/>
              <w:rPr>
                <w:sz w:val="26"/>
                <w:lang w:eastAsia="en-US"/>
              </w:rPr>
            </w:pPr>
            <w:r>
              <w:rPr>
                <w:sz w:val="26"/>
                <w:lang w:eastAsia="en-US"/>
              </w:rPr>
              <w:t>(7</w:t>
            </w:r>
            <w:r w:rsidR="00F952DA" w:rsidRPr="00DA0E0A">
              <w:rPr>
                <w:sz w:val="26"/>
                <w:lang w:eastAsia="en-US"/>
              </w:rPr>
              <w:t>)</w:t>
            </w:r>
          </w:p>
        </w:tc>
      </w:tr>
      <w:tr w:rsidR="00F952DA" w:rsidRPr="00DA0E0A" w14:paraId="32E55A46" w14:textId="77777777" w:rsidTr="005E6267">
        <w:trPr>
          <w:jc w:val="center"/>
        </w:trPr>
        <w:tc>
          <w:tcPr>
            <w:tcW w:w="810" w:type="dxa"/>
          </w:tcPr>
          <w:p w14:paraId="00D769B6" w14:textId="274FD176" w:rsidR="00F952DA" w:rsidRDefault="00105FE9" w:rsidP="00C05B9F">
            <w:pPr>
              <w:suppressAutoHyphens w:val="0"/>
              <w:spacing w:before="0" w:after="0"/>
              <w:ind w:firstLine="0"/>
              <w:jc w:val="center"/>
              <w:rPr>
                <w:sz w:val="26"/>
                <w:lang w:eastAsia="en-US"/>
              </w:rPr>
            </w:pPr>
            <w:r>
              <w:rPr>
                <w:sz w:val="26"/>
                <w:lang w:eastAsia="en-US"/>
              </w:rPr>
              <w:t>8</w:t>
            </w:r>
          </w:p>
        </w:tc>
        <w:tc>
          <w:tcPr>
            <w:tcW w:w="2340" w:type="dxa"/>
          </w:tcPr>
          <w:p w14:paraId="62FF2E1A" w14:textId="37393CFB" w:rsidR="00F952DA" w:rsidRDefault="00F952DA" w:rsidP="00C05B9F">
            <w:pPr>
              <w:suppressAutoHyphens w:val="0"/>
              <w:spacing w:before="0" w:after="0"/>
              <w:ind w:firstLine="0"/>
              <w:rPr>
                <w:sz w:val="26"/>
                <w:lang w:eastAsia="en-US"/>
              </w:rPr>
            </w:pPr>
            <w:r>
              <w:rPr>
                <w:sz w:val="26"/>
                <w:lang w:eastAsia="en-US"/>
              </w:rPr>
              <w:t>txt_</w:t>
            </w:r>
            <w:r w:rsidR="00105FE9">
              <w:rPr>
                <w:sz w:val="26"/>
                <w:lang w:eastAsia="en-US"/>
              </w:rPr>
              <w:t>TenKhachHang</w:t>
            </w:r>
          </w:p>
        </w:tc>
        <w:tc>
          <w:tcPr>
            <w:tcW w:w="1355" w:type="dxa"/>
          </w:tcPr>
          <w:p w14:paraId="7298841E" w14:textId="77777777" w:rsidR="00F952DA" w:rsidRPr="00DA0E0A" w:rsidRDefault="00F952DA" w:rsidP="00C05B9F">
            <w:pPr>
              <w:suppressAutoHyphens w:val="0"/>
              <w:spacing w:before="0" w:after="0"/>
              <w:ind w:firstLine="0"/>
              <w:rPr>
                <w:sz w:val="26"/>
                <w:lang w:eastAsia="en-US"/>
              </w:rPr>
            </w:pPr>
            <w:r>
              <w:rPr>
                <w:sz w:val="26"/>
                <w:lang w:eastAsia="en-US"/>
              </w:rPr>
              <w:t>Textbox</w:t>
            </w:r>
          </w:p>
        </w:tc>
        <w:tc>
          <w:tcPr>
            <w:tcW w:w="895" w:type="dxa"/>
          </w:tcPr>
          <w:p w14:paraId="6011750C" w14:textId="77777777" w:rsidR="00F952DA" w:rsidRPr="00DA0E0A" w:rsidRDefault="00F952DA" w:rsidP="00C05B9F">
            <w:pPr>
              <w:suppressAutoHyphens w:val="0"/>
              <w:spacing w:before="0" w:after="0"/>
              <w:ind w:firstLine="0"/>
              <w:rPr>
                <w:sz w:val="26"/>
                <w:lang w:eastAsia="en-US"/>
              </w:rPr>
            </w:pPr>
            <w:r>
              <w:rPr>
                <w:sz w:val="26"/>
                <w:lang w:eastAsia="en-US"/>
              </w:rPr>
              <w:t>Nhập liệu</w:t>
            </w:r>
          </w:p>
        </w:tc>
        <w:tc>
          <w:tcPr>
            <w:tcW w:w="3695" w:type="dxa"/>
          </w:tcPr>
          <w:p w14:paraId="18C43AD5" w14:textId="4D5D840C" w:rsidR="00F952DA" w:rsidRDefault="00F952DA" w:rsidP="00C05B9F">
            <w:pPr>
              <w:suppressAutoHyphens w:val="0"/>
              <w:spacing w:before="0" w:after="0"/>
              <w:ind w:firstLine="0"/>
              <w:rPr>
                <w:rFonts w:eastAsia="Calibri"/>
                <w:sz w:val="26"/>
                <w:lang w:eastAsia="en-US"/>
              </w:rPr>
            </w:pPr>
            <w:r>
              <w:rPr>
                <w:rFonts w:eastAsia="Calibri"/>
                <w:sz w:val="26"/>
                <w:lang w:eastAsia="en-US"/>
              </w:rPr>
              <w:t xml:space="preserve">Cho phép nhập tên </w:t>
            </w:r>
            <w:r w:rsidR="00105FE9">
              <w:rPr>
                <w:rFonts w:eastAsia="Calibri"/>
                <w:sz w:val="26"/>
                <w:lang w:eastAsia="en-US"/>
              </w:rPr>
              <w:t>khách hàng</w:t>
            </w:r>
          </w:p>
        </w:tc>
        <w:tc>
          <w:tcPr>
            <w:tcW w:w="810" w:type="dxa"/>
          </w:tcPr>
          <w:p w14:paraId="3B11BF51" w14:textId="7A614C51" w:rsidR="00F952DA" w:rsidRPr="00DA0E0A" w:rsidRDefault="00F952DA" w:rsidP="00C05B9F">
            <w:pPr>
              <w:suppressAutoHyphens w:val="0"/>
              <w:spacing w:before="0" w:after="0"/>
              <w:ind w:firstLine="0"/>
              <w:rPr>
                <w:sz w:val="26"/>
                <w:lang w:eastAsia="en-US"/>
              </w:rPr>
            </w:pPr>
            <w:r>
              <w:rPr>
                <w:sz w:val="26"/>
                <w:lang w:eastAsia="en-US"/>
              </w:rPr>
              <w:t>(</w:t>
            </w:r>
            <w:r w:rsidR="00E251EF">
              <w:rPr>
                <w:sz w:val="26"/>
                <w:lang w:eastAsia="en-US"/>
              </w:rPr>
              <w:t>8</w:t>
            </w:r>
            <w:r w:rsidRPr="00DA0E0A">
              <w:rPr>
                <w:sz w:val="26"/>
                <w:lang w:eastAsia="en-US"/>
              </w:rPr>
              <w:t>)</w:t>
            </w:r>
          </w:p>
        </w:tc>
      </w:tr>
      <w:tr w:rsidR="00F952DA" w:rsidRPr="00DA0E0A" w14:paraId="6095C4E0" w14:textId="77777777" w:rsidTr="005E6267">
        <w:trPr>
          <w:jc w:val="center"/>
        </w:trPr>
        <w:tc>
          <w:tcPr>
            <w:tcW w:w="810" w:type="dxa"/>
          </w:tcPr>
          <w:p w14:paraId="23C4ECB9" w14:textId="1AEAFF75" w:rsidR="00F952DA" w:rsidRDefault="00105FE9" w:rsidP="00C05B9F">
            <w:pPr>
              <w:suppressAutoHyphens w:val="0"/>
              <w:spacing w:before="0" w:after="0"/>
              <w:ind w:firstLine="0"/>
              <w:jc w:val="center"/>
              <w:rPr>
                <w:sz w:val="26"/>
                <w:lang w:eastAsia="en-US"/>
              </w:rPr>
            </w:pPr>
            <w:r>
              <w:rPr>
                <w:sz w:val="26"/>
                <w:lang w:eastAsia="en-US"/>
              </w:rPr>
              <w:lastRenderedPageBreak/>
              <w:t>9</w:t>
            </w:r>
          </w:p>
        </w:tc>
        <w:tc>
          <w:tcPr>
            <w:tcW w:w="2340" w:type="dxa"/>
          </w:tcPr>
          <w:p w14:paraId="54BA3F03" w14:textId="74EEFB16" w:rsidR="00F952DA" w:rsidRDefault="00F952DA" w:rsidP="00C05B9F">
            <w:pPr>
              <w:suppressAutoHyphens w:val="0"/>
              <w:spacing w:before="0" w:after="0"/>
              <w:ind w:firstLine="0"/>
              <w:rPr>
                <w:sz w:val="26"/>
                <w:lang w:eastAsia="en-US"/>
              </w:rPr>
            </w:pPr>
            <w:r>
              <w:rPr>
                <w:sz w:val="26"/>
                <w:lang w:eastAsia="en-US"/>
              </w:rPr>
              <w:t>txt_</w:t>
            </w:r>
            <w:r w:rsidR="00695AEC">
              <w:rPr>
                <w:sz w:val="26"/>
                <w:lang w:eastAsia="en-US"/>
              </w:rPr>
              <w:t>SDT</w:t>
            </w:r>
          </w:p>
        </w:tc>
        <w:tc>
          <w:tcPr>
            <w:tcW w:w="1355" w:type="dxa"/>
          </w:tcPr>
          <w:p w14:paraId="08102CB6" w14:textId="7DD9631B" w:rsidR="00F952DA" w:rsidRPr="00DA0E0A" w:rsidRDefault="00695AEC" w:rsidP="00C05B9F">
            <w:pPr>
              <w:suppressAutoHyphens w:val="0"/>
              <w:spacing w:before="0" w:after="0"/>
              <w:ind w:firstLine="0"/>
              <w:rPr>
                <w:sz w:val="26"/>
                <w:lang w:eastAsia="en-US"/>
              </w:rPr>
            </w:pPr>
            <w:r>
              <w:rPr>
                <w:sz w:val="26"/>
                <w:lang w:eastAsia="en-US"/>
              </w:rPr>
              <w:t>Textbox</w:t>
            </w:r>
          </w:p>
        </w:tc>
        <w:tc>
          <w:tcPr>
            <w:tcW w:w="895" w:type="dxa"/>
          </w:tcPr>
          <w:p w14:paraId="6F8FF4B1" w14:textId="77777777" w:rsidR="00F952DA" w:rsidRPr="00DA0E0A" w:rsidRDefault="00F952DA" w:rsidP="00C05B9F">
            <w:pPr>
              <w:suppressAutoHyphens w:val="0"/>
              <w:spacing w:before="0" w:after="0"/>
              <w:ind w:firstLine="0"/>
              <w:rPr>
                <w:sz w:val="26"/>
                <w:lang w:eastAsia="en-US"/>
              </w:rPr>
            </w:pPr>
            <w:r>
              <w:rPr>
                <w:sz w:val="26"/>
                <w:lang w:eastAsia="en-US"/>
              </w:rPr>
              <w:t>Nhập liệu</w:t>
            </w:r>
          </w:p>
        </w:tc>
        <w:tc>
          <w:tcPr>
            <w:tcW w:w="3695" w:type="dxa"/>
          </w:tcPr>
          <w:p w14:paraId="00AB1B72" w14:textId="706667D5" w:rsidR="00F952DA" w:rsidRDefault="00F952DA" w:rsidP="00C05B9F">
            <w:pPr>
              <w:suppressAutoHyphens w:val="0"/>
              <w:spacing w:before="0" w:after="0"/>
              <w:ind w:firstLine="0"/>
              <w:rPr>
                <w:rFonts w:eastAsia="Calibri"/>
                <w:sz w:val="26"/>
                <w:lang w:eastAsia="en-US"/>
              </w:rPr>
            </w:pPr>
            <w:r>
              <w:rPr>
                <w:rFonts w:eastAsia="Calibri"/>
                <w:sz w:val="26"/>
                <w:lang w:eastAsia="en-US"/>
              </w:rPr>
              <w:t xml:space="preserve">Cho phép </w:t>
            </w:r>
            <w:r w:rsidR="00695AEC">
              <w:rPr>
                <w:rFonts w:eastAsia="Calibri"/>
                <w:sz w:val="26"/>
                <w:lang w:eastAsia="en-US"/>
              </w:rPr>
              <w:t>nhập số điện thoại khách hàng</w:t>
            </w:r>
          </w:p>
        </w:tc>
        <w:tc>
          <w:tcPr>
            <w:tcW w:w="810" w:type="dxa"/>
          </w:tcPr>
          <w:p w14:paraId="3F48A2AE" w14:textId="3E6D0B4B" w:rsidR="00F952DA" w:rsidRPr="00DA0E0A" w:rsidRDefault="00F952DA" w:rsidP="00C05B9F">
            <w:pPr>
              <w:suppressAutoHyphens w:val="0"/>
              <w:spacing w:before="0" w:after="0"/>
              <w:ind w:firstLine="0"/>
              <w:rPr>
                <w:sz w:val="26"/>
                <w:lang w:eastAsia="en-US"/>
              </w:rPr>
            </w:pPr>
            <w:r>
              <w:rPr>
                <w:sz w:val="26"/>
                <w:lang w:eastAsia="en-US"/>
              </w:rPr>
              <w:t>(</w:t>
            </w:r>
            <w:r w:rsidR="00E251EF">
              <w:rPr>
                <w:sz w:val="26"/>
                <w:lang w:eastAsia="en-US"/>
              </w:rPr>
              <w:t>9</w:t>
            </w:r>
            <w:r w:rsidRPr="00DA0E0A">
              <w:rPr>
                <w:sz w:val="26"/>
                <w:lang w:eastAsia="en-US"/>
              </w:rPr>
              <w:t>)</w:t>
            </w:r>
          </w:p>
        </w:tc>
      </w:tr>
      <w:tr w:rsidR="00F952DA" w:rsidRPr="00DA0E0A" w14:paraId="2F679CB4" w14:textId="77777777" w:rsidTr="005E6267">
        <w:trPr>
          <w:jc w:val="center"/>
        </w:trPr>
        <w:tc>
          <w:tcPr>
            <w:tcW w:w="810" w:type="dxa"/>
          </w:tcPr>
          <w:p w14:paraId="6CAEBE9B" w14:textId="0DF57A67" w:rsidR="00F952DA" w:rsidRDefault="00105FE9" w:rsidP="00C05B9F">
            <w:pPr>
              <w:suppressAutoHyphens w:val="0"/>
              <w:spacing w:before="0" w:after="0"/>
              <w:ind w:firstLine="0"/>
              <w:jc w:val="center"/>
              <w:rPr>
                <w:sz w:val="26"/>
                <w:lang w:eastAsia="en-US"/>
              </w:rPr>
            </w:pPr>
            <w:r>
              <w:rPr>
                <w:sz w:val="26"/>
                <w:lang w:eastAsia="en-US"/>
              </w:rPr>
              <w:t>10</w:t>
            </w:r>
          </w:p>
        </w:tc>
        <w:tc>
          <w:tcPr>
            <w:tcW w:w="2340" w:type="dxa"/>
          </w:tcPr>
          <w:p w14:paraId="06D33C78" w14:textId="77777777" w:rsidR="00F952DA" w:rsidRDefault="00F952DA" w:rsidP="00C05B9F">
            <w:pPr>
              <w:suppressAutoHyphens w:val="0"/>
              <w:spacing w:before="0" w:after="0"/>
              <w:ind w:firstLine="0"/>
              <w:rPr>
                <w:sz w:val="26"/>
                <w:lang w:eastAsia="en-US"/>
              </w:rPr>
            </w:pPr>
            <w:r>
              <w:rPr>
                <w:sz w:val="26"/>
                <w:lang w:eastAsia="en-US"/>
              </w:rPr>
              <w:t>txt_TimKiem</w:t>
            </w:r>
          </w:p>
        </w:tc>
        <w:tc>
          <w:tcPr>
            <w:tcW w:w="1355" w:type="dxa"/>
          </w:tcPr>
          <w:p w14:paraId="70C37A51" w14:textId="77777777" w:rsidR="00F952DA" w:rsidRPr="00DA0E0A" w:rsidRDefault="00F952DA" w:rsidP="00C05B9F">
            <w:pPr>
              <w:suppressAutoHyphens w:val="0"/>
              <w:spacing w:before="0" w:after="0"/>
              <w:ind w:firstLine="0"/>
              <w:rPr>
                <w:sz w:val="26"/>
                <w:lang w:eastAsia="en-US"/>
              </w:rPr>
            </w:pPr>
            <w:r>
              <w:rPr>
                <w:sz w:val="26"/>
                <w:lang w:eastAsia="en-US"/>
              </w:rPr>
              <w:t>Textbox</w:t>
            </w:r>
          </w:p>
        </w:tc>
        <w:tc>
          <w:tcPr>
            <w:tcW w:w="895" w:type="dxa"/>
          </w:tcPr>
          <w:p w14:paraId="16387482" w14:textId="77777777" w:rsidR="00F952DA" w:rsidRPr="00DA0E0A" w:rsidRDefault="00F952DA" w:rsidP="00C05B9F">
            <w:pPr>
              <w:suppressAutoHyphens w:val="0"/>
              <w:spacing w:before="0" w:after="0"/>
              <w:ind w:firstLine="0"/>
              <w:rPr>
                <w:sz w:val="26"/>
                <w:lang w:eastAsia="en-US"/>
              </w:rPr>
            </w:pPr>
            <w:r>
              <w:rPr>
                <w:sz w:val="26"/>
                <w:lang w:eastAsia="en-US"/>
              </w:rPr>
              <w:t>Nhập liệu</w:t>
            </w:r>
          </w:p>
        </w:tc>
        <w:tc>
          <w:tcPr>
            <w:tcW w:w="3695" w:type="dxa"/>
          </w:tcPr>
          <w:p w14:paraId="0EDA551A" w14:textId="77777777" w:rsidR="00F952DA" w:rsidRDefault="00F952DA" w:rsidP="00C05B9F">
            <w:pPr>
              <w:suppressAutoHyphens w:val="0"/>
              <w:spacing w:before="0" w:after="0"/>
              <w:ind w:firstLine="0"/>
              <w:rPr>
                <w:rFonts w:eastAsia="Calibri"/>
                <w:sz w:val="26"/>
                <w:lang w:eastAsia="en-US"/>
              </w:rPr>
            </w:pPr>
            <w:r>
              <w:rPr>
                <w:rFonts w:eastAsia="Calibri"/>
                <w:sz w:val="26"/>
                <w:lang w:eastAsia="en-US"/>
              </w:rPr>
              <w:t>Cho phép nhập thông tin muốn tìm kiếm</w:t>
            </w:r>
          </w:p>
        </w:tc>
        <w:tc>
          <w:tcPr>
            <w:tcW w:w="810" w:type="dxa"/>
          </w:tcPr>
          <w:p w14:paraId="68FF90EC" w14:textId="09FB3DC5" w:rsidR="00F952DA" w:rsidRDefault="00E251EF" w:rsidP="00C05B9F">
            <w:pPr>
              <w:suppressAutoHyphens w:val="0"/>
              <w:spacing w:before="0" w:after="0"/>
              <w:ind w:firstLine="0"/>
              <w:rPr>
                <w:sz w:val="26"/>
                <w:lang w:eastAsia="en-US"/>
              </w:rPr>
            </w:pPr>
            <w:r>
              <w:rPr>
                <w:sz w:val="26"/>
                <w:lang w:eastAsia="en-US"/>
              </w:rPr>
              <w:t>(10</w:t>
            </w:r>
            <w:r w:rsidR="00F952DA">
              <w:rPr>
                <w:sz w:val="26"/>
                <w:lang w:eastAsia="en-US"/>
              </w:rPr>
              <w:t>)</w:t>
            </w:r>
          </w:p>
        </w:tc>
      </w:tr>
      <w:tr w:rsidR="00F952DA" w:rsidRPr="00DA0E0A" w14:paraId="3AA1C630" w14:textId="77777777" w:rsidTr="005E6267">
        <w:trPr>
          <w:jc w:val="center"/>
        </w:trPr>
        <w:tc>
          <w:tcPr>
            <w:tcW w:w="810" w:type="dxa"/>
          </w:tcPr>
          <w:p w14:paraId="34F37F9B" w14:textId="16550D86" w:rsidR="00F952DA" w:rsidRDefault="00105FE9" w:rsidP="00C05B9F">
            <w:pPr>
              <w:suppressAutoHyphens w:val="0"/>
              <w:spacing w:before="0" w:after="0"/>
              <w:ind w:firstLine="0"/>
              <w:jc w:val="center"/>
              <w:rPr>
                <w:sz w:val="26"/>
                <w:lang w:eastAsia="en-US"/>
              </w:rPr>
            </w:pPr>
            <w:r>
              <w:rPr>
                <w:sz w:val="26"/>
                <w:lang w:eastAsia="en-US"/>
              </w:rPr>
              <w:t>11</w:t>
            </w:r>
          </w:p>
        </w:tc>
        <w:tc>
          <w:tcPr>
            <w:tcW w:w="2340" w:type="dxa"/>
          </w:tcPr>
          <w:p w14:paraId="7C732B75" w14:textId="77777777" w:rsidR="00F952DA" w:rsidRDefault="00F952DA" w:rsidP="00C05B9F">
            <w:pPr>
              <w:suppressAutoHyphens w:val="0"/>
              <w:spacing w:before="0" w:after="0"/>
              <w:ind w:firstLine="0"/>
              <w:rPr>
                <w:sz w:val="26"/>
                <w:lang w:eastAsia="en-US"/>
              </w:rPr>
            </w:pPr>
            <w:r>
              <w:rPr>
                <w:sz w:val="26"/>
                <w:lang w:eastAsia="en-US"/>
              </w:rPr>
              <w:t>btn_TimKiem</w:t>
            </w:r>
          </w:p>
        </w:tc>
        <w:tc>
          <w:tcPr>
            <w:tcW w:w="1355" w:type="dxa"/>
          </w:tcPr>
          <w:p w14:paraId="695712A6" w14:textId="77777777" w:rsidR="00F952DA" w:rsidRDefault="00F952DA" w:rsidP="00C05B9F">
            <w:pPr>
              <w:suppressAutoHyphens w:val="0"/>
              <w:spacing w:before="0" w:after="0"/>
              <w:ind w:firstLine="0"/>
              <w:rPr>
                <w:sz w:val="26"/>
                <w:lang w:eastAsia="en-US"/>
              </w:rPr>
            </w:pPr>
            <w:r w:rsidRPr="00DA0E0A">
              <w:rPr>
                <w:sz w:val="26"/>
                <w:lang w:eastAsia="en-US"/>
              </w:rPr>
              <w:t>Button</w:t>
            </w:r>
          </w:p>
        </w:tc>
        <w:tc>
          <w:tcPr>
            <w:tcW w:w="895" w:type="dxa"/>
          </w:tcPr>
          <w:p w14:paraId="4C7360EA" w14:textId="77777777" w:rsidR="00F952DA" w:rsidRDefault="00F952DA" w:rsidP="00C05B9F">
            <w:pPr>
              <w:suppressAutoHyphens w:val="0"/>
              <w:spacing w:before="0" w:after="0"/>
              <w:ind w:firstLine="0"/>
              <w:rPr>
                <w:sz w:val="26"/>
                <w:lang w:eastAsia="en-US"/>
              </w:rPr>
            </w:pPr>
            <w:r w:rsidRPr="00DA0E0A">
              <w:rPr>
                <w:sz w:val="26"/>
                <w:lang w:eastAsia="en-US"/>
              </w:rPr>
              <w:t>Click</w:t>
            </w:r>
          </w:p>
        </w:tc>
        <w:tc>
          <w:tcPr>
            <w:tcW w:w="3695" w:type="dxa"/>
          </w:tcPr>
          <w:p w14:paraId="0159DF75" w14:textId="77777777" w:rsidR="00F952DA" w:rsidRDefault="00F952DA"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6FDE34F0" w14:textId="557BFC82" w:rsidR="00F952DA" w:rsidRDefault="00E251EF" w:rsidP="00C05B9F">
            <w:pPr>
              <w:suppressAutoHyphens w:val="0"/>
              <w:spacing w:before="0" w:after="0"/>
              <w:ind w:firstLine="0"/>
              <w:rPr>
                <w:sz w:val="26"/>
                <w:lang w:eastAsia="en-US"/>
              </w:rPr>
            </w:pPr>
            <w:r>
              <w:rPr>
                <w:sz w:val="26"/>
                <w:lang w:eastAsia="en-US"/>
              </w:rPr>
              <w:t>(11</w:t>
            </w:r>
            <w:r w:rsidR="00F952DA">
              <w:rPr>
                <w:sz w:val="26"/>
                <w:lang w:eastAsia="en-US"/>
              </w:rPr>
              <w:t>)</w:t>
            </w:r>
          </w:p>
        </w:tc>
      </w:tr>
      <w:tr w:rsidR="00F952DA" w:rsidRPr="00DA0E0A" w14:paraId="62127728" w14:textId="77777777" w:rsidTr="005E6267">
        <w:trPr>
          <w:jc w:val="center"/>
        </w:trPr>
        <w:tc>
          <w:tcPr>
            <w:tcW w:w="810" w:type="dxa"/>
          </w:tcPr>
          <w:p w14:paraId="6B3CED23" w14:textId="7A92B8EE" w:rsidR="00F952DA" w:rsidRDefault="00105FE9" w:rsidP="00C05B9F">
            <w:pPr>
              <w:suppressAutoHyphens w:val="0"/>
              <w:spacing w:before="0" w:after="0"/>
              <w:ind w:firstLine="0"/>
              <w:jc w:val="center"/>
              <w:rPr>
                <w:sz w:val="26"/>
                <w:lang w:eastAsia="en-US"/>
              </w:rPr>
            </w:pPr>
            <w:r>
              <w:rPr>
                <w:sz w:val="26"/>
                <w:lang w:eastAsia="en-US"/>
              </w:rPr>
              <w:t>12</w:t>
            </w:r>
          </w:p>
        </w:tc>
        <w:tc>
          <w:tcPr>
            <w:tcW w:w="2340" w:type="dxa"/>
          </w:tcPr>
          <w:p w14:paraId="1B623F6B" w14:textId="77777777" w:rsidR="00F952DA" w:rsidRDefault="00F952DA" w:rsidP="00C05B9F">
            <w:pPr>
              <w:suppressAutoHyphens w:val="0"/>
              <w:spacing w:before="0" w:after="0"/>
              <w:ind w:firstLine="0"/>
              <w:rPr>
                <w:sz w:val="26"/>
                <w:lang w:eastAsia="en-US"/>
              </w:rPr>
            </w:pPr>
            <w:r>
              <w:rPr>
                <w:sz w:val="26"/>
                <w:lang w:eastAsia="en-US"/>
              </w:rPr>
              <w:t>btn_XoaTimKiem</w:t>
            </w:r>
          </w:p>
        </w:tc>
        <w:tc>
          <w:tcPr>
            <w:tcW w:w="1355" w:type="dxa"/>
          </w:tcPr>
          <w:p w14:paraId="2327AE56" w14:textId="77777777" w:rsidR="00F952DA" w:rsidRDefault="00F952DA" w:rsidP="00C05B9F">
            <w:pPr>
              <w:suppressAutoHyphens w:val="0"/>
              <w:spacing w:before="0" w:after="0"/>
              <w:ind w:firstLine="0"/>
              <w:rPr>
                <w:sz w:val="26"/>
                <w:lang w:eastAsia="en-US"/>
              </w:rPr>
            </w:pPr>
            <w:r w:rsidRPr="00DA0E0A">
              <w:rPr>
                <w:sz w:val="26"/>
                <w:lang w:eastAsia="en-US"/>
              </w:rPr>
              <w:t>Button</w:t>
            </w:r>
          </w:p>
        </w:tc>
        <w:tc>
          <w:tcPr>
            <w:tcW w:w="895" w:type="dxa"/>
          </w:tcPr>
          <w:p w14:paraId="4457D124" w14:textId="77777777" w:rsidR="00F952DA" w:rsidRDefault="00F952DA" w:rsidP="00C05B9F">
            <w:pPr>
              <w:suppressAutoHyphens w:val="0"/>
              <w:spacing w:before="0" w:after="0"/>
              <w:ind w:firstLine="0"/>
              <w:rPr>
                <w:sz w:val="26"/>
                <w:lang w:eastAsia="en-US"/>
              </w:rPr>
            </w:pPr>
            <w:r w:rsidRPr="00DA0E0A">
              <w:rPr>
                <w:sz w:val="26"/>
                <w:lang w:eastAsia="en-US"/>
              </w:rPr>
              <w:t>Click</w:t>
            </w:r>
          </w:p>
        </w:tc>
        <w:tc>
          <w:tcPr>
            <w:tcW w:w="3695" w:type="dxa"/>
          </w:tcPr>
          <w:p w14:paraId="77FF18E2" w14:textId="77777777" w:rsidR="00F952DA" w:rsidRDefault="00F952DA" w:rsidP="00C05B9F">
            <w:pPr>
              <w:suppressAutoHyphens w:val="0"/>
              <w:spacing w:before="0" w:after="0"/>
              <w:ind w:firstLine="0"/>
              <w:rPr>
                <w:rFonts w:eastAsia="Calibri"/>
                <w:sz w:val="26"/>
                <w:lang w:eastAsia="en-US"/>
              </w:rPr>
            </w:pPr>
            <w:r>
              <w:rPr>
                <w:rFonts w:eastAsia="Calibri"/>
                <w:sz w:val="26"/>
                <w:lang w:eastAsia="en-US"/>
              </w:rPr>
              <w:t>Gọi hàm xóa thông tin đã nhập trong ô tìm kiếm</w:t>
            </w:r>
          </w:p>
        </w:tc>
        <w:tc>
          <w:tcPr>
            <w:tcW w:w="810" w:type="dxa"/>
          </w:tcPr>
          <w:p w14:paraId="106A88E5" w14:textId="7CF1E218" w:rsidR="00F952DA" w:rsidRDefault="00E251EF" w:rsidP="00C05B9F">
            <w:pPr>
              <w:suppressAutoHyphens w:val="0"/>
              <w:spacing w:before="0" w:after="0"/>
              <w:ind w:firstLine="0"/>
              <w:rPr>
                <w:sz w:val="26"/>
                <w:lang w:eastAsia="en-US"/>
              </w:rPr>
            </w:pPr>
            <w:r>
              <w:rPr>
                <w:sz w:val="26"/>
                <w:lang w:eastAsia="en-US"/>
              </w:rPr>
              <w:t>(12</w:t>
            </w:r>
            <w:r w:rsidR="00F952DA">
              <w:rPr>
                <w:sz w:val="26"/>
                <w:lang w:eastAsia="en-US"/>
              </w:rPr>
              <w:t>)</w:t>
            </w:r>
          </w:p>
        </w:tc>
      </w:tr>
      <w:tr w:rsidR="00F952DA" w:rsidRPr="00DA0E0A" w14:paraId="60AF452F" w14:textId="77777777" w:rsidTr="005E6267">
        <w:trPr>
          <w:jc w:val="center"/>
        </w:trPr>
        <w:tc>
          <w:tcPr>
            <w:tcW w:w="810" w:type="dxa"/>
          </w:tcPr>
          <w:p w14:paraId="79721BAF" w14:textId="1A865905" w:rsidR="00F952DA" w:rsidRDefault="00105FE9" w:rsidP="00C05B9F">
            <w:pPr>
              <w:suppressAutoHyphens w:val="0"/>
              <w:spacing w:before="0" w:after="0"/>
              <w:ind w:firstLine="0"/>
              <w:jc w:val="center"/>
              <w:rPr>
                <w:sz w:val="26"/>
                <w:lang w:eastAsia="en-US"/>
              </w:rPr>
            </w:pPr>
            <w:r>
              <w:rPr>
                <w:sz w:val="26"/>
                <w:lang w:eastAsia="en-US"/>
              </w:rPr>
              <w:t>13</w:t>
            </w:r>
          </w:p>
        </w:tc>
        <w:tc>
          <w:tcPr>
            <w:tcW w:w="2340" w:type="dxa"/>
          </w:tcPr>
          <w:p w14:paraId="299D06D5" w14:textId="77777777" w:rsidR="00F952DA" w:rsidRDefault="00F952DA" w:rsidP="00C05B9F">
            <w:pPr>
              <w:suppressAutoHyphens w:val="0"/>
              <w:spacing w:before="0" w:after="0"/>
              <w:ind w:firstLine="0"/>
              <w:rPr>
                <w:sz w:val="26"/>
                <w:lang w:eastAsia="en-US"/>
              </w:rPr>
            </w:pPr>
            <w:r>
              <w:rPr>
                <w:sz w:val="26"/>
                <w:lang w:eastAsia="en-US"/>
              </w:rPr>
              <w:t>grv_ChiTietMatHang</w:t>
            </w:r>
          </w:p>
        </w:tc>
        <w:tc>
          <w:tcPr>
            <w:tcW w:w="1355" w:type="dxa"/>
          </w:tcPr>
          <w:p w14:paraId="081BCF68" w14:textId="77777777" w:rsidR="00F952DA" w:rsidRPr="00DA0E0A" w:rsidRDefault="00F952DA" w:rsidP="00C05B9F">
            <w:pPr>
              <w:suppressAutoHyphens w:val="0"/>
              <w:spacing w:before="0" w:after="0"/>
              <w:ind w:firstLine="0"/>
              <w:rPr>
                <w:sz w:val="26"/>
                <w:lang w:eastAsia="en-US"/>
              </w:rPr>
            </w:pPr>
            <w:r>
              <w:rPr>
                <w:sz w:val="26"/>
                <w:lang w:eastAsia="en-US"/>
              </w:rPr>
              <w:t>Gridview</w:t>
            </w:r>
          </w:p>
        </w:tc>
        <w:tc>
          <w:tcPr>
            <w:tcW w:w="895" w:type="dxa"/>
          </w:tcPr>
          <w:p w14:paraId="2DF07AD6" w14:textId="77777777" w:rsidR="00F952DA" w:rsidRPr="00DA0E0A" w:rsidRDefault="00F952DA" w:rsidP="00C05B9F">
            <w:pPr>
              <w:suppressAutoHyphens w:val="0"/>
              <w:spacing w:before="0" w:after="0"/>
              <w:ind w:firstLine="0"/>
              <w:rPr>
                <w:sz w:val="26"/>
                <w:lang w:eastAsia="en-US"/>
              </w:rPr>
            </w:pPr>
            <w:r>
              <w:rPr>
                <w:sz w:val="26"/>
                <w:lang w:eastAsia="en-US"/>
              </w:rPr>
              <w:t>Click</w:t>
            </w:r>
          </w:p>
        </w:tc>
        <w:tc>
          <w:tcPr>
            <w:tcW w:w="3695" w:type="dxa"/>
          </w:tcPr>
          <w:p w14:paraId="7DA5241A" w14:textId="77777777" w:rsidR="00F952DA" w:rsidRDefault="00F952DA" w:rsidP="00C05B9F">
            <w:pPr>
              <w:suppressAutoHyphens w:val="0"/>
              <w:spacing w:before="0" w:after="0"/>
              <w:ind w:firstLine="0"/>
              <w:rPr>
                <w:rFonts w:eastAsia="Calibri"/>
                <w:sz w:val="26"/>
                <w:lang w:eastAsia="en-US"/>
              </w:rPr>
            </w:pPr>
            <w:r>
              <w:rPr>
                <w:rFonts w:eastAsia="Calibri"/>
                <w:sz w:val="26"/>
                <w:lang w:eastAsia="en-US"/>
              </w:rPr>
              <w:t>Cho phép hiển thị danh sách các mặt hàng muốn nhập sau khi thêm vào danh sách</w:t>
            </w:r>
          </w:p>
        </w:tc>
        <w:tc>
          <w:tcPr>
            <w:tcW w:w="810" w:type="dxa"/>
          </w:tcPr>
          <w:p w14:paraId="4366FAC6" w14:textId="5FC664C2" w:rsidR="00F952DA" w:rsidRDefault="00E251EF" w:rsidP="00C05B9F">
            <w:pPr>
              <w:suppressAutoHyphens w:val="0"/>
              <w:spacing w:before="0" w:after="0"/>
              <w:ind w:firstLine="0"/>
              <w:rPr>
                <w:sz w:val="26"/>
                <w:lang w:eastAsia="en-US"/>
              </w:rPr>
            </w:pPr>
            <w:r>
              <w:rPr>
                <w:sz w:val="26"/>
                <w:lang w:eastAsia="en-US"/>
              </w:rPr>
              <w:t>(13</w:t>
            </w:r>
            <w:r w:rsidR="00F952DA">
              <w:rPr>
                <w:sz w:val="26"/>
                <w:lang w:eastAsia="en-US"/>
              </w:rPr>
              <w:t>)</w:t>
            </w:r>
          </w:p>
        </w:tc>
      </w:tr>
      <w:tr w:rsidR="00F952DA" w:rsidRPr="00DA0E0A" w14:paraId="1CB8BDA4" w14:textId="77777777" w:rsidTr="005E6267">
        <w:trPr>
          <w:jc w:val="center"/>
        </w:trPr>
        <w:tc>
          <w:tcPr>
            <w:tcW w:w="810" w:type="dxa"/>
          </w:tcPr>
          <w:p w14:paraId="3EFE1250" w14:textId="7523D14E" w:rsidR="00F952DA" w:rsidRDefault="00105FE9" w:rsidP="00C05B9F">
            <w:pPr>
              <w:suppressAutoHyphens w:val="0"/>
              <w:spacing w:before="0" w:after="0"/>
              <w:ind w:firstLine="0"/>
              <w:jc w:val="center"/>
              <w:rPr>
                <w:sz w:val="26"/>
                <w:lang w:eastAsia="en-US"/>
              </w:rPr>
            </w:pPr>
            <w:r>
              <w:rPr>
                <w:sz w:val="26"/>
                <w:lang w:eastAsia="en-US"/>
              </w:rPr>
              <w:t>14</w:t>
            </w:r>
          </w:p>
        </w:tc>
        <w:tc>
          <w:tcPr>
            <w:tcW w:w="2340" w:type="dxa"/>
          </w:tcPr>
          <w:p w14:paraId="341152AB" w14:textId="77777777" w:rsidR="00F952DA" w:rsidRDefault="00F952DA" w:rsidP="00C05B9F">
            <w:pPr>
              <w:suppressAutoHyphens w:val="0"/>
              <w:spacing w:before="0" w:after="0"/>
              <w:ind w:firstLine="0"/>
              <w:rPr>
                <w:sz w:val="26"/>
                <w:lang w:eastAsia="en-US"/>
              </w:rPr>
            </w:pPr>
            <w:r>
              <w:rPr>
                <w:sz w:val="26"/>
                <w:lang w:eastAsia="en-US"/>
              </w:rPr>
              <w:t>txt_TimKiem</w:t>
            </w:r>
          </w:p>
        </w:tc>
        <w:tc>
          <w:tcPr>
            <w:tcW w:w="1355" w:type="dxa"/>
          </w:tcPr>
          <w:p w14:paraId="179D282A" w14:textId="77777777" w:rsidR="00F952DA" w:rsidRDefault="00F952DA" w:rsidP="00C05B9F">
            <w:pPr>
              <w:suppressAutoHyphens w:val="0"/>
              <w:spacing w:before="0" w:after="0"/>
              <w:ind w:firstLine="0"/>
              <w:rPr>
                <w:sz w:val="26"/>
                <w:lang w:eastAsia="en-US"/>
              </w:rPr>
            </w:pPr>
            <w:r>
              <w:rPr>
                <w:sz w:val="26"/>
                <w:lang w:eastAsia="en-US"/>
              </w:rPr>
              <w:t>Textbox</w:t>
            </w:r>
          </w:p>
        </w:tc>
        <w:tc>
          <w:tcPr>
            <w:tcW w:w="895" w:type="dxa"/>
          </w:tcPr>
          <w:p w14:paraId="031A9606" w14:textId="77777777" w:rsidR="00F952DA" w:rsidRDefault="00F952DA" w:rsidP="00C05B9F">
            <w:pPr>
              <w:suppressAutoHyphens w:val="0"/>
              <w:spacing w:before="0" w:after="0"/>
              <w:ind w:firstLine="0"/>
              <w:rPr>
                <w:sz w:val="26"/>
                <w:lang w:eastAsia="en-US"/>
              </w:rPr>
            </w:pPr>
            <w:r>
              <w:rPr>
                <w:sz w:val="26"/>
                <w:lang w:eastAsia="en-US"/>
              </w:rPr>
              <w:t>Nhập liệu</w:t>
            </w:r>
          </w:p>
        </w:tc>
        <w:tc>
          <w:tcPr>
            <w:tcW w:w="3695" w:type="dxa"/>
          </w:tcPr>
          <w:p w14:paraId="2DFA1196" w14:textId="77777777" w:rsidR="00F952DA" w:rsidRDefault="00F952DA" w:rsidP="00C05B9F">
            <w:pPr>
              <w:suppressAutoHyphens w:val="0"/>
              <w:spacing w:before="0" w:after="0"/>
              <w:ind w:firstLine="0"/>
              <w:rPr>
                <w:rFonts w:eastAsia="Calibri"/>
                <w:sz w:val="26"/>
                <w:lang w:eastAsia="en-US"/>
              </w:rPr>
            </w:pPr>
            <w:r>
              <w:rPr>
                <w:rFonts w:eastAsia="Calibri"/>
                <w:sz w:val="26"/>
                <w:lang w:eastAsia="en-US"/>
              </w:rPr>
              <w:t>Cho phép nhập thông tin muốn tìm kiếm</w:t>
            </w:r>
          </w:p>
        </w:tc>
        <w:tc>
          <w:tcPr>
            <w:tcW w:w="810" w:type="dxa"/>
          </w:tcPr>
          <w:p w14:paraId="6D81842E" w14:textId="78EA204C" w:rsidR="00F952DA" w:rsidRDefault="00E251EF" w:rsidP="00C05B9F">
            <w:pPr>
              <w:suppressAutoHyphens w:val="0"/>
              <w:spacing w:before="0" w:after="0"/>
              <w:ind w:firstLine="0"/>
              <w:rPr>
                <w:sz w:val="26"/>
                <w:lang w:eastAsia="en-US"/>
              </w:rPr>
            </w:pPr>
            <w:r>
              <w:rPr>
                <w:sz w:val="26"/>
                <w:lang w:eastAsia="en-US"/>
              </w:rPr>
              <w:t>(14</w:t>
            </w:r>
            <w:r w:rsidR="00F952DA">
              <w:rPr>
                <w:sz w:val="26"/>
                <w:lang w:eastAsia="en-US"/>
              </w:rPr>
              <w:t>)</w:t>
            </w:r>
          </w:p>
        </w:tc>
      </w:tr>
      <w:tr w:rsidR="00F952DA" w:rsidRPr="00DA0E0A" w14:paraId="00630DC4" w14:textId="77777777" w:rsidTr="005E6267">
        <w:trPr>
          <w:jc w:val="center"/>
        </w:trPr>
        <w:tc>
          <w:tcPr>
            <w:tcW w:w="810" w:type="dxa"/>
          </w:tcPr>
          <w:p w14:paraId="765009D4" w14:textId="00E36059" w:rsidR="00F952DA" w:rsidRDefault="00105FE9" w:rsidP="00C05B9F">
            <w:pPr>
              <w:suppressAutoHyphens w:val="0"/>
              <w:spacing w:before="0" w:after="0"/>
              <w:ind w:firstLine="0"/>
              <w:jc w:val="center"/>
              <w:rPr>
                <w:sz w:val="26"/>
                <w:lang w:eastAsia="en-US"/>
              </w:rPr>
            </w:pPr>
            <w:r>
              <w:rPr>
                <w:sz w:val="26"/>
                <w:lang w:eastAsia="en-US"/>
              </w:rPr>
              <w:t>15</w:t>
            </w:r>
          </w:p>
        </w:tc>
        <w:tc>
          <w:tcPr>
            <w:tcW w:w="2340" w:type="dxa"/>
          </w:tcPr>
          <w:p w14:paraId="7795EE44" w14:textId="77777777" w:rsidR="00F952DA" w:rsidRDefault="00F952DA" w:rsidP="00C05B9F">
            <w:pPr>
              <w:suppressAutoHyphens w:val="0"/>
              <w:spacing w:before="0" w:after="0"/>
              <w:ind w:firstLine="0"/>
              <w:rPr>
                <w:sz w:val="26"/>
                <w:lang w:eastAsia="en-US"/>
              </w:rPr>
            </w:pPr>
            <w:r>
              <w:rPr>
                <w:sz w:val="26"/>
                <w:lang w:eastAsia="en-US"/>
              </w:rPr>
              <w:t>btn_TimKiem</w:t>
            </w:r>
          </w:p>
        </w:tc>
        <w:tc>
          <w:tcPr>
            <w:tcW w:w="1355" w:type="dxa"/>
          </w:tcPr>
          <w:p w14:paraId="4DE2A867" w14:textId="77777777" w:rsidR="00F952DA" w:rsidRDefault="00F952DA" w:rsidP="00C05B9F">
            <w:pPr>
              <w:suppressAutoHyphens w:val="0"/>
              <w:spacing w:before="0" w:after="0"/>
              <w:ind w:firstLine="0"/>
              <w:rPr>
                <w:sz w:val="26"/>
                <w:lang w:eastAsia="en-US"/>
              </w:rPr>
            </w:pPr>
            <w:r w:rsidRPr="00DA0E0A">
              <w:rPr>
                <w:sz w:val="26"/>
                <w:lang w:eastAsia="en-US"/>
              </w:rPr>
              <w:t>Button</w:t>
            </w:r>
          </w:p>
        </w:tc>
        <w:tc>
          <w:tcPr>
            <w:tcW w:w="895" w:type="dxa"/>
          </w:tcPr>
          <w:p w14:paraId="0B636172" w14:textId="77777777" w:rsidR="00F952DA" w:rsidRDefault="00F952DA" w:rsidP="00C05B9F">
            <w:pPr>
              <w:suppressAutoHyphens w:val="0"/>
              <w:spacing w:before="0" w:after="0"/>
              <w:ind w:firstLine="0"/>
              <w:rPr>
                <w:sz w:val="26"/>
                <w:lang w:eastAsia="en-US"/>
              </w:rPr>
            </w:pPr>
            <w:r w:rsidRPr="00DA0E0A">
              <w:rPr>
                <w:sz w:val="26"/>
                <w:lang w:eastAsia="en-US"/>
              </w:rPr>
              <w:t>Click</w:t>
            </w:r>
          </w:p>
        </w:tc>
        <w:tc>
          <w:tcPr>
            <w:tcW w:w="3695" w:type="dxa"/>
          </w:tcPr>
          <w:p w14:paraId="7E9E06B6" w14:textId="77777777" w:rsidR="00F952DA" w:rsidRDefault="00F952DA"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0F746C15" w14:textId="36B57197" w:rsidR="00F952DA" w:rsidRDefault="00E251EF" w:rsidP="00C05B9F">
            <w:pPr>
              <w:suppressAutoHyphens w:val="0"/>
              <w:spacing w:before="0" w:after="0"/>
              <w:ind w:firstLine="0"/>
              <w:rPr>
                <w:sz w:val="26"/>
                <w:lang w:eastAsia="en-US"/>
              </w:rPr>
            </w:pPr>
            <w:r>
              <w:rPr>
                <w:sz w:val="26"/>
                <w:lang w:eastAsia="en-US"/>
              </w:rPr>
              <w:t>(15)</w:t>
            </w:r>
          </w:p>
        </w:tc>
      </w:tr>
      <w:tr w:rsidR="00F952DA" w:rsidRPr="00DA0E0A" w14:paraId="195677C3" w14:textId="77777777" w:rsidTr="005E6267">
        <w:trPr>
          <w:jc w:val="center"/>
        </w:trPr>
        <w:tc>
          <w:tcPr>
            <w:tcW w:w="810" w:type="dxa"/>
          </w:tcPr>
          <w:p w14:paraId="7313CB27" w14:textId="59BDADEA" w:rsidR="00F952DA" w:rsidRDefault="00105FE9" w:rsidP="00C05B9F">
            <w:pPr>
              <w:suppressAutoHyphens w:val="0"/>
              <w:spacing w:before="0" w:after="0"/>
              <w:ind w:firstLine="0"/>
              <w:jc w:val="center"/>
              <w:rPr>
                <w:sz w:val="26"/>
                <w:lang w:eastAsia="en-US"/>
              </w:rPr>
            </w:pPr>
            <w:r>
              <w:rPr>
                <w:sz w:val="26"/>
                <w:lang w:eastAsia="en-US"/>
              </w:rPr>
              <w:t>16</w:t>
            </w:r>
          </w:p>
        </w:tc>
        <w:tc>
          <w:tcPr>
            <w:tcW w:w="2340" w:type="dxa"/>
          </w:tcPr>
          <w:p w14:paraId="596584CA" w14:textId="77777777" w:rsidR="00F952DA" w:rsidRDefault="00F952DA" w:rsidP="00C05B9F">
            <w:pPr>
              <w:suppressAutoHyphens w:val="0"/>
              <w:spacing w:before="0" w:after="0"/>
              <w:ind w:firstLine="0"/>
              <w:rPr>
                <w:sz w:val="26"/>
                <w:lang w:eastAsia="en-US"/>
              </w:rPr>
            </w:pPr>
            <w:r>
              <w:rPr>
                <w:sz w:val="26"/>
                <w:lang w:eastAsia="en-US"/>
              </w:rPr>
              <w:t>btn_XoaTimKiem</w:t>
            </w:r>
          </w:p>
        </w:tc>
        <w:tc>
          <w:tcPr>
            <w:tcW w:w="1355" w:type="dxa"/>
          </w:tcPr>
          <w:p w14:paraId="26A417B8" w14:textId="77777777" w:rsidR="00F952DA" w:rsidRDefault="00F952DA" w:rsidP="00C05B9F">
            <w:pPr>
              <w:suppressAutoHyphens w:val="0"/>
              <w:spacing w:before="0" w:after="0"/>
              <w:ind w:firstLine="0"/>
              <w:rPr>
                <w:sz w:val="26"/>
                <w:lang w:eastAsia="en-US"/>
              </w:rPr>
            </w:pPr>
            <w:r w:rsidRPr="00DA0E0A">
              <w:rPr>
                <w:sz w:val="26"/>
                <w:lang w:eastAsia="en-US"/>
              </w:rPr>
              <w:t>Button</w:t>
            </w:r>
          </w:p>
        </w:tc>
        <w:tc>
          <w:tcPr>
            <w:tcW w:w="895" w:type="dxa"/>
          </w:tcPr>
          <w:p w14:paraId="002EBBA0" w14:textId="77777777" w:rsidR="00F952DA" w:rsidRDefault="00F952DA" w:rsidP="00C05B9F">
            <w:pPr>
              <w:suppressAutoHyphens w:val="0"/>
              <w:spacing w:before="0" w:after="0"/>
              <w:ind w:firstLine="0"/>
              <w:rPr>
                <w:sz w:val="26"/>
                <w:lang w:eastAsia="en-US"/>
              </w:rPr>
            </w:pPr>
            <w:r w:rsidRPr="00DA0E0A">
              <w:rPr>
                <w:sz w:val="26"/>
                <w:lang w:eastAsia="en-US"/>
              </w:rPr>
              <w:t>Click</w:t>
            </w:r>
          </w:p>
        </w:tc>
        <w:tc>
          <w:tcPr>
            <w:tcW w:w="3695" w:type="dxa"/>
          </w:tcPr>
          <w:p w14:paraId="1BE08B12" w14:textId="77777777" w:rsidR="00F952DA" w:rsidRDefault="00F952DA" w:rsidP="00C05B9F">
            <w:pPr>
              <w:suppressAutoHyphens w:val="0"/>
              <w:spacing w:before="0" w:after="0"/>
              <w:ind w:firstLine="0"/>
              <w:rPr>
                <w:rFonts w:eastAsia="Calibri"/>
                <w:sz w:val="26"/>
                <w:lang w:eastAsia="en-US"/>
              </w:rPr>
            </w:pPr>
            <w:r>
              <w:rPr>
                <w:rFonts w:eastAsia="Calibri"/>
                <w:sz w:val="26"/>
                <w:lang w:eastAsia="en-US"/>
              </w:rPr>
              <w:t>Gọi hàm xóa thông tin đã nhập trong ô tìm kiếm</w:t>
            </w:r>
          </w:p>
        </w:tc>
        <w:tc>
          <w:tcPr>
            <w:tcW w:w="810" w:type="dxa"/>
          </w:tcPr>
          <w:p w14:paraId="1043EFE2" w14:textId="18F13B43" w:rsidR="00F952DA" w:rsidRDefault="00E251EF" w:rsidP="00C05B9F">
            <w:pPr>
              <w:suppressAutoHyphens w:val="0"/>
              <w:spacing w:before="0" w:after="0"/>
              <w:ind w:firstLine="0"/>
              <w:rPr>
                <w:sz w:val="26"/>
                <w:lang w:eastAsia="en-US"/>
              </w:rPr>
            </w:pPr>
            <w:r>
              <w:rPr>
                <w:sz w:val="26"/>
                <w:lang w:eastAsia="en-US"/>
              </w:rPr>
              <w:t>(16</w:t>
            </w:r>
            <w:r w:rsidR="00F952DA">
              <w:rPr>
                <w:sz w:val="26"/>
                <w:lang w:eastAsia="en-US"/>
              </w:rPr>
              <w:t>)</w:t>
            </w:r>
          </w:p>
        </w:tc>
      </w:tr>
      <w:tr w:rsidR="00F952DA" w:rsidRPr="00DA0E0A" w14:paraId="13064FA0" w14:textId="77777777" w:rsidTr="005E6267">
        <w:trPr>
          <w:jc w:val="center"/>
        </w:trPr>
        <w:tc>
          <w:tcPr>
            <w:tcW w:w="810" w:type="dxa"/>
          </w:tcPr>
          <w:p w14:paraId="253D3255" w14:textId="3857289E" w:rsidR="00F952DA" w:rsidRDefault="00105FE9" w:rsidP="00C05B9F">
            <w:pPr>
              <w:suppressAutoHyphens w:val="0"/>
              <w:spacing w:before="0" w:after="0"/>
              <w:ind w:firstLine="0"/>
              <w:jc w:val="center"/>
              <w:rPr>
                <w:sz w:val="26"/>
                <w:lang w:eastAsia="en-US"/>
              </w:rPr>
            </w:pPr>
            <w:r>
              <w:rPr>
                <w:sz w:val="26"/>
                <w:lang w:eastAsia="en-US"/>
              </w:rPr>
              <w:t>17</w:t>
            </w:r>
          </w:p>
        </w:tc>
        <w:tc>
          <w:tcPr>
            <w:tcW w:w="2340" w:type="dxa"/>
          </w:tcPr>
          <w:p w14:paraId="37C0AD16" w14:textId="77777777" w:rsidR="00F952DA" w:rsidRDefault="00F952DA" w:rsidP="00C05B9F">
            <w:pPr>
              <w:suppressAutoHyphens w:val="0"/>
              <w:spacing w:before="0" w:after="0"/>
              <w:ind w:firstLine="0"/>
              <w:rPr>
                <w:sz w:val="26"/>
                <w:lang w:eastAsia="en-US"/>
              </w:rPr>
            </w:pPr>
            <w:r>
              <w:rPr>
                <w:sz w:val="26"/>
                <w:lang w:eastAsia="en-US"/>
              </w:rPr>
              <w:t>grv_ChiTietMatHang</w:t>
            </w:r>
          </w:p>
        </w:tc>
        <w:tc>
          <w:tcPr>
            <w:tcW w:w="1355" w:type="dxa"/>
          </w:tcPr>
          <w:p w14:paraId="75BD0665" w14:textId="77777777" w:rsidR="00F952DA" w:rsidRPr="00DA0E0A" w:rsidRDefault="00F952DA" w:rsidP="00C05B9F">
            <w:pPr>
              <w:suppressAutoHyphens w:val="0"/>
              <w:spacing w:before="0" w:after="0"/>
              <w:ind w:firstLine="0"/>
              <w:rPr>
                <w:sz w:val="26"/>
                <w:lang w:eastAsia="en-US"/>
              </w:rPr>
            </w:pPr>
            <w:r>
              <w:rPr>
                <w:sz w:val="26"/>
                <w:lang w:eastAsia="en-US"/>
              </w:rPr>
              <w:t>Gridview</w:t>
            </w:r>
          </w:p>
        </w:tc>
        <w:tc>
          <w:tcPr>
            <w:tcW w:w="895" w:type="dxa"/>
          </w:tcPr>
          <w:p w14:paraId="6FAB55FC" w14:textId="77777777" w:rsidR="00F952DA" w:rsidRPr="00DA0E0A" w:rsidRDefault="00F952DA" w:rsidP="00C05B9F">
            <w:pPr>
              <w:suppressAutoHyphens w:val="0"/>
              <w:spacing w:before="0" w:after="0"/>
              <w:ind w:firstLine="0"/>
              <w:rPr>
                <w:sz w:val="26"/>
                <w:lang w:eastAsia="en-US"/>
              </w:rPr>
            </w:pPr>
          </w:p>
        </w:tc>
        <w:tc>
          <w:tcPr>
            <w:tcW w:w="3695" w:type="dxa"/>
          </w:tcPr>
          <w:p w14:paraId="1B0EAA26" w14:textId="77777777" w:rsidR="00F952DA" w:rsidRDefault="00F952DA" w:rsidP="00C05B9F">
            <w:pPr>
              <w:suppressAutoHyphens w:val="0"/>
              <w:spacing w:before="0" w:after="0"/>
              <w:ind w:firstLine="0"/>
              <w:rPr>
                <w:rFonts w:eastAsia="Calibri"/>
                <w:sz w:val="26"/>
                <w:lang w:eastAsia="en-US"/>
              </w:rPr>
            </w:pPr>
            <w:r>
              <w:rPr>
                <w:rFonts w:eastAsia="Calibri"/>
                <w:sz w:val="26"/>
                <w:lang w:eastAsia="en-US"/>
              </w:rPr>
              <w:t>Cho phép hiển thị danh sách thông tin các mặt hàng có trong cơ sở dữ liệu</w:t>
            </w:r>
          </w:p>
        </w:tc>
        <w:tc>
          <w:tcPr>
            <w:tcW w:w="810" w:type="dxa"/>
          </w:tcPr>
          <w:p w14:paraId="1CA22230" w14:textId="58B4AC7F" w:rsidR="00F952DA" w:rsidRDefault="00E251EF" w:rsidP="00C05B9F">
            <w:pPr>
              <w:suppressAutoHyphens w:val="0"/>
              <w:spacing w:before="0" w:after="0"/>
              <w:ind w:firstLine="0"/>
              <w:rPr>
                <w:sz w:val="26"/>
                <w:lang w:eastAsia="en-US"/>
              </w:rPr>
            </w:pPr>
            <w:r>
              <w:rPr>
                <w:sz w:val="26"/>
                <w:lang w:eastAsia="en-US"/>
              </w:rPr>
              <w:t>(17</w:t>
            </w:r>
            <w:r w:rsidR="00F952DA">
              <w:rPr>
                <w:sz w:val="26"/>
                <w:lang w:eastAsia="en-US"/>
              </w:rPr>
              <w:t>)</w:t>
            </w:r>
          </w:p>
        </w:tc>
      </w:tr>
    </w:tbl>
    <w:p w14:paraId="7749AE00" w14:textId="77777777" w:rsidR="00F952DA" w:rsidRPr="005A43B3" w:rsidRDefault="00F952DA" w:rsidP="00C05B9F">
      <w:pPr>
        <w:rPr>
          <w:lang w:val="x-none"/>
        </w:rPr>
      </w:pPr>
    </w:p>
    <w:p w14:paraId="759C3015" w14:textId="0CAE0506" w:rsidR="006B2795" w:rsidRDefault="006B2795" w:rsidP="00C05B9F">
      <w:pPr>
        <w:pStyle w:val="Heading3"/>
        <w:spacing w:line="360" w:lineRule="auto"/>
      </w:pPr>
      <w:bookmarkStart w:id="133" w:name="_Toc441092355"/>
      <w:r>
        <w:lastRenderedPageBreak/>
        <w:t>Màn hình cập nhật thanh toán</w:t>
      </w:r>
      <w:bookmarkEnd w:id="133"/>
    </w:p>
    <w:p w14:paraId="0B3EE8F2" w14:textId="50D68A45" w:rsidR="00B86F1F" w:rsidRDefault="00B86F1F" w:rsidP="00C05B9F">
      <w:pPr>
        <w:pStyle w:val="Style1"/>
        <w:rPr>
          <w:lang w:val="x-none"/>
        </w:rPr>
      </w:pPr>
      <w:r w:rsidRPr="00B86F1F">
        <w:drawing>
          <wp:inline distT="0" distB="0" distL="0" distR="0" wp14:anchorId="7672DC59" wp14:editId="35444923">
            <wp:extent cx="5540375" cy="3230859"/>
            <wp:effectExtent l="19050" t="19050" r="22225" b="27305"/>
            <wp:docPr id="81" name="Picture 81" descr="F:\HOC KI 7\Phuong phap phat trien huong doi tuong\anh bao cao hah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HOC KI 7\Phuong phap phat trien huong doi tuong\anh bao cao haha\5.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40375" cy="3230859"/>
                    </a:xfrm>
                    <a:prstGeom prst="rect">
                      <a:avLst/>
                    </a:prstGeom>
                    <a:noFill/>
                    <a:ln>
                      <a:solidFill>
                        <a:schemeClr val="tx1"/>
                      </a:solidFill>
                    </a:ln>
                  </pic:spPr>
                </pic:pic>
              </a:graphicData>
            </a:graphic>
          </wp:inline>
        </w:drawing>
      </w:r>
    </w:p>
    <w:tbl>
      <w:tblPr>
        <w:tblStyle w:val="TableGrid13"/>
        <w:tblW w:w="9815" w:type="dxa"/>
        <w:jc w:val="center"/>
        <w:tblLayout w:type="fixed"/>
        <w:tblLook w:val="04A0" w:firstRow="1" w:lastRow="0" w:firstColumn="1" w:lastColumn="0" w:noHBand="0" w:noVBand="1"/>
      </w:tblPr>
      <w:tblGrid>
        <w:gridCol w:w="720"/>
        <w:gridCol w:w="2250"/>
        <w:gridCol w:w="1445"/>
        <w:gridCol w:w="990"/>
        <w:gridCol w:w="3600"/>
        <w:gridCol w:w="810"/>
      </w:tblGrid>
      <w:tr w:rsidR="00137C3A" w:rsidRPr="00DA0E0A" w14:paraId="1E12846E" w14:textId="77777777" w:rsidTr="005E6267">
        <w:trPr>
          <w:jc w:val="center"/>
        </w:trPr>
        <w:tc>
          <w:tcPr>
            <w:tcW w:w="720" w:type="dxa"/>
            <w:shd w:val="clear" w:color="auto" w:fill="D0CECE"/>
          </w:tcPr>
          <w:p w14:paraId="58751E2B" w14:textId="77777777" w:rsidR="00137C3A" w:rsidRPr="00DA0E0A" w:rsidRDefault="00137C3A" w:rsidP="00C05B9F">
            <w:pPr>
              <w:ind w:firstLine="0"/>
              <w:jc w:val="center"/>
              <w:rPr>
                <w:b/>
                <w:sz w:val="26"/>
                <w:lang w:eastAsia="en-US"/>
              </w:rPr>
            </w:pPr>
            <w:r w:rsidRPr="00DA0E0A">
              <w:rPr>
                <w:b/>
                <w:sz w:val="26"/>
                <w:lang w:eastAsia="en-US"/>
              </w:rPr>
              <w:t>STT</w:t>
            </w:r>
          </w:p>
        </w:tc>
        <w:tc>
          <w:tcPr>
            <w:tcW w:w="2250" w:type="dxa"/>
            <w:shd w:val="clear" w:color="auto" w:fill="D0CECE"/>
          </w:tcPr>
          <w:p w14:paraId="20132EEA" w14:textId="77777777" w:rsidR="00137C3A" w:rsidRPr="00DA0E0A" w:rsidRDefault="00137C3A"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1AFB91F0" w14:textId="77777777" w:rsidR="00137C3A" w:rsidRPr="00DA0E0A" w:rsidRDefault="00137C3A"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401A703D" w14:textId="77777777" w:rsidR="00137C3A" w:rsidRPr="00DA0E0A" w:rsidRDefault="00137C3A"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5150BC03" w14:textId="77777777" w:rsidR="00137C3A" w:rsidRPr="00DA0E0A" w:rsidRDefault="00137C3A"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21498F7D" w14:textId="77777777" w:rsidR="00137C3A" w:rsidRPr="00DA0E0A" w:rsidRDefault="00137C3A" w:rsidP="00C05B9F">
            <w:pPr>
              <w:suppressAutoHyphens w:val="0"/>
              <w:spacing w:before="0" w:after="0"/>
              <w:ind w:firstLine="0"/>
              <w:jc w:val="center"/>
              <w:rPr>
                <w:b/>
                <w:sz w:val="26"/>
                <w:lang w:eastAsia="en-US"/>
              </w:rPr>
            </w:pPr>
            <w:r w:rsidRPr="00DA0E0A">
              <w:rPr>
                <w:b/>
                <w:sz w:val="26"/>
                <w:lang w:eastAsia="en-US"/>
              </w:rPr>
              <w:t>Ghi chú</w:t>
            </w:r>
          </w:p>
        </w:tc>
      </w:tr>
      <w:tr w:rsidR="00137C3A" w:rsidRPr="00DA0E0A" w14:paraId="75648772" w14:textId="77777777" w:rsidTr="005E6267">
        <w:trPr>
          <w:jc w:val="center"/>
        </w:trPr>
        <w:tc>
          <w:tcPr>
            <w:tcW w:w="720" w:type="dxa"/>
          </w:tcPr>
          <w:p w14:paraId="476F3784" w14:textId="77777777" w:rsidR="00137C3A" w:rsidRPr="00DA0E0A" w:rsidRDefault="00137C3A" w:rsidP="00C05B9F">
            <w:pPr>
              <w:suppressAutoHyphens w:val="0"/>
              <w:spacing w:before="0" w:after="0"/>
              <w:ind w:firstLine="0"/>
              <w:jc w:val="center"/>
              <w:rPr>
                <w:sz w:val="26"/>
                <w:lang w:eastAsia="en-US"/>
              </w:rPr>
            </w:pPr>
            <w:r w:rsidRPr="00DA0E0A">
              <w:rPr>
                <w:sz w:val="26"/>
                <w:lang w:eastAsia="en-US"/>
              </w:rPr>
              <w:t>1</w:t>
            </w:r>
          </w:p>
        </w:tc>
        <w:tc>
          <w:tcPr>
            <w:tcW w:w="2250" w:type="dxa"/>
          </w:tcPr>
          <w:p w14:paraId="10B1AEB4" w14:textId="77777777" w:rsidR="00137C3A" w:rsidRPr="00DA0E0A" w:rsidRDefault="00137C3A" w:rsidP="00C05B9F">
            <w:pPr>
              <w:suppressAutoHyphens w:val="0"/>
              <w:spacing w:before="0" w:after="0"/>
              <w:ind w:firstLine="0"/>
              <w:rPr>
                <w:sz w:val="26"/>
                <w:lang w:eastAsia="en-US"/>
              </w:rPr>
            </w:pPr>
            <w:r>
              <w:rPr>
                <w:sz w:val="26"/>
                <w:lang w:eastAsia="en-US"/>
              </w:rPr>
              <w:t>btn_Luu</w:t>
            </w:r>
          </w:p>
        </w:tc>
        <w:tc>
          <w:tcPr>
            <w:tcW w:w="1445" w:type="dxa"/>
          </w:tcPr>
          <w:p w14:paraId="0B87EA83" w14:textId="77777777" w:rsidR="00137C3A" w:rsidRPr="00DA0E0A" w:rsidRDefault="00137C3A" w:rsidP="00C05B9F">
            <w:pPr>
              <w:suppressAutoHyphens w:val="0"/>
              <w:spacing w:before="0" w:after="0"/>
              <w:ind w:firstLine="0"/>
              <w:rPr>
                <w:sz w:val="26"/>
                <w:lang w:eastAsia="en-US"/>
              </w:rPr>
            </w:pPr>
            <w:r w:rsidRPr="00DA0E0A">
              <w:rPr>
                <w:sz w:val="26"/>
                <w:lang w:eastAsia="en-US"/>
              </w:rPr>
              <w:t>Button</w:t>
            </w:r>
          </w:p>
        </w:tc>
        <w:tc>
          <w:tcPr>
            <w:tcW w:w="990" w:type="dxa"/>
          </w:tcPr>
          <w:p w14:paraId="783C6320" w14:textId="77777777" w:rsidR="00137C3A" w:rsidRPr="00DA0E0A" w:rsidRDefault="00137C3A" w:rsidP="00C05B9F">
            <w:pPr>
              <w:suppressAutoHyphens w:val="0"/>
              <w:spacing w:before="0" w:after="0"/>
              <w:ind w:firstLine="0"/>
              <w:rPr>
                <w:sz w:val="26"/>
                <w:lang w:eastAsia="en-US"/>
              </w:rPr>
            </w:pPr>
            <w:r w:rsidRPr="00DA0E0A">
              <w:rPr>
                <w:sz w:val="26"/>
                <w:lang w:eastAsia="en-US"/>
              </w:rPr>
              <w:t>Click</w:t>
            </w:r>
          </w:p>
        </w:tc>
        <w:tc>
          <w:tcPr>
            <w:tcW w:w="3600" w:type="dxa"/>
          </w:tcPr>
          <w:p w14:paraId="3FB3C407" w14:textId="77777777" w:rsidR="00137C3A" w:rsidRPr="00DA0E0A" w:rsidRDefault="00137C3A" w:rsidP="00C05B9F">
            <w:pPr>
              <w:suppressAutoHyphens w:val="0"/>
              <w:spacing w:before="0" w:after="0"/>
              <w:ind w:firstLine="0"/>
              <w:rPr>
                <w:sz w:val="26"/>
                <w:lang w:eastAsia="en-US"/>
              </w:rPr>
            </w:pPr>
            <w:r>
              <w:rPr>
                <w:rFonts w:eastAsia="Calibri"/>
                <w:sz w:val="26"/>
                <w:lang w:eastAsia="en-US"/>
              </w:rPr>
              <w:t xml:space="preserve">Gọi hàm xử lý lưu thông tin </w:t>
            </w:r>
          </w:p>
        </w:tc>
        <w:tc>
          <w:tcPr>
            <w:tcW w:w="810" w:type="dxa"/>
          </w:tcPr>
          <w:p w14:paraId="6E740EB1" w14:textId="77777777" w:rsidR="00137C3A" w:rsidRPr="00DA0E0A" w:rsidRDefault="00137C3A" w:rsidP="00C05B9F">
            <w:pPr>
              <w:suppressAutoHyphens w:val="0"/>
              <w:spacing w:before="0" w:after="0"/>
              <w:ind w:firstLine="0"/>
              <w:rPr>
                <w:sz w:val="26"/>
                <w:lang w:eastAsia="en-US"/>
              </w:rPr>
            </w:pPr>
            <w:r w:rsidRPr="00DA0E0A">
              <w:rPr>
                <w:sz w:val="26"/>
                <w:lang w:eastAsia="en-US"/>
              </w:rPr>
              <w:t>(1)</w:t>
            </w:r>
          </w:p>
        </w:tc>
      </w:tr>
      <w:tr w:rsidR="00137C3A" w:rsidRPr="00DA0E0A" w14:paraId="4B57C6D0" w14:textId="77777777" w:rsidTr="005E6267">
        <w:trPr>
          <w:jc w:val="center"/>
        </w:trPr>
        <w:tc>
          <w:tcPr>
            <w:tcW w:w="720" w:type="dxa"/>
          </w:tcPr>
          <w:p w14:paraId="2CAD1707" w14:textId="77777777" w:rsidR="00137C3A" w:rsidRPr="00DA0E0A" w:rsidRDefault="00137C3A" w:rsidP="00C05B9F">
            <w:pPr>
              <w:suppressAutoHyphens w:val="0"/>
              <w:spacing w:before="0" w:after="0"/>
              <w:ind w:firstLine="0"/>
              <w:jc w:val="center"/>
              <w:rPr>
                <w:sz w:val="26"/>
                <w:lang w:eastAsia="en-US"/>
              </w:rPr>
            </w:pPr>
            <w:r w:rsidRPr="00DA0E0A">
              <w:rPr>
                <w:sz w:val="26"/>
                <w:lang w:eastAsia="en-US"/>
              </w:rPr>
              <w:t>2</w:t>
            </w:r>
          </w:p>
        </w:tc>
        <w:tc>
          <w:tcPr>
            <w:tcW w:w="2250" w:type="dxa"/>
          </w:tcPr>
          <w:p w14:paraId="07592FB4" w14:textId="77777777" w:rsidR="00137C3A" w:rsidRPr="00DA0E0A" w:rsidRDefault="00137C3A" w:rsidP="00C05B9F">
            <w:pPr>
              <w:suppressAutoHyphens w:val="0"/>
              <w:spacing w:before="0" w:after="0"/>
              <w:ind w:firstLine="0"/>
              <w:rPr>
                <w:sz w:val="26"/>
                <w:lang w:eastAsia="en-US"/>
              </w:rPr>
            </w:pPr>
            <w:r>
              <w:rPr>
                <w:sz w:val="26"/>
                <w:lang w:eastAsia="en-US"/>
              </w:rPr>
              <w:t>btn_Huy</w:t>
            </w:r>
          </w:p>
        </w:tc>
        <w:tc>
          <w:tcPr>
            <w:tcW w:w="1445" w:type="dxa"/>
          </w:tcPr>
          <w:p w14:paraId="0387BCCC" w14:textId="77777777" w:rsidR="00137C3A" w:rsidRPr="00DA0E0A" w:rsidRDefault="00137C3A" w:rsidP="00C05B9F">
            <w:pPr>
              <w:suppressAutoHyphens w:val="0"/>
              <w:spacing w:before="0" w:after="0"/>
              <w:ind w:firstLine="0"/>
              <w:rPr>
                <w:sz w:val="26"/>
                <w:lang w:eastAsia="en-US"/>
              </w:rPr>
            </w:pPr>
            <w:r w:rsidRPr="00DA0E0A">
              <w:rPr>
                <w:sz w:val="26"/>
                <w:lang w:eastAsia="en-US"/>
              </w:rPr>
              <w:t>Button</w:t>
            </w:r>
          </w:p>
        </w:tc>
        <w:tc>
          <w:tcPr>
            <w:tcW w:w="990" w:type="dxa"/>
          </w:tcPr>
          <w:p w14:paraId="09629EA0" w14:textId="77777777" w:rsidR="00137C3A" w:rsidRPr="00DA0E0A" w:rsidRDefault="00137C3A" w:rsidP="00C05B9F">
            <w:pPr>
              <w:suppressAutoHyphens w:val="0"/>
              <w:spacing w:before="0" w:after="0"/>
              <w:ind w:firstLine="0"/>
              <w:rPr>
                <w:sz w:val="26"/>
                <w:lang w:eastAsia="en-US"/>
              </w:rPr>
            </w:pPr>
            <w:r>
              <w:rPr>
                <w:sz w:val="26"/>
                <w:lang w:eastAsia="en-US"/>
              </w:rPr>
              <w:t>Click</w:t>
            </w:r>
          </w:p>
        </w:tc>
        <w:tc>
          <w:tcPr>
            <w:tcW w:w="3600" w:type="dxa"/>
          </w:tcPr>
          <w:p w14:paraId="276C22AA" w14:textId="77777777" w:rsidR="00137C3A" w:rsidRPr="00DA0E0A" w:rsidRDefault="00137C3A" w:rsidP="00C05B9F">
            <w:pPr>
              <w:suppressAutoHyphens w:val="0"/>
              <w:spacing w:before="0" w:after="0"/>
              <w:ind w:firstLine="0"/>
              <w:rPr>
                <w:sz w:val="26"/>
                <w:lang w:eastAsia="en-US"/>
              </w:rPr>
            </w:pPr>
            <w:r>
              <w:rPr>
                <w:rFonts w:eastAsia="Calibri"/>
                <w:sz w:val="26"/>
                <w:lang w:eastAsia="en-US"/>
              </w:rPr>
              <w:t>Gọi hàm xử lý hủy thao tác</w:t>
            </w:r>
          </w:p>
        </w:tc>
        <w:tc>
          <w:tcPr>
            <w:tcW w:w="810" w:type="dxa"/>
          </w:tcPr>
          <w:p w14:paraId="7A7A929F" w14:textId="77777777" w:rsidR="00137C3A" w:rsidRPr="00DA0E0A" w:rsidRDefault="00137C3A" w:rsidP="00C05B9F">
            <w:pPr>
              <w:suppressAutoHyphens w:val="0"/>
              <w:spacing w:before="0" w:after="0"/>
              <w:ind w:firstLine="0"/>
              <w:rPr>
                <w:sz w:val="26"/>
                <w:lang w:eastAsia="en-US"/>
              </w:rPr>
            </w:pPr>
            <w:r w:rsidRPr="00DA0E0A">
              <w:rPr>
                <w:sz w:val="26"/>
                <w:lang w:eastAsia="en-US"/>
              </w:rPr>
              <w:t>(2)</w:t>
            </w:r>
          </w:p>
        </w:tc>
      </w:tr>
      <w:tr w:rsidR="00137C3A" w:rsidRPr="00DA0E0A" w14:paraId="0F8144EC" w14:textId="77777777" w:rsidTr="005E6267">
        <w:trPr>
          <w:jc w:val="center"/>
        </w:trPr>
        <w:tc>
          <w:tcPr>
            <w:tcW w:w="720" w:type="dxa"/>
          </w:tcPr>
          <w:p w14:paraId="0172E685" w14:textId="77777777" w:rsidR="00137C3A" w:rsidRPr="00DA0E0A" w:rsidRDefault="00137C3A" w:rsidP="00C05B9F">
            <w:pPr>
              <w:suppressAutoHyphens w:val="0"/>
              <w:spacing w:before="0" w:after="0"/>
              <w:ind w:firstLine="0"/>
              <w:jc w:val="center"/>
              <w:rPr>
                <w:sz w:val="26"/>
                <w:lang w:eastAsia="en-US"/>
              </w:rPr>
            </w:pPr>
            <w:r w:rsidRPr="00DA0E0A">
              <w:rPr>
                <w:sz w:val="26"/>
                <w:lang w:eastAsia="en-US"/>
              </w:rPr>
              <w:t>3</w:t>
            </w:r>
          </w:p>
        </w:tc>
        <w:tc>
          <w:tcPr>
            <w:tcW w:w="2250" w:type="dxa"/>
          </w:tcPr>
          <w:p w14:paraId="30021E56" w14:textId="77777777" w:rsidR="00137C3A" w:rsidRPr="00DA0E0A" w:rsidRDefault="00137C3A" w:rsidP="00C05B9F">
            <w:pPr>
              <w:suppressAutoHyphens w:val="0"/>
              <w:spacing w:before="0" w:after="0"/>
              <w:ind w:firstLine="0"/>
              <w:rPr>
                <w:sz w:val="26"/>
                <w:lang w:eastAsia="en-US"/>
              </w:rPr>
            </w:pPr>
            <w:r>
              <w:rPr>
                <w:sz w:val="26"/>
                <w:lang w:eastAsia="en-US"/>
              </w:rPr>
              <w:t>txt_TimKiem</w:t>
            </w:r>
          </w:p>
        </w:tc>
        <w:tc>
          <w:tcPr>
            <w:tcW w:w="1445" w:type="dxa"/>
          </w:tcPr>
          <w:p w14:paraId="5C528E8D" w14:textId="77777777" w:rsidR="00137C3A" w:rsidRPr="00DA0E0A" w:rsidRDefault="00137C3A" w:rsidP="00C05B9F">
            <w:pPr>
              <w:suppressAutoHyphens w:val="0"/>
              <w:spacing w:before="0" w:after="0"/>
              <w:ind w:firstLine="0"/>
              <w:rPr>
                <w:sz w:val="26"/>
                <w:lang w:eastAsia="en-US"/>
              </w:rPr>
            </w:pPr>
            <w:r>
              <w:rPr>
                <w:sz w:val="26"/>
                <w:lang w:eastAsia="en-US"/>
              </w:rPr>
              <w:t>Textbox</w:t>
            </w:r>
          </w:p>
        </w:tc>
        <w:tc>
          <w:tcPr>
            <w:tcW w:w="990" w:type="dxa"/>
          </w:tcPr>
          <w:p w14:paraId="66339D3C" w14:textId="77777777" w:rsidR="00137C3A" w:rsidRPr="00DA0E0A" w:rsidRDefault="00137C3A" w:rsidP="00C05B9F">
            <w:pPr>
              <w:suppressAutoHyphens w:val="0"/>
              <w:spacing w:before="0" w:after="0"/>
              <w:ind w:firstLine="0"/>
              <w:rPr>
                <w:sz w:val="26"/>
                <w:lang w:eastAsia="en-US"/>
              </w:rPr>
            </w:pPr>
            <w:r w:rsidRPr="00DA0E0A">
              <w:rPr>
                <w:sz w:val="26"/>
                <w:lang w:eastAsia="en-US"/>
              </w:rPr>
              <w:t>Click</w:t>
            </w:r>
          </w:p>
        </w:tc>
        <w:tc>
          <w:tcPr>
            <w:tcW w:w="3600" w:type="dxa"/>
          </w:tcPr>
          <w:p w14:paraId="6523FF6E" w14:textId="77777777" w:rsidR="00137C3A" w:rsidRPr="00DA0E0A" w:rsidRDefault="00137C3A" w:rsidP="00C05B9F">
            <w:pPr>
              <w:suppressAutoHyphens w:val="0"/>
              <w:spacing w:before="0" w:after="0"/>
              <w:ind w:firstLine="0"/>
              <w:rPr>
                <w:sz w:val="26"/>
                <w:lang w:eastAsia="en-US"/>
              </w:rPr>
            </w:pPr>
            <w:r>
              <w:rPr>
                <w:rFonts w:eastAsia="Calibri"/>
                <w:sz w:val="26"/>
                <w:lang w:eastAsia="en-US"/>
              </w:rPr>
              <w:t>Cho phép nhập thông tin muốn tìm kiếm</w:t>
            </w:r>
          </w:p>
        </w:tc>
        <w:tc>
          <w:tcPr>
            <w:tcW w:w="810" w:type="dxa"/>
          </w:tcPr>
          <w:p w14:paraId="310B09BC" w14:textId="77777777" w:rsidR="00137C3A" w:rsidRPr="00DA0E0A" w:rsidRDefault="00137C3A" w:rsidP="00C05B9F">
            <w:pPr>
              <w:suppressAutoHyphens w:val="0"/>
              <w:spacing w:before="0" w:after="0"/>
              <w:ind w:firstLine="0"/>
              <w:rPr>
                <w:sz w:val="26"/>
                <w:lang w:eastAsia="en-US"/>
              </w:rPr>
            </w:pPr>
            <w:r w:rsidRPr="00DA0E0A">
              <w:rPr>
                <w:sz w:val="26"/>
                <w:lang w:eastAsia="en-US"/>
              </w:rPr>
              <w:t>(3)</w:t>
            </w:r>
          </w:p>
        </w:tc>
      </w:tr>
      <w:tr w:rsidR="00137C3A" w:rsidRPr="00DA0E0A" w14:paraId="6CB41299" w14:textId="77777777" w:rsidTr="005E6267">
        <w:trPr>
          <w:jc w:val="center"/>
        </w:trPr>
        <w:tc>
          <w:tcPr>
            <w:tcW w:w="720" w:type="dxa"/>
          </w:tcPr>
          <w:p w14:paraId="6D3DBA1E" w14:textId="77777777" w:rsidR="00137C3A" w:rsidRPr="00DA0E0A" w:rsidRDefault="00137C3A" w:rsidP="00C05B9F">
            <w:pPr>
              <w:suppressAutoHyphens w:val="0"/>
              <w:spacing w:before="0" w:after="0"/>
              <w:ind w:firstLine="0"/>
              <w:jc w:val="center"/>
              <w:rPr>
                <w:sz w:val="26"/>
                <w:lang w:eastAsia="en-US"/>
              </w:rPr>
            </w:pPr>
            <w:r>
              <w:rPr>
                <w:sz w:val="26"/>
                <w:lang w:eastAsia="en-US"/>
              </w:rPr>
              <w:t>4</w:t>
            </w:r>
          </w:p>
        </w:tc>
        <w:tc>
          <w:tcPr>
            <w:tcW w:w="2250" w:type="dxa"/>
          </w:tcPr>
          <w:p w14:paraId="741A0D6D" w14:textId="77777777" w:rsidR="00137C3A" w:rsidRPr="008A3547" w:rsidRDefault="00137C3A" w:rsidP="00C05B9F">
            <w:pPr>
              <w:suppressAutoHyphens w:val="0"/>
              <w:spacing w:before="0" w:after="0"/>
              <w:ind w:firstLine="0"/>
              <w:rPr>
                <w:b/>
                <w:sz w:val="26"/>
                <w:lang w:eastAsia="en-US"/>
              </w:rPr>
            </w:pPr>
            <w:r>
              <w:rPr>
                <w:sz w:val="26"/>
                <w:lang w:eastAsia="en-US"/>
              </w:rPr>
              <w:t>btn_TimKiem</w:t>
            </w:r>
          </w:p>
        </w:tc>
        <w:tc>
          <w:tcPr>
            <w:tcW w:w="1445" w:type="dxa"/>
          </w:tcPr>
          <w:p w14:paraId="26820A9B" w14:textId="77777777" w:rsidR="00137C3A" w:rsidRPr="00DA0E0A" w:rsidRDefault="00137C3A" w:rsidP="00C05B9F">
            <w:pPr>
              <w:suppressAutoHyphens w:val="0"/>
              <w:spacing w:before="0" w:after="0"/>
              <w:ind w:firstLine="0"/>
              <w:rPr>
                <w:sz w:val="26"/>
                <w:lang w:eastAsia="en-US"/>
              </w:rPr>
            </w:pPr>
            <w:r w:rsidRPr="00DA0E0A">
              <w:rPr>
                <w:sz w:val="26"/>
                <w:lang w:eastAsia="en-US"/>
              </w:rPr>
              <w:t>Button</w:t>
            </w:r>
          </w:p>
        </w:tc>
        <w:tc>
          <w:tcPr>
            <w:tcW w:w="990" w:type="dxa"/>
          </w:tcPr>
          <w:p w14:paraId="65DDA776" w14:textId="77777777" w:rsidR="00137C3A" w:rsidRPr="00DA0E0A" w:rsidRDefault="00137C3A" w:rsidP="00C05B9F">
            <w:pPr>
              <w:suppressAutoHyphens w:val="0"/>
              <w:spacing w:before="0" w:after="0"/>
              <w:ind w:firstLine="0"/>
              <w:rPr>
                <w:sz w:val="26"/>
                <w:lang w:eastAsia="en-US"/>
              </w:rPr>
            </w:pPr>
            <w:r w:rsidRPr="00DA0E0A">
              <w:rPr>
                <w:sz w:val="26"/>
                <w:lang w:eastAsia="en-US"/>
              </w:rPr>
              <w:t>Click</w:t>
            </w:r>
          </w:p>
        </w:tc>
        <w:tc>
          <w:tcPr>
            <w:tcW w:w="3600" w:type="dxa"/>
          </w:tcPr>
          <w:p w14:paraId="036E3AD4" w14:textId="77777777" w:rsidR="00137C3A" w:rsidRDefault="00137C3A"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36D38C24" w14:textId="77777777" w:rsidR="00137C3A" w:rsidRPr="00DA0E0A" w:rsidRDefault="00137C3A" w:rsidP="00C05B9F">
            <w:pPr>
              <w:suppressAutoHyphens w:val="0"/>
              <w:spacing w:before="0" w:after="0"/>
              <w:ind w:firstLine="0"/>
              <w:rPr>
                <w:sz w:val="26"/>
                <w:lang w:eastAsia="en-US"/>
              </w:rPr>
            </w:pPr>
            <w:r>
              <w:rPr>
                <w:sz w:val="26"/>
                <w:lang w:eastAsia="en-US"/>
              </w:rPr>
              <w:t>(4)</w:t>
            </w:r>
          </w:p>
        </w:tc>
      </w:tr>
      <w:tr w:rsidR="00137C3A" w:rsidRPr="00DA0E0A" w14:paraId="6C902C8E" w14:textId="77777777" w:rsidTr="005E6267">
        <w:trPr>
          <w:jc w:val="center"/>
        </w:trPr>
        <w:tc>
          <w:tcPr>
            <w:tcW w:w="720" w:type="dxa"/>
          </w:tcPr>
          <w:p w14:paraId="533A6966" w14:textId="77777777" w:rsidR="00137C3A" w:rsidRPr="00DA0E0A" w:rsidRDefault="00137C3A" w:rsidP="00C05B9F">
            <w:pPr>
              <w:suppressAutoHyphens w:val="0"/>
              <w:spacing w:before="0" w:after="0"/>
              <w:ind w:firstLine="0"/>
              <w:jc w:val="center"/>
              <w:rPr>
                <w:sz w:val="26"/>
                <w:lang w:eastAsia="en-US"/>
              </w:rPr>
            </w:pPr>
            <w:r>
              <w:rPr>
                <w:sz w:val="26"/>
                <w:lang w:eastAsia="en-US"/>
              </w:rPr>
              <w:t>5</w:t>
            </w:r>
          </w:p>
        </w:tc>
        <w:tc>
          <w:tcPr>
            <w:tcW w:w="2250" w:type="dxa"/>
          </w:tcPr>
          <w:p w14:paraId="02EA449A" w14:textId="77777777" w:rsidR="00137C3A" w:rsidRPr="00DA0E0A" w:rsidRDefault="00137C3A" w:rsidP="00C05B9F">
            <w:pPr>
              <w:suppressAutoHyphens w:val="0"/>
              <w:spacing w:before="0" w:after="0"/>
              <w:ind w:firstLine="0"/>
              <w:rPr>
                <w:sz w:val="26"/>
                <w:lang w:eastAsia="en-US"/>
              </w:rPr>
            </w:pPr>
            <w:r>
              <w:rPr>
                <w:sz w:val="26"/>
                <w:lang w:eastAsia="en-US"/>
              </w:rPr>
              <w:t>btn_XoaTimKiem</w:t>
            </w:r>
          </w:p>
        </w:tc>
        <w:tc>
          <w:tcPr>
            <w:tcW w:w="1445" w:type="dxa"/>
          </w:tcPr>
          <w:p w14:paraId="7056738D" w14:textId="77777777" w:rsidR="00137C3A" w:rsidRPr="00DA0E0A" w:rsidRDefault="00137C3A" w:rsidP="00C05B9F">
            <w:pPr>
              <w:suppressAutoHyphens w:val="0"/>
              <w:spacing w:before="0" w:after="0"/>
              <w:ind w:firstLine="0"/>
              <w:rPr>
                <w:sz w:val="26"/>
                <w:lang w:eastAsia="en-US"/>
              </w:rPr>
            </w:pPr>
            <w:r w:rsidRPr="00DA0E0A">
              <w:rPr>
                <w:sz w:val="26"/>
                <w:lang w:eastAsia="en-US"/>
              </w:rPr>
              <w:t>Button</w:t>
            </w:r>
          </w:p>
        </w:tc>
        <w:tc>
          <w:tcPr>
            <w:tcW w:w="990" w:type="dxa"/>
          </w:tcPr>
          <w:p w14:paraId="3F9BDD7D" w14:textId="77777777" w:rsidR="00137C3A" w:rsidRPr="00DA0E0A" w:rsidRDefault="00137C3A" w:rsidP="00C05B9F">
            <w:pPr>
              <w:suppressAutoHyphens w:val="0"/>
              <w:spacing w:before="0" w:after="0"/>
              <w:ind w:firstLine="0"/>
              <w:rPr>
                <w:sz w:val="26"/>
                <w:lang w:eastAsia="en-US"/>
              </w:rPr>
            </w:pPr>
            <w:r w:rsidRPr="00DA0E0A">
              <w:rPr>
                <w:sz w:val="26"/>
                <w:lang w:eastAsia="en-US"/>
              </w:rPr>
              <w:t>Click</w:t>
            </w:r>
          </w:p>
        </w:tc>
        <w:tc>
          <w:tcPr>
            <w:tcW w:w="3600" w:type="dxa"/>
          </w:tcPr>
          <w:p w14:paraId="598CD927" w14:textId="77777777" w:rsidR="00137C3A" w:rsidRPr="00DA0E0A" w:rsidRDefault="00137C3A" w:rsidP="00C05B9F">
            <w:pPr>
              <w:suppressAutoHyphens w:val="0"/>
              <w:spacing w:before="0" w:after="0"/>
              <w:ind w:firstLine="0"/>
              <w:rPr>
                <w:sz w:val="26"/>
                <w:lang w:eastAsia="en-US"/>
              </w:rPr>
            </w:pPr>
            <w:r>
              <w:rPr>
                <w:rFonts w:eastAsia="Calibri"/>
                <w:sz w:val="26"/>
                <w:lang w:eastAsia="en-US"/>
              </w:rPr>
              <w:t>Gọi hàm xóa thông tin đã nhập trong ô tìm kiếm</w:t>
            </w:r>
          </w:p>
        </w:tc>
        <w:tc>
          <w:tcPr>
            <w:tcW w:w="810" w:type="dxa"/>
          </w:tcPr>
          <w:p w14:paraId="0B7397B8" w14:textId="77777777" w:rsidR="00137C3A" w:rsidRPr="00DA0E0A" w:rsidRDefault="00137C3A" w:rsidP="00C05B9F">
            <w:pPr>
              <w:suppressAutoHyphens w:val="0"/>
              <w:spacing w:before="0" w:after="0"/>
              <w:ind w:firstLine="0"/>
              <w:rPr>
                <w:sz w:val="26"/>
                <w:lang w:eastAsia="en-US"/>
              </w:rPr>
            </w:pPr>
            <w:r>
              <w:rPr>
                <w:sz w:val="26"/>
                <w:lang w:eastAsia="en-US"/>
              </w:rPr>
              <w:t>(5</w:t>
            </w:r>
            <w:r w:rsidRPr="00DA0E0A">
              <w:rPr>
                <w:sz w:val="26"/>
                <w:lang w:eastAsia="en-US"/>
              </w:rPr>
              <w:t>)</w:t>
            </w:r>
          </w:p>
        </w:tc>
      </w:tr>
      <w:tr w:rsidR="00137C3A" w:rsidRPr="00DA0E0A" w14:paraId="08DB60F8" w14:textId="77777777" w:rsidTr="005E6267">
        <w:trPr>
          <w:jc w:val="center"/>
        </w:trPr>
        <w:tc>
          <w:tcPr>
            <w:tcW w:w="720" w:type="dxa"/>
          </w:tcPr>
          <w:p w14:paraId="720A450F" w14:textId="77777777" w:rsidR="00137C3A" w:rsidRDefault="00137C3A" w:rsidP="00C05B9F">
            <w:pPr>
              <w:suppressAutoHyphens w:val="0"/>
              <w:spacing w:before="0" w:after="0"/>
              <w:ind w:firstLine="0"/>
              <w:jc w:val="center"/>
              <w:rPr>
                <w:sz w:val="26"/>
                <w:lang w:eastAsia="en-US"/>
              </w:rPr>
            </w:pPr>
            <w:r>
              <w:rPr>
                <w:sz w:val="26"/>
                <w:lang w:eastAsia="en-US"/>
              </w:rPr>
              <w:t>6</w:t>
            </w:r>
          </w:p>
        </w:tc>
        <w:tc>
          <w:tcPr>
            <w:tcW w:w="2250" w:type="dxa"/>
          </w:tcPr>
          <w:p w14:paraId="0F084BDC" w14:textId="77777777" w:rsidR="00137C3A" w:rsidRDefault="00137C3A" w:rsidP="00C05B9F">
            <w:pPr>
              <w:suppressAutoHyphens w:val="0"/>
              <w:spacing w:before="0" w:after="0"/>
              <w:ind w:firstLine="0"/>
              <w:rPr>
                <w:sz w:val="26"/>
                <w:lang w:eastAsia="en-US"/>
              </w:rPr>
            </w:pPr>
            <w:r>
              <w:rPr>
                <w:sz w:val="26"/>
                <w:lang w:eastAsia="en-US"/>
              </w:rPr>
              <w:t>grv_PhieuXuat</w:t>
            </w:r>
          </w:p>
        </w:tc>
        <w:tc>
          <w:tcPr>
            <w:tcW w:w="1445" w:type="dxa"/>
          </w:tcPr>
          <w:p w14:paraId="4C52F0B1" w14:textId="77777777" w:rsidR="00137C3A" w:rsidRPr="00DA0E0A" w:rsidRDefault="00137C3A" w:rsidP="00C05B9F">
            <w:pPr>
              <w:suppressAutoHyphens w:val="0"/>
              <w:spacing w:before="0" w:after="0"/>
              <w:ind w:firstLine="0"/>
              <w:rPr>
                <w:sz w:val="26"/>
                <w:lang w:eastAsia="en-US"/>
              </w:rPr>
            </w:pPr>
            <w:r>
              <w:rPr>
                <w:sz w:val="26"/>
                <w:lang w:eastAsia="en-US"/>
              </w:rPr>
              <w:t>Gridview</w:t>
            </w:r>
          </w:p>
        </w:tc>
        <w:tc>
          <w:tcPr>
            <w:tcW w:w="990" w:type="dxa"/>
          </w:tcPr>
          <w:p w14:paraId="24E891DD" w14:textId="77777777" w:rsidR="00137C3A" w:rsidRPr="00DA0E0A" w:rsidRDefault="00137C3A" w:rsidP="00C05B9F">
            <w:pPr>
              <w:suppressAutoHyphens w:val="0"/>
              <w:spacing w:before="0" w:after="0"/>
              <w:ind w:firstLine="0"/>
              <w:rPr>
                <w:sz w:val="26"/>
                <w:lang w:eastAsia="en-US"/>
              </w:rPr>
            </w:pPr>
          </w:p>
        </w:tc>
        <w:tc>
          <w:tcPr>
            <w:tcW w:w="3600" w:type="dxa"/>
          </w:tcPr>
          <w:p w14:paraId="0930A3C7" w14:textId="77777777" w:rsidR="00137C3A" w:rsidRDefault="00137C3A" w:rsidP="00C05B9F">
            <w:pPr>
              <w:suppressAutoHyphens w:val="0"/>
              <w:spacing w:before="0" w:after="0"/>
              <w:ind w:firstLine="0"/>
              <w:rPr>
                <w:rFonts w:eastAsia="Calibri"/>
                <w:sz w:val="26"/>
                <w:lang w:eastAsia="en-US"/>
              </w:rPr>
            </w:pPr>
            <w:r>
              <w:rPr>
                <w:rFonts w:eastAsia="Calibri"/>
                <w:sz w:val="26"/>
                <w:lang w:eastAsia="en-US"/>
              </w:rPr>
              <w:t>Cho phép hiển thị danh sách phiếu xuất có trong cơ sở dữ liệu</w:t>
            </w:r>
          </w:p>
        </w:tc>
        <w:tc>
          <w:tcPr>
            <w:tcW w:w="810" w:type="dxa"/>
          </w:tcPr>
          <w:p w14:paraId="2A07D0A0" w14:textId="77777777" w:rsidR="00137C3A" w:rsidRDefault="00137C3A" w:rsidP="00C05B9F">
            <w:pPr>
              <w:suppressAutoHyphens w:val="0"/>
              <w:spacing w:before="0" w:after="0"/>
              <w:ind w:firstLine="0"/>
              <w:rPr>
                <w:sz w:val="26"/>
                <w:lang w:eastAsia="en-US"/>
              </w:rPr>
            </w:pPr>
            <w:r>
              <w:rPr>
                <w:sz w:val="26"/>
                <w:lang w:eastAsia="en-US"/>
              </w:rPr>
              <w:t>(6</w:t>
            </w:r>
            <w:r w:rsidRPr="00DA0E0A">
              <w:rPr>
                <w:sz w:val="26"/>
                <w:lang w:eastAsia="en-US"/>
              </w:rPr>
              <w:t>)</w:t>
            </w:r>
          </w:p>
        </w:tc>
      </w:tr>
    </w:tbl>
    <w:p w14:paraId="41183A4F" w14:textId="77777777" w:rsidR="00137C3A" w:rsidRDefault="00137C3A" w:rsidP="00C05B9F">
      <w:pPr>
        <w:rPr>
          <w:lang w:val="x-none"/>
        </w:rPr>
      </w:pPr>
    </w:p>
    <w:p w14:paraId="53BCCA69" w14:textId="4D700400" w:rsidR="006B2795" w:rsidRDefault="006B2795" w:rsidP="00C05B9F">
      <w:pPr>
        <w:pStyle w:val="Heading3"/>
        <w:spacing w:line="360" w:lineRule="auto"/>
      </w:pPr>
      <w:bookmarkStart w:id="134" w:name="_Toc441092356"/>
      <w:r>
        <w:lastRenderedPageBreak/>
        <w:t>Màn hình cập nhật giao hàng</w:t>
      </w:r>
      <w:bookmarkEnd w:id="134"/>
    </w:p>
    <w:p w14:paraId="14BE6FF3" w14:textId="6B3C7B69" w:rsidR="00B86F1F" w:rsidRDefault="00B86F1F" w:rsidP="00C05B9F">
      <w:pPr>
        <w:pStyle w:val="Style1"/>
        <w:rPr>
          <w:lang w:val="x-none"/>
        </w:rPr>
      </w:pPr>
      <w:r w:rsidRPr="00B86F1F">
        <w:drawing>
          <wp:inline distT="0" distB="0" distL="0" distR="0" wp14:anchorId="54B275AE" wp14:editId="63C39F0B">
            <wp:extent cx="5540375" cy="3230859"/>
            <wp:effectExtent l="19050" t="19050" r="22225" b="27305"/>
            <wp:docPr id="83" name="Picture 83" descr="F:\HOC KI 7\Phuong phap phat trien huong doi tuong\anh bao cao hah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HOC KI 7\Phuong phap phat trien huong doi tuong\anh bao cao haha\6.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540375" cy="3230859"/>
                    </a:xfrm>
                    <a:prstGeom prst="rect">
                      <a:avLst/>
                    </a:prstGeom>
                    <a:noFill/>
                    <a:ln>
                      <a:solidFill>
                        <a:schemeClr val="tx1"/>
                      </a:solidFill>
                    </a:ln>
                  </pic:spPr>
                </pic:pic>
              </a:graphicData>
            </a:graphic>
          </wp:inline>
        </w:drawing>
      </w:r>
    </w:p>
    <w:tbl>
      <w:tblPr>
        <w:tblStyle w:val="TableGrid13"/>
        <w:tblW w:w="9815" w:type="dxa"/>
        <w:jc w:val="center"/>
        <w:tblLayout w:type="fixed"/>
        <w:tblLook w:val="04A0" w:firstRow="1" w:lastRow="0" w:firstColumn="1" w:lastColumn="0" w:noHBand="0" w:noVBand="1"/>
      </w:tblPr>
      <w:tblGrid>
        <w:gridCol w:w="720"/>
        <w:gridCol w:w="2250"/>
        <w:gridCol w:w="1445"/>
        <w:gridCol w:w="990"/>
        <w:gridCol w:w="3600"/>
        <w:gridCol w:w="810"/>
      </w:tblGrid>
      <w:tr w:rsidR="00E567DD" w:rsidRPr="00DA0E0A" w14:paraId="05A56A42" w14:textId="77777777" w:rsidTr="005E6267">
        <w:trPr>
          <w:jc w:val="center"/>
        </w:trPr>
        <w:tc>
          <w:tcPr>
            <w:tcW w:w="720" w:type="dxa"/>
            <w:shd w:val="clear" w:color="auto" w:fill="D0CECE"/>
          </w:tcPr>
          <w:p w14:paraId="63DC3094" w14:textId="77777777" w:rsidR="00E567DD" w:rsidRPr="00DA0E0A" w:rsidRDefault="00E567DD" w:rsidP="00C05B9F">
            <w:pPr>
              <w:ind w:firstLine="0"/>
              <w:jc w:val="center"/>
              <w:rPr>
                <w:b/>
                <w:sz w:val="26"/>
                <w:lang w:eastAsia="en-US"/>
              </w:rPr>
            </w:pPr>
            <w:r w:rsidRPr="00DA0E0A">
              <w:rPr>
                <w:b/>
                <w:sz w:val="26"/>
                <w:lang w:eastAsia="en-US"/>
              </w:rPr>
              <w:t>STT</w:t>
            </w:r>
          </w:p>
        </w:tc>
        <w:tc>
          <w:tcPr>
            <w:tcW w:w="2250" w:type="dxa"/>
            <w:shd w:val="clear" w:color="auto" w:fill="D0CECE"/>
          </w:tcPr>
          <w:p w14:paraId="11408B2B" w14:textId="77777777" w:rsidR="00E567DD" w:rsidRPr="00DA0E0A" w:rsidRDefault="00E567DD"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74279C3A" w14:textId="77777777" w:rsidR="00E567DD" w:rsidRPr="00DA0E0A" w:rsidRDefault="00E567DD"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2EA15256" w14:textId="77777777" w:rsidR="00E567DD" w:rsidRPr="00DA0E0A" w:rsidRDefault="00E567DD"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7DE06B0E" w14:textId="77777777" w:rsidR="00E567DD" w:rsidRPr="00DA0E0A" w:rsidRDefault="00E567DD"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2577F2AC" w14:textId="77777777" w:rsidR="00E567DD" w:rsidRPr="00DA0E0A" w:rsidRDefault="00E567DD" w:rsidP="00C05B9F">
            <w:pPr>
              <w:suppressAutoHyphens w:val="0"/>
              <w:spacing w:before="0" w:after="0"/>
              <w:ind w:firstLine="0"/>
              <w:jc w:val="center"/>
              <w:rPr>
                <w:b/>
                <w:sz w:val="26"/>
                <w:lang w:eastAsia="en-US"/>
              </w:rPr>
            </w:pPr>
            <w:r w:rsidRPr="00DA0E0A">
              <w:rPr>
                <w:b/>
                <w:sz w:val="26"/>
                <w:lang w:eastAsia="en-US"/>
              </w:rPr>
              <w:t>Ghi chú</w:t>
            </w:r>
          </w:p>
        </w:tc>
      </w:tr>
      <w:tr w:rsidR="00E567DD" w:rsidRPr="00DA0E0A" w14:paraId="5C84C7DE" w14:textId="77777777" w:rsidTr="005E6267">
        <w:trPr>
          <w:jc w:val="center"/>
        </w:trPr>
        <w:tc>
          <w:tcPr>
            <w:tcW w:w="720" w:type="dxa"/>
          </w:tcPr>
          <w:p w14:paraId="35EA1B2D" w14:textId="77777777" w:rsidR="00E567DD" w:rsidRPr="00DA0E0A" w:rsidRDefault="00E567DD" w:rsidP="00C05B9F">
            <w:pPr>
              <w:suppressAutoHyphens w:val="0"/>
              <w:spacing w:before="0" w:after="0"/>
              <w:ind w:firstLine="0"/>
              <w:jc w:val="center"/>
              <w:rPr>
                <w:sz w:val="26"/>
                <w:lang w:eastAsia="en-US"/>
              </w:rPr>
            </w:pPr>
            <w:r w:rsidRPr="00DA0E0A">
              <w:rPr>
                <w:sz w:val="26"/>
                <w:lang w:eastAsia="en-US"/>
              </w:rPr>
              <w:t>1</w:t>
            </w:r>
          </w:p>
        </w:tc>
        <w:tc>
          <w:tcPr>
            <w:tcW w:w="2250" w:type="dxa"/>
          </w:tcPr>
          <w:p w14:paraId="712165D6" w14:textId="77777777" w:rsidR="00E567DD" w:rsidRPr="00DA0E0A" w:rsidRDefault="00E567DD" w:rsidP="00C05B9F">
            <w:pPr>
              <w:suppressAutoHyphens w:val="0"/>
              <w:spacing w:before="0" w:after="0"/>
              <w:ind w:firstLine="0"/>
              <w:rPr>
                <w:sz w:val="26"/>
                <w:lang w:eastAsia="en-US"/>
              </w:rPr>
            </w:pPr>
            <w:r>
              <w:rPr>
                <w:sz w:val="26"/>
                <w:lang w:eastAsia="en-US"/>
              </w:rPr>
              <w:t>btn_Luu</w:t>
            </w:r>
          </w:p>
        </w:tc>
        <w:tc>
          <w:tcPr>
            <w:tcW w:w="1445" w:type="dxa"/>
          </w:tcPr>
          <w:p w14:paraId="294CB070" w14:textId="77777777" w:rsidR="00E567DD" w:rsidRPr="00DA0E0A" w:rsidRDefault="00E567DD" w:rsidP="00C05B9F">
            <w:pPr>
              <w:suppressAutoHyphens w:val="0"/>
              <w:spacing w:before="0" w:after="0"/>
              <w:ind w:firstLine="0"/>
              <w:rPr>
                <w:sz w:val="26"/>
                <w:lang w:eastAsia="en-US"/>
              </w:rPr>
            </w:pPr>
            <w:r w:rsidRPr="00DA0E0A">
              <w:rPr>
                <w:sz w:val="26"/>
                <w:lang w:eastAsia="en-US"/>
              </w:rPr>
              <w:t>Button</w:t>
            </w:r>
          </w:p>
        </w:tc>
        <w:tc>
          <w:tcPr>
            <w:tcW w:w="990" w:type="dxa"/>
          </w:tcPr>
          <w:p w14:paraId="7E198F87" w14:textId="77777777" w:rsidR="00E567DD" w:rsidRPr="00DA0E0A" w:rsidRDefault="00E567DD" w:rsidP="00C05B9F">
            <w:pPr>
              <w:suppressAutoHyphens w:val="0"/>
              <w:spacing w:before="0" w:after="0"/>
              <w:ind w:firstLine="0"/>
              <w:rPr>
                <w:sz w:val="26"/>
                <w:lang w:eastAsia="en-US"/>
              </w:rPr>
            </w:pPr>
            <w:r w:rsidRPr="00DA0E0A">
              <w:rPr>
                <w:sz w:val="26"/>
                <w:lang w:eastAsia="en-US"/>
              </w:rPr>
              <w:t>Click</w:t>
            </w:r>
          </w:p>
        </w:tc>
        <w:tc>
          <w:tcPr>
            <w:tcW w:w="3600" w:type="dxa"/>
          </w:tcPr>
          <w:p w14:paraId="35A41BE4" w14:textId="77777777" w:rsidR="00E567DD" w:rsidRPr="00DA0E0A" w:rsidRDefault="00E567DD" w:rsidP="00C05B9F">
            <w:pPr>
              <w:suppressAutoHyphens w:val="0"/>
              <w:spacing w:before="0" w:after="0"/>
              <w:ind w:firstLine="0"/>
              <w:rPr>
                <w:sz w:val="26"/>
                <w:lang w:eastAsia="en-US"/>
              </w:rPr>
            </w:pPr>
            <w:r>
              <w:rPr>
                <w:rFonts w:eastAsia="Calibri"/>
                <w:sz w:val="26"/>
                <w:lang w:eastAsia="en-US"/>
              </w:rPr>
              <w:t xml:space="preserve">Gọi hàm xử lý lưu thông tin </w:t>
            </w:r>
          </w:p>
        </w:tc>
        <w:tc>
          <w:tcPr>
            <w:tcW w:w="810" w:type="dxa"/>
          </w:tcPr>
          <w:p w14:paraId="73CEB864" w14:textId="77777777" w:rsidR="00E567DD" w:rsidRPr="00DA0E0A" w:rsidRDefault="00E567DD" w:rsidP="00C05B9F">
            <w:pPr>
              <w:suppressAutoHyphens w:val="0"/>
              <w:spacing w:before="0" w:after="0"/>
              <w:ind w:firstLine="0"/>
              <w:rPr>
                <w:sz w:val="26"/>
                <w:lang w:eastAsia="en-US"/>
              </w:rPr>
            </w:pPr>
            <w:r w:rsidRPr="00DA0E0A">
              <w:rPr>
                <w:sz w:val="26"/>
                <w:lang w:eastAsia="en-US"/>
              </w:rPr>
              <w:t>(1)</w:t>
            </w:r>
          </w:p>
        </w:tc>
      </w:tr>
      <w:tr w:rsidR="00E567DD" w:rsidRPr="00DA0E0A" w14:paraId="73C9EBCE" w14:textId="77777777" w:rsidTr="005E6267">
        <w:trPr>
          <w:jc w:val="center"/>
        </w:trPr>
        <w:tc>
          <w:tcPr>
            <w:tcW w:w="720" w:type="dxa"/>
          </w:tcPr>
          <w:p w14:paraId="6CF46D15" w14:textId="77777777" w:rsidR="00E567DD" w:rsidRPr="00DA0E0A" w:rsidRDefault="00E567DD" w:rsidP="00C05B9F">
            <w:pPr>
              <w:suppressAutoHyphens w:val="0"/>
              <w:spacing w:before="0" w:after="0"/>
              <w:ind w:firstLine="0"/>
              <w:jc w:val="center"/>
              <w:rPr>
                <w:sz w:val="26"/>
                <w:lang w:eastAsia="en-US"/>
              </w:rPr>
            </w:pPr>
            <w:r w:rsidRPr="00DA0E0A">
              <w:rPr>
                <w:sz w:val="26"/>
                <w:lang w:eastAsia="en-US"/>
              </w:rPr>
              <w:t>2</w:t>
            </w:r>
          </w:p>
        </w:tc>
        <w:tc>
          <w:tcPr>
            <w:tcW w:w="2250" w:type="dxa"/>
          </w:tcPr>
          <w:p w14:paraId="7809ABDF" w14:textId="77777777" w:rsidR="00E567DD" w:rsidRPr="00DA0E0A" w:rsidRDefault="00E567DD" w:rsidP="00C05B9F">
            <w:pPr>
              <w:suppressAutoHyphens w:val="0"/>
              <w:spacing w:before="0" w:after="0"/>
              <w:ind w:firstLine="0"/>
              <w:rPr>
                <w:sz w:val="26"/>
                <w:lang w:eastAsia="en-US"/>
              </w:rPr>
            </w:pPr>
            <w:r>
              <w:rPr>
                <w:sz w:val="26"/>
                <w:lang w:eastAsia="en-US"/>
              </w:rPr>
              <w:t>btn_Huy</w:t>
            </w:r>
          </w:p>
        </w:tc>
        <w:tc>
          <w:tcPr>
            <w:tcW w:w="1445" w:type="dxa"/>
          </w:tcPr>
          <w:p w14:paraId="261383EC" w14:textId="77777777" w:rsidR="00E567DD" w:rsidRPr="00DA0E0A" w:rsidRDefault="00E567DD" w:rsidP="00C05B9F">
            <w:pPr>
              <w:suppressAutoHyphens w:val="0"/>
              <w:spacing w:before="0" w:after="0"/>
              <w:ind w:firstLine="0"/>
              <w:rPr>
                <w:sz w:val="26"/>
                <w:lang w:eastAsia="en-US"/>
              </w:rPr>
            </w:pPr>
            <w:r w:rsidRPr="00DA0E0A">
              <w:rPr>
                <w:sz w:val="26"/>
                <w:lang w:eastAsia="en-US"/>
              </w:rPr>
              <w:t>Button</w:t>
            </w:r>
          </w:p>
        </w:tc>
        <w:tc>
          <w:tcPr>
            <w:tcW w:w="990" w:type="dxa"/>
          </w:tcPr>
          <w:p w14:paraId="55B8BC97" w14:textId="77777777" w:rsidR="00E567DD" w:rsidRPr="00DA0E0A" w:rsidRDefault="00E567DD" w:rsidP="00C05B9F">
            <w:pPr>
              <w:suppressAutoHyphens w:val="0"/>
              <w:spacing w:before="0" w:after="0"/>
              <w:ind w:firstLine="0"/>
              <w:rPr>
                <w:sz w:val="26"/>
                <w:lang w:eastAsia="en-US"/>
              </w:rPr>
            </w:pPr>
            <w:r>
              <w:rPr>
                <w:sz w:val="26"/>
                <w:lang w:eastAsia="en-US"/>
              </w:rPr>
              <w:t>Click</w:t>
            </w:r>
          </w:p>
        </w:tc>
        <w:tc>
          <w:tcPr>
            <w:tcW w:w="3600" w:type="dxa"/>
          </w:tcPr>
          <w:p w14:paraId="2B27CE1D" w14:textId="77777777" w:rsidR="00E567DD" w:rsidRPr="00DA0E0A" w:rsidRDefault="00E567DD" w:rsidP="00C05B9F">
            <w:pPr>
              <w:suppressAutoHyphens w:val="0"/>
              <w:spacing w:before="0" w:after="0"/>
              <w:ind w:firstLine="0"/>
              <w:rPr>
                <w:sz w:val="26"/>
                <w:lang w:eastAsia="en-US"/>
              </w:rPr>
            </w:pPr>
            <w:r>
              <w:rPr>
                <w:rFonts w:eastAsia="Calibri"/>
                <w:sz w:val="26"/>
                <w:lang w:eastAsia="en-US"/>
              </w:rPr>
              <w:t>Gọi hàm xử lý hủy thao tác</w:t>
            </w:r>
          </w:p>
        </w:tc>
        <w:tc>
          <w:tcPr>
            <w:tcW w:w="810" w:type="dxa"/>
          </w:tcPr>
          <w:p w14:paraId="311AFF89" w14:textId="77777777" w:rsidR="00E567DD" w:rsidRPr="00DA0E0A" w:rsidRDefault="00E567DD" w:rsidP="00C05B9F">
            <w:pPr>
              <w:suppressAutoHyphens w:val="0"/>
              <w:spacing w:before="0" w:after="0"/>
              <w:ind w:firstLine="0"/>
              <w:rPr>
                <w:sz w:val="26"/>
                <w:lang w:eastAsia="en-US"/>
              </w:rPr>
            </w:pPr>
            <w:r w:rsidRPr="00DA0E0A">
              <w:rPr>
                <w:sz w:val="26"/>
                <w:lang w:eastAsia="en-US"/>
              </w:rPr>
              <w:t>(2)</w:t>
            </w:r>
          </w:p>
        </w:tc>
      </w:tr>
      <w:tr w:rsidR="00E567DD" w:rsidRPr="00DA0E0A" w14:paraId="36105F90" w14:textId="77777777" w:rsidTr="005E6267">
        <w:trPr>
          <w:jc w:val="center"/>
        </w:trPr>
        <w:tc>
          <w:tcPr>
            <w:tcW w:w="720" w:type="dxa"/>
          </w:tcPr>
          <w:p w14:paraId="24683127" w14:textId="77777777" w:rsidR="00E567DD" w:rsidRPr="00DA0E0A" w:rsidRDefault="00E567DD" w:rsidP="00C05B9F">
            <w:pPr>
              <w:suppressAutoHyphens w:val="0"/>
              <w:spacing w:before="0" w:after="0"/>
              <w:ind w:firstLine="0"/>
              <w:jc w:val="center"/>
              <w:rPr>
                <w:sz w:val="26"/>
                <w:lang w:eastAsia="en-US"/>
              </w:rPr>
            </w:pPr>
            <w:r w:rsidRPr="00DA0E0A">
              <w:rPr>
                <w:sz w:val="26"/>
                <w:lang w:eastAsia="en-US"/>
              </w:rPr>
              <w:t>3</w:t>
            </w:r>
          </w:p>
        </w:tc>
        <w:tc>
          <w:tcPr>
            <w:tcW w:w="2250" w:type="dxa"/>
          </w:tcPr>
          <w:p w14:paraId="4C326DA0" w14:textId="7BE85448" w:rsidR="00E567DD" w:rsidRPr="00DA0E0A" w:rsidRDefault="00E567DD" w:rsidP="00C05B9F">
            <w:pPr>
              <w:suppressAutoHyphens w:val="0"/>
              <w:spacing w:before="0" w:after="0"/>
              <w:ind w:firstLine="0"/>
              <w:rPr>
                <w:sz w:val="26"/>
                <w:lang w:eastAsia="en-US"/>
              </w:rPr>
            </w:pPr>
            <w:r>
              <w:rPr>
                <w:sz w:val="26"/>
                <w:lang w:eastAsia="en-US"/>
              </w:rPr>
              <w:t>txt_TimKiem</w:t>
            </w:r>
          </w:p>
        </w:tc>
        <w:tc>
          <w:tcPr>
            <w:tcW w:w="1445" w:type="dxa"/>
          </w:tcPr>
          <w:p w14:paraId="45A45F67" w14:textId="77777777" w:rsidR="00E567DD" w:rsidRPr="00DA0E0A" w:rsidRDefault="00E567DD" w:rsidP="00C05B9F">
            <w:pPr>
              <w:suppressAutoHyphens w:val="0"/>
              <w:spacing w:before="0" w:after="0"/>
              <w:ind w:firstLine="0"/>
              <w:rPr>
                <w:sz w:val="26"/>
                <w:lang w:eastAsia="en-US"/>
              </w:rPr>
            </w:pPr>
            <w:r>
              <w:rPr>
                <w:sz w:val="26"/>
                <w:lang w:eastAsia="en-US"/>
              </w:rPr>
              <w:t>Textbox</w:t>
            </w:r>
          </w:p>
        </w:tc>
        <w:tc>
          <w:tcPr>
            <w:tcW w:w="990" w:type="dxa"/>
          </w:tcPr>
          <w:p w14:paraId="4DECC8CF" w14:textId="77777777" w:rsidR="00E567DD" w:rsidRPr="00DA0E0A" w:rsidRDefault="00E567DD" w:rsidP="00C05B9F">
            <w:pPr>
              <w:suppressAutoHyphens w:val="0"/>
              <w:spacing w:before="0" w:after="0"/>
              <w:ind w:firstLine="0"/>
              <w:rPr>
                <w:sz w:val="26"/>
                <w:lang w:eastAsia="en-US"/>
              </w:rPr>
            </w:pPr>
            <w:r w:rsidRPr="00DA0E0A">
              <w:rPr>
                <w:sz w:val="26"/>
                <w:lang w:eastAsia="en-US"/>
              </w:rPr>
              <w:t>Click</w:t>
            </w:r>
          </w:p>
        </w:tc>
        <w:tc>
          <w:tcPr>
            <w:tcW w:w="3600" w:type="dxa"/>
          </w:tcPr>
          <w:p w14:paraId="0FE0979A" w14:textId="77777777" w:rsidR="00E567DD" w:rsidRPr="00DA0E0A" w:rsidRDefault="00E567DD" w:rsidP="00C05B9F">
            <w:pPr>
              <w:suppressAutoHyphens w:val="0"/>
              <w:spacing w:before="0" w:after="0"/>
              <w:ind w:firstLine="0"/>
              <w:rPr>
                <w:sz w:val="26"/>
                <w:lang w:eastAsia="en-US"/>
              </w:rPr>
            </w:pPr>
            <w:r>
              <w:rPr>
                <w:rFonts w:eastAsia="Calibri"/>
                <w:sz w:val="26"/>
                <w:lang w:eastAsia="en-US"/>
              </w:rPr>
              <w:t>Cho phép nhập thông tin muốn tìm kiếm</w:t>
            </w:r>
          </w:p>
        </w:tc>
        <w:tc>
          <w:tcPr>
            <w:tcW w:w="810" w:type="dxa"/>
          </w:tcPr>
          <w:p w14:paraId="36249FB9" w14:textId="77777777" w:rsidR="00E567DD" w:rsidRPr="00DA0E0A" w:rsidRDefault="00E567DD" w:rsidP="00C05B9F">
            <w:pPr>
              <w:suppressAutoHyphens w:val="0"/>
              <w:spacing w:before="0" w:after="0"/>
              <w:ind w:firstLine="0"/>
              <w:rPr>
                <w:sz w:val="26"/>
                <w:lang w:eastAsia="en-US"/>
              </w:rPr>
            </w:pPr>
            <w:r w:rsidRPr="00DA0E0A">
              <w:rPr>
                <w:sz w:val="26"/>
                <w:lang w:eastAsia="en-US"/>
              </w:rPr>
              <w:t>(3)</w:t>
            </w:r>
          </w:p>
        </w:tc>
      </w:tr>
      <w:tr w:rsidR="00E567DD" w:rsidRPr="00DA0E0A" w14:paraId="05E809D5" w14:textId="77777777" w:rsidTr="005E6267">
        <w:trPr>
          <w:jc w:val="center"/>
        </w:trPr>
        <w:tc>
          <w:tcPr>
            <w:tcW w:w="720" w:type="dxa"/>
          </w:tcPr>
          <w:p w14:paraId="2D2EEB9C" w14:textId="77777777" w:rsidR="00E567DD" w:rsidRPr="00DA0E0A" w:rsidRDefault="00E567DD" w:rsidP="00C05B9F">
            <w:pPr>
              <w:suppressAutoHyphens w:val="0"/>
              <w:spacing w:before="0" w:after="0"/>
              <w:ind w:firstLine="0"/>
              <w:jc w:val="center"/>
              <w:rPr>
                <w:sz w:val="26"/>
                <w:lang w:eastAsia="en-US"/>
              </w:rPr>
            </w:pPr>
            <w:r>
              <w:rPr>
                <w:sz w:val="26"/>
                <w:lang w:eastAsia="en-US"/>
              </w:rPr>
              <w:t>4</w:t>
            </w:r>
          </w:p>
        </w:tc>
        <w:tc>
          <w:tcPr>
            <w:tcW w:w="2250" w:type="dxa"/>
          </w:tcPr>
          <w:p w14:paraId="7C118068" w14:textId="3EEDD0FC" w:rsidR="00E567DD" w:rsidRPr="008A3547" w:rsidRDefault="00E567DD" w:rsidP="00C05B9F">
            <w:pPr>
              <w:suppressAutoHyphens w:val="0"/>
              <w:spacing w:before="0" w:after="0"/>
              <w:ind w:firstLine="0"/>
              <w:rPr>
                <w:b/>
                <w:sz w:val="26"/>
                <w:lang w:eastAsia="en-US"/>
              </w:rPr>
            </w:pPr>
            <w:r>
              <w:rPr>
                <w:sz w:val="26"/>
                <w:lang w:eastAsia="en-US"/>
              </w:rPr>
              <w:t>btn_TimKiem</w:t>
            </w:r>
          </w:p>
        </w:tc>
        <w:tc>
          <w:tcPr>
            <w:tcW w:w="1445" w:type="dxa"/>
          </w:tcPr>
          <w:p w14:paraId="46781396" w14:textId="77777777" w:rsidR="00E567DD" w:rsidRPr="00DA0E0A" w:rsidRDefault="00E567DD" w:rsidP="00C05B9F">
            <w:pPr>
              <w:suppressAutoHyphens w:val="0"/>
              <w:spacing w:before="0" w:after="0"/>
              <w:ind w:firstLine="0"/>
              <w:rPr>
                <w:sz w:val="26"/>
                <w:lang w:eastAsia="en-US"/>
              </w:rPr>
            </w:pPr>
            <w:r w:rsidRPr="00DA0E0A">
              <w:rPr>
                <w:sz w:val="26"/>
                <w:lang w:eastAsia="en-US"/>
              </w:rPr>
              <w:t>Button</w:t>
            </w:r>
          </w:p>
        </w:tc>
        <w:tc>
          <w:tcPr>
            <w:tcW w:w="990" w:type="dxa"/>
          </w:tcPr>
          <w:p w14:paraId="07943A70" w14:textId="77777777" w:rsidR="00E567DD" w:rsidRPr="00DA0E0A" w:rsidRDefault="00E567DD" w:rsidP="00C05B9F">
            <w:pPr>
              <w:suppressAutoHyphens w:val="0"/>
              <w:spacing w:before="0" w:after="0"/>
              <w:ind w:firstLine="0"/>
              <w:rPr>
                <w:sz w:val="26"/>
                <w:lang w:eastAsia="en-US"/>
              </w:rPr>
            </w:pPr>
            <w:r w:rsidRPr="00DA0E0A">
              <w:rPr>
                <w:sz w:val="26"/>
                <w:lang w:eastAsia="en-US"/>
              </w:rPr>
              <w:t>Click</w:t>
            </w:r>
          </w:p>
        </w:tc>
        <w:tc>
          <w:tcPr>
            <w:tcW w:w="3600" w:type="dxa"/>
          </w:tcPr>
          <w:p w14:paraId="5C927F1A" w14:textId="77777777" w:rsidR="00E567DD" w:rsidRDefault="00E567DD"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7B22ECEC" w14:textId="77777777" w:rsidR="00E567DD" w:rsidRPr="00DA0E0A" w:rsidRDefault="00E567DD" w:rsidP="00C05B9F">
            <w:pPr>
              <w:suppressAutoHyphens w:val="0"/>
              <w:spacing w:before="0" w:after="0"/>
              <w:ind w:firstLine="0"/>
              <w:rPr>
                <w:sz w:val="26"/>
                <w:lang w:eastAsia="en-US"/>
              </w:rPr>
            </w:pPr>
            <w:r>
              <w:rPr>
                <w:sz w:val="26"/>
                <w:lang w:eastAsia="en-US"/>
              </w:rPr>
              <w:t>(4)</w:t>
            </w:r>
          </w:p>
        </w:tc>
      </w:tr>
      <w:tr w:rsidR="00E567DD" w:rsidRPr="00DA0E0A" w14:paraId="53D4037F" w14:textId="77777777" w:rsidTr="005E6267">
        <w:trPr>
          <w:jc w:val="center"/>
        </w:trPr>
        <w:tc>
          <w:tcPr>
            <w:tcW w:w="720" w:type="dxa"/>
          </w:tcPr>
          <w:p w14:paraId="31CDD9AA" w14:textId="77777777" w:rsidR="00E567DD" w:rsidRPr="00DA0E0A" w:rsidRDefault="00E567DD" w:rsidP="00C05B9F">
            <w:pPr>
              <w:suppressAutoHyphens w:val="0"/>
              <w:spacing w:before="0" w:after="0"/>
              <w:ind w:firstLine="0"/>
              <w:jc w:val="center"/>
              <w:rPr>
                <w:sz w:val="26"/>
                <w:lang w:eastAsia="en-US"/>
              </w:rPr>
            </w:pPr>
            <w:r>
              <w:rPr>
                <w:sz w:val="26"/>
                <w:lang w:eastAsia="en-US"/>
              </w:rPr>
              <w:t>5</w:t>
            </w:r>
          </w:p>
        </w:tc>
        <w:tc>
          <w:tcPr>
            <w:tcW w:w="2250" w:type="dxa"/>
          </w:tcPr>
          <w:p w14:paraId="41242BD2" w14:textId="69C52F59" w:rsidR="00E567DD" w:rsidRPr="00DA0E0A" w:rsidRDefault="00E567DD" w:rsidP="00C05B9F">
            <w:pPr>
              <w:suppressAutoHyphens w:val="0"/>
              <w:spacing w:before="0" w:after="0"/>
              <w:ind w:firstLine="0"/>
              <w:rPr>
                <w:sz w:val="26"/>
                <w:lang w:eastAsia="en-US"/>
              </w:rPr>
            </w:pPr>
            <w:r>
              <w:rPr>
                <w:sz w:val="26"/>
                <w:lang w:eastAsia="en-US"/>
              </w:rPr>
              <w:t>btn_XoaTimKiem</w:t>
            </w:r>
          </w:p>
        </w:tc>
        <w:tc>
          <w:tcPr>
            <w:tcW w:w="1445" w:type="dxa"/>
          </w:tcPr>
          <w:p w14:paraId="23B1E1B2" w14:textId="77777777" w:rsidR="00E567DD" w:rsidRPr="00DA0E0A" w:rsidRDefault="00E567DD" w:rsidP="00C05B9F">
            <w:pPr>
              <w:suppressAutoHyphens w:val="0"/>
              <w:spacing w:before="0" w:after="0"/>
              <w:ind w:firstLine="0"/>
              <w:rPr>
                <w:sz w:val="26"/>
                <w:lang w:eastAsia="en-US"/>
              </w:rPr>
            </w:pPr>
            <w:r w:rsidRPr="00DA0E0A">
              <w:rPr>
                <w:sz w:val="26"/>
                <w:lang w:eastAsia="en-US"/>
              </w:rPr>
              <w:t>Button</w:t>
            </w:r>
          </w:p>
        </w:tc>
        <w:tc>
          <w:tcPr>
            <w:tcW w:w="990" w:type="dxa"/>
          </w:tcPr>
          <w:p w14:paraId="7A2C2B4C" w14:textId="77777777" w:rsidR="00E567DD" w:rsidRPr="00DA0E0A" w:rsidRDefault="00E567DD" w:rsidP="00C05B9F">
            <w:pPr>
              <w:suppressAutoHyphens w:val="0"/>
              <w:spacing w:before="0" w:after="0"/>
              <w:ind w:firstLine="0"/>
              <w:rPr>
                <w:sz w:val="26"/>
                <w:lang w:eastAsia="en-US"/>
              </w:rPr>
            </w:pPr>
            <w:r w:rsidRPr="00DA0E0A">
              <w:rPr>
                <w:sz w:val="26"/>
                <w:lang w:eastAsia="en-US"/>
              </w:rPr>
              <w:t>Click</w:t>
            </w:r>
          </w:p>
        </w:tc>
        <w:tc>
          <w:tcPr>
            <w:tcW w:w="3600" w:type="dxa"/>
          </w:tcPr>
          <w:p w14:paraId="0B860750" w14:textId="77777777" w:rsidR="00E567DD" w:rsidRPr="00DA0E0A" w:rsidRDefault="00E567DD" w:rsidP="00C05B9F">
            <w:pPr>
              <w:suppressAutoHyphens w:val="0"/>
              <w:spacing w:before="0" w:after="0"/>
              <w:ind w:firstLine="0"/>
              <w:rPr>
                <w:sz w:val="26"/>
                <w:lang w:eastAsia="en-US"/>
              </w:rPr>
            </w:pPr>
            <w:r>
              <w:rPr>
                <w:rFonts w:eastAsia="Calibri"/>
                <w:sz w:val="26"/>
                <w:lang w:eastAsia="en-US"/>
              </w:rPr>
              <w:t>Gọi hàm xóa thông tin đã nhập trong ô tìm kiếm</w:t>
            </w:r>
          </w:p>
        </w:tc>
        <w:tc>
          <w:tcPr>
            <w:tcW w:w="810" w:type="dxa"/>
          </w:tcPr>
          <w:p w14:paraId="2FD32F8D" w14:textId="77777777" w:rsidR="00E567DD" w:rsidRPr="00DA0E0A" w:rsidRDefault="00E567DD" w:rsidP="00C05B9F">
            <w:pPr>
              <w:suppressAutoHyphens w:val="0"/>
              <w:spacing w:before="0" w:after="0"/>
              <w:ind w:firstLine="0"/>
              <w:rPr>
                <w:sz w:val="26"/>
                <w:lang w:eastAsia="en-US"/>
              </w:rPr>
            </w:pPr>
            <w:r>
              <w:rPr>
                <w:sz w:val="26"/>
                <w:lang w:eastAsia="en-US"/>
              </w:rPr>
              <w:t>(5</w:t>
            </w:r>
            <w:r w:rsidRPr="00DA0E0A">
              <w:rPr>
                <w:sz w:val="26"/>
                <w:lang w:eastAsia="en-US"/>
              </w:rPr>
              <w:t>)</w:t>
            </w:r>
          </w:p>
        </w:tc>
      </w:tr>
      <w:tr w:rsidR="00E567DD" w:rsidRPr="00DA0E0A" w14:paraId="6B0A068F" w14:textId="77777777" w:rsidTr="005E6267">
        <w:trPr>
          <w:jc w:val="center"/>
        </w:trPr>
        <w:tc>
          <w:tcPr>
            <w:tcW w:w="720" w:type="dxa"/>
          </w:tcPr>
          <w:p w14:paraId="0796FFB9" w14:textId="77777777" w:rsidR="00E567DD" w:rsidRDefault="00E567DD" w:rsidP="00C05B9F">
            <w:pPr>
              <w:suppressAutoHyphens w:val="0"/>
              <w:spacing w:before="0" w:after="0"/>
              <w:ind w:firstLine="0"/>
              <w:jc w:val="center"/>
              <w:rPr>
                <w:sz w:val="26"/>
                <w:lang w:eastAsia="en-US"/>
              </w:rPr>
            </w:pPr>
            <w:r>
              <w:rPr>
                <w:sz w:val="26"/>
                <w:lang w:eastAsia="en-US"/>
              </w:rPr>
              <w:t>6</w:t>
            </w:r>
          </w:p>
        </w:tc>
        <w:tc>
          <w:tcPr>
            <w:tcW w:w="2250" w:type="dxa"/>
          </w:tcPr>
          <w:p w14:paraId="46DD14DA" w14:textId="77777777" w:rsidR="00E567DD" w:rsidRDefault="00E567DD" w:rsidP="00C05B9F">
            <w:pPr>
              <w:suppressAutoHyphens w:val="0"/>
              <w:spacing w:before="0" w:after="0"/>
              <w:ind w:firstLine="0"/>
              <w:rPr>
                <w:sz w:val="26"/>
                <w:lang w:eastAsia="en-US"/>
              </w:rPr>
            </w:pPr>
            <w:r>
              <w:rPr>
                <w:sz w:val="26"/>
                <w:lang w:eastAsia="en-US"/>
              </w:rPr>
              <w:t>grv_PhieuXuat</w:t>
            </w:r>
          </w:p>
        </w:tc>
        <w:tc>
          <w:tcPr>
            <w:tcW w:w="1445" w:type="dxa"/>
          </w:tcPr>
          <w:p w14:paraId="2A75D553" w14:textId="77777777" w:rsidR="00E567DD" w:rsidRPr="00DA0E0A" w:rsidRDefault="00E567DD" w:rsidP="00C05B9F">
            <w:pPr>
              <w:suppressAutoHyphens w:val="0"/>
              <w:spacing w:before="0" w:after="0"/>
              <w:ind w:firstLine="0"/>
              <w:rPr>
                <w:sz w:val="26"/>
                <w:lang w:eastAsia="en-US"/>
              </w:rPr>
            </w:pPr>
            <w:r>
              <w:rPr>
                <w:sz w:val="26"/>
                <w:lang w:eastAsia="en-US"/>
              </w:rPr>
              <w:t>Gridview</w:t>
            </w:r>
          </w:p>
        </w:tc>
        <w:tc>
          <w:tcPr>
            <w:tcW w:w="990" w:type="dxa"/>
          </w:tcPr>
          <w:p w14:paraId="05859ABC" w14:textId="77777777" w:rsidR="00E567DD" w:rsidRPr="00DA0E0A" w:rsidRDefault="00E567DD" w:rsidP="00C05B9F">
            <w:pPr>
              <w:suppressAutoHyphens w:val="0"/>
              <w:spacing w:before="0" w:after="0"/>
              <w:ind w:firstLine="0"/>
              <w:rPr>
                <w:sz w:val="26"/>
                <w:lang w:eastAsia="en-US"/>
              </w:rPr>
            </w:pPr>
          </w:p>
        </w:tc>
        <w:tc>
          <w:tcPr>
            <w:tcW w:w="3600" w:type="dxa"/>
          </w:tcPr>
          <w:p w14:paraId="718DE002" w14:textId="2877835F" w:rsidR="00E567DD" w:rsidRDefault="00E567DD" w:rsidP="00C05B9F">
            <w:pPr>
              <w:suppressAutoHyphens w:val="0"/>
              <w:spacing w:before="0" w:after="0"/>
              <w:ind w:firstLine="0"/>
              <w:rPr>
                <w:rFonts w:eastAsia="Calibri"/>
                <w:sz w:val="26"/>
                <w:lang w:eastAsia="en-US"/>
              </w:rPr>
            </w:pPr>
            <w:r>
              <w:rPr>
                <w:rFonts w:eastAsia="Calibri"/>
                <w:sz w:val="26"/>
                <w:lang w:eastAsia="en-US"/>
              </w:rPr>
              <w:t>Cho phép hiển thị danh sách phiếu xuất có trong cơ sở dữ liệu</w:t>
            </w:r>
          </w:p>
        </w:tc>
        <w:tc>
          <w:tcPr>
            <w:tcW w:w="810" w:type="dxa"/>
          </w:tcPr>
          <w:p w14:paraId="6AD79207" w14:textId="77777777" w:rsidR="00E567DD" w:rsidRDefault="00E567DD" w:rsidP="00C05B9F">
            <w:pPr>
              <w:suppressAutoHyphens w:val="0"/>
              <w:spacing w:before="0" w:after="0"/>
              <w:ind w:firstLine="0"/>
              <w:rPr>
                <w:sz w:val="26"/>
                <w:lang w:eastAsia="en-US"/>
              </w:rPr>
            </w:pPr>
            <w:r>
              <w:rPr>
                <w:sz w:val="26"/>
                <w:lang w:eastAsia="en-US"/>
              </w:rPr>
              <w:t>(6</w:t>
            </w:r>
            <w:r w:rsidRPr="00DA0E0A">
              <w:rPr>
                <w:sz w:val="26"/>
                <w:lang w:eastAsia="en-US"/>
              </w:rPr>
              <w:t>)</w:t>
            </w:r>
          </w:p>
        </w:tc>
      </w:tr>
    </w:tbl>
    <w:p w14:paraId="16A6044A" w14:textId="67CA13C0" w:rsidR="00F212BA" w:rsidRDefault="00F212BA" w:rsidP="00C05B9F">
      <w:pPr>
        <w:rPr>
          <w:lang w:val="x-none"/>
        </w:rPr>
      </w:pPr>
    </w:p>
    <w:p w14:paraId="4E649A85" w14:textId="77777777" w:rsidR="00F212BA" w:rsidRDefault="00F212BA">
      <w:pPr>
        <w:suppressAutoHyphens w:val="0"/>
        <w:spacing w:before="0" w:after="0" w:line="240" w:lineRule="auto"/>
        <w:ind w:firstLine="0"/>
        <w:jc w:val="left"/>
        <w:rPr>
          <w:lang w:val="x-none"/>
        </w:rPr>
      </w:pPr>
      <w:r>
        <w:rPr>
          <w:lang w:val="x-none"/>
        </w:rPr>
        <w:br w:type="page"/>
      </w:r>
    </w:p>
    <w:p w14:paraId="3F4F7F0E" w14:textId="77777777" w:rsidR="00E567DD" w:rsidRPr="00B86F1F" w:rsidRDefault="00E567DD" w:rsidP="00C05B9F">
      <w:pPr>
        <w:rPr>
          <w:lang w:val="x-none"/>
        </w:rPr>
      </w:pPr>
    </w:p>
    <w:p w14:paraId="014EF740" w14:textId="5B6069EC" w:rsidR="006B2795" w:rsidRDefault="006B2795" w:rsidP="00C05B9F">
      <w:pPr>
        <w:pStyle w:val="Heading3"/>
        <w:spacing w:line="360" w:lineRule="auto"/>
      </w:pPr>
      <w:bookmarkStart w:id="135" w:name="_Toc441092357"/>
      <w:r>
        <w:t>Màn hình trang bảo hành</w:t>
      </w:r>
      <w:bookmarkEnd w:id="135"/>
      <w:r>
        <w:t xml:space="preserve"> </w:t>
      </w:r>
    </w:p>
    <w:p w14:paraId="2477FC15" w14:textId="3F06CFA7" w:rsidR="00234A01" w:rsidRDefault="00234A01" w:rsidP="00C05B9F">
      <w:pPr>
        <w:rPr>
          <w:lang w:val="x-none"/>
        </w:rPr>
      </w:pPr>
    </w:p>
    <w:p w14:paraId="43DE3793" w14:textId="02992A7D" w:rsidR="00234A01" w:rsidRDefault="00234A01" w:rsidP="00C05B9F">
      <w:pPr>
        <w:pStyle w:val="Style1"/>
        <w:rPr>
          <w:lang w:val="x-none"/>
        </w:rPr>
      </w:pPr>
      <w:r w:rsidRPr="00234A01">
        <w:drawing>
          <wp:inline distT="0" distB="0" distL="0" distR="0" wp14:anchorId="7508D080" wp14:editId="1B3A5056">
            <wp:extent cx="5540375" cy="2831693"/>
            <wp:effectExtent l="19050" t="19050" r="22225" b="26035"/>
            <wp:docPr id="47" name="Picture 47" descr="F:\HOC KI 7\Phuong phap phat trien huong doi tuong\Ảnh báo cáo 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OC KI 7\Phuong phap phat trien huong doi tuong\Ảnh báo cáo 3\45.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540375" cy="2831693"/>
                    </a:xfrm>
                    <a:prstGeom prst="rect">
                      <a:avLst/>
                    </a:prstGeom>
                    <a:noFill/>
                    <a:ln>
                      <a:solidFill>
                        <a:schemeClr val="tx1"/>
                      </a:solidFill>
                    </a:ln>
                  </pic:spPr>
                </pic:pic>
              </a:graphicData>
            </a:graphic>
          </wp:inline>
        </w:drawing>
      </w:r>
    </w:p>
    <w:tbl>
      <w:tblPr>
        <w:tblStyle w:val="TableGrid13"/>
        <w:tblW w:w="9815" w:type="dxa"/>
        <w:jc w:val="center"/>
        <w:tblLayout w:type="fixed"/>
        <w:tblLook w:val="04A0" w:firstRow="1" w:lastRow="0" w:firstColumn="1" w:lastColumn="0" w:noHBand="0" w:noVBand="1"/>
      </w:tblPr>
      <w:tblGrid>
        <w:gridCol w:w="720"/>
        <w:gridCol w:w="2250"/>
        <w:gridCol w:w="1445"/>
        <w:gridCol w:w="990"/>
        <w:gridCol w:w="3600"/>
        <w:gridCol w:w="810"/>
      </w:tblGrid>
      <w:tr w:rsidR="00234A01" w:rsidRPr="00DA0E0A" w14:paraId="634C66EE" w14:textId="77777777" w:rsidTr="005E6267">
        <w:trPr>
          <w:jc w:val="center"/>
        </w:trPr>
        <w:tc>
          <w:tcPr>
            <w:tcW w:w="720" w:type="dxa"/>
            <w:shd w:val="clear" w:color="auto" w:fill="D0CECE"/>
          </w:tcPr>
          <w:p w14:paraId="1217AD59" w14:textId="77777777" w:rsidR="00234A01" w:rsidRPr="00DA0E0A" w:rsidRDefault="00234A01" w:rsidP="00C05B9F">
            <w:pPr>
              <w:ind w:firstLine="0"/>
              <w:jc w:val="center"/>
              <w:rPr>
                <w:b/>
                <w:sz w:val="26"/>
                <w:lang w:eastAsia="en-US"/>
              </w:rPr>
            </w:pPr>
            <w:r w:rsidRPr="00DA0E0A">
              <w:rPr>
                <w:b/>
                <w:sz w:val="26"/>
                <w:lang w:eastAsia="en-US"/>
              </w:rPr>
              <w:t>STT</w:t>
            </w:r>
          </w:p>
        </w:tc>
        <w:tc>
          <w:tcPr>
            <w:tcW w:w="2250" w:type="dxa"/>
            <w:shd w:val="clear" w:color="auto" w:fill="D0CECE"/>
          </w:tcPr>
          <w:p w14:paraId="3161DD90" w14:textId="77777777" w:rsidR="00234A01" w:rsidRPr="00DA0E0A" w:rsidRDefault="00234A01"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127DB9ED" w14:textId="77777777" w:rsidR="00234A01" w:rsidRPr="00DA0E0A" w:rsidRDefault="00234A01"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7C52800D" w14:textId="77777777" w:rsidR="00234A01" w:rsidRPr="00DA0E0A" w:rsidRDefault="00234A01"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04077374" w14:textId="77777777" w:rsidR="00234A01" w:rsidRPr="00DA0E0A" w:rsidRDefault="00234A01"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2CE4DF04" w14:textId="77777777" w:rsidR="00234A01" w:rsidRPr="00DA0E0A" w:rsidRDefault="00234A01" w:rsidP="00C05B9F">
            <w:pPr>
              <w:suppressAutoHyphens w:val="0"/>
              <w:spacing w:before="0" w:after="0"/>
              <w:ind w:firstLine="0"/>
              <w:jc w:val="center"/>
              <w:rPr>
                <w:b/>
                <w:sz w:val="26"/>
                <w:lang w:eastAsia="en-US"/>
              </w:rPr>
            </w:pPr>
            <w:r w:rsidRPr="00DA0E0A">
              <w:rPr>
                <w:b/>
                <w:sz w:val="26"/>
                <w:lang w:eastAsia="en-US"/>
              </w:rPr>
              <w:t>Ghi chú</w:t>
            </w:r>
          </w:p>
        </w:tc>
      </w:tr>
      <w:tr w:rsidR="00234A01" w:rsidRPr="00DA0E0A" w14:paraId="24A98D53" w14:textId="77777777" w:rsidTr="005E6267">
        <w:trPr>
          <w:jc w:val="center"/>
        </w:trPr>
        <w:tc>
          <w:tcPr>
            <w:tcW w:w="720" w:type="dxa"/>
          </w:tcPr>
          <w:p w14:paraId="0515A76F" w14:textId="77777777" w:rsidR="00234A01" w:rsidRPr="00DA0E0A" w:rsidRDefault="00234A01" w:rsidP="00C05B9F">
            <w:pPr>
              <w:suppressAutoHyphens w:val="0"/>
              <w:spacing w:before="0" w:after="0"/>
              <w:ind w:firstLine="0"/>
              <w:jc w:val="center"/>
              <w:rPr>
                <w:sz w:val="26"/>
                <w:lang w:eastAsia="en-US"/>
              </w:rPr>
            </w:pPr>
            <w:r w:rsidRPr="00DA0E0A">
              <w:rPr>
                <w:sz w:val="26"/>
                <w:lang w:eastAsia="en-US"/>
              </w:rPr>
              <w:t>1</w:t>
            </w:r>
          </w:p>
        </w:tc>
        <w:tc>
          <w:tcPr>
            <w:tcW w:w="2250" w:type="dxa"/>
          </w:tcPr>
          <w:p w14:paraId="2AC5012D" w14:textId="77777777" w:rsidR="00234A01" w:rsidRPr="00DA0E0A" w:rsidRDefault="00234A01" w:rsidP="00C05B9F">
            <w:pPr>
              <w:suppressAutoHyphens w:val="0"/>
              <w:spacing w:before="0" w:after="0"/>
              <w:ind w:firstLine="0"/>
              <w:rPr>
                <w:sz w:val="26"/>
                <w:lang w:eastAsia="en-US"/>
              </w:rPr>
            </w:pPr>
            <w:r>
              <w:rPr>
                <w:sz w:val="26"/>
                <w:lang w:eastAsia="en-US"/>
              </w:rPr>
              <w:t>tab_ChucNang</w:t>
            </w:r>
          </w:p>
        </w:tc>
        <w:tc>
          <w:tcPr>
            <w:tcW w:w="1445" w:type="dxa"/>
          </w:tcPr>
          <w:p w14:paraId="62CAE97F" w14:textId="77777777" w:rsidR="00234A01" w:rsidRPr="00DA0E0A" w:rsidRDefault="00234A01" w:rsidP="00C05B9F">
            <w:pPr>
              <w:suppressAutoHyphens w:val="0"/>
              <w:spacing w:before="0" w:after="0"/>
              <w:ind w:firstLine="0"/>
              <w:rPr>
                <w:sz w:val="26"/>
                <w:lang w:eastAsia="en-US"/>
              </w:rPr>
            </w:pPr>
            <w:r>
              <w:rPr>
                <w:sz w:val="26"/>
                <w:lang w:eastAsia="en-US"/>
              </w:rPr>
              <w:t>Tab</w:t>
            </w:r>
          </w:p>
        </w:tc>
        <w:tc>
          <w:tcPr>
            <w:tcW w:w="990" w:type="dxa"/>
          </w:tcPr>
          <w:p w14:paraId="1D6C9849" w14:textId="77777777" w:rsidR="00234A01" w:rsidRPr="00DA0E0A" w:rsidRDefault="00234A01" w:rsidP="00C05B9F">
            <w:pPr>
              <w:suppressAutoHyphens w:val="0"/>
              <w:spacing w:before="0" w:after="0"/>
              <w:ind w:firstLine="0"/>
              <w:rPr>
                <w:sz w:val="26"/>
                <w:lang w:eastAsia="en-US"/>
              </w:rPr>
            </w:pPr>
          </w:p>
        </w:tc>
        <w:tc>
          <w:tcPr>
            <w:tcW w:w="3600" w:type="dxa"/>
          </w:tcPr>
          <w:p w14:paraId="6A1AF89E" w14:textId="77777777" w:rsidR="00234A01" w:rsidRPr="00DA0E0A" w:rsidRDefault="00234A01" w:rsidP="00C05B9F">
            <w:pPr>
              <w:suppressAutoHyphens w:val="0"/>
              <w:spacing w:before="0" w:after="0"/>
              <w:ind w:firstLine="0"/>
              <w:rPr>
                <w:sz w:val="26"/>
                <w:lang w:eastAsia="en-US"/>
              </w:rPr>
            </w:pPr>
            <w:r>
              <w:rPr>
                <w:rFonts w:eastAsia="Calibri"/>
                <w:sz w:val="26"/>
                <w:lang w:eastAsia="en-US"/>
              </w:rPr>
              <w:t xml:space="preserve">Cho phép hiển thị tên trang chức năng </w:t>
            </w:r>
          </w:p>
        </w:tc>
        <w:tc>
          <w:tcPr>
            <w:tcW w:w="810" w:type="dxa"/>
          </w:tcPr>
          <w:p w14:paraId="27C0A5E8" w14:textId="77777777" w:rsidR="00234A01" w:rsidRPr="00DA0E0A" w:rsidRDefault="00234A01" w:rsidP="00C05B9F">
            <w:pPr>
              <w:suppressAutoHyphens w:val="0"/>
              <w:spacing w:before="0" w:after="0"/>
              <w:ind w:firstLine="0"/>
              <w:rPr>
                <w:sz w:val="26"/>
                <w:lang w:eastAsia="en-US"/>
              </w:rPr>
            </w:pPr>
            <w:r w:rsidRPr="00DA0E0A">
              <w:rPr>
                <w:sz w:val="26"/>
                <w:lang w:eastAsia="en-US"/>
              </w:rPr>
              <w:t>(1)</w:t>
            </w:r>
          </w:p>
        </w:tc>
      </w:tr>
      <w:tr w:rsidR="00234A01" w:rsidRPr="00DA0E0A" w14:paraId="2C0B45CC" w14:textId="77777777" w:rsidTr="005E6267">
        <w:trPr>
          <w:jc w:val="center"/>
        </w:trPr>
        <w:tc>
          <w:tcPr>
            <w:tcW w:w="720" w:type="dxa"/>
          </w:tcPr>
          <w:p w14:paraId="179F6D0A" w14:textId="77777777" w:rsidR="00234A01" w:rsidRPr="00DA0E0A" w:rsidRDefault="00234A01" w:rsidP="00C05B9F">
            <w:pPr>
              <w:suppressAutoHyphens w:val="0"/>
              <w:spacing w:before="0" w:after="0"/>
              <w:ind w:firstLine="0"/>
              <w:jc w:val="center"/>
              <w:rPr>
                <w:sz w:val="26"/>
                <w:lang w:eastAsia="en-US"/>
              </w:rPr>
            </w:pPr>
            <w:r w:rsidRPr="00DA0E0A">
              <w:rPr>
                <w:sz w:val="26"/>
                <w:lang w:eastAsia="en-US"/>
              </w:rPr>
              <w:t>2</w:t>
            </w:r>
          </w:p>
        </w:tc>
        <w:tc>
          <w:tcPr>
            <w:tcW w:w="2250" w:type="dxa"/>
          </w:tcPr>
          <w:p w14:paraId="5A26E1D6" w14:textId="77777777" w:rsidR="00234A01" w:rsidRPr="00DA0E0A" w:rsidRDefault="00234A01" w:rsidP="00C05B9F">
            <w:pPr>
              <w:suppressAutoHyphens w:val="0"/>
              <w:spacing w:before="0" w:after="0"/>
              <w:ind w:firstLine="0"/>
              <w:rPr>
                <w:sz w:val="26"/>
                <w:lang w:eastAsia="en-US"/>
              </w:rPr>
            </w:pPr>
            <w:r>
              <w:rPr>
                <w:sz w:val="26"/>
                <w:lang w:eastAsia="en-US"/>
              </w:rPr>
              <w:t>btn_ChucNang</w:t>
            </w:r>
          </w:p>
        </w:tc>
        <w:tc>
          <w:tcPr>
            <w:tcW w:w="1445" w:type="dxa"/>
          </w:tcPr>
          <w:p w14:paraId="20B2BA57" w14:textId="77777777" w:rsidR="00234A01" w:rsidRPr="00DA0E0A" w:rsidRDefault="00234A01" w:rsidP="00C05B9F">
            <w:pPr>
              <w:suppressAutoHyphens w:val="0"/>
              <w:spacing w:before="0" w:after="0"/>
              <w:ind w:firstLine="0"/>
              <w:rPr>
                <w:sz w:val="26"/>
                <w:lang w:eastAsia="en-US"/>
              </w:rPr>
            </w:pPr>
            <w:r>
              <w:rPr>
                <w:sz w:val="26"/>
                <w:lang w:eastAsia="en-US"/>
              </w:rPr>
              <w:t>Combobox</w:t>
            </w:r>
          </w:p>
        </w:tc>
        <w:tc>
          <w:tcPr>
            <w:tcW w:w="990" w:type="dxa"/>
          </w:tcPr>
          <w:p w14:paraId="03A36F28" w14:textId="77777777" w:rsidR="00234A01" w:rsidRPr="00DA0E0A" w:rsidRDefault="00234A01" w:rsidP="00C05B9F">
            <w:pPr>
              <w:suppressAutoHyphens w:val="0"/>
              <w:spacing w:before="0" w:after="0"/>
              <w:ind w:firstLine="0"/>
              <w:rPr>
                <w:sz w:val="26"/>
                <w:lang w:eastAsia="en-US"/>
              </w:rPr>
            </w:pPr>
            <w:r>
              <w:rPr>
                <w:sz w:val="26"/>
                <w:lang w:eastAsia="en-US"/>
              </w:rPr>
              <w:t>Click</w:t>
            </w:r>
          </w:p>
        </w:tc>
        <w:tc>
          <w:tcPr>
            <w:tcW w:w="3600" w:type="dxa"/>
          </w:tcPr>
          <w:p w14:paraId="2FEBF2F3" w14:textId="4FA11367" w:rsidR="00234A01" w:rsidRPr="00DA0E0A" w:rsidRDefault="00234A01" w:rsidP="00C05B9F">
            <w:pPr>
              <w:suppressAutoHyphens w:val="0"/>
              <w:spacing w:before="0" w:after="0"/>
              <w:ind w:firstLine="0"/>
              <w:rPr>
                <w:sz w:val="26"/>
                <w:lang w:eastAsia="en-US"/>
              </w:rPr>
            </w:pPr>
            <w:r>
              <w:rPr>
                <w:rFonts w:eastAsia="Calibri"/>
                <w:sz w:val="26"/>
                <w:lang w:eastAsia="en-US"/>
              </w:rPr>
              <w:t>Cho phép hiển thị giao diện các chức năng có trong trang bảo hành</w:t>
            </w:r>
          </w:p>
        </w:tc>
        <w:tc>
          <w:tcPr>
            <w:tcW w:w="810" w:type="dxa"/>
          </w:tcPr>
          <w:p w14:paraId="09D42E92" w14:textId="77777777" w:rsidR="00234A01" w:rsidRPr="00DA0E0A" w:rsidRDefault="00234A01" w:rsidP="00C05B9F">
            <w:pPr>
              <w:suppressAutoHyphens w:val="0"/>
              <w:spacing w:before="0" w:after="0"/>
              <w:ind w:firstLine="0"/>
              <w:rPr>
                <w:sz w:val="26"/>
                <w:lang w:eastAsia="en-US"/>
              </w:rPr>
            </w:pPr>
            <w:r w:rsidRPr="00DA0E0A">
              <w:rPr>
                <w:sz w:val="26"/>
                <w:lang w:eastAsia="en-US"/>
              </w:rPr>
              <w:t>(2)</w:t>
            </w:r>
          </w:p>
        </w:tc>
      </w:tr>
    </w:tbl>
    <w:p w14:paraId="51B407B9" w14:textId="77777777" w:rsidR="00234A01" w:rsidRPr="00234A01" w:rsidRDefault="00234A01" w:rsidP="00C05B9F">
      <w:pPr>
        <w:rPr>
          <w:lang w:val="x-none"/>
        </w:rPr>
      </w:pPr>
    </w:p>
    <w:p w14:paraId="19548AE0" w14:textId="0777A982" w:rsidR="006B2795" w:rsidRDefault="006B2795" w:rsidP="00C05B9F">
      <w:pPr>
        <w:pStyle w:val="Heading3"/>
        <w:spacing w:line="360" w:lineRule="auto"/>
      </w:pPr>
      <w:bookmarkStart w:id="136" w:name="_Toc441092358"/>
      <w:r>
        <w:lastRenderedPageBreak/>
        <w:t>Màn hình lập phiếu bảo hành</w:t>
      </w:r>
      <w:bookmarkEnd w:id="136"/>
    </w:p>
    <w:p w14:paraId="74A2C630" w14:textId="606C4055" w:rsidR="008D71F6" w:rsidRDefault="008D71F6" w:rsidP="00C05B9F">
      <w:pPr>
        <w:pStyle w:val="Style1"/>
      </w:pPr>
      <w:r w:rsidRPr="008D71F6">
        <w:drawing>
          <wp:inline distT="0" distB="0" distL="0" distR="0" wp14:anchorId="7A3B87E7" wp14:editId="24D88A43">
            <wp:extent cx="5540375" cy="3223164"/>
            <wp:effectExtent l="19050" t="19050" r="22225" b="15875"/>
            <wp:docPr id="84" name="Picture 84" descr="F:\HOC KI 7\Phuong phap phat trien huong doi tuong\anh bao cao hah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HOC KI 7\Phuong phap phat trien huong doi tuong\anh bao cao haha\7.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540375" cy="3223164"/>
                    </a:xfrm>
                    <a:prstGeom prst="rect">
                      <a:avLst/>
                    </a:prstGeom>
                    <a:noFill/>
                    <a:ln>
                      <a:solidFill>
                        <a:schemeClr val="tx1"/>
                      </a:solidFill>
                    </a:ln>
                  </pic:spPr>
                </pic:pic>
              </a:graphicData>
            </a:graphic>
          </wp:inline>
        </w:drawing>
      </w:r>
    </w:p>
    <w:tbl>
      <w:tblPr>
        <w:tblStyle w:val="TableGrid13"/>
        <w:tblW w:w="9815" w:type="dxa"/>
        <w:jc w:val="center"/>
        <w:tblLayout w:type="fixed"/>
        <w:tblLook w:val="04A0" w:firstRow="1" w:lastRow="0" w:firstColumn="1" w:lastColumn="0" w:noHBand="0" w:noVBand="1"/>
      </w:tblPr>
      <w:tblGrid>
        <w:gridCol w:w="720"/>
        <w:gridCol w:w="2250"/>
        <w:gridCol w:w="1445"/>
        <w:gridCol w:w="990"/>
        <w:gridCol w:w="3600"/>
        <w:gridCol w:w="810"/>
      </w:tblGrid>
      <w:tr w:rsidR="005E04A0" w:rsidRPr="00DA0E0A" w14:paraId="3D26C830" w14:textId="77777777" w:rsidTr="005E6267">
        <w:trPr>
          <w:jc w:val="center"/>
        </w:trPr>
        <w:tc>
          <w:tcPr>
            <w:tcW w:w="720" w:type="dxa"/>
            <w:shd w:val="clear" w:color="auto" w:fill="D0CECE"/>
          </w:tcPr>
          <w:p w14:paraId="5F3E10F2" w14:textId="77777777" w:rsidR="005E04A0" w:rsidRPr="00DA0E0A" w:rsidRDefault="005E04A0" w:rsidP="00C05B9F">
            <w:pPr>
              <w:ind w:firstLine="0"/>
              <w:jc w:val="center"/>
              <w:rPr>
                <w:b/>
                <w:sz w:val="26"/>
                <w:lang w:eastAsia="en-US"/>
              </w:rPr>
            </w:pPr>
            <w:r w:rsidRPr="00DA0E0A">
              <w:rPr>
                <w:b/>
                <w:sz w:val="26"/>
                <w:lang w:eastAsia="en-US"/>
              </w:rPr>
              <w:t>STT</w:t>
            </w:r>
          </w:p>
        </w:tc>
        <w:tc>
          <w:tcPr>
            <w:tcW w:w="2250" w:type="dxa"/>
            <w:shd w:val="clear" w:color="auto" w:fill="D0CECE"/>
          </w:tcPr>
          <w:p w14:paraId="6B1CF71E" w14:textId="77777777" w:rsidR="005E04A0" w:rsidRPr="00DA0E0A" w:rsidRDefault="005E04A0"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5141269E" w14:textId="77777777" w:rsidR="005E04A0" w:rsidRPr="00DA0E0A" w:rsidRDefault="005E04A0"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4B736AD1" w14:textId="77777777" w:rsidR="005E04A0" w:rsidRPr="00DA0E0A" w:rsidRDefault="005E04A0"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25D5B197" w14:textId="77777777" w:rsidR="005E04A0" w:rsidRPr="00DA0E0A" w:rsidRDefault="005E04A0"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120AA348" w14:textId="77777777" w:rsidR="005E04A0" w:rsidRPr="00DA0E0A" w:rsidRDefault="005E04A0" w:rsidP="00C05B9F">
            <w:pPr>
              <w:suppressAutoHyphens w:val="0"/>
              <w:spacing w:before="0" w:after="0"/>
              <w:ind w:firstLine="0"/>
              <w:jc w:val="center"/>
              <w:rPr>
                <w:b/>
                <w:sz w:val="26"/>
                <w:lang w:eastAsia="en-US"/>
              </w:rPr>
            </w:pPr>
            <w:r w:rsidRPr="00DA0E0A">
              <w:rPr>
                <w:b/>
                <w:sz w:val="26"/>
                <w:lang w:eastAsia="en-US"/>
              </w:rPr>
              <w:t>Ghi chú</w:t>
            </w:r>
          </w:p>
        </w:tc>
      </w:tr>
      <w:tr w:rsidR="005E04A0" w:rsidRPr="00DA0E0A" w14:paraId="19D92980" w14:textId="77777777" w:rsidTr="005E6267">
        <w:trPr>
          <w:jc w:val="center"/>
        </w:trPr>
        <w:tc>
          <w:tcPr>
            <w:tcW w:w="720" w:type="dxa"/>
          </w:tcPr>
          <w:p w14:paraId="13DABAC6" w14:textId="77777777" w:rsidR="005E04A0" w:rsidRPr="00DA0E0A" w:rsidRDefault="005E04A0" w:rsidP="00C05B9F">
            <w:pPr>
              <w:suppressAutoHyphens w:val="0"/>
              <w:spacing w:before="0" w:after="0"/>
              <w:ind w:firstLine="0"/>
              <w:jc w:val="center"/>
              <w:rPr>
                <w:sz w:val="26"/>
                <w:lang w:eastAsia="en-US"/>
              </w:rPr>
            </w:pPr>
            <w:r w:rsidRPr="00DA0E0A">
              <w:rPr>
                <w:sz w:val="26"/>
                <w:lang w:eastAsia="en-US"/>
              </w:rPr>
              <w:t>1</w:t>
            </w:r>
          </w:p>
        </w:tc>
        <w:tc>
          <w:tcPr>
            <w:tcW w:w="2250" w:type="dxa"/>
          </w:tcPr>
          <w:p w14:paraId="493BEF88" w14:textId="77777777" w:rsidR="005E04A0" w:rsidRPr="00DA0E0A" w:rsidRDefault="005E04A0" w:rsidP="00C05B9F">
            <w:pPr>
              <w:suppressAutoHyphens w:val="0"/>
              <w:spacing w:before="0" w:after="0"/>
              <w:ind w:firstLine="0"/>
              <w:rPr>
                <w:sz w:val="26"/>
                <w:lang w:eastAsia="en-US"/>
              </w:rPr>
            </w:pPr>
            <w:r>
              <w:rPr>
                <w:sz w:val="26"/>
                <w:lang w:eastAsia="en-US"/>
              </w:rPr>
              <w:t>btn_Luu</w:t>
            </w:r>
          </w:p>
        </w:tc>
        <w:tc>
          <w:tcPr>
            <w:tcW w:w="1445" w:type="dxa"/>
          </w:tcPr>
          <w:p w14:paraId="1B6117B0" w14:textId="77777777" w:rsidR="005E04A0" w:rsidRPr="00DA0E0A" w:rsidRDefault="005E04A0" w:rsidP="00C05B9F">
            <w:pPr>
              <w:suppressAutoHyphens w:val="0"/>
              <w:spacing w:before="0" w:after="0"/>
              <w:ind w:firstLine="0"/>
              <w:rPr>
                <w:sz w:val="26"/>
                <w:lang w:eastAsia="en-US"/>
              </w:rPr>
            </w:pPr>
            <w:r w:rsidRPr="00DA0E0A">
              <w:rPr>
                <w:sz w:val="26"/>
                <w:lang w:eastAsia="en-US"/>
              </w:rPr>
              <w:t>Button</w:t>
            </w:r>
          </w:p>
        </w:tc>
        <w:tc>
          <w:tcPr>
            <w:tcW w:w="990" w:type="dxa"/>
          </w:tcPr>
          <w:p w14:paraId="76D68843" w14:textId="77777777" w:rsidR="005E04A0" w:rsidRPr="00DA0E0A" w:rsidRDefault="005E04A0" w:rsidP="00C05B9F">
            <w:pPr>
              <w:suppressAutoHyphens w:val="0"/>
              <w:spacing w:before="0" w:after="0"/>
              <w:ind w:firstLine="0"/>
              <w:rPr>
                <w:sz w:val="26"/>
                <w:lang w:eastAsia="en-US"/>
              </w:rPr>
            </w:pPr>
            <w:r w:rsidRPr="00DA0E0A">
              <w:rPr>
                <w:sz w:val="26"/>
                <w:lang w:eastAsia="en-US"/>
              </w:rPr>
              <w:t>Click</w:t>
            </w:r>
          </w:p>
        </w:tc>
        <w:tc>
          <w:tcPr>
            <w:tcW w:w="3600" w:type="dxa"/>
          </w:tcPr>
          <w:p w14:paraId="1F365D91" w14:textId="77777777" w:rsidR="005E04A0" w:rsidRPr="00DA0E0A" w:rsidRDefault="005E04A0" w:rsidP="00C05B9F">
            <w:pPr>
              <w:suppressAutoHyphens w:val="0"/>
              <w:spacing w:before="0" w:after="0"/>
              <w:ind w:firstLine="0"/>
              <w:rPr>
                <w:sz w:val="26"/>
                <w:lang w:eastAsia="en-US"/>
              </w:rPr>
            </w:pPr>
            <w:r>
              <w:rPr>
                <w:rFonts w:eastAsia="Calibri"/>
                <w:sz w:val="26"/>
                <w:lang w:eastAsia="en-US"/>
              </w:rPr>
              <w:t xml:space="preserve">Gọi hàm xử lý lưu thông tin </w:t>
            </w:r>
          </w:p>
        </w:tc>
        <w:tc>
          <w:tcPr>
            <w:tcW w:w="810" w:type="dxa"/>
          </w:tcPr>
          <w:p w14:paraId="03B03475" w14:textId="77777777" w:rsidR="005E04A0" w:rsidRPr="00DA0E0A" w:rsidRDefault="005E04A0" w:rsidP="00C05B9F">
            <w:pPr>
              <w:suppressAutoHyphens w:val="0"/>
              <w:spacing w:before="0" w:after="0"/>
              <w:ind w:firstLine="0"/>
              <w:rPr>
                <w:sz w:val="26"/>
                <w:lang w:eastAsia="en-US"/>
              </w:rPr>
            </w:pPr>
            <w:r w:rsidRPr="00DA0E0A">
              <w:rPr>
                <w:sz w:val="26"/>
                <w:lang w:eastAsia="en-US"/>
              </w:rPr>
              <w:t>(1)</w:t>
            </w:r>
          </w:p>
        </w:tc>
      </w:tr>
      <w:tr w:rsidR="005E04A0" w:rsidRPr="00DA0E0A" w14:paraId="66E50B3A" w14:textId="77777777" w:rsidTr="005E6267">
        <w:trPr>
          <w:jc w:val="center"/>
        </w:trPr>
        <w:tc>
          <w:tcPr>
            <w:tcW w:w="720" w:type="dxa"/>
          </w:tcPr>
          <w:p w14:paraId="3B19C16F" w14:textId="77777777" w:rsidR="005E04A0" w:rsidRPr="00DA0E0A" w:rsidRDefault="005E04A0" w:rsidP="00C05B9F">
            <w:pPr>
              <w:suppressAutoHyphens w:val="0"/>
              <w:spacing w:before="0" w:after="0"/>
              <w:ind w:firstLine="0"/>
              <w:jc w:val="center"/>
              <w:rPr>
                <w:sz w:val="26"/>
                <w:lang w:eastAsia="en-US"/>
              </w:rPr>
            </w:pPr>
            <w:r w:rsidRPr="00DA0E0A">
              <w:rPr>
                <w:sz w:val="26"/>
                <w:lang w:eastAsia="en-US"/>
              </w:rPr>
              <w:t>2</w:t>
            </w:r>
          </w:p>
        </w:tc>
        <w:tc>
          <w:tcPr>
            <w:tcW w:w="2250" w:type="dxa"/>
          </w:tcPr>
          <w:p w14:paraId="661E800F" w14:textId="77777777" w:rsidR="005E04A0" w:rsidRPr="00DA0E0A" w:rsidRDefault="005E04A0" w:rsidP="00C05B9F">
            <w:pPr>
              <w:suppressAutoHyphens w:val="0"/>
              <w:spacing w:before="0" w:after="0"/>
              <w:ind w:firstLine="0"/>
              <w:rPr>
                <w:sz w:val="26"/>
                <w:lang w:eastAsia="en-US"/>
              </w:rPr>
            </w:pPr>
            <w:r>
              <w:rPr>
                <w:sz w:val="26"/>
                <w:lang w:eastAsia="en-US"/>
              </w:rPr>
              <w:t>btn_Huy</w:t>
            </w:r>
          </w:p>
        </w:tc>
        <w:tc>
          <w:tcPr>
            <w:tcW w:w="1445" w:type="dxa"/>
          </w:tcPr>
          <w:p w14:paraId="3B23BD41" w14:textId="77777777" w:rsidR="005E04A0" w:rsidRPr="00DA0E0A" w:rsidRDefault="005E04A0" w:rsidP="00C05B9F">
            <w:pPr>
              <w:suppressAutoHyphens w:val="0"/>
              <w:spacing w:before="0" w:after="0"/>
              <w:ind w:firstLine="0"/>
              <w:rPr>
                <w:sz w:val="26"/>
                <w:lang w:eastAsia="en-US"/>
              </w:rPr>
            </w:pPr>
            <w:r w:rsidRPr="00DA0E0A">
              <w:rPr>
                <w:sz w:val="26"/>
                <w:lang w:eastAsia="en-US"/>
              </w:rPr>
              <w:t>Button</w:t>
            </w:r>
          </w:p>
        </w:tc>
        <w:tc>
          <w:tcPr>
            <w:tcW w:w="990" w:type="dxa"/>
          </w:tcPr>
          <w:p w14:paraId="65203F7A" w14:textId="77777777" w:rsidR="005E04A0" w:rsidRPr="00DA0E0A" w:rsidRDefault="005E04A0" w:rsidP="00C05B9F">
            <w:pPr>
              <w:suppressAutoHyphens w:val="0"/>
              <w:spacing w:before="0" w:after="0"/>
              <w:ind w:firstLine="0"/>
              <w:rPr>
                <w:sz w:val="26"/>
                <w:lang w:eastAsia="en-US"/>
              </w:rPr>
            </w:pPr>
            <w:r>
              <w:rPr>
                <w:sz w:val="26"/>
                <w:lang w:eastAsia="en-US"/>
              </w:rPr>
              <w:t>Click</w:t>
            </w:r>
          </w:p>
        </w:tc>
        <w:tc>
          <w:tcPr>
            <w:tcW w:w="3600" w:type="dxa"/>
          </w:tcPr>
          <w:p w14:paraId="2130157F" w14:textId="77777777" w:rsidR="005E04A0" w:rsidRPr="00DA0E0A" w:rsidRDefault="005E04A0" w:rsidP="00C05B9F">
            <w:pPr>
              <w:suppressAutoHyphens w:val="0"/>
              <w:spacing w:before="0" w:after="0"/>
              <w:ind w:firstLine="0"/>
              <w:rPr>
                <w:sz w:val="26"/>
                <w:lang w:eastAsia="en-US"/>
              </w:rPr>
            </w:pPr>
            <w:r>
              <w:rPr>
                <w:rFonts w:eastAsia="Calibri"/>
                <w:sz w:val="26"/>
                <w:lang w:eastAsia="en-US"/>
              </w:rPr>
              <w:t>Gọi hàm xử lý hủy thao tác</w:t>
            </w:r>
          </w:p>
        </w:tc>
        <w:tc>
          <w:tcPr>
            <w:tcW w:w="810" w:type="dxa"/>
          </w:tcPr>
          <w:p w14:paraId="4CB56B5F" w14:textId="77777777" w:rsidR="005E04A0" w:rsidRPr="00DA0E0A" w:rsidRDefault="005E04A0" w:rsidP="00C05B9F">
            <w:pPr>
              <w:suppressAutoHyphens w:val="0"/>
              <w:spacing w:before="0" w:after="0"/>
              <w:ind w:firstLine="0"/>
              <w:rPr>
                <w:sz w:val="26"/>
                <w:lang w:eastAsia="en-US"/>
              </w:rPr>
            </w:pPr>
            <w:r w:rsidRPr="00DA0E0A">
              <w:rPr>
                <w:sz w:val="26"/>
                <w:lang w:eastAsia="en-US"/>
              </w:rPr>
              <w:t>(2)</w:t>
            </w:r>
          </w:p>
        </w:tc>
      </w:tr>
      <w:tr w:rsidR="005E04A0" w:rsidRPr="00DA0E0A" w14:paraId="2DF128B5" w14:textId="77777777" w:rsidTr="005E6267">
        <w:trPr>
          <w:jc w:val="center"/>
        </w:trPr>
        <w:tc>
          <w:tcPr>
            <w:tcW w:w="720" w:type="dxa"/>
          </w:tcPr>
          <w:p w14:paraId="7BECA99A" w14:textId="77777777" w:rsidR="005E04A0" w:rsidRPr="00DA0E0A" w:rsidRDefault="005E04A0" w:rsidP="00C05B9F">
            <w:pPr>
              <w:suppressAutoHyphens w:val="0"/>
              <w:spacing w:before="0" w:after="0"/>
              <w:ind w:firstLine="0"/>
              <w:jc w:val="center"/>
              <w:rPr>
                <w:sz w:val="26"/>
                <w:lang w:eastAsia="en-US"/>
              </w:rPr>
            </w:pPr>
            <w:r w:rsidRPr="00DA0E0A">
              <w:rPr>
                <w:sz w:val="26"/>
                <w:lang w:eastAsia="en-US"/>
              </w:rPr>
              <w:t>3</w:t>
            </w:r>
          </w:p>
        </w:tc>
        <w:tc>
          <w:tcPr>
            <w:tcW w:w="2250" w:type="dxa"/>
          </w:tcPr>
          <w:p w14:paraId="41336A9D" w14:textId="12C7A086" w:rsidR="005E04A0" w:rsidRPr="00DA0E0A" w:rsidRDefault="005E04A0" w:rsidP="00C05B9F">
            <w:pPr>
              <w:suppressAutoHyphens w:val="0"/>
              <w:spacing w:before="0" w:after="0"/>
              <w:ind w:firstLine="0"/>
              <w:rPr>
                <w:sz w:val="26"/>
                <w:lang w:eastAsia="en-US"/>
              </w:rPr>
            </w:pPr>
            <w:r>
              <w:rPr>
                <w:sz w:val="26"/>
                <w:lang w:eastAsia="en-US"/>
              </w:rPr>
              <w:t>txt_MaPhieuBaoHanh</w:t>
            </w:r>
          </w:p>
        </w:tc>
        <w:tc>
          <w:tcPr>
            <w:tcW w:w="1445" w:type="dxa"/>
          </w:tcPr>
          <w:p w14:paraId="6C8DD1A3" w14:textId="77777777" w:rsidR="005E04A0" w:rsidRPr="00DA0E0A" w:rsidRDefault="005E04A0" w:rsidP="00C05B9F">
            <w:pPr>
              <w:suppressAutoHyphens w:val="0"/>
              <w:spacing w:before="0" w:after="0"/>
              <w:ind w:firstLine="0"/>
              <w:rPr>
                <w:sz w:val="26"/>
                <w:lang w:eastAsia="en-US"/>
              </w:rPr>
            </w:pPr>
            <w:r>
              <w:rPr>
                <w:sz w:val="26"/>
                <w:lang w:eastAsia="en-US"/>
              </w:rPr>
              <w:t>Textbox</w:t>
            </w:r>
          </w:p>
        </w:tc>
        <w:tc>
          <w:tcPr>
            <w:tcW w:w="990" w:type="dxa"/>
          </w:tcPr>
          <w:p w14:paraId="17B05ACB" w14:textId="14280AD6" w:rsidR="005E04A0" w:rsidRPr="00DA0E0A" w:rsidRDefault="005E04A0" w:rsidP="00C05B9F">
            <w:pPr>
              <w:suppressAutoHyphens w:val="0"/>
              <w:spacing w:before="0" w:after="0"/>
              <w:ind w:firstLine="0"/>
              <w:rPr>
                <w:sz w:val="26"/>
                <w:lang w:eastAsia="en-US"/>
              </w:rPr>
            </w:pPr>
          </w:p>
        </w:tc>
        <w:tc>
          <w:tcPr>
            <w:tcW w:w="3600" w:type="dxa"/>
          </w:tcPr>
          <w:p w14:paraId="6397EBE5" w14:textId="469BA344" w:rsidR="005E04A0" w:rsidRPr="00DA0E0A" w:rsidRDefault="005E04A0" w:rsidP="00C05B9F">
            <w:pPr>
              <w:suppressAutoHyphens w:val="0"/>
              <w:spacing w:before="0" w:after="0"/>
              <w:ind w:firstLine="0"/>
              <w:rPr>
                <w:sz w:val="26"/>
                <w:lang w:eastAsia="en-US"/>
              </w:rPr>
            </w:pPr>
            <w:r>
              <w:rPr>
                <w:rFonts w:eastAsia="Calibri"/>
                <w:sz w:val="26"/>
                <w:lang w:eastAsia="en-US"/>
              </w:rPr>
              <w:t>Cho hiển thị thông tin mã phiếu bảo hành</w:t>
            </w:r>
          </w:p>
        </w:tc>
        <w:tc>
          <w:tcPr>
            <w:tcW w:w="810" w:type="dxa"/>
          </w:tcPr>
          <w:p w14:paraId="56419B56" w14:textId="77777777" w:rsidR="005E04A0" w:rsidRPr="00DA0E0A" w:rsidRDefault="005E04A0" w:rsidP="00C05B9F">
            <w:pPr>
              <w:suppressAutoHyphens w:val="0"/>
              <w:spacing w:before="0" w:after="0"/>
              <w:ind w:firstLine="0"/>
              <w:rPr>
                <w:sz w:val="26"/>
                <w:lang w:eastAsia="en-US"/>
              </w:rPr>
            </w:pPr>
            <w:r w:rsidRPr="00DA0E0A">
              <w:rPr>
                <w:sz w:val="26"/>
                <w:lang w:eastAsia="en-US"/>
              </w:rPr>
              <w:t>(3)</w:t>
            </w:r>
          </w:p>
        </w:tc>
      </w:tr>
      <w:tr w:rsidR="005E04A0" w:rsidRPr="00DA0E0A" w14:paraId="15982F2A" w14:textId="77777777" w:rsidTr="005E6267">
        <w:trPr>
          <w:jc w:val="center"/>
        </w:trPr>
        <w:tc>
          <w:tcPr>
            <w:tcW w:w="720" w:type="dxa"/>
          </w:tcPr>
          <w:p w14:paraId="71B63FED" w14:textId="0A56278B" w:rsidR="005E04A0" w:rsidRPr="00DA0E0A" w:rsidRDefault="005E04A0" w:rsidP="00C05B9F">
            <w:pPr>
              <w:suppressAutoHyphens w:val="0"/>
              <w:spacing w:before="0" w:after="0"/>
              <w:ind w:firstLine="0"/>
              <w:jc w:val="center"/>
              <w:rPr>
                <w:sz w:val="26"/>
                <w:lang w:eastAsia="en-US"/>
              </w:rPr>
            </w:pPr>
            <w:r>
              <w:rPr>
                <w:sz w:val="26"/>
                <w:lang w:eastAsia="en-US"/>
              </w:rPr>
              <w:t>4</w:t>
            </w:r>
          </w:p>
        </w:tc>
        <w:tc>
          <w:tcPr>
            <w:tcW w:w="2250" w:type="dxa"/>
          </w:tcPr>
          <w:p w14:paraId="77BF5A2F" w14:textId="0BEBB05F" w:rsidR="005E04A0" w:rsidRDefault="005E04A0" w:rsidP="00C05B9F">
            <w:pPr>
              <w:suppressAutoHyphens w:val="0"/>
              <w:spacing w:before="0" w:after="0"/>
              <w:ind w:firstLine="0"/>
              <w:rPr>
                <w:sz w:val="26"/>
                <w:lang w:eastAsia="en-US"/>
              </w:rPr>
            </w:pPr>
            <w:r>
              <w:rPr>
                <w:sz w:val="26"/>
                <w:lang w:eastAsia="en-US"/>
              </w:rPr>
              <w:t>txt_MaPhieuXuat</w:t>
            </w:r>
          </w:p>
        </w:tc>
        <w:tc>
          <w:tcPr>
            <w:tcW w:w="1445" w:type="dxa"/>
          </w:tcPr>
          <w:p w14:paraId="02F3BD48" w14:textId="21F6CD20" w:rsidR="005E04A0" w:rsidRDefault="005E04A0" w:rsidP="00C05B9F">
            <w:pPr>
              <w:suppressAutoHyphens w:val="0"/>
              <w:spacing w:before="0" w:after="0"/>
              <w:ind w:firstLine="0"/>
              <w:rPr>
                <w:sz w:val="26"/>
                <w:lang w:eastAsia="en-US"/>
              </w:rPr>
            </w:pPr>
            <w:r>
              <w:rPr>
                <w:sz w:val="26"/>
                <w:lang w:eastAsia="en-US"/>
              </w:rPr>
              <w:t>Textbox</w:t>
            </w:r>
          </w:p>
        </w:tc>
        <w:tc>
          <w:tcPr>
            <w:tcW w:w="990" w:type="dxa"/>
          </w:tcPr>
          <w:p w14:paraId="5BB11E8A" w14:textId="77777777" w:rsidR="005E04A0" w:rsidRPr="00DA0E0A" w:rsidRDefault="005E04A0" w:rsidP="00C05B9F">
            <w:pPr>
              <w:suppressAutoHyphens w:val="0"/>
              <w:spacing w:before="0" w:after="0"/>
              <w:ind w:firstLine="0"/>
              <w:rPr>
                <w:sz w:val="26"/>
                <w:lang w:eastAsia="en-US"/>
              </w:rPr>
            </w:pPr>
          </w:p>
        </w:tc>
        <w:tc>
          <w:tcPr>
            <w:tcW w:w="3600" w:type="dxa"/>
          </w:tcPr>
          <w:p w14:paraId="34ED747E" w14:textId="35472759" w:rsidR="005E04A0" w:rsidRDefault="005E04A0" w:rsidP="00C05B9F">
            <w:pPr>
              <w:suppressAutoHyphens w:val="0"/>
              <w:spacing w:before="0" w:after="0"/>
              <w:ind w:firstLine="0"/>
              <w:rPr>
                <w:rFonts w:eastAsia="Calibri"/>
                <w:sz w:val="26"/>
                <w:lang w:eastAsia="en-US"/>
              </w:rPr>
            </w:pPr>
            <w:r>
              <w:rPr>
                <w:rFonts w:eastAsia="Calibri"/>
                <w:sz w:val="26"/>
                <w:lang w:eastAsia="en-US"/>
              </w:rPr>
              <w:t>Cho phép hiển thị mã phiếu xuất</w:t>
            </w:r>
          </w:p>
        </w:tc>
        <w:tc>
          <w:tcPr>
            <w:tcW w:w="810" w:type="dxa"/>
          </w:tcPr>
          <w:p w14:paraId="149AE6E2" w14:textId="709E5912" w:rsidR="005E04A0" w:rsidRPr="00DA0E0A" w:rsidRDefault="005E04A0" w:rsidP="00C05B9F">
            <w:pPr>
              <w:suppressAutoHyphens w:val="0"/>
              <w:spacing w:before="0" w:after="0"/>
              <w:ind w:firstLine="0"/>
              <w:rPr>
                <w:sz w:val="26"/>
                <w:lang w:eastAsia="en-US"/>
              </w:rPr>
            </w:pPr>
            <w:r>
              <w:rPr>
                <w:sz w:val="26"/>
                <w:lang w:eastAsia="en-US"/>
              </w:rPr>
              <w:t>(4)</w:t>
            </w:r>
          </w:p>
        </w:tc>
      </w:tr>
      <w:tr w:rsidR="005E04A0" w:rsidRPr="00DA0E0A" w14:paraId="4BF0E2CB" w14:textId="77777777" w:rsidTr="005E6267">
        <w:trPr>
          <w:jc w:val="center"/>
        </w:trPr>
        <w:tc>
          <w:tcPr>
            <w:tcW w:w="720" w:type="dxa"/>
          </w:tcPr>
          <w:p w14:paraId="69273817" w14:textId="7339637B" w:rsidR="005E04A0" w:rsidRDefault="005E04A0" w:rsidP="00C05B9F">
            <w:pPr>
              <w:suppressAutoHyphens w:val="0"/>
              <w:spacing w:before="0" w:after="0"/>
              <w:ind w:firstLine="0"/>
              <w:jc w:val="center"/>
              <w:rPr>
                <w:sz w:val="26"/>
                <w:lang w:eastAsia="en-US"/>
              </w:rPr>
            </w:pPr>
            <w:r>
              <w:rPr>
                <w:sz w:val="26"/>
                <w:lang w:eastAsia="en-US"/>
              </w:rPr>
              <w:t>5</w:t>
            </w:r>
          </w:p>
        </w:tc>
        <w:tc>
          <w:tcPr>
            <w:tcW w:w="2250" w:type="dxa"/>
          </w:tcPr>
          <w:p w14:paraId="209FBCA0" w14:textId="648FDCE5" w:rsidR="005E04A0" w:rsidRDefault="005E04A0" w:rsidP="00C05B9F">
            <w:pPr>
              <w:suppressAutoHyphens w:val="0"/>
              <w:spacing w:before="0" w:after="0"/>
              <w:ind w:firstLine="0"/>
              <w:rPr>
                <w:sz w:val="26"/>
                <w:lang w:eastAsia="en-US"/>
              </w:rPr>
            </w:pPr>
            <w:r>
              <w:rPr>
                <w:sz w:val="26"/>
                <w:lang w:eastAsia="en-US"/>
              </w:rPr>
              <w:t>txt_TenMatHang</w:t>
            </w:r>
          </w:p>
        </w:tc>
        <w:tc>
          <w:tcPr>
            <w:tcW w:w="1445" w:type="dxa"/>
          </w:tcPr>
          <w:p w14:paraId="2B13F9AD" w14:textId="0180AAD2" w:rsidR="005E04A0" w:rsidRDefault="005E04A0" w:rsidP="00C05B9F">
            <w:pPr>
              <w:suppressAutoHyphens w:val="0"/>
              <w:spacing w:before="0" w:after="0"/>
              <w:ind w:firstLine="0"/>
              <w:rPr>
                <w:sz w:val="26"/>
                <w:lang w:eastAsia="en-US"/>
              </w:rPr>
            </w:pPr>
            <w:r>
              <w:rPr>
                <w:sz w:val="26"/>
                <w:lang w:eastAsia="en-US"/>
              </w:rPr>
              <w:t>Textbox</w:t>
            </w:r>
          </w:p>
        </w:tc>
        <w:tc>
          <w:tcPr>
            <w:tcW w:w="990" w:type="dxa"/>
          </w:tcPr>
          <w:p w14:paraId="385E3A7D" w14:textId="77777777" w:rsidR="005E04A0" w:rsidRPr="00DA0E0A" w:rsidRDefault="005E04A0" w:rsidP="00C05B9F">
            <w:pPr>
              <w:suppressAutoHyphens w:val="0"/>
              <w:spacing w:before="0" w:after="0"/>
              <w:ind w:firstLine="0"/>
              <w:rPr>
                <w:sz w:val="26"/>
                <w:lang w:eastAsia="en-US"/>
              </w:rPr>
            </w:pPr>
          </w:p>
        </w:tc>
        <w:tc>
          <w:tcPr>
            <w:tcW w:w="3600" w:type="dxa"/>
          </w:tcPr>
          <w:p w14:paraId="11F6A2AF" w14:textId="6D811855" w:rsidR="005E04A0" w:rsidRDefault="005E04A0" w:rsidP="00C05B9F">
            <w:pPr>
              <w:suppressAutoHyphens w:val="0"/>
              <w:spacing w:before="0" w:after="0"/>
              <w:ind w:firstLine="0"/>
              <w:rPr>
                <w:rFonts w:eastAsia="Calibri"/>
                <w:sz w:val="26"/>
                <w:lang w:eastAsia="en-US"/>
              </w:rPr>
            </w:pPr>
            <w:r>
              <w:rPr>
                <w:rFonts w:eastAsia="Calibri"/>
                <w:sz w:val="26"/>
                <w:lang w:eastAsia="en-US"/>
              </w:rPr>
              <w:t>Cho phép hiển thị tên mặt hàng trong phiếu bảo hành</w:t>
            </w:r>
          </w:p>
        </w:tc>
        <w:tc>
          <w:tcPr>
            <w:tcW w:w="810" w:type="dxa"/>
          </w:tcPr>
          <w:p w14:paraId="3DCBBBD0" w14:textId="05CC013A" w:rsidR="005E04A0" w:rsidRPr="00DA0E0A" w:rsidRDefault="005E04A0" w:rsidP="00C05B9F">
            <w:pPr>
              <w:suppressAutoHyphens w:val="0"/>
              <w:spacing w:before="0" w:after="0"/>
              <w:ind w:firstLine="0"/>
              <w:rPr>
                <w:sz w:val="26"/>
                <w:lang w:eastAsia="en-US"/>
              </w:rPr>
            </w:pPr>
            <w:r>
              <w:rPr>
                <w:sz w:val="26"/>
                <w:lang w:eastAsia="en-US"/>
              </w:rPr>
              <w:t>(5)</w:t>
            </w:r>
          </w:p>
        </w:tc>
      </w:tr>
      <w:tr w:rsidR="005E04A0" w:rsidRPr="00DA0E0A" w14:paraId="46F5B25A" w14:textId="77777777" w:rsidTr="005E6267">
        <w:trPr>
          <w:jc w:val="center"/>
        </w:trPr>
        <w:tc>
          <w:tcPr>
            <w:tcW w:w="720" w:type="dxa"/>
          </w:tcPr>
          <w:p w14:paraId="7C63DC1D" w14:textId="6D58268B" w:rsidR="005E04A0" w:rsidRDefault="005E04A0" w:rsidP="00C05B9F">
            <w:pPr>
              <w:suppressAutoHyphens w:val="0"/>
              <w:spacing w:before="0" w:after="0"/>
              <w:ind w:firstLine="0"/>
              <w:jc w:val="center"/>
              <w:rPr>
                <w:sz w:val="26"/>
                <w:lang w:eastAsia="en-US"/>
              </w:rPr>
            </w:pPr>
            <w:r>
              <w:rPr>
                <w:sz w:val="26"/>
                <w:lang w:eastAsia="en-US"/>
              </w:rPr>
              <w:t>6</w:t>
            </w:r>
          </w:p>
        </w:tc>
        <w:tc>
          <w:tcPr>
            <w:tcW w:w="2250" w:type="dxa"/>
          </w:tcPr>
          <w:p w14:paraId="1E0048A3" w14:textId="3F018418" w:rsidR="005E04A0" w:rsidRDefault="005E04A0" w:rsidP="00C05B9F">
            <w:pPr>
              <w:suppressAutoHyphens w:val="0"/>
              <w:spacing w:before="0" w:after="0"/>
              <w:ind w:firstLine="0"/>
              <w:rPr>
                <w:sz w:val="26"/>
                <w:lang w:eastAsia="en-US"/>
              </w:rPr>
            </w:pPr>
            <w:r>
              <w:rPr>
                <w:sz w:val="26"/>
                <w:lang w:eastAsia="en-US"/>
              </w:rPr>
              <w:t>txt_MaMay</w:t>
            </w:r>
          </w:p>
        </w:tc>
        <w:tc>
          <w:tcPr>
            <w:tcW w:w="1445" w:type="dxa"/>
          </w:tcPr>
          <w:p w14:paraId="0BEF51AF" w14:textId="37F86E48" w:rsidR="005E04A0" w:rsidRDefault="005E04A0" w:rsidP="00C05B9F">
            <w:pPr>
              <w:suppressAutoHyphens w:val="0"/>
              <w:spacing w:before="0" w:after="0"/>
              <w:ind w:firstLine="0"/>
              <w:rPr>
                <w:sz w:val="26"/>
                <w:lang w:eastAsia="en-US"/>
              </w:rPr>
            </w:pPr>
            <w:r>
              <w:rPr>
                <w:sz w:val="26"/>
                <w:lang w:eastAsia="en-US"/>
              </w:rPr>
              <w:t>Textbox</w:t>
            </w:r>
          </w:p>
        </w:tc>
        <w:tc>
          <w:tcPr>
            <w:tcW w:w="990" w:type="dxa"/>
          </w:tcPr>
          <w:p w14:paraId="771D7073" w14:textId="50AB8311" w:rsidR="005E04A0" w:rsidRPr="00DA0E0A" w:rsidRDefault="005E04A0" w:rsidP="00C05B9F">
            <w:pPr>
              <w:suppressAutoHyphens w:val="0"/>
              <w:spacing w:before="0" w:after="0"/>
              <w:ind w:firstLine="0"/>
              <w:rPr>
                <w:sz w:val="26"/>
                <w:lang w:eastAsia="en-US"/>
              </w:rPr>
            </w:pPr>
            <w:r>
              <w:rPr>
                <w:sz w:val="26"/>
                <w:lang w:eastAsia="en-US"/>
              </w:rPr>
              <w:t>Nhập liệu</w:t>
            </w:r>
          </w:p>
        </w:tc>
        <w:tc>
          <w:tcPr>
            <w:tcW w:w="3600" w:type="dxa"/>
          </w:tcPr>
          <w:p w14:paraId="3F6FEFBA" w14:textId="5ED004E1" w:rsidR="005E04A0" w:rsidRDefault="005E04A0" w:rsidP="00C05B9F">
            <w:pPr>
              <w:suppressAutoHyphens w:val="0"/>
              <w:spacing w:before="0" w:after="0"/>
              <w:ind w:firstLine="0"/>
              <w:rPr>
                <w:rFonts w:eastAsia="Calibri"/>
                <w:sz w:val="26"/>
                <w:lang w:eastAsia="en-US"/>
              </w:rPr>
            </w:pPr>
            <w:r>
              <w:rPr>
                <w:rFonts w:eastAsia="Calibri"/>
                <w:sz w:val="26"/>
                <w:lang w:eastAsia="en-US"/>
              </w:rPr>
              <w:t xml:space="preserve">Cho phép nhập mã máy </w:t>
            </w:r>
          </w:p>
        </w:tc>
        <w:tc>
          <w:tcPr>
            <w:tcW w:w="810" w:type="dxa"/>
          </w:tcPr>
          <w:p w14:paraId="444C8777" w14:textId="7E57C0F1" w:rsidR="005E04A0" w:rsidRPr="00DA0E0A" w:rsidRDefault="005E04A0" w:rsidP="00C05B9F">
            <w:pPr>
              <w:suppressAutoHyphens w:val="0"/>
              <w:spacing w:before="0" w:after="0"/>
              <w:ind w:firstLine="0"/>
              <w:rPr>
                <w:sz w:val="26"/>
                <w:lang w:eastAsia="en-US"/>
              </w:rPr>
            </w:pPr>
            <w:r>
              <w:rPr>
                <w:sz w:val="26"/>
                <w:lang w:eastAsia="en-US"/>
              </w:rPr>
              <w:t>(6)</w:t>
            </w:r>
          </w:p>
        </w:tc>
      </w:tr>
      <w:tr w:rsidR="005E04A0" w:rsidRPr="00DA0E0A" w14:paraId="4628A642" w14:textId="77777777" w:rsidTr="005E6267">
        <w:trPr>
          <w:jc w:val="center"/>
        </w:trPr>
        <w:tc>
          <w:tcPr>
            <w:tcW w:w="720" w:type="dxa"/>
          </w:tcPr>
          <w:p w14:paraId="45D52247" w14:textId="207F108A" w:rsidR="005E04A0" w:rsidRDefault="005E04A0" w:rsidP="00C05B9F">
            <w:pPr>
              <w:suppressAutoHyphens w:val="0"/>
              <w:spacing w:before="0" w:after="0"/>
              <w:ind w:firstLine="0"/>
              <w:jc w:val="center"/>
              <w:rPr>
                <w:sz w:val="26"/>
                <w:lang w:eastAsia="en-US"/>
              </w:rPr>
            </w:pPr>
            <w:r>
              <w:rPr>
                <w:sz w:val="26"/>
                <w:lang w:eastAsia="en-US"/>
              </w:rPr>
              <w:t>7</w:t>
            </w:r>
          </w:p>
        </w:tc>
        <w:tc>
          <w:tcPr>
            <w:tcW w:w="2250" w:type="dxa"/>
          </w:tcPr>
          <w:p w14:paraId="1C90DC21" w14:textId="62030B92" w:rsidR="005E04A0" w:rsidRDefault="005E04A0" w:rsidP="00C05B9F">
            <w:pPr>
              <w:suppressAutoHyphens w:val="0"/>
              <w:spacing w:before="0" w:after="0"/>
              <w:ind w:firstLine="0"/>
              <w:rPr>
                <w:sz w:val="26"/>
                <w:lang w:eastAsia="en-US"/>
              </w:rPr>
            </w:pPr>
            <w:r>
              <w:rPr>
                <w:sz w:val="26"/>
                <w:lang w:eastAsia="en-US"/>
              </w:rPr>
              <w:t>Txt_TimKiem</w:t>
            </w:r>
          </w:p>
        </w:tc>
        <w:tc>
          <w:tcPr>
            <w:tcW w:w="1445" w:type="dxa"/>
          </w:tcPr>
          <w:p w14:paraId="7C59ABC3" w14:textId="135D32B5" w:rsidR="005E04A0" w:rsidRDefault="005E04A0" w:rsidP="00C05B9F">
            <w:pPr>
              <w:suppressAutoHyphens w:val="0"/>
              <w:spacing w:before="0" w:after="0"/>
              <w:ind w:firstLine="0"/>
              <w:rPr>
                <w:sz w:val="26"/>
                <w:lang w:eastAsia="en-US"/>
              </w:rPr>
            </w:pPr>
            <w:r>
              <w:rPr>
                <w:sz w:val="26"/>
                <w:lang w:eastAsia="en-US"/>
              </w:rPr>
              <w:t>Textbox</w:t>
            </w:r>
          </w:p>
        </w:tc>
        <w:tc>
          <w:tcPr>
            <w:tcW w:w="990" w:type="dxa"/>
          </w:tcPr>
          <w:p w14:paraId="171F4683" w14:textId="59B16E05" w:rsidR="005E04A0" w:rsidRDefault="005E04A0" w:rsidP="00C05B9F">
            <w:pPr>
              <w:suppressAutoHyphens w:val="0"/>
              <w:spacing w:before="0" w:after="0"/>
              <w:ind w:firstLine="0"/>
              <w:rPr>
                <w:sz w:val="26"/>
                <w:lang w:eastAsia="en-US"/>
              </w:rPr>
            </w:pPr>
            <w:r>
              <w:rPr>
                <w:sz w:val="26"/>
                <w:lang w:eastAsia="en-US"/>
              </w:rPr>
              <w:t>Nhập liệu</w:t>
            </w:r>
          </w:p>
        </w:tc>
        <w:tc>
          <w:tcPr>
            <w:tcW w:w="3600" w:type="dxa"/>
          </w:tcPr>
          <w:p w14:paraId="25E0CE02" w14:textId="6483106F" w:rsidR="005E04A0" w:rsidRDefault="005E04A0" w:rsidP="00C05B9F">
            <w:pPr>
              <w:suppressAutoHyphens w:val="0"/>
              <w:spacing w:before="0" w:after="0"/>
              <w:ind w:firstLine="0"/>
              <w:rPr>
                <w:rFonts w:eastAsia="Calibri"/>
                <w:sz w:val="26"/>
                <w:lang w:eastAsia="en-US"/>
              </w:rPr>
            </w:pPr>
            <w:r>
              <w:rPr>
                <w:rFonts w:eastAsia="Calibri"/>
                <w:sz w:val="26"/>
                <w:lang w:eastAsia="en-US"/>
              </w:rPr>
              <w:t>Cho phép nhập thông tin muốn tìm kiếm</w:t>
            </w:r>
          </w:p>
        </w:tc>
        <w:tc>
          <w:tcPr>
            <w:tcW w:w="810" w:type="dxa"/>
          </w:tcPr>
          <w:p w14:paraId="3C4BE1F7" w14:textId="0791EA92" w:rsidR="005E04A0" w:rsidRPr="00DA0E0A" w:rsidRDefault="005E04A0" w:rsidP="00C05B9F">
            <w:pPr>
              <w:suppressAutoHyphens w:val="0"/>
              <w:spacing w:before="0" w:after="0"/>
              <w:ind w:firstLine="0"/>
              <w:rPr>
                <w:sz w:val="26"/>
                <w:lang w:eastAsia="en-US"/>
              </w:rPr>
            </w:pPr>
            <w:r>
              <w:rPr>
                <w:sz w:val="26"/>
                <w:lang w:eastAsia="en-US"/>
              </w:rPr>
              <w:t>(7)</w:t>
            </w:r>
          </w:p>
        </w:tc>
      </w:tr>
      <w:tr w:rsidR="005E04A0" w:rsidRPr="00DA0E0A" w14:paraId="6A54AED4" w14:textId="77777777" w:rsidTr="005E6267">
        <w:trPr>
          <w:jc w:val="center"/>
        </w:trPr>
        <w:tc>
          <w:tcPr>
            <w:tcW w:w="720" w:type="dxa"/>
          </w:tcPr>
          <w:p w14:paraId="17B361E7" w14:textId="747846F3" w:rsidR="005E04A0" w:rsidRPr="00DA0E0A" w:rsidRDefault="005E04A0" w:rsidP="00C05B9F">
            <w:pPr>
              <w:suppressAutoHyphens w:val="0"/>
              <w:spacing w:before="0" w:after="0"/>
              <w:ind w:firstLine="0"/>
              <w:jc w:val="center"/>
              <w:rPr>
                <w:sz w:val="26"/>
                <w:lang w:eastAsia="en-US"/>
              </w:rPr>
            </w:pPr>
            <w:r>
              <w:rPr>
                <w:sz w:val="26"/>
                <w:lang w:eastAsia="en-US"/>
              </w:rPr>
              <w:t>8</w:t>
            </w:r>
          </w:p>
        </w:tc>
        <w:tc>
          <w:tcPr>
            <w:tcW w:w="2250" w:type="dxa"/>
          </w:tcPr>
          <w:p w14:paraId="57BF8C98" w14:textId="716C9072" w:rsidR="005E04A0" w:rsidRPr="008A3547" w:rsidRDefault="005E04A0" w:rsidP="00C05B9F">
            <w:pPr>
              <w:suppressAutoHyphens w:val="0"/>
              <w:spacing w:before="0" w:after="0"/>
              <w:ind w:firstLine="0"/>
              <w:rPr>
                <w:b/>
                <w:sz w:val="26"/>
                <w:lang w:eastAsia="en-US"/>
              </w:rPr>
            </w:pPr>
            <w:r>
              <w:rPr>
                <w:sz w:val="26"/>
                <w:lang w:eastAsia="en-US"/>
              </w:rPr>
              <w:t>btn_TimKiem</w:t>
            </w:r>
          </w:p>
        </w:tc>
        <w:tc>
          <w:tcPr>
            <w:tcW w:w="1445" w:type="dxa"/>
          </w:tcPr>
          <w:p w14:paraId="6A818D77" w14:textId="77777777" w:rsidR="005E04A0" w:rsidRPr="00DA0E0A" w:rsidRDefault="005E04A0" w:rsidP="00C05B9F">
            <w:pPr>
              <w:suppressAutoHyphens w:val="0"/>
              <w:spacing w:before="0" w:after="0"/>
              <w:ind w:firstLine="0"/>
              <w:rPr>
                <w:sz w:val="26"/>
                <w:lang w:eastAsia="en-US"/>
              </w:rPr>
            </w:pPr>
            <w:r w:rsidRPr="00DA0E0A">
              <w:rPr>
                <w:sz w:val="26"/>
                <w:lang w:eastAsia="en-US"/>
              </w:rPr>
              <w:t>Button</w:t>
            </w:r>
          </w:p>
        </w:tc>
        <w:tc>
          <w:tcPr>
            <w:tcW w:w="990" w:type="dxa"/>
          </w:tcPr>
          <w:p w14:paraId="071CFDCD" w14:textId="77777777" w:rsidR="005E04A0" w:rsidRPr="00DA0E0A" w:rsidRDefault="005E04A0" w:rsidP="00C05B9F">
            <w:pPr>
              <w:suppressAutoHyphens w:val="0"/>
              <w:spacing w:before="0" w:after="0"/>
              <w:ind w:firstLine="0"/>
              <w:rPr>
                <w:sz w:val="26"/>
                <w:lang w:eastAsia="en-US"/>
              </w:rPr>
            </w:pPr>
            <w:r w:rsidRPr="00DA0E0A">
              <w:rPr>
                <w:sz w:val="26"/>
                <w:lang w:eastAsia="en-US"/>
              </w:rPr>
              <w:t>Click</w:t>
            </w:r>
          </w:p>
        </w:tc>
        <w:tc>
          <w:tcPr>
            <w:tcW w:w="3600" w:type="dxa"/>
          </w:tcPr>
          <w:p w14:paraId="7E4166B4" w14:textId="77777777" w:rsidR="005E04A0" w:rsidRDefault="005E04A0"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2E0E014D" w14:textId="53DEBED3" w:rsidR="005E04A0" w:rsidRPr="00DA0E0A" w:rsidRDefault="005E04A0" w:rsidP="00C05B9F">
            <w:pPr>
              <w:suppressAutoHyphens w:val="0"/>
              <w:spacing w:before="0" w:after="0"/>
              <w:ind w:firstLine="0"/>
              <w:rPr>
                <w:sz w:val="26"/>
                <w:lang w:eastAsia="en-US"/>
              </w:rPr>
            </w:pPr>
            <w:r>
              <w:rPr>
                <w:sz w:val="26"/>
                <w:lang w:eastAsia="en-US"/>
              </w:rPr>
              <w:t>(8)</w:t>
            </w:r>
          </w:p>
        </w:tc>
      </w:tr>
      <w:tr w:rsidR="005E04A0" w:rsidRPr="00DA0E0A" w14:paraId="13B210ED" w14:textId="77777777" w:rsidTr="005E6267">
        <w:trPr>
          <w:jc w:val="center"/>
        </w:trPr>
        <w:tc>
          <w:tcPr>
            <w:tcW w:w="720" w:type="dxa"/>
          </w:tcPr>
          <w:p w14:paraId="4DC3DC46" w14:textId="1AB5A3E3" w:rsidR="005E04A0" w:rsidRPr="00DA0E0A" w:rsidRDefault="005E04A0" w:rsidP="00C05B9F">
            <w:pPr>
              <w:suppressAutoHyphens w:val="0"/>
              <w:spacing w:before="0" w:after="0"/>
              <w:ind w:firstLine="0"/>
              <w:jc w:val="center"/>
              <w:rPr>
                <w:sz w:val="26"/>
                <w:lang w:eastAsia="en-US"/>
              </w:rPr>
            </w:pPr>
            <w:r>
              <w:rPr>
                <w:sz w:val="26"/>
                <w:lang w:eastAsia="en-US"/>
              </w:rPr>
              <w:t>9</w:t>
            </w:r>
          </w:p>
        </w:tc>
        <w:tc>
          <w:tcPr>
            <w:tcW w:w="2250" w:type="dxa"/>
          </w:tcPr>
          <w:p w14:paraId="6DE63A6D" w14:textId="6CEE66AA" w:rsidR="005E04A0" w:rsidRPr="00DA0E0A" w:rsidRDefault="005E04A0" w:rsidP="00C05B9F">
            <w:pPr>
              <w:suppressAutoHyphens w:val="0"/>
              <w:spacing w:before="0" w:after="0"/>
              <w:ind w:firstLine="0"/>
              <w:rPr>
                <w:sz w:val="26"/>
                <w:lang w:eastAsia="en-US"/>
              </w:rPr>
            </w:pPr>
            <w:r>
              <w:rPr>
                <w:sz w:val="26"/>
                <w:lang w:eastAsia="en-US"/>
              </w:rPr>
              <w:t>btn_Xoa</w:t>
            </w:r>
          </w:p>
        </w:tc>
        <w:tc>
          <w:tcPr>
            <w:tcW w:w="1445" w:type="dxa"/>
          </w:tcPr>
          <w:p w14:paraId="345C4F00" w14:textId="77777777" w:rsidR="005E04A0" w:rsidRPr="00DA0E0A" w:rsidRDefault="005E04A0" w:rsidP="00C05B9F">
            <w:pPr>
              <w:suppressAutoHyphens w:val="0"/>
              <w:spacing w:before="0" w:after="0"/>
              <w:ind w:firstLine="0"/>
              <w:rPr>
                <w:sz w:val="26"/>
                <w:lang w:eastAsia="en-US"/>
              </w:rPr>
            </w:pPr>
            <w:r w:rsidRPr="00DA0E0A">
              <w:rPr>
                <w:sz w:val="26"/>
                <w:lang w:eastAsia="en-US"/>
              </w:rPr>
              <w:t>Button</w:t>
            </w:r>
          </w:p>
        </w:tc>
        <w:tc>
          <w:tcPr>
            <w:tcW w:w="990" w:type="dxa"/>
          </w:tcPr>
          <w:p w14:paraId="544F7FF3" w14:textId="77777777" w:rsidR="005E04A0" w:rsidRPr="00DA0E0A" w:rsidRDefault="005E04A0" w:rsidP="00C05B9F">
            <w:pPr>
              <w:suppressAutoHyphens w:val="0"/>
              <w:spacing w:before="0" w:after="0"/>
              <w:ind w:firstLine="0"/>
              <w:rPr>
                <w:sz w:val="26"/>
                <w:lang w:eastAsia="en-US"/>
              </w:rPr>
            </w:pPr>
            <w:r w:rsidRPr="00DA0E0A">
              <w:rPr>
                <w:sz w:val="26"/>
                <w:lang w:eastAsia="en-US"/>
              </w:rPr>
              <w:t>Click</w:t>
            </w:r>
          </w:p>
        </w:tc>
        <w:tc>
          <w:tcPr>
            <w:tcW w:w="3600" w:type="dxa"/>
          </w:tcPr>
          <w:p w14:paraId="08EC7C06" w14:textId="77777777" w:rsidR="005E04A0" w:rsidRPr="00DA0E0A" w:rsidRDefault="005E04A0" w:rsidP="00C05B9F">
            <w:pPr>
              <w:suppressAutoHyphens w:val="0"/>
              <w:spacing w:before="0" w:after="0"/>
              <w:ind w:firstLine="0"/>
              <w:rPr>
                <w:sz w:val="26"/>
                <w:lang w:eastAsia="en-US"/>
              </w:rPr>
            </w:pPr>
            <w:r>
              <w:rPr>
                <w:rFonts w:eastAsia="Calibri"/>
                <w:sz w:val="26"/>
                <w:lang w:eastAsia="en-US"/>
              </w:rPr>
              <w:t>Gọi hàm xóa thông tin đã nhập trong ô tìm kiếm</w:t>
            </w:r>
          </w:p>
        </w:tc>
        <w:tc>
          <w:tcPr>
            <w:tcW w:w="810" w:type="dxa"/>
          </w:tcPr>
          <w:p w14:paraId="735EB77C" w14:textId="362C6052" w:rsidR="005E04A0" w:rsidRPr="00DA0E0A" w:rsidRDefault="005E04A0" w:rsidP="00C05B9F">
            <w:pPr>
              <w:suppressAutoHyphens w:val="0"/>
              <w:spacing w:before="0" w:after="0"/>
              <w:ind w:firstLine="0"/>
              <w:rPr>
                <w:sz w:val="26"/>
                <w:lang w:eastAsia="en-US"/>
              </w:rPr>
            </w:pPr>
            <w:r>
              <w:rPr>
                <w:sz w:val="26"/>
                <w:lang w:eastAsia="en-US"/>
              </w:rPr>
              <w:t>(9</w:t>
            </w:r>
            <w:r w:rsidRPr="00DA0E0A">
              <w:rPr>
                <w:sz w:val="26"/>
                <w:lang w:eastAsia="en-US"/>
              </w:rPr>
              <w:t>)</w:t>
            </w:r>
          </w:p>
        </w:tc>
      </w:tr>
      <w:tr w:rsidR="005E04A0" w:rsidRPr="00DA0E0A" w14:paraId="2C8D5366" w14:textId="77777777" w:rsidTr="005E6267">
        <w:trPr>
          <w:jc w:val="center"/>
        </w:trPr>
        <w:tc>
          <w:tcPr>
            <w:tcW w:w="720" w:type="dxa"/>
          </w:tcPr>
          <w:p w14:paraId="314017C2" w14:textId="191F2709" w:rsidR="005E04A0" w:rsidRDefault="005E04A0" w:rsidP="00C05B9F">
            <w:pPr>
              <w:suppressAutoHyphens w:val="0"/>
              <w:spacing w:before="0" w:after="0"/>
              <w:ind w:firstLine="0"/>
              <w:jc w:val="center"/>
              <w:rPr>
                <w:sz w:val="26"/>
                <w:lang w:eastAsia="en-US"/>
              </w:rPr>
            </w:pPr>
            <w:r>
              <w:rPr>
                <w:sz w:val="26"/>
                <w:lang w:eastAsia="en-US"/>
              </w:rPr>
              <w:lastRenderedPageBreak/>
              <w:t>10</w:t>
            </w:r>
          </w:p>
        </w:tc>
        <w:tc>
          <w:tcPr>
            <w:tcW w:w="2250" w:type="dxa"/>
          </w:tcPr>
          <w:p w14:paraId="02DC4825" w14:textId="77777777" w:rsidR="005E04A0" w:rsidRDefault="005E04A0" w:rsidP="00C05B9F">
            <w:pPr>
              <w:suppressAutoHyphens w:val="0"/>
              <w:spacing w:before="0" w:after="0"/>
              <w:ind w:firstLine="0"/>
              <w:rPr>
                <w:sz w:val="26"/>
                <w:lang w:eastAsia="en-US"/>
              </w:rPr>
            </w:pPr>
            <w:r>
              <w:rPr>
                <w:sz w:val="26"/>
                <w:lang w:eastAsia="en-US"/>
              </w:rPr>
              <w:t>grv_PhieuXuat</w:t>
            </w:r>
          </w:p>
        </w:tc>
        <w:tc>
          <w:tcPr>
            <w:tcW w:w="1445" w:type="dxa"/>
          </w:tcPr>
          <w:p w14:paraId="57C85EAD" w14:textId="77777777" w:rsidR="005E04A0" w:rsidRPr="00DA0E0A" w:rsidRDefault="005E04A0" w:rsidP="00C05B9F">
            <w:pPr>
              <w:suppressAutoHyphens w:val="0"/>
              <w:spacing w:before="0" w:after="0"/>
              <w:ind w:firstLine="0"/>
              <w:rPr>
                <w:sz w:val="26"/>
                <w:lang w:eastAsia="en-US"/>
              </w:rPr>
            </w:pPr>
            <w:r>
              <w:rPr>
                <w:sz w:val="26"/>
                <w:lang w:eastAsia="en-US"/>
              </w:rPr>
              <w:t>Gridview</w:t>
            </w:r>
          </w:p>
        </w:tc>
        <w:tc>
          <w:tcPr>
            <w:tcW w:w="990" w:type="dxa"/>
          </w:tcPr>
          <w:p w14:paraId="3CE4E546" w14:textId="77777777" w:rsidR="005E04A0" w:rsidRPr="00DA0E0A" w:rsidRDefault="005E04A0" w:rsidP="00C05B9F">
            <w:pPr>
              <w:suppressAutoHyphens w:val="0"/>
              <w:spacing w:before="0" w:after="0"/>
              <w:ind w:firstLine="0"/>
              <w:rPr>
                <w:sz w:val="26"/>
                <w:lang w:eastAsia="en-US"/>
              </w:rPr>
            </w:pPr>
          </w:p>
        </w:tc>
        <w:tc>
          <w:tcPr>
            <w:tcW w:w="3600" w:type="dxa"/>
          </w:tcPr>
          <w:p w14:paraId="343C716B" w14:textId="77777777" w:rsidR="005E04A0" w:rsidRDefault="005E04A0" w:rsidP="00C05B9F">
            <w:pPr>
              <w:suppressAutoHyphens w:val="0"/>
              <w:spacing w:before="0" w:after="0"/>
              <w:ind w:firstLine="0"/>
              <w:rPr>
                <w:rFonts w:eastAsia="Calibri"/>
                <w:sz w:val="26"/>
                <w:lang w:eastAsia="en-US"/>
              </w:rPr>
            </w:pPr>
            <w:r>
              <w:rPr>
                <w:rFonts w:eastAsia="Calibri"/>
                <w:sz w:val="26"/>
                <w:lang w:eastAsia="en-US"/>
              </w:rPr>
              <w:t>Cho phép hiển thị danh sách phiếu xuất có trong cơ sở dữ liệu</w:t>
            </w:r>
          </w:p>
        </w:tc>
        <w:tc>
          <w:tcPr>
            <w:tcW w:w="810" w:type="dxa"/>
          </w:tcPr>
          <w:p w14:paraId="0DD7D830" w14:textId="1727EC15" w:rsidR="005E04A0" w:rsidRDefault="005E04A0" w:rsidP="00C05B9F">
            <w:pPr>
              <w:suppressAutoHyphens w:val="0"/>
              <w:spacing w:before="0" w:after="0"/>
              <w:ind w:firstLine="0"/>
              <w:rPr>
                <w:sz w:val="26"/>
                <w:lang w:eastAsia="en-US"/>
              </w:rPr>
            </w:pPr>
            <w:r>
              <w:rPr>
                <w:sz w:val="26"/>
                <w:lang w:eastAsia="en-US"/>
              </w:rPr>
              <w:t>(10</w:t>
            </w:r>
            <w:r w:rsidRPr="00DA0E0A">
              <w:rPr>
                <w:sz w:val="26"/>
                <w:lang w:eastAsia="en-US"/>
              </w:rPr>
              <w:t>)</w:t>
            </w:r>
          </w:p>
        </w:tc>
      </w:tr>
      <w:tr w:rsidR="005E04A0" w:rsidRPr="00DA0E0A" w14:paraId="3F8A9C08" w14:textId="77777777" w:rsidTr="005E6267">
        <w:trPr>
          <w:jc w:val="center"/>
        </w:trPr>
        <w:tc>
          <w:tcPr>
            <w:tcW w:w="720" w:type="dxa"/>
          </w:tcPr>
          <w:p w14:paraId="62CFB0B1" w14:textId="1B966AD9" w:rsidR="005E04A0" w:rsidRDefault="005E6267" w:rsidP="00C05B9F">
            <w:pPr>
              <w:suppressAutoHyphens w:val="0"/>
              <w:spacing w:before="0" w:after="0"/>
              <w:ind w:firstLine="0"/>
              <w:jc w:val="center"/>
              <w:rPr>
                <w:sz w:val="26"/>
                <w:lang w:eastAsia="en-US"/>
              </w:rPr>
            </w:pPr>
            <w:r>
              <w:rPr>
                <w:sz w:val="26"/>
                <w:lang w:eastAsia="en-US"/>
              </w:rPr>
              <w:t>11</w:t>
            </w:r>
          </w:p>
        </w:tc>
        <w:tc>
          <w:tcPr>
            <w:tcW w:w="2250" w:type="dxa"/>
          </w:tcPr>
          <w:p w14:paraId="54BA5396" w14:textId="4C6C44F5" w:rsidR="005E04A0" w:rsidRDefault="005E04A0" w:rsidP="00C05B9F">
            <w:pPr>
              <w:suppressAutoHyphens w:val="0"/>
              <w:spacing w:before="0" w:after="0"/>
              <w:ind w:firstLine="0"/>
              <w:rPr>
                <w:sz w:val="26"/>
                <w:lang w:eastAsia="en-US"/>
              </w:rPr>
            </w:pPr>
            <w:r>
              <w:rPr>
                <w:sz w:val="26"/>
                <w:lang w:eastAsia="en-US"/>
              </w:rPr>
              <w:t>grv_MatHang</w:t>
            </w:r>
          </w:p>
        </w:tc>
        <w:tc>
          <w:tcPr>
            <w:tcW w:w="1445" w:type="dxa"/>
          </w:tcPr>
          <w:p w14:paraId="0B2580CE" w14:textId="30BCCB01" w:rsidR="005E04A0" w:rsidRDefault="005E04A0" w:rsidP="00C05B9F">
            <w:pPr>
              <w:suppressAutoHyphens w:val="0"/>
              <w:spacing w:before="0" w:after="0"/>
              <w:ind w:firstLine="0"/>
              <w:rPr>
                <w:sz w:val="26"/>
                <w:lang w:eastAsia="en-US"/>
              </w:rPr>
            </w:pPr>
            <w:r>
              <w:rPr>
                <w:sz w:val="26"/>
                <w:lang w:eastAsia="en-US"/>
              </w:rPr>
              <w:t>Gridview</w:t>
            </w:r>
          </w:p>
        </w:tc>
        <w:tc>
          <w:tcPr>
            <w:tcW w:w="990" w:type="dxa"/>
          </w:tcPr>
          <w:p w14:paraId="38CB141C" w14:textId="77777777" w:rsidR="005E04A0" w:rsidRPr="00DA0E0A" w:rsidRDefault="005E04A0" w:rsidP="00C05B9F">
            <w:pPr>
              <w:suppressAutoHyphens w:val="0"/>
              <w:spacing w:before="0" w:after="0"/>
              <w:ind w:firstLine="0"/>
              <w:rPr>
                <w:sz w:val="26"/>
                <w:lang w:eastAsia="en-US"/>
              </w:rPr>
            </w:pPr>
          </w:p>
        </w:tc>
        <w:tc>
          <w:tcPr>
            <w:tcW w:w="3600" w:type="dxa"/>
          </w:tcPr>
          <w:p w14:paraId="61CF55A1" w14:textId="55D7DE08" w:rsidR="005E04A0" w:rsidRDefault="005E04A0" w:rsidP="00C05B9F">
            <w:pPr>
              <w:suppressAutoHyphens w:val="0"/>
              <w:spacing w:before="0" w:after="0"/>
              <w:ind w:firstLine="0"/>
              <w:rPr>
                <w:rFonts w:eastAsia="Calibri"/>
                <w:sz w:val="26"/>
                <w:lang w:eastAsia="en-US"/>
              </w:rPr>
            </w:pPr>
            <w:r>
              <w:rPr>
                <w:rFonts w:eastAsia="Calibri"/>
                <w:sz w:val="26"/>
                <w:lang w:eastAsia="en-US"/>
              </w:rPr>
              <w:t>Cho phép hiển thị danh sách tên mặt hàng có trong cơ sở dữ liệu</w:t>
            </w:r>
          </w:p>
        </w:tc>
        <w:tc>
          <w:tcPr>
            <w:tcW w:w="810" w:type="dxa"/>
          </w:tcPr>
          <w:p w14:paraId="6A14EB0F" w14:textId="05917F00" w:rsidR="005E04A0" w:rsidRDefault="005E04A0" w:rsidP="00C05B9F">
            <w:pPr>
              <w:suppressAutoHyphens w:val="0"/>
              <w:spacing w:before="0" w:after="0"/>
              <w:ind w:firstLine="0"/>
              <w:rPr>
                <w:sz w:val="26"/>
                <w:lang w:eastAsia="en-US"/>
              </w:rPr>
            </w:pPr>
            <w:r>
              <w:rPr>
                <w:sz w:val="26"/>
                <w:lang w:eastAsia="en-US"/>
              </w:rPr>
              <w:t>(11</w:t>
            </w:r>
            <w:r w:rsidRPr="00DA0E0A">
              <w:rPr>
                <w:sz w:val="26"/>
                <w:lang w:eastAsia="en-US"/>
              </w:rPr>
              <w:t>)</w:t>
            </w:r>
          </w:p>
        </w:tc>
      </w:tr>
    </w:tbl>
    <w:p w14:paraId="2C1BE00E" w14:textId="43032423" w:rsidR="005E04A0" w:rsidRPr="008D71F6" w:rsidRDefault="005E04A0" w:rsidP="00C05B9F"/>
    <w:p w14:paraId="6053BC9C" w14:textId="085EABDF" w:rsidR="006B2795" w:rsidRDefault="006B2795" w:rsidP="00C05B9F">
      <w:pPr>
        <w:pStyle w:val="Heading3"/>
        <w:spacing w:line="360" w:lineRule="auto"/>
        <w:rPr>
          <w:lang w:val="en-US"/>
        </w:rPr>
      </w:pPr>
      <w:bookmarkStart w:id="137" w:name="_Toc441092359"/>
      <w:r>
        <w:t>Màn hình lập phiếu tiếp nhận bảo hành</w:t>
      </w:r>
      <w:bookmarkEnd w:id="137"/>
    </w:p>
    <w:p w14:paraId="32F44129" w14:textId="6FBFD824" w:rsidR="008D71F6" w:rsidRDefault="008D71F6" w:rsidP="00C05B9F">
      <w:pPr>
        <w:pStyle w:val="Style1"/>
      </w:pPr>
      <w:r w:rsidRPr="008D71F6">
        <w:drawing>
          <wp:inline distT="0" distB="0" distL="0" distR="0" wp14:anchorId="5DB4AB87" wp14:editId="7506C5FC">
            <wp:extent cx="5540375" cy="3230859"/>
            <wp:effectExtent l="19050" t="19050" r="22225" b="27305"/>
            <wp:docPr id="85" name="Picture 85" descr="F:\HOC KI 7\Phuong phap phat trien huong doi tuong\anh bao cao hah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HOC KI 7\Phuong phap phat trien huong doi tuong\anh bao cao haha\8.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540375" cy="3230859"/>
                    </a:xfrm>
                    <a:prstGeom prst="rect">
                      <a:avLst/>
                    </a:prstGeom>
                    <a:noFill/>
                    <a:ln>
                      <a:solidFill>
                        <a:schemeClr val="tx1"/>
                      </a:solidFill>
                    </a:ln>
                  </pic:spPr>
                </pic:pic>
              </a:graphicData>
            </a:graphic>
          </wp:inline>
        </w:drawing>
      </w:r>
    </w:p>
    <w:tbl>
      <w:tblPr>
        <w:tblStyle w:val="TableGrid13"/>
        <w:tblW w:w="9995" w:type="dxa"/>
        <w:jc w:val="center"/>
        <w:tblLayout w:type="fixed"/>
        <w:tblLook w:val="04A0" w:firstRow="1" w:lastRow="0" w:firstColumn="1" w:lastColumn="0" w:noHBand="0" w:noVBand="1"/>
      </w:tblPr>
      <w:tblGrid>
        <w:gridCol w:w="900"/>
        <w:gridCol w:w="2340"/>
        <w:gridCol w:w="1355"/>
        <w:gridCol w:w="895"/>
        <w:gridCol w:w="3695"/>
        <w:gridCol w:w="810"/>
      </w:tblGrid>
      <w:tr w:rsidR="00A322FC" w:rsidRPr="00DA0E0A" w14:paraId="2D1F92F2" w14:textId="77777777" w:rsidTr="005E6267">
        <w:trPr>
          <w:jc w:val="center"/>
        </w:trPr>
        <w:tc>
          <w:tcPr>
            <w:tcW w:w="900" w:type="dxa"/>
            <w:shd w:val="clear" w:color="auto" w:fill="D0CECE"/>
          </w:tcPr>
          <w:p w14:paraId="2CD89761" w14:textId="77777777" w:rsidR="00A322FC" w:rsidRPr="00DA0E0A" w:rsidRDefault="00A322FC" w:rsidP="00C05B9F">
            <w:pPr>
              <w:ind w:firstLine="0"/>
              <w:jc w:val="center"/>
              <w:rPr>
                <w:b/>
                <w:sz w:val="26"/>
                <w:lang w:eastAsia="en-US"/>
              </w:rPr>
            </w:pPr>
            <w:r w:rsidRPr="00DA0E0A">
              <w:rPr>
                <w:b/>
                <w:sz w:val="26"/>
                <w:lang w:eastAsia="en-US"/>
              </w:rPr>
              <w:t>STT</w:t>
            </w:r>
          </w:p>
        </w:tc>
        <w:tc>
          <w:tcPr>
            <w:tcW w:w="2340" w:type="dxa"/>
            <w:shd w:val="clear" w:color="auto" w:fill="D0CECE"/>
          </w:tcPr>
          <w:p w14:paraId="0C34201C" w14:textId="77777777" w:rsidR="00A322FC" w:rsidRPr="00DA0E0A" w:rsidRDefault="00A322FC" w:rsidP="00C05B9F">
            <w:pPr>
              <w:suppressAutoHyphens w:val="0"/>
              <w:spacing w:before="0" w:after="0"/>
              <w:ind w:firstLine="0"/>
              <w:jc w:val="center"/>
              <w:rPr>
                <w:b/>
                <w:sz w:val="26"/>
                <w:lang w:eastAsia="en-US"/>
              </w:rPr>
            </w:pPr>
            <w:r w:rsidRPr="00DA0E0A">
              <w:rPr>
                <w:b/>
                <w:sz w:val="26"/>
                <w:lang w:eastAsia="en-US"/>
              </w:rPr>
              <w:t>Tên đối tượng</w:t>
            </w:r>
          </w:p>
        </w:tc>
        <w:tc>
          <w:tcPr>
            <w:tcW w:w="1355" w:type="dxa"/>
            <w:shd w:val="clear" w:color="auto" w:fill="D0CECE"/>
          </w:tcPr>
          <w:p w14:paraId="46C08AAB" w14:textId="77777777" w:rsidR="00A322FC" w:rsidRPr="00DA0E0A" w:rsidRDefault="00A322FC" w:rsidP="00C05B9F">
            <w:pPr>
              <w:suppressAutoHyphens w:val="0"/>
              <w:spacing w:before="0" w:after="0"/>
              <w:ind w:firstLine="0"/>
              <w:jc w:val="center"/>
              <w:rPr>
                <w:b/>
                <w:sz w:val="26"/>
                <w:lang w:eastAsia="en-US"/>
              </w:rPr>
            </w:pPr>
            <w:r w:rsidRPr="00DA0E0A">
              <w:rPr>
                <w:b/>
                <w:sz w:val="26"/>
                <w:lang w:eastAsia="en-US"/>
              </w:rPr>
              <w:t>Kiểu</w:t>
            </w:r>
          </w:p>
        </w:tc>
        <w:tc>
          <w:tcPr>
            <w:tcW w:w="895" w:type="dxa"/>
            <w:shd w:val="clear" w:color="auto" w:fill="D0CECE"/>
          </w:tcPr>
          <w:p w14:paraId="63949A4F" w14:textId="77777777" w:rsidR="00A322FC" w:rsidRPr="00DA0E0A" w:rsidRDefault="00A322FC" w:rsidP="00C05B9F">
            <w:pPr>
              <w:suppressAutoHyphens w:val="0"/>
              <w:spacing w:before="0" w:after="0"/>
              <w:ind w:firstLine="0"/>
              <w:jc w:val="center"/>
              <w:rPr>
                <w:b/>
                <w:sz w:val="26"/>
                <w:lang w:eastAsia="en-US"/>
              </w:rPr>
            </w:pPr>
            <w:r w:rsidRPr="00DA0E0A">
              <w:rPr>
                <w:b/>
                <w:sz w:val="26"/>
                <w:szCs w:val="26"/>
                <w:lang w:eastAsia="en-US"/>
              </w:rPr>
              <w:t>Sự kiện</w:t>
            </w:r>
          </w:p>
        </w:tc>
        <w:tc>
          <w:tcPr>
            <w:tcW w:w="3695" w:type="dxa"/>
            <w:shd w:val="clear" w:color="auto" w:fill="D0CECE"/>
          </w:tcPr>
          <w:p w14:paraId="56F0C0E2" w14:textId="77777777" w:rsidR="00A322FC" w:rsidRPr="00DA0E0A" w:rsidRDefault="00A322FC"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6D24856D" w14:textId="77777777" w:rsidR="00A322FC" w:rsidRPr="00DA0E0A" w:rsidRDefault="00A322FC" w:rsidP="00C05B9F">
            <w:pPr>
              <w:suppressAutoHyphens w:val="0"/>
              <w:spacing w:before="0" w:after="0"/>
              <w:ind w:firstLine="0"/>
              <w:jc w:val="center"/>
              <w:rPr>
                <w:b/>
                <w:sz w:val="26"/>
                <w:lang w:eastAsia="en-US"/>
              </w:rPr>
            </w:pPr>
            <w:r w:rsidRPr="00DA0E0A">
              <w:rPr>
                <w:b/>
                <w:sz w:val="26"/>
                <w:lang w:eastAsia="en-US"/>
              </w:rPr>
              <w:t>Ghi chú</w:t>
            </w:r>
          </w:p>
        </w:tc>
      </w:tr>
      <w:tr w:rsidR="00A322FC" w:rsidRPr="00DA0E0A" w14:paraId="010A0ABC" w14:textId="77777777" w:rsidTr="005E6267">
        <w:trPr>
          <w:jc w:val="center"/>
        </w:trPr>
        <w:tc>
          <w:tcPr>
            <w:tcW w:w="900" w:type="dxa"/>
          </w:tcPr>
          <w:p w14:paraId="1CB3D4F1" w14:textId="6E935F7A" w:rsidR="00A322FC" w:rsidRPr="00DA0E0A" w:rsidRDefault="006F4583" w:rsidP="00C05B9F">
            <w:pPr>
              <w:suppressAutoHyphens w:val="0"/>
              <w:spacing w:before="0" w:after="0"/>
              <w:ind w:firstLine="0"/>
              <w:jc w:val="center"/>
              <w:rPr>
                <w:sz w:val="26"/>
                <w:lang w:eastAsia="en-US"/>
              </w:rPr>
            </w:pPr>
            <w:r>
              <w:rPr>
                <w:sz w:val="26"/>
                <w:lang w:eastAsia="en-US"/>
              </w:rPr>
              <w:t>1</w:t>
            </w:r>
          </w:p>
        </w:tc>
        <w:tc>
          <w:tcPr>
            <w:tcW w:w="2340" w:type="dxa"/>
          </w:tcPr>
          <w:p w14:paraId="39FCD33B" w14:textId="77777777" w:rsidR="00A322FC" w:rsidRPr="00DA0E0A" w:rsidRDefault="00A322FC" w:rsidP="00C05B9F">
            <w:pPr>
              <w:suppressAutoHyphens w:val="0"/>
              <w:spacing w:before="0" w:after="0"/>
              <w:ind w:firstLine="0"/>
              <w:rPr>
                <w:sz w:val="26"/>
                <w:lang w:eastAsia="en-US"/>
              </w:rPr>
            </w:pPr>
            <w:r>
              <w:rPr>
                <w:sz w:val="26"/>
                <w:lang w:eastAsia="en-US"/>
              </w:rPr>
              <w:t>btn_LuuIn</w:t>
            </w:r>
          </w:p>
        </w:tc>
        <w:tc>
          <w:tcPr>
            <w:tcW w:w="1355" w:type="dxa"/>
          </w:tcPr>
          <w:p w14:paraId="33404252" w14:textId="77777777" w:rsidR="00A322FC" w:rsidRPr="00DA0E0A" w:rsidRDefault="00A322FC" w:rsidP="00C05B9F">
            <w:pPr>
              <w:suppressAutoHyphens w:val="0"/>
              <w:spacing w:before="0" w:after="0"/>
              <w:ind w:firstLine="0"/>
              <w:rPr>
                <w:sz w:val="26"/>
                <w:lang w:eastAsia="en-US"/>
              </w:rPr>
            </w:pPr>
            <w:r w:rsidRPr="00DA0E0A">
              <w:rPr>
                <w:sz w:val="26"/>
                <w:lang w:eastAsia="en-US"/>
              </w:rPr>
              <w:t>Button</w:t>
            </w:r>
          </w:p>
        </w:tc>
        <w:tc>
          <w:tcPr>
            <w:tcW w:w="895" w:type="dxa"/>
          </w:tcPr>
          <w:p w14:paraId="433D0CFE" w14:textId="77777777" w:rsidR="00A322FC" w:rsidRPr="00DA0E0A" w:rsidRDefault="00A322FC" w:rsidP="00C05B9F">
            <w:pPr>
              <w:suppressAutoHyphens w:val="0"/>
              <w:spacing w:before="0" w:after="0"/>
              <w:ind w:firstLine="0"/>
              <w:rPr>
                <w:sz w:val="26"/>
                <w:lang w:eastAsia="en-US"/>
              </w:rPr>
            </w:pPr>
            <w:r w:rsidRPr="00DA0E0A">
              <w:rPr>
                <w:sz w:val="26"/>
                <w:lang w:eastAsia="en-US"/>
              </w:rPr>
              <w:t>Click</w:t>
            </w:r>
          </w:p>
        </w:tc>
        <w:tc>
          <w:tcPr>
            <w:tcW w:w="3695" w:type="dxa"/>
          </w:tcPr>
          <w:p w14:paraId="182857E0" w14:textId="2EC73C30" w:rsidR="00A322FC" w:rsidRPr="00DA0E0A" w:rsidRDefault="00A322FC" w:rsidP="00C05B9F">
            <w:pPr>
              <w:suppressAutoHyphens w:val="0"/>
              <w:spacing w:before="0" w:after="0"/>
              <w:ind w:firstLine="0"/>
              <w:rPr>
                <w:sz w:val="26"/>
                <w:lang w:eastAsia="en-US"/>
              </w:rPr>
            </w:pPr>
            <w:r>
              <w:rPr>
                <w:rFonts w:eastAsia="Calibri"/>
                <w:sz w:val="26"/>
                <w:lang w:eastAsia="en-US"/>
              </w:rPr>
              <w:t xml:space="preserve">Gọi hàm xử lý lưu và in </w:t>
            </w:r>
            <w:r w:rsidR="006F4583">
              <w:rPr>
                <w:rFonts w:eastAsia="Calibri"/>
                <w:sz w:val="26"/>
                <w:lang w:eastAsia="en-US"/>
              </w:rPr>
              <w:t>phiếu tiếp nhận bảo hành</w:t>
            </w:r>
          </w:p>
        </w:tc>
        <w:tc>
          <w:tcPr>
            <w:tcW w:w="810" w:type="dxa"/>
          </w:tcPr>
          <w:p w14:paraId="5EBFD98E" w14:textId="79840784" w:rsidR="00A322FC" w:rsidRPr="00DA0E0A" w:rsidRDefault="006F4583" w:rsidP="00C05B9F">
            <w:pPr>
              <w:suppressAutoHyphens w:val="0"/>
              <w:spacing w:before="0" w:after="0"/>
              <w:ind w:firstLine="0"/>
              <w:rPr>
                <w:sz w:val="26"/>
                <w:lang w:eastAsia="en-US"/>
              </w:rPr>
            </w:pPr>
            <w:r>
              <w:rPr>
                <w:sz w:val="26"/>
                <w:lang w:eastAsia="en-US"/>
              </w:rPr>
              <w:t>(1</w:t>
            </w:r>
            <w:r w:rsidR="00A322FC" w:rsidRPr="00DA0E0A">
              <w:rPr>
                <w:sz w:val="26"/>
                <w:lang w:eastAsia="en-US"/>
              </w:rPr>
              <w:t>)</w:t>
            </w:r>
          </w:p>
        </w:tc>
      </w:tr>
      <w:tr w:rsidR="00A322FC" w:rsidRPr="00DA0E0A" w14:paraId="530876EF" w14:textId="77777777" w:rsidTr="005E6267">
        <w:trPr>
          <w:jc w:val="center"/>
        </w:trPr>
        <w:tc>
          <w:tcPr>
            <w:tcW w:w="900" w:type="dxa"/>
          </w:tcPr>
          <w:p w14:paraId="5BEC2388" w14:textId="26C2C65B" w:rsidR="00A322FC" w:rsidRPr="00DA0E0A" w:rsidRDefault="006F4583" w:rsidP="00C05B9F">
            <w:pPr>
              <w:suppressAutoHyphens w:val="0"/>
              <w:spacing w:before="0" w:after="0"/>
              <w:ind w:firstLine="0"/>
              <w:jc w:val="center"/>
              <w:rPr>
                <w:sz w:val="26"/>
                <w:lang w:eastAsia="en-US"/>
              </w:rPr>
            </w:pPr>
            <w:r>
              <w:rPr>
                <w:sz w:val="26"/>
                <w:lang w:eastAsia="en-US"/>
              </w:rPr>
              <w:t>2</w:t>
            </w:r>
          </w:p>
        </w:tc>
        <w:tc>
          <w:tcPr>
            <w:tcW w:w="2340" w:type="dxa"/>
          </w:tcPr>
          <w:p w14:paraId="0D1C0295" w14:textId="3A92D74C" w:rsidR="00A322FC" w:rsidRDefault="00A322FC" w:rsidP="00C05B9F">
            <w:pPr>
              <w:suppressAutoHyphens w:val="0"/>
              <w:spacing w:before="0" w:after="0"/>
              <w:ind w:firstLine="0"/>
              <w:rPr>
                <w:sz w:val="26"/>
                <w:lang w:eastAsia="en-US"/>
              </w:rPr>
            </w:pPr>
            <w:r>
              <w:rPr>
                <w:sz w:val="26"/>
                <w:lang w:eastAsia="en-US"/>
              </w:rPr>
              <w:t>btn_Huy</w:t>
            </w:r>
          </w:p>
        </w:tc>
        <w:tc>
          <w:tcPr>
            <w:tcW w:w="1355" w:type="dxa"/>
          </w:tcPr>
          <w:p w14:paraId="069BD05F" w14:textId="56D7529F" w:rsidR="00A322FC" w:rsidRPr="00DA0E0A" w:rsidRDefault="00A322FC" w:rsidP="00C05B9F">
            <w:pPr>
              <w:suppressAutoHyphens w:val="0"/>
              <w:spacing w:before="0" w:after="0"/>
              <w:ind w:firstLine="0"/>
              <w:rPr>
                <w:sz w:val="26"/>
                <w:lang w:eastAsia="en-US"/>
              </w:rPr>
            </w:pPr>
            <w:r w:rsidRPr="00DA0E0A">
              <w:rPr>
                <w:sz w:val="26"/>
                <w:lang w:eastAsia="en-US"/>
              </w:rPr>
              <w:t>Button</w:t>
            </w:r>
          </w:p>
        </w:tc>
        <w:tc>
          <w:tcPr>
            <w:tcW w:w="895" w:type="dxa"/>
          </w:tcPr>
          <w:p w14:paraId="22956F81" w14:textId="46022921" w:rsidR="00A322FC" w:rsidRPr="00DA0E0A" w:rsidRDefault="00A322FC" w:rsidP="00C05B9F">
            <w:pPr>
              <w:suppressAutoHyphens w:val="0"/>
              <w:spacing w:before="0" w:after="0"/>
              <w:ind w:firstLine="0"/>
              <w:rPr>
                <w:sz w:val="26"/>
                <w:lang w:eastAsia="en-US"/>
              </w:rPr>
            </w:pPr>
            <w:r w:rsidRPr="00DA0E0A">
              <w:rPr>
                <w:sz w:val="26"/>
                <w:lang w:eastAsia="en-US"/>
              </w:rPr>
              <w:t>Click</w:t>
            </w:r>
          </w:p>
        </w:tc>
        <w:tc>
          <w:tcPr>
            <w:tcW w:w="3695" w:type="dxa"/>
          </w:tcPr>
          <w:p w14:paraId="59E37B08" w14:textId="27925580" w:rsidR="00A322FC" w:rsidRDefault="00A322FC" w:rsidP="00C05B9F">
            <w:pPr>
              <w:suppressAutoHyphens w:val="0"/>
              <w:spacing w:before="0" w:after="0"/>
              <w:ind w:firstLine="0"/>
              <w:rPr>
                <w:rFonts w:eastAsia="Calibri"/>
                <w:sz w:val="26"/>
                <w:lang w:eastAsia="en-US"/>
              </w:rPr>
            </w:pPr>
            <w:r>
              <w:rPr>
                <w:rFonts w:eastAsia="Calibri"/>
                <w:sz w:val="26"/>
                <w:lang w:eastAsia="en-US"/>
              </w:rPr>
              <w:t>Gọi hàm xử lý hủy thao tác</w:t>
            </w:r>
          </w:p>
        </w:tc>
        <w:tc>
          <w:tcPr>
            <w:tcW w:w="810" w:type="dxa"/>
          </w:tcPr>
          <w:p w14:paraId="06F3D394" w14:textId="739DDCF1" w:rsidR="00A322FC" w:rsidRPr="00DA0E0A" w:rsidRDefault="006F4583" w:rsidP="00C05B9F">
            <w:pPr>
              <w:suppressAutoHyphens w:val="0"/>
              <w:spacing w:before="0" w:after="0"/>
              <w:ind w:firstLine="0"/>
              <w:rPr>
                <w:sz w:val="26"/>
                <w:lang w:eastAsia="en-US"/>
              </w:rPr>
            </w:pPr>
            <w:r>
              <w:rPr>
                <w:sz w:val="26"/>
                <w:lang w:eastAsia="en-US"/>
              </w:rPr>
              <w:t>(2)</w:t>
            </w:r>
          </w:p>
        </w:tc>
      </w:tr>
      <w:tr w:rsidR="00A322FC" w:rsidRPr="00DA0E0A" w14:paraId="20A6A456" w14:textId="77777777" w:rsidTr="005E6267">
        <w:trPr>
          <w:jc w:val="center"/>
        </w:trPr>
        <w:tc>
          <w:tcPr>
            <w:tcW w:w="900" w:type="dxa"/>
          </w:tcPr>
          <w:p w14:paraId="794A8238" w14:textId="2308837D" w:rsidR="00A322FC" w:rsidRPr="00DA0E0A" w:rsidRDefault="006F4583" w:rsidP="00C05B9F">
            <w:pPr>
              <w:suppressAutoHyphens w:val="0"/>
              <w:spacing w:before="0" w:after="0"/>
              <w:ind w:firstLine="0"/>
              <w:jc w:val="center"/>
              <w:rPr>
                <w:sz w:val="26"/>
                <w:lang w:eastAsia="en-US"/>
              </w:rPr>
            </w:pPr>
            <w:r>
              <w:rPr>
                <w:sz w:val="26"/>
                <w:lang w:eastAsia="en-US"/>
              </w:rPr>
              <w:t>3</w:t>
            </w:r>
          </w:p>
        </w:tc>
        <w:tc>
          <w:tcPr>
            <w:tcW w:w="2340" w:type="dxa"/>
          </w:tcPr>
          <w:p w14:paraId="3A7299D4" w14:textId="5D739044" w:rsidR="00A322FC" w:rsidRPr="008A3547" w:rsidRDefault="00A322FC" w:rsidP="00C05B9F">
            <w:pPr>
              <w:suppressAutoHyphens w:val="0"/>
              <w:spacing w:before="0" w:after="0"/>
              <w:ind w:firstLine="0"/>
              <w:rPr>
                <w:b/>
                <w:sz w:val="26"/>
                <w:lang w:eastAsia="en-US"/>
              </w:rPr>
            </w:pPr>
            <w:r>
              <w:rPr>
                <w:sz w:val="26"/>
                <w:lang w:eastAsia="en-US"/>
              </w:rPr>
              <w:t>txt_MaPhieu</w:t>
            </w:r>
            <w:r w:rsidR="006F4583">
              <w:rPr>
                <w:sz w:val="26"/>
                <w:lang w:eastAsia="en-US"/>
              </w:rPr>
              <w:t>TiepNhanBaoHanh</w:t>
            </w:r>
          </w:p>
        </w:tc>
        <w:tc>
          <w:tcPr>
            <w:tcW w:w="1355" w:type="dxa"/>
          </w:tcPr>
          <w:p w14:paraId="59842637" w14:textId="77777777" w:rsidR="00A322FC" w:rsidRPr="00DA0E0A" w:rsidRDefault="00A322FC" w:rsidP="00C05B9F">
            <w:pPr>
              <w:suppressAutoHyphens w:val="0"/>
              <w:spacing w:before="0" w:after="0"/>
              <w:ind w:firstLine="0"/>
              <w:rPr>
                <w:sz w:val="26"/>
                <w:lang w:eastAsia="en-US"/>
              </w:rPr>
            </w:pPr>
            <w:r>
              <w:rPr>
                <w:sz w:val="26"/>
                <w:lang w:eastAsia="en-US"/>
              </w:rPr>
              <w:t>Textbox</w:t>
            </w:r>
          </w:p>
        </w:tc>
        <w:tc>
          <w:tcPr>
            <w:tcW w:w="895" w:type="dxa"/>
          </w:tcPr>
          <w:p w14:paraId="3DBB01C5" w14:textId="77777777" w:rsidR="00A322FC" w:rsidRPr="00DA0E0A" w:rsidRDefault="00A322FC" w:rsidP="00C05B9F">
            <w:pPr>
              <w:suppressAutoHyphens w:val="0"/>
              <w:spacing w:before="0" w:after="0"/>
              <w:ind w:firstLine="0"/>
              <w:rPr>
                <w:sz w:val="26"/>
                <w:lang w:eastAsia="en-US"/>
              </w:rPr>
            </w:pPr>
          </w:p>
        </w:tc>
        <w:tc>
          <w:tcPr>
            <w:tcW w:w="3695" w:type="dxa"/>
          </w:tcPr>
          <w:p w14:paraId="4A3FAAB9" w14:textId="43F0CF39" w:rsidR="00A322FC" w:rsidRDefault="00A322FC" w:rsidP="00C05B9F">
            <w:pPr>
              <w:suppressAutoHyphens w:val="0"/>
              <w:spacing w:before="0" w:after="0"/>
              <w:ind w:firstLine="0"/>
              <w:rPr>
                <w:rFonts w:eastAsia="Calibri"/>
                <w:sz w:val="26"/>
                <w:lang w:eastAsia="en-US"/>
              </w:rPr>
            </w:pPr>
            <w:r>
              <w:rPr>
                <w:rFonts w:eastAsia="Calibri"/>
                <w:sz w:val="26"/>
                <w:lang w:eastAsia="en-US"/>
              </w:rPr>
              <w:t xml:space="preserve">Cho phép tự động tăng mã </w:t>
            </w:r>
            <w:r w:rsidR="006F4583">
              <w:rPr>
                <w:rFonts w:eastAsia="Calibri"/>
                <w:sz w:val="26"/>
                <w:lang w:eastAsia="en-US"/>
              </w:rPr>
              <w:t>phiếu tiếp nhận bảo hành</w:t>
            </w:r>
            <w:r>
              <w:rPr>
                <w:rFonts w:eastAsia="Calibri"/>
                <w:sz w:val="26"/>
                <w:lang w:eastAsia="en-US"/>
              </w:rPr>
              <w:t xml:space="preserve"> và hiển thị lên màn hình </w:t>
            </w:r>
          </w:p>
        </w:tc>
        <w:tc>
          <w:tcPr>
            <w:tcW w:w="810" w:type="dxa"/>
          </w:tcPr>
          <w:p w14:paraId="078551FA" w14:textId="5652F571" w:rsidR="00A322FC" w:rsidRPr="00DA0E0A" w:rsidRDefault="00A322FC" w:rsidP="00C05B9F">
            <w:pPr>
              <w:suppressAutoHyphens w:val="0"/>
              <w:spacing w:before="0" w:after="0"/>
              <w:ind w:firstLine="0"/>
              <w:rPr>
                <w:sz w:val="26"/>
                <w:lang w:eastAsia="en-US"/>
              </w:rPr>
            </w:pPr>
            <w:r>
              <w:rPr>
                <w:sz w:val="26"/>
                <w:lang w:eastAsia="en-US"/>
              </w:rPr>
              <w:t>(</w:t>
            </w:r>
            <w:r w:rsidR="006F4583">
              <w:rPr>
                <w:sz w:val="26"/>
                <w:lang w:eastAsia="en-US"/>
              </w:rPr>
              <w:t>3</w:t>
            </w:r>
            <w:r>
              <w:rPr>
                <w:sz w:val="26"/>
                <w:lang w:eastAsia="en-US"/>
              </w:rPr>
              <w:t>)</w:t>
            </w:r>
          </w:p>
        </w:tc>
      </w:tr>
      <w:tr w:rsidR="00A322FC" w:rsidRPr="00DA0E0A" w14:paraId="46F2A0E6" w14:textId="77777777" w:rsidTr="005E6267">
        <w:trPr>
          <w:jc w:val="center"/>
        </w:trPr>
        <w:tc>
          <w:tcPr>
            <w:tcW w:w="900" w:type="dxa"/>
          </w:tcPr>
          <w:p w14:paraId="33FB39C8" w14:textId="02299254" w:rsidR="00A322FC" w:rsidRPr="00DA0E0A" w:rsidRDefault="006F4583" w:rsidP="00C05B9F">
            <w:pPr>
              <w:suppressAutoHyphens w:val="0"/>
              <w:spacing w:before="0" w:after="0"/>
              <w:ind w:firstLine="0"/>
              <w:jc w:val="center"/>
              <w:rPr>
                <w:sz w:val="26"/>
                <w:lang w:eastAsia="en-US"/>
              </w:rPr>
            </w:pPr>
            <w:r>
              <w:rPr>
                <w:sz w:val="26"/>
                <w:lang w:eastAsia="en-US"/>
              </w:rPr>
              <w:t>4</w:t>
            </w:r>
          </w:p>
        </w:tc>
        <w:tc>
          <w:tcPr>
            <w:tcW w:w="2340" w:type="dxa"/>
          </w:tcPr>
          <w:p w14:paraId="47E46C85" w14:textId="0A197687" w:rsidR="00A322FC" w:rsidRPr="00DA0E0A" w:rsidRDefault="00A322FC" w:rsidP="00C05B9F">
            <w:pPr>
              <w:suppressAutoHyphens w:val="0"/>
              <w:spacing w:before="0" w:after="0"/>
              <w:ind w:firstLine="0"/>
              <w:rPr>
                <w:sz w:val="26"/>
                <w:lang w:eastAsia="en-US"/>
              </w:rPr>
            </w:pPr>
            <w:r>
              <w:rPr>
                <w:sz w:val="26"/>
                <w:lang w:eastAsia="en-US"/>
              </w:rPr>
              <w:t>txt_</w:t>
            </w:r>
            <w:r w:rsidR="006F4583">
              <w:rPr>
                <w:sz w:val="26"/>
                <w:lang w:eastAsia="en-US"/>
              </w:rPr>
              <w:t>TenKhachHang</w:t>
            </w:r>
          </w:p>
        </w:tc>
        <w:tc>
          <w:tcPr>
            <w:tcW w:w="1355" w:type="dxa"/>
          </w:tcPr>
          <w:p w14:paraId="2124135E" w14:textId="77777777" w:rsidR="00A322FC" w:rsidRPr="00DA0E0A" w:rsidRDefault="00A322FC" w:rsidP="00C05B9F">
            <w:pPr>
              <w:suppressAutoHyphens w:val="0"/>
              <w:spacing w:before="0" w:after="0"/>
              <w:ind w:firstLine="0"/>
              <w:rPr>
                <w:sz w:val="26"/>
                <w:lang w:eastAsia="en-US"/>
              </w:rPr>
            </w:pPr>
            <w:r>
              <w:rPr>
                <w:sz w:val="26"/>
                <w:lang w:eastAsia="en-US"/>
              </w:rPr>
              <w:t>Textbox</w:t>
            </w:r>
          </w:p>
        </w:tc>
        <w:tc>
          <w:tcPr>
            <w:tcW w:w="895" w:type="dxa"/>
          </w:tcPr>
          <w:p w14:paraId="0007C9F4" w14:textId="1E6016AA" w:rsidR="00A322FC" w:rsidRPr="00DA0E0A" w:rsidRDefault="006F4583" w:rsidP="00C05B9F">
            <w:pPr>
              <w:suppressAutoHyphens w:val="0"/>
              <w:spacing w:before="0" w:after="0"/>
              <w:ind w:firstLine="0"/>
              <w:rPr>
                <w:sz w:val="26"/>
                <w:lang w:eastAsia="en-US"/>
              </w:rPr>
            </w:pPr>
            <w:r>
              <w:rPr>
                <w:sz w:val="26"/>
                <w:lang w:eastAsia="en-US"/>
              </w:rPr>
              <w:t>Nhập liệu</w:t>
            </w:r>
          </w:p>
        </w:tc>
        <w:tc>
          <w:tcPr>
            <w:tcW w:w="3695" w:type="dxa"/>
          </w:tcPr>
          <w:p w14:paraId="45DB5016" w14:textId="1F511708" w:rsidR="00A322FC" w:rsidRPr="00DA0E0A" w:rsidRDefault="00A322FC" w:rsidP="00C05B9F">
            <w:pPr>
              <w:suppressAutoHyphens w:val="0"/>
              <w:spacing w:before="0" w:after="0"/>
              <w:ind w:firstLine="0"/>
              <w:rPr>
                <w:sz w:val="26"/>
                <w:lang w:eastAsia="en-US"/>
              </w:rPr>
            </w:pPr>
            <w:r>
              <w:rPr>
                <w:rFonts w:eastAsia="Calibri"/>
                <w:sz w:val="26"/>
                <w:lang w:eastAsia="en-US"/>
              </w:rPr>
              <w:t xml:space="preserve">Cho phép </w:t>
            </w:r>
            <w:r w:rsidR="006F4583">
              <w:rPr>
                <w:rFonts w:eastAsia="Calibri"/>
                <w:sz w:val="26"/>
                <w:lang w:eastAsia="en-US"/>
              </w:rPr>
              <w:t>nhập tên khách hàng</w:t>
            </w:r>
          </w:p>
        </w:tc>
        <w:tc>
          <w:tcPr>
            <w:tcW w:w="810" w:type="dxa"/>
          </w:tcPr>
          <w:p w14:paraId="099C298C" w14:textId="6991CDD8" w:rsidR="00A322FC" w:rsidRPr="00DA0E0A" w:rsidRDefault="00A322FC" w:rsidP="00C05B9F">
            <w:pPr>
              <w:suppressAutoHyphens w:val="0"/>
              <w:spacing w:before="0" w:after="0"/>
              <w:ind w:firstLine="0"/>
              <w:rPr>
                <w:sz w:val="26"/>
                <w:lang w:eastAsia="en-US"/>
              </w:rPr>
            </w:pPr>
            <w:r>
              <w:rPr>
                <w:sz w:val="26"/>
                <w:lang w:eastAsia="en-US"/>
              </w:rPr>
              <w:t>(</w:t>
            </w:r>
            <w:r w:rsidR="006F4583">
              <w:rPr>
                <w:sz w:val="26"/>
                <w:lang w:eastAsia="en-US"/>
              </w:rPr>
              <w:t>4</w:t>
            </w:r>
            <w:r w:rsidRPr="00DA0E0A">
              <w:rPr>
                <w:sz w:val="26"/>
                <w:lang w:eastAsia="en-US"/>
              </w:rPr>
              <w:t>)</w:t>
            </w:r>
          </w:p>
        </w:tc>
      </w:tr>
      <w:tr w:rsidR="00A322FC" w:rsidRPr="00DA0E0A" w14:paraId="1264A8F0" w14:textId="77777777" w:rsidTr="005E6267">
        <w:trPr>
          <w:jc w:val="center"/>
        </w:trPr>
        <w:tc>
          <w:tcPr>
            <w:tcW w:w="900" w:type="dxa"/>
          </w:tcPr>
          <w:p w14:paraId="03C4E0D0" w14:textId="32AC6FE1" w:rsidR="00A322FC" w:rsidRDefault="006F4583" w:rsidP="00C05B9F">
            <w:pPr>
              <w:suppressAutoHyphens w:val="0"/>
              <w:spacing w:before="0" w:after="0"/>
              <w:ind w:firstLine="0"/>
              <w:jc w:val="center"/>
              <w:rPr>
                <w:sz w:val="26"/>
                <w:lang w:eastAsia="en-US"/>
              </w:rPr>
            </w:pPr>
            <w:r>
              <w:rPr>
                <w:sz w:val="26"/>
                <w:lang w:eastAsia="en-US"/>
              </w:rPr>
              <w:lastRenderedPageBreak/>
              <w:t>5</w:t>
            </w:r>
          </w:p>
        </w:tc>
        <w:tc>
          <w:tcPr>
            <w:tcW w:w="2340" w:type="dxa"/>
          </w:tcPr>
          <w:p w14:paraId="32F137EC" w14:textId="528B4F64" w:rsidR="00A322FC" w:rsidRDefault="00A322FC" w:rsidP="00C05B9F">
            <w:pPr>
              <w:suppressAutoHyphens w:val="0"/>
              <w:spacing w:before="0" w:after="0"/>
              <w:ind w:firstLine="0"/>
              <w:rPr>
                <w:sz w:val="26"/>
                <w:lang w:eastAsia="en-US"/>
              </w:rPr>
            </w:pPr>
            <w:r>
              <w:rPr>
                <w:sz w:val="26"/>
                <w:lang w:eastAsia="en-US"/>
              </w:rPr>
              <w:t>txt_</w:t>
            </w:r>
            <w:r w:rsidR="006F4583">
              <w:rPr>
                <w:sz w:val="26"/>
                <w:lang w:eastAsia="en-US"/>
              </w:rPr>
              <w:t>SDT</w:t>
            </w:r>
          </w:p>
        </w:tc>
        <w:tc>
          <w:tcPr>
            <w:tcW w:w="1355" w:type="dxa"/>
          </w:tcPr>
          <w:p w14:paraId="6AFB2097" w14:textId="77777777" w:rsidR="00A322FC" w:rsidRPr="00DA0E0A" w:rsidRDefault="00A322FC" w:rsidP="00C05B9F">
            <w:pPr>
              <w:suppressAutoHyphens w:val="0"/>
              <w:spacing w:before="0" w:after="0"/>
              <w:ind w:firstLine="0"/>
              <w:rPr>
                <w:sz w:val="26"/>
                <w:lang w:eastAsia="en-US"/>
              </w:rPr>
            </w:pPr>
            <w:r>
              <w:rPr>
                <w:sz w:val="26"/>
                <w:lang w:eastAsia="en-US"/>
              </w:rPr>
              <w:t>Textbox</w:t>
            </w:r>
          </w:p>
        </w:tc>
        <w:tc>
          <w:tcPr>
            <w:tcW w:w="895" w:type="dxa"/>
          </w:tcPr>
          <w:p w14:paraId="3F1E221D" w14:textId="67523FD6" w:rsidR="00A322FC" w:rsidRPr="00DA0E0A" w:rsidRDefault="00A322FC" w:rsidP="00C05B9F">
            <w:pPr>
              <w:suppressAutoHyphens w:val="0"/>
              <w:spacing w:before="0" w:after="0"/>
              <w:ind w:firstLine="0"/>
              <w:rPr>
                <w:sz w:val="26"/>
                <w:lang w:eastAsia="en-US"/>
              </w:rPr>
            </w:pPr>
          </w:p>
        </w:tc>
        <w:tc>
          <w:tcPr>
            <w:tcW w:w="3695" w:type="dxa"/>
          </w:tcPr>
          <w:p w14:paraId="020F83B0" w14:textId="41E54218" w:rsidR="00A322FC" w:rsidRDefault="00A322FC" w:rsidP="00C05B9F">
            <w:pPr>
              <w:suppressAutoHyphens w:val="0"/>
              <w:spacing w:before="0" w:after="0"/>
              <w:ind w:firstLine="0"/>
              <w:rPr>
                <w:rFonts w:eastAsia="Calibri"/>
                <w:sz w:val="26"/>
                <w:lang w:eastAsia="en-US"/>
              </w:rPr>
            </w:pPr>
            <w:r>
              <w:rPr>
                <w:rFonts w:eastAsia="Calibri"/>
                <w:sz w:val="26"/>
                <w:lang w:eastAsia="en-US"/>
              </w:rPr>
              <w:t xml:space="preserve">Cho phép </w:t>
            </w:r>
            <w:r w:rsidR="006F4583">
              <w:rPr>
                <w:rFonts w:eastAsia="Calibri"/>
                <w:sz w:val="26"/>
                <w:lang w:eastAsia="en-US"/>
              </w:rPr>
              <w:t>hiển thị số điện thoại khách hàng</w:t>
            </w:r>
          </w:p>
        </w:tc>
        <w:tc>
          <w:tcPr>
            <w:tcW w:w="810" w:type="dxa"/>
          </w:tcPr>
          <w:p w14:paraId="283B9F8D" w14:textId="1EF26286" w:rsidR="00A322FC" w:rsidRPr="00DA0E0A" w:rsidRDefault="00A322FC" w:rsidP="00C05B9F">
            <w:pPr>
              <w:suppressAutoHyphens w:val="0"/>
              <w:spacing w:before="0" w:after="0"/>
              <w:ind w:firstLine="0"/>
              <w:rPr>
                <w:sz w:val="26"/>
                <w:lang w:eastAsia="en-US"/>
              </w:rPr>
            </w:pPr>
            <w:r>
              <w:rPr>
                <w:sz w:val="26"/>
                <w:lang w:eastAsia="en-US"/>
              </w:rPr>
              <w:t>(</w:t>
            </w:r>
            <w:r w:rsidR="006F4583">
              <w:rPr>
                <w:sz w:val="26"/>
                <w:lang w:eastAsia="en-US"/>
              </w:rPr>
              <w:t>5</w:t>
            </w:r>
            <w:r w:rsidRPr="00DA0E0A">
              <w:rPr>
                <w:sz w:val="26"/>
                <w:lang w:eastAsia="en-US"/>
              </w:rPr>
              <w:t>)</w:t>
            </w:r>
          </w:p>
        </w:tc>
      </w:tr>
      <w:tr w:rsidR="00A322FC" w:rsidRPr="00DA0E0A" w14:paraId="7578A7D2" w14:textId="77777777" w:rsidTr="005E6267">
        <w:trPr>
          <w:jc w:val="center"/>
        </w:trPr>
        <w:tc>
          <w:tcPr>
            <w:tcW w:w="900" w:type="dxa"/>
          </w:tcPr>
          <w:p w14:paraId="3AB1B8F5" w14:textId="396A1A82" w:rsidR="00A322FC" w:rsidRDefault="006F4583" w:rsidP="00C05B9F">
            <w:pPr>
              <w:suppressAutoHyphens w:val="0"/>
              <w:spacing w:before="0" w:after="0"/>
              <w:ind w:firstLine="0"/>
              <w:jc w:val="center"/>
              <w:rPr>
                <w:sz w:val="26"/>
                <w:lang w:eastAsia="en-US"/>
              </w:rPr>
            </w:pPr>
            <w:r>
              <w:rPr>
                <w:sz w:val="26"/>
                <w:lang w:eastAsia="en-US"/>
              </w:rPr>
              <w:t>6</w:t>
            </w:r>
          </w:p>
        </w:tc>
        <w:tc>
          <w:tcPr>
            <w:tcW w:w="2340" w:type="dxa"/>
          </w:tcPr>
          <w:p w14:paraId="4F116A91" w14:textId="0B1D4210" w:rsidR="00A322FC" w:rsidRDefault="00A322FC" w:rsidP="00C05B9F">
            <w:pPr>
              <w:suppressAutoHyphens w:val="0"/>
              <w:spacing w:before="0" w:after="0"/>
              <w:ind w:firstLine="0"/>
              <w:rPr>
                <w:sz w:val="26"/>
                <w:lang w:eastAsia="en-US"/>
              </w:rPr>
            </w:pPr>
            <w:r>
              <w:rPr>
                <w:sz w:val="26"/>
                <w:lang w:eastAsia="en-US"/>
              </w:rPr>
              <w:t>txt_</w:t>
            </w:r>
            <w:r w:rsidR="006F4583">
              <w:rPr>
                <w:sz w:val="26"/>
                <w:lang w:eastAsia="en-US"/>
              </w:rPr>
              <w:t>TenMatHang</w:t>
            </w:r>
          </w:p>
        </w:tc>
        <w:tc>
          <w:tcPr>
            <w:tcW w:w="1355" w:type="dxa"/>
          </w:tcPr>
          <w:p w14:paraId="6A32152A" w14:textId="77777777" w:rsidR="00A322FC" w:rsidRPr="00DA0E0A" w:rsidRDefault="00A322FC" w:rsidP="00C05B9F">
            <w:pPr>
              <w:suppressAutoHyphens w:val="0"/>
              <w:spacing w:before="0" w:after="0"/>
              <w:ind w:firstLine="0"/>
              <w:rPr>
                <w:sz w:val="26"/>
                <w:lang w:eastAsia="en-US"/>
              </w:rPr>
            </w:pPr>
            <w:r>
              <w:rPr>
                <w:sz w:val="26"/>
                <w:lang w:eastAsia="en-US"/>
              </w:rPr>
              <w:t>Textbox</w:t>
            </w:r>
          </w:p>
        </w:tc>
        <w:tc>
          <w:tcPr>
            <w:tcW w:w="895" w:type="dxa"/>
          </w:tcPr>
          <w:p w14:paraId="1E62D9F5" w14:textId="1325710E" w:rsidR="00A322FC" w:rsidRPr="00DA0E0A" w:rsidRDefault="00A322FC" w:rsidP="00C05B9F">
            <w:pPr>
              <w:suppressAutoHyphens w:val="0"/>
              <w:spacing w:before="0" w:after="0"/>
              <w:ind w:firstLine="0"/>
              <w:rPr>
                <w:sz w:val="26"/>
                <w:lang w:eastAsia="en-US"/>
              </w:rPr>
            </w:pPr>
          </w:p>
        </w:tc>
        <w:tc>
          <w:tcPr>
            <w:tcW w:w="3695" w:type="dxa"/>
          </w:tcPr>
          <w:p w14:paraId="51503C7B" w14:textId="3EAEBD86" w:rsidR="00A322FC" w:rsidRDefault="00A322FC" w:rsidP="00C05B9F">
            <w:pPr>
              <w:suppressAutoHyphens w:val="0"/>
              <w:spacing w:before="0" w:after="0"/>
              <w:ind w:firstLine="0"/>
              <w:rPr>
                <w:rFonts w:eastAsia="Calibri"/>
                <w:sz w:val="26"/>
                <w:lang w:eastAsia="en-US"/>
              </w:rPr>
            </w:pPr>
            <w:r>
              <w:rPr>
                <w:rFonts w:eastAsia="Calibri"/>
                <w:sz w:val="26"/>
                <w:lang w:eastAsia="en-US"/>
              </w:rPr>
              <w:t xml:space="preserve">Cho phép </w:t>
            </w:r>
            <w:r w:rsidR="006F4583">
              <w:rPr>
                <w:rFonts w:eastAsia="Calibri"/>
                <w:sz w:val="26"/>
                <w:lang w:eastAsia="en-US"/>
              </w:rPr>
              <w:t>hiển thị tên mặt hàng</w:t>
            </w:r>
          </w:p>
        </w:tc>
        <w:tc>
          <w:tcPr>
            <w:tcW w:w="810" w:type="dxa"/>
          </w:tcPr>
          <w:p w14:paraId="0E2D2888" w14:textId="51C80533" w:rsidR="00A322FC" w:rsidRPr="00DA0E0A" w:rsidRDefault="00A322FC" w:rsidP="00C05B9F">
            <w:pPr>
              <w:suppressAutoHyphens w:val="0"/>
              <w:spacing w:before="0" w:after="0"/>
              <w:ind w:firstLine="0"/>
              <w:rPr>
                <w:sz w:val="26"/>
                <w:lang w:eastAsia="en-US"/>
              </w:rPr>
            </w:pPr>
            <w:r>
              <w:rPr>
                <w:sz w:val="26"/>
                <w:lang w:eastAsia="en-US"/>
              </w:rPr>
              <w:t>(</w:t>
            </w:r>
            <w:r w:rsidR="006F4583">
              <w:rPr>
                <w:sz w:val="26"/>
                <w:lang w:eastAsia="en-US"/>
              </w:rPr>
              <w:t>6</w:t>
            </w:r>
            <w:r w:rsidRPr="00DA0E0A">
              <w:rPr>
                <w:sz w:val="26"/>
                <w:lang w:eastAsia="en-US"/>
              </w:rPr>
              <w:t>)</w:t>
            </w:r>
          </w:p>
        </w:tc>
      </w:tr>
      <w:tr w:rsidR="006F4583" w:rsidRPr="00DA0E0A" w14:paraId="7E1E0934" w14:textId="77777777" w:rsidTr="005E6267">
        <w:trPr>
          <w:jc w:val="center"/>
        </w:trPr>
        <w:tc>
          <w:tcPr>
            <w:tcW w:w="900" w:type="dxa"/>
          </w:tcPr>
          <w:p w14:paraId="462C765E" w14:textId="3E903804" w:rsidR="006F4583" w:rsidRDefault="006F4583" w:rsidP="00C05B9F">
            <w:pPr>
              <w:suppressAutoHyphens w:val="0"/>
              <w:spacing w:before="0" w:after="0"/>
              <w:ind w:firstLine="0"/>
              <w:jc w:val="center"/>
              <w:rPr>
                <w:sz w:val="26"/>
                <w:lang w:eastAsia="en-US"/>
              </w:rPr>
            </w:pPr>
            <w:r>
              <w:rPr>
                <w:sz w:val="26"/>
                <w:lang w:eastAsia="en-US"/>
              </w:rPr>
              <w:t>7</w:t>
            </w:r>
          </w:p>
        </w:tc>
        <w:tc>
          <w:tcPr>
            <w:tcW w:w="2340" w:type="dxa"/>
          </w:tcPr>
          <w:p w14:paraId="32C5D9D4" w14:textId="34BB8D7C" w:rsidR="006F4583" w:rsidRDefault="006F4583" w:rsidP="00C05B9F">
            <w:pPr>
              <w:suppressAutoHyphens w:val="0"/>
              <w:spacing w:before="0" w:after="0"/>
              <w:ind w:firstLine="0"/>
              <w:rPr>
                <w:sz w:val="26"/>
                <w:lang w:eastAsia="en-US"/>
              </w:rPr>
            </w:pPr>
            <w:r>
              <w:rPr>
                <w:sz w:val="26"/>
                <w:lang w:eastAsia="en-US"/>
              </w:rPr>
              <w:t>txt_MaMay</w:t>
            </w:r>
          </w:p>
        </w:tc>
        <w:tc>
          <w:tcPr>
            <w:tcW w:w="1355" w:type="dxa"/>
          </w:tcPr>
          <w:p w14:paraId="6B426025" w14:textId="295FE3CF" w:rsidR="006F4583" w:rsidRDefault="006F4583" w:rsidP="00C05B9F">
            <w:pPr>
              <w:suppressAutoHyphens w:val="0"/>
              <w:spacing w:before="0" w:after="0"/>
              <w:ind w:firstLine="0"/>
              <w:rPr>
                <w:sz w:val="26"/>
                <w:lang w:eastAsia="en-US"/>
              </w:rPr>
            </w:pPr>
            <w:r>
              <w:rPr>
                <w:sz w:val="26"/>
                <w:lang w:eastAsia="en-US"/>
              </w:rPr>
              <w:t>Textbox</w:t>
            </w:r>
          </w:p>
        </w:tc>
        <w:tc>
          <w:tcPr>
            <w:tcW w:w="895" w:type="dxa"/>
          </w:tcPr>
          <w:p w14:paraId="6C6F6C3E" w14:textId="77777777" w:rsidR="006F4583" w:rsidRDefault="006F4583" w:rsidP="00C05B9F">
            <w:pPr>
              <w:suppressAutoHyphens w:val="0"/>
              <w:spacing w:before="0" w:after="0"/>
              <w:ind w:firstLine="0"/>
              <w:rPr>
                <w:sz w:val="26"/>
                <w:lang w:eastAsia="en-US"/>
              </w:rPr>
            </w:pPr>
          </w:p>
        </w:tc>
        <w:tc>
          <w:tcPr>
            <w:tcW w:w="3695" w:type="dxa"/>
          </w:tcPr>
          <w:p w14:paraId="099869A8" w14:textId="50A98E3A" w:rsidR="006F4583" w:rsidRDefault="006F4583" w:rsidP="00C05B9F">
            <w:pPr>
              <w:suppressAutoHyphens w:val="0"/>
              <w:spacing w:before="0" w:after="0"/>
              <w:ind w:firstLine="0"/>
              <w:rPr>
                <w:rFonts w:eastAsia="Calibri"/>
                <w:sz w:val="26"/>
                <w:lang w:eastAsia="en-US"/>
              </w:rPr>
            </w:pPr>
            <w:r>
              <w:rPr>
                <w:rFonts w:eastAsia="Calibri"/>
                <w:sz w:val="26"/>
                <w:lang w:eastAsia="en-US"/>
              </w:rPr>
              <w:t>Cho phép hiển thị mã máy</w:t>
            </w:r>
          </w:p>
        </w:tc>
        <w:tc>
          <w:tcPr>
            <w:tcW w:w="810" w:type="dxa"/>
          </w:tcPr>
          <w:p w14:paraId="371A117F" w14:textId="49D34A80" w:rsidR="006F4583" w:rsidRDefault="006F4583" w:rsidP="00C05B9F">
            <w:pPr>
              <w:suppressAutoHyphens w:val="0"/>
              <w:spacing w:before="0" w:after="0"/>
              <w:ind w:firstLine="0"/>
              <w:rPr>
                <w:sz w:val="26"/>
                <w:lang w:eastAsia="en-US"/>
              </w:rPr>
            </w:pPr>
            <w:r>
              <w:rPr>
                <w:sz w:val="26"/>
                <w:lang w:eastAsia="en-US"/>
              </w:rPr>
              <w:t>(7)</w:t>
            </w:r>
          </w:p>
        </w:tc>
      </w:tr>
      <w:tr w:rsidR="006F4583" w:rsidRPr="00DA0E0A" w14:paraId="2AFDE6E0" w14:textId="77777777" w:rsidTr="005E6267">
        <w:trPr>
          <w:jc w:val="center"/>
        </w:trPr>
        <w:tc>
          <w:tcPr>
            <w:tcW w:w="900" w:type="dxa"/>
          </w:tcPr>
          <w:p w14:paraId="5D8E36CC" w14:textId="71596B0E" w:rsidR="006F4583" w:rsidRDefault="006F4583" w:rsidP="00C05B9F">
            <w:pPr>
              <w:suppressAutoHyphens w:val="0"/>
              <w:spacing w:before="0" w:after="0"/>
              <w:ind w:firstLine="0"/>
              <w:jc w:val="center"/>
              <w:rPr>
                <w:sz w:val="26"/>
                <w:lang w:eastAsia="en-US"/>
              </w:rPr>
            </w:pPr>
            <w:r>
              <w:rPr>
                <w:sz w:val="26"/>
                <w:lang w:eastAsia="en-US"/>
              </w:rPr>
              <w:t>8</w:t>
            </w:r>
          </w:p>
        </w:tc>
        <w:tc>
          <w:tcPr>
            <w:tcW w:w="2340" w:type="dxa"/>
          </w:tcPr>
          <w:p w14:paraId="33D92141" w14:textId="2B381338" w:rsidR="006F4583" w:rsidRDefault="006F4583" w:rsidP="00C05B9F">
            <w:pPr>
              <w:suppressAutoHyphens w:val="0"/>
              <w:spacing w:before="0" w:after="0"/>
              <w:ind w:firstLine="0"/>
              <w:rPr>
                <w:sz w:val="26"/>
                <w:lang w:eastAsia="en-US"/>
              </w:rPr>
            </w:pPr>
            <w:r>
              <w:rPr>
                <w:sz w:val="26"/>
                <w:lang w:eastAsia="en-US"/>
              </w:rPr>
              <w:t>Txt_TinhTrang</w:t>
            </w:r>
          </w:p>
        </w:tc>
        <w:tc>
          <w:tcPr>
            <w:tcW w:w="1355" w:type="dxa"/>
          </w:tcPr>
          <w:p w14:paraId="2BDD78BB" w14:textId="5EB3512B" w:rsidR="006F4583" w:rsidRDefault="006F4583" w:rsidP="00C05B9F">
            <w:pPr>
              <w:suppressAutoHyphens w:val="0"/>
              <w:spacing w:before="0" w:after="0"/>
              <w:ind w:firstLine="0"/>
              <w:rPr>
                <w:sz w:val="26"/>
                <w:lang w:eastAsia="en-US"/>
              </w:rPr>
            </w:pPr>
            <w:r>
              <w:rPr>
                <w:sz w:val="26"/>
                <w:lang w:eastAsia="en-US"/>
              </w:rPr>
              <w:t>Textbox</w:t>
            </w:r>
          </w:p>
        </w:tc>
        <w:tc>
          <w:tcPr>
            <w:tcW w:w="895" w:type="dxa"/>
          </w:tcPr>
          <w:p w14:paraId="6A6D67A9" w14:textId="6FCA4DBD" w:rsidR="006F4583" w:rsidRDefault="006F4583" w:rsidP="00C05B9F">
            <w:pPr>
              <w:suppressAutoHyphens w:val="0"/>
              <w:spacing w:before="0" w:after="0"/>
              <w:ind w:firstLine="0"/>
              <w:rPr>
                <w:sz w:val="26"/>
                <w:lang w:eastAsia="en-US"/>
              </w:rPr>
            </w:pPr>
            <w:r>
              <w:rPr>
                <w:sz w:val="26"/>
                <w:lang w:eastAsia="en-US"/>
              </w:rPr>
              <w:t>Nhập liệu</w:t>
            </w:r>
          </w:p>
        </w:tc>
        <w:tc>
          <w:tcPr>
            <w:tcW w:w="3695" w:type="dxa"/>
          </w:tcPr>
          <w:p w14:paraId="022EB469" w14:textId="2BF73387" w:rsidR="006F4583" w:rsidRDefault="006F4583" w:rsidP="00C05B9F">
            <w:pPr>
              <w:suppressAutoHyphens w:val="0"/>
              <w:spacing w:before="0" w:after="0"/>
              <w:ind w:firstLine="0"/>
              <w:rPr>
                <w:rFonts w:eastAsia="Calibri"/>
                <w:sz w:val="26"/>
                <w:lang w:eastAsia="en-US"/>
              </w:rPr>
            </w:pPr>
            <w:r>
              <w:rPr>
                <w:rFonts w:eastAsia="Calibri"/>
                <w:sz w:val="26"/>
                <w:lang w:eastAsia="en-US"/>
              </w:rPr>
              <w:t>Cho phép nhập tình trạng máy</w:t>
            </w:r>
          </w:p>
        </w:tc>
        <w:tc>
          <w:tcPr>
            <w:tcW w:w="810" w:type="dxa"/>
          </w:tcPr>
          <w:p w14:paraId="54CBD6D7" w14:textId="53BABE65" w:rsidR="006F4583" w:rsidRDefault="006F4583" w:rsidP="00C05B9F">
            <w:pPr>
              <w:suppressAutoHyphens w:val="0"/>
              <w:spacing w:before="0" w:after="0"/>
              <w:ind w:firstLine="0"/>
              <w:rPr>
                <w:sz w:val="26"/>
                <w:lang w:eastAsia="en-US"/>
              </w:rPr>
            </w:pPr>
            <w:r>
              <w:rPr>
                <w:sz w:val="26"/>
                <w:lang w:eastAsia="en-US"/>
              </w:rPr>
              <w:t>(8)</w:t>
            </w:r>
          </w:p>
        </w:tc>
      </w:tr>
      <w:tr w:rsidR="00A322FC" w:rsidRPr="00DA0E0A" w14:paraId="2DC80933" w14:textId="77777777" w:rsidTr="005E6267">
        <w:trPr>
          <w:jc w:val="center"/>
        </w:trPr>
        <w:tc>
          <w:tcPr>
            <w:tcW w:w="900" w:type="dxa"/>
          </w:tcPr>
          <w:p w14:paraId="30CB08E5" w14:textId="77777777" w:rsidR="00A322FC" w:rsidRDefault="00A322FC" w:rsidP="00C05B9F">
            <w:pPr>
              <w:suppressAutoHyphens w:val="0"/>
              <w:spacing w:before="0" w:after="0"/>
              <w:ind w:firstLine="0"/>
              <w:jc w:val="center"/>
              <w:rPr>
                <w:sz w:val="26"/>
                <w:lang w:eastAsia="en-US"/>
              </w:rPr>
            </w:pPr>
            <w:r>
              <w:rPr>
                <w:sz w:val="26"/>
                <w:lang w:eastAsia="en-US"/>
              </w:rPr>
              <w:t>9</w:t>
            </w:r>
          </w:p>
        </w:tc>
        <w:tc>
          <w:tcPr>
            <w:tcW w:w="2340" w:type="dxa"/>
          </w:tcPr>
          <w:p w14:paraId="7820F85A" w14:textId="77777777" w:rsidR="00A322FC" w:rsidRDefault="00A322FC" w:rsidP="00C05B9F">
            <w:pPr>
              <w:suppressAutoHyphens w:val="0"/>
              <w:spacing w:before="0" w:after="0"/>
              <w:ind w:firstLine="0"/>
              <w:rPr>
                <w:sz w:val="26"/>
                <w:lang w:eastAsia="en-US"/>
              </w:rPr>
            </w:pPr>
            <w:r>
              <w:rPr>
                <w:sz w:val="26"/>
                <w:lang w:eastAsia="en-US"/>
              </w:rPr>
              <w:t>txt_TimKiem</w:t>
            </w:r>
          </w:p>
        </w:tc>
        <w:tc>
          <w:tcPr>
            <w:tcW w:w="1355" w:type="dxa"/>
          </w:tcPr>
          <w:p w14:paraId="23E4999F" w14:textId="77777777" w:rsidR="00A322FC" w:rsidRPr="00DA0E0A" w:rsidRDefault="00A322FC" w:rsidP="00C05B9F">
            <w:pPr>
              <w:suppressAutoHyphens w:val="0"/>
              <w:spacing w:before="0" w:after="0"/>
              <w:ind w:firstLine="0"/>
              <w:rPr>
                <w:sz w:val="26"/>
                <w:lang w:eastAsia="en-US"/>
              </w:rPr>
            </w:pPr>
            <w:r>
              <w:rPr>
                <w:sz w:val="26"/>
                <w:lang w:eastAsia="en-US"/>
              </w:rPr>
              <w:t>Textbox</w:t>
            </w:r>
          </w:p>
        </w:tc>
        <w:tc>
          <w:tcPr>
            <w:tcW w:w="895" w:type="dxa"/>
          </w:tcPr>
          <w:p w14:paraId="13E6253B" w14:textId="77777777" w:rsidR="00A322FC" w:rsidRPr="00DA0E0A" w:rsidRDefault="00A322FC" w:rsidP="00C05B9F">
            <w:pPr>
              <w:suppressAutoHyphens w:val="0"/>
              <w:spacing w:before="0" w:after="0"/>
              <w:ind w:firstLine="0"/>
              <w:rPr>
                <w:sz w:val="26"/>
                <w:lang w:eastAsia="en-US"/>
              </w:rPr>
            </w:pPr>
            <w:r>
              <w:rPr>
                <w:sz w:val="26"/>
                <w:lang w:eastAsia="en-US"/>
              </w:rPr>
              <w:t>Nhập liệu</w:t>
            </w:r>
          </w:p>
        </w:tc>
        <w:tc>
          <w:tcPr>
            <w:tcW w:w="3695" w:type="dxa"/>
          </w:tcPr>
          <w:p w14:paraId="7F2F124F" w14:textId="77777777" w:rsidR="00A322FC" w:rsidRDefault="00A322FC" w:rsidP="00C05B9F">
            <w:pPr>
              <w:suppressAutoHyphens w:val="0"/>
              <w:spacing w:before="0" w:after="0"/>
              <w:ind w:firstLine="0"/>
              <w:rPr>
                <w:rFonts w:eastAsia="Calibri"/>
                <w:sz w:val="26"/>
                <w:lang w:eastAsia="en-US"/>
              </w:rPr>
            </w:pPr>
            <w:r>
              <w:rPr>
                <w:rFonts w:eastAsia="Calibri"/>
                <w:sz w:val="26"/>
                <w:lang w:eastAsia="en-US"/>
              </w:rPr>
              <w:t>Cho phép nhập thông tin muốn tìm kiếm</w:t>
            </w:r>
          </w:p>
        </w:tc>
        <w:tc>
          <w:tcPr>
            <w:tcW w:w="810" w:type="dxa"/>
          </w:tcPr>
          <w:p w14:paraId="4BDE64A6" w14:textId="77777777" w:rsidR="00A322FC" w:rsidRDefault="00A322FC" w:rsidP="00C05B9F">
            <w:pPr>
              <w:suppressAutoHyphens w:val="0"/>
              <w:spacing w:before="0" w:after="0"/>
              <w:ind w:firstLine="0"/>
              <w:rPr>
                <w:sz w:val="26"/>
                <w:lang w:eastAsia="en-US"/>
              </w:rPr>
            </w:pPr>
            <w:r>
              <w:rPr>
                <w:sz w:val="26"/>
                <w:lang w:eastAsia="en-US"/>
              </w:rPr>
              <w:t>(9)</w:t>
            </w:r>
          </w:p>
        </w:tc>
      </w:tr>
      <w:tr w:rsidR="00A322FC" w:rsidRPr="00DA0E0A" w14:paraId="03CD03E4" w14:textId="77777777" w:rsidTr="005E6267">
        <w:trPr>
          <w:jc w:val="center"/>
        </w:trPr>
        <w:tc>
          <w:tcPr>
            <w:tcW w:w="900" w:type="dxa"/>
          </w:tcPr>
          <w:p w14:paraId="6E15BBA5" w14:textId="77777777" w:rsidR="00A322FC" w:rsidRDefault="00A322FC" w:rsidP="00C05B9F">
            <w:pPr>
              <w:suppressAutoHyphens w:val="0"/>
              <w:spacing w:before="0" w:after="0"/>
              <w:ind w:firstLine="0"/>
              <w:jc w:val="center"/>
              <w:rPr>
                <w:sz w:val="26"/>
                <w:lang w:eastAsia="en-US"/>
              </w:rPr>
            </w:pPr>
            <w:r>
              <w:rPr>
                <w:sz w:val="26"/>
                <w:lang w:eastAsia="en-US"/>
              </w:rPr>
              <w:t>10</w:t>
            </w:r>
          </w:p>
        </w:tc>
        <w:tc>
          <w:tcPr>
            <w:tcW w:w="2340" w:type="dxa"/>
          </w:tcPr>
          <w:p w14:paraId="52CCAC24" w14:textId="77777777" w:rsidR="00A322FC" w:rsidRDefault="00A322FC" w:rsidP="00C05B9F">
            <w:pPr>
              <w:suppressAutoHyphens w:val="0"/>
              <w:spacing w:before="0" w:after="0"/>
              <w:ind w:firstLine="0"/>
              <w:rPr>
                <w:sz w:val="26"/>
                <w:lang w:eastAsia="en-US"/>
              </w:rPr>
            </w:pPr>
            <w:r>
              <w:rPr>
                <w:sz w:val="26"/>
                <w:lang w:eastAsia="en-US"/>
              </w:rPr>
              <w:t>btn_TimKiem</w:t>
            </w:r>
          </w:p>
        </w:tc>
        <w:tc>
          <w:tcPr>
            <w:tcW w:w="1355" w:type="dxa"/>
          </w:tcPr>
          <w:p w14:paraId="10F4BD05" w14:textId="77777777" w:rsidR="00A322FC" w:rsidRDefault="00A322FC" w:rsidP="00C05B9F">
            <w:pPr>
              <w:suppressAutoHyphens w:val="0"/>
              <w:spacing w:before="0" w:after="0"/>
              <w:ind w:firstLine="0"/>
              <w:rPr>
                <w:sz w:val="26"/>
                <w:lang w:eastAsia="en-US"/>
              </w:rPr>
            </w:pPr>
            <w:r w:rsidRPr="00DA0E0A">
              <w:rPr>
                <w:sz w:val="26"/>
                <w:lang w:eastAsia="en-US"/>
              </w:rPr>
              <w:t>Button</w:t>
            </w:r>
          </w:p>
        </w:tc>
        <w:tc>
          <w:tcPr>
            <w:tcW w:w="895" w:type="dxa"/>
          </w:tcPr>
          <w:p w14:paraId="1804176D" w14:textId="77777777" w:rsidR="00A322FC" w:rsidRDefault="00A322FC" w:rsidP="00C05B9F">
            <w:pPr>
              <w:suppressAutoHyphens w:val="0"/>
              <w:spacing w:before="0" w:after="0"/>
              <w:ind w:firstLine="0"/>
              <w:rPr>
                <w:sz w:val="26"/>
                <w:lang w:eastAsia="en-US"/>
              </w:rPr>
            </w:pPr>
            <w:r w:rsidRPr="00DA0E0A">
              <w:rPr>
                <w:sz w:val="26"/>
                <w:lang w:eastAsia="en-US"/>
              </w:rPr>
              <w:t>Click</w:t>
            </w:r>
          </w:p>
        </w:tc>
        <w:tc>
          <w:tcPr>
            <w:tcW w:w="3695" w:type="dxa"/>
          </w:tcPr>
          <w:p w14:paraId="70036352" w14:textId="77777777" w:rsidR="00A322FC" w:rsidRDefault="00A322FC"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4D063FDE" w14:textId="77777777" w:rsidR="00A322FC" w:rsidRDefault="00A322FC" w:rsidP="00C05B9F">
            <w:pPr>
              <w:suppressAutoHyphens w:val="0"/>
              <w:spacing w:before="0" w:after="0"/>
              <w:ind w:firstLine="0"/>
              <w:rPr>
                <w:sz w:val="26"/>
                <w:lang w:eastAsia="en-US"/>
              </w:rPr>
            </w:pPr>
            <w:r>
              <w:rPr>
                <w:sz w:val="26"/>
                <w:lang w:eastAsia="en-US"/>
              </w:rPr>
              <w:t>(10)</w:t>
            </w:r>
          </w:p>
        </w:tc>
      </w:tr>
      <w:tr w:rsidR="00A322FC" w:rsidRPr="00DA0E0A" w14:paraId="57BE5100" w14:textId="77777777" w:rsidTr="005E6267">
        <w:trPr>
          <w:jc w:val="center"/>
        </w:trPr>
        <w:tc>
          <w:tcPr>
            <w:tcW w:w="900" w:type="dxa"/>
          </w:tcPr>
          <w:p w14:paraId="6B1AE5F1" w14:textId="77777777" w:rsidR="00A322FC" w:rsidRDefault="00A322FC" w:rsidP="00C05B9F">
            <w:pPr>
              <w:suppressAutoHyphens w:val="0"/>
              <w:spacing w:before="0" w:after="0"/>
              <w:ind w:firstLine="0"/>
              <w:jc w:val="center"/>
              <w:rPr>
                <w:sz w:val="26"/>
                <w:lang w:eastAsia="en-US"/>
              </w:rPr>
            </w:pPr>
            <w:r>
              <w:rPr>
                <w:sz w:val="26"/>
                <w:lang w:eastAsia="en-US"/>
              </w:rPr>
              <w:t>11</w:t>
            </w:r>
          </w:p>
        </w:tc>
        <w:tc>
          <w:tcPr>
            <w:tcW w:w="2340" w:type="dxa"/>
          </w:tcPr>
          <w:p w14:paraId="01F43D86" w14:textId="77777777" w:rsidR="00A322FC" w:rsidRDefault="00A322FC" w:rsidP="00C05B9F">
            <w:pPr>
              <w:suppressAutoHyphens w:val="0"/>
              <w:spacing w:before="0" w:after="0"/>
              <w:ind w:firstLine="0"/>
              <w:rPr>
                <w:sz w:val="26"/>
                <w:lang w:eastAsia="en-US"/>
              </w:rPr>
            </w:pPr>
            <w:r>
              <w:rPr>
                <w:sz w:val="26"/>
                <w:lang w:eastAsia="en-US"/>
              </w:rPr>
              <w:t>btn_XoaTimKiem</w:t>
            </w:r>
          </w:p>
        </w:tc>
        <w:tc>
          <w:tcPr>
            <w:tcW w:w="1355" w:type="dxa"/>
          </w:tcPr>
          <w:p w14:paraId="11E8F19C" w14:textId="77777777" w:rsidR="00A322FC" w:rsidRDefault="00A322FC" w:rsidP="00C05B9F">
            <w:pPr>
              <w:suppressAutoHyphens w:val="0"/>
              <w:spacing w:before="0" w:after="0"/>
              <w:ind w:firstLine="0"/>
              <w:rPr>
                <w:sz w:val="26"/>
                <w:lang w:eastAsia="en-US"/>
              </w:rPr>
            </w:pPr>
            <w:r w:rsidRPr="00DA0E0A">
              <w:rPr>
                <w:sz w:val="26"/>
                <w:lang w:eastAsia="en-US"/>
              </w:rPr>
              <w:t>Button</w:t>
            </w:r>
          </w:p>
        </w:tc>
        <w:tc>
          <w:tcPr>
            <w:tcW w:w="895" w:type="dxa"/>
          </w:tcPr>
          <w:p w14:paraId="30899C6E" w14:textId="77777777" w:rsidR="00A322FC" w:rsidRDefault="00A322FC" w:rsidP="00C05B9F">
            <w:pPr>
              <w:suppressAutoHyphens w:val="0"/>
              <w:spacing w:before="0" w:after="0"/>
              <w:ind w:firstLine="0"/>
              <w:rPr>
                <w:sz w:val="26"/>
                <w:lang w:eastAsia="en-US"/>
              </w:rPr>
            </w:pPr>
            <w:r w:rsidRPr="00DA0E0A">
              <w:rPr>
                <w:sz w:val="26"/>
                <w:lang w:eastAsia="en-US"/>
              </w:rPr>
              <w:t>Click</w:t>
            </w:r>
          </w:p>
        </w:tc>
        <w:tc>
          <w:tcPr>
            <w:tcW w:w="3695" w:type="dxa"/>
          </w:tcPr>
          <w:p w14:paraId="2A42FFA1" w14:textId="77777777" w:rsidR="00A322FC" w:rsidRDefault="00A322FC" w:rsidP="00C05B9F">
            <w:pPr>
              <w:suppressAutoHyphens w:val="0"/>
              <w:spacing w:before="0" w:after="0"/>
              <w:ind w:firstLine="0"/>
              <w:rPr>
                <w:rFonts w:eastAsia="Calibri"/>
                <w:sz w:val="26"/>
                <w:lang w:eastAsia="en-US"/>
              </w:rPr>
            </w:pPr>
            <w:r>
              <w:rPr>
                <w:rFonts w:eastAsia="Calibri"/>
                <w:sz w:val="26"/>
                <w:lang w:eastAsia="en-US"/>
              </w:rPr>
              <w:t>Gọi hàm xóa thông tin đã nhập trong ô tìm kiếm</w:t>
            </w:r>
          </w:p>
        </w:tc>
        <w:tc>
          <w:tcPr>
            <w:tcW w:w="810" w:type="dxa"/>
          </w:tcPr>
          <w:p w14:paraId="67558AE5" w14:textId="77777777" w:rsidR="00A322FC" w:rsidRDefault="00A322FC" w:rsidP="00C05B9F">
            <w:pPr>
              <w:suppressAutoHyphens w:val="0"/>
              <w:spacing w:before="0" w:after="0"/>
              <w:ind w:firstLine="0"/>
              <w:rPr>
                <w:sz w:val="26"/>
                <w:lang w:eastAsia="en-US"/>
              </w:rPr>
            </w:pPr>
            <w:r>
              <w:rPr>
                <w:sz w:val="26"/>
                <w:lang w:eastAsia="en-US"/>
              </w:rPr>
              <w:t>(11)</w:t>
            </w:r>
          </w:p>
        </w:tc>
      </w:tr>
      <w:tr w:rsidR="00A322FC" w:rsidRPr="00DA0E0A" w14:paraId="1C90C3FD" w14:textId="77777777" w:rsidTr="005E6267">
        <w:trPr>
          <w:jc w:val="center"/>
        </w:trPr>
        <w:tc>
          <w:tcPr>
            <w:tcW w:w="900" w:type="dxa"/>
          </w:tcPr>
          <w:p w14:paraId="3B3656B9" w14:textId="77777777" w:rsidR="00A322FC" w:rsidRDefault="00A322FC" w:rsidP="00C05B9F">
            <w:pPr>
              <w:suppressAutoHyphens w:val="0"/>
              <w:spacing w:before="0" w:after="0"/>
              <w:ind w:firstLine="0"/>
              <w:jc w:val="center"/>
              <w:rPr>
                <w:sz w:val="26"/>
                <w:lang w:eastAsia="en-US"/>
              </w:rPr>
            </w:pPr>
            <w:r>
              <w:rPr>
                <w:sz w:val="26"/>
                <w:lang w:eastAsia="en-US"/>
              </w:rPr>
              <w:t>12</w:t>
            </w:r>
          </w:p>
        </w:tc>
        <w:tc>
          <w:tcPr>
            <w:tcW w:w="2340" w:type="dxa"/>
          </w:tcPr>
          <w:p w14:paraId="2EA9DC5D" w14:textId="20B7DB8A" w:rsidR="00A322FC" w:rsidRDefault="00A322FC" w:rsidP="00C05B9F">
            <w:pPr>
              <w:suppressAutoHyphens w:val="0"/>
              <w:spacing w:before="0" w:after="0"/>
              <w:ind w:firstLine="0"/>
              <w:rPr>
                <w:sz w:val="26"/>
                <w:lang w:eastAsia="en-US"/>
              </w:rPr>
            </w:pPr>
            <w:r>
              <w:rPr>
                <w:sz w:val="26"/>
                <w:lang w:eastAsia="en-US"/>
              </w:rPr>
              <w:t>grv_</w:t>
            </w:r>
            <w:r w:rsidR="006F4583">
              <w:rPr>
                <w:sz w:val="26"/>
                <w:lang w:eastAsia="en-US"/>
              </w:rPr>
              <w:t>PhieuBaoHanh</w:t>
            </w:r>
          </w:p>
        </w:tc>
        <w:tc>
          <w:tcPr>
            <w:tcW w:w="1355" w:type="dxa"/>
          </w:tcPr>
          <w:p w14:paraId="45779781" w14:textId="77777777" w:rsidR="00A322FC" w:rsidRPr="00DA0E0A" w:rsidRDefault="00A322FC" w:rsidP="00C05B9F">
            <w:pPr>
              <w:suppressAutoHyphens w:val="0"/>
              <w:spacing w:before="0" w:after="0"/>
              <w:ind w:firstLine="0"/>
              <w:rPr>
                <w:sz w:val="26"/>
                <w:lang w:eastAsia="en-US"/>
              </w:rPr>
            </w:pPr>
            <w:r>
              <w:rPr>
                <w:sz w:val="26"/>
                <w:lang w:eastAsia="en-US"/>
              </w:rPr>
              <w:t>Gridview</w:t>
            </w:r>
          </w:p>
        </w:tc>
        <w:tc>
          <w:tcPr>
            <w:tcW w:w="895" w:type="dxa"/>
          </w:tcPr>
          <w:p w14:paraId="17FC00CA" w14:textId="77777777" w:rsidR="00A322FC" w:rsidRPr="00DA0E0A" w:rsidRDefault="00A322FC" w:rsidP="00C05B9F">
            <w:pPr>
              <w:suppressAutoHyphens w:val="0"/>
              <w:spacing w:before="0" w:after="0"/>
              <w:ind w:firstLine="0"/>
              <w:rPr>
                <w:sz w:val="26"/>
                <w:lang w:eastAsia="en-US"/>
              </w:rPr>
            </w:pPr>
            <w:r>
              <w:rPr>
                <w:sz w:val="26"/>
                <w:lang w:eastAsia="en-US"/>
              </w:rPr>
              <w:t>Click</w:t>
            </w:r>
          </w:p>
        </w:tc>
        <w:tc>
          <w:tcPr>
            <w:tcW w:w="3695" w:type="dxa"/>
          </w:tcPr>
          <w:p w14:paraId="39B6FF74" w14:textId="503B2AB9" w:rsidR="00A322FC" w:rsidRDefault="00A322FC" w:rsidP="00C05B9F">
            <w:pPr>
              <w:suppressAutoHyphens w:val="0"/>
              <w:spacing w:before="0" w:after="0"/>
              <w:ind w:firstLine="0"/>
              <w:rPr>
                <w:rFonts w:eastAsia="Calibri"/>
                <w:sz w:val="26"/>
                <w:lang w:eastAsia="en-US"/>
              </w:rPr>
            </w:pPr>
            <w:r>
              <w:rPr>
                <w:rFonts w:eastAsia="Calibri"/>
                <w:sz w:val="26"/>
                <w:lang w:eastAsia="en-US"/>
              </w:rPr>
              <w:t xml:space="preserve">Cho phép hiển thị danh sách </w:t>
            </w:r>
            <w:r w:rsidR="006F4583">
              <w:rPr>
                <w:rFonts w:eastAsia="Calibri"/>
                <w:sz w:val="26"/>
                <w:lang w:eastAsia="en-US"/>
              </w:rPr>
              <w:t>phiếu bảo hành</w:t>
            </w:r>
            <w:r>
              <w:rPr>
                <w:rFonts w:eastAsia="Calibri"/>
                <w:sz w:val="26"/>
                <w:lang w:eastAsia="en-US"/>
              </w:rPr>
              <w:t xml:space="preserve"> </w:t>
            </w:r>
            <w:r w:rsidR="006F4583">
              <w:rPr>
                <w:rFonts w:eastAsia="Calibri"/>
                <w:sz w:val="26"/>
                <w:lang w:eastAsia="en-US"/>
              </w:rPr>
              <w:t>có trong cơ sở dữ liệu</w:t>
            </w:r>
          </w:p>
        </w:tc>
        <w:tc>
          <w:tcPr>
            <w:tcW w:w="810" w:type="dxa"/>
          </w:tcPr>
          <w:p w14:paraId="3C72D637" w14:textId="77777777" w:rsidR="00A322FC" w:rsidRDefault="00A322FC" w:rsidP="00C05B9F">
            <w:pPr>
              <w:suppressAutoHyphens w:val="0"/>
              <w:spacing w:before="0" w:after="0"/>
              <w:ind w:firstLine="0"/>
              <w:rPr>
                <w:sz w:val="26"/>
                <w:lang w:eastAsia="en-US"/>
              </w:rPr>
            </w:pPr>
            <w:r>
              <w:rPr>
                <w:sz w:val="26"/>
                <w:lang w:eastAsia="en-US"/>
              </w:rPr>
              <w:t>(12)</w:t>
            </w:r>
          </w:p>
        </w:tc>
      </w:tr>
    </w:tbl>
    <w:p w14:paraId="2BD11B21" w14:textId="77777777" w:rsidR="00A322FC" w:rsidRDefault="00A322FC" w:rsidP="00C05B9F"/>
    <w:p w14:paraId="2101D157" w14:textId="77777777" w:rsidR="00A322FC" w:rsidRPr="008D71F6" w:rsidRDefault="00A322FC" w:rsidP="00C05B9F"/>
    <w:p w14:paraId="0A2FCCA9" w14:textId="1271C0FA" w:rsidR="006B2795" w:rsidRDefault="006B2795" w:rsidP="00C05B9F">
      <w:pPr>
        <w:pStyle w:val="Heading3"/>
        <w:spacing w:line="360" w:lineRule="auto"/>
      </w:pPr>
      <w:bookmarkStart w:id="138" w:name="_Toc441092360"/>
      <w:r>
        <w:t>Màn hình cập nhật bảo hành</w:t>
      </w:r>
      <w:bookmarkEnd w:id="138"/>
    </w:p>
    <w:p w14:paraId="79C7D915" w14:textId="570A2A7C" w:rsidR="00F212BA" w:rsidRDefault="001B48FB" w:rsidP="00C05B9F">
      <w:pPr>
        <w:pStyle w:val="Style1"/>
        <w:rPr>
          <w:lang w:val="x-none"/>
        </w:rPr>
      </w:pPr>
      <w:r w:rsidRPr="001B48FB">
        <w:drawing>
          <wp:inline distT="0" distB="0" distL="0" distR="0" wp14:anchorId="3C52FFB0" wp14:editId="09B52D65">
            <wp:extent cx="5540375" cy="3230859"/>
            <wp:effectExtent l="19050" t="19050" r="22225" b="27305"/>
            <wp:docPr id="87" name="Picture 87" descr="F:\HOC KI 7\Phuong phap phat trien huong doi tuong\anh bao cao hah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HOC KI 7\Phuong phap phat trien huong doi tuong\anh bao cao haha\9.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540375" cy="3230859"/>
                    </a:xfrm>
                    <a:prstGeom prst="rect">
                      <a:avLst/>
                    </a:prstGeom>
                    <a:noFill/>
                    <a:ln>
                      <a:solidFill>
                        <a:schemeClr val="tx1"/>
                      </a:solidFill>
                    </a:ln>
                  </pic:spPr>
                </pic:pic>
              </a:graphicData>
            </a:graphic>
          </wp:inline>
        </w:drawing>
      </w:r>
    </w:p>
    <w:p w14:paraId="3C0CB921" w14:textId="77777777" w:rsidR="00F212BA" w:rsidRDefault="00F212BA">
      <w:pPr>
        <w:suppressAutoHyphens w:val="0"/>
        <w:spacing w:before="0" w:after="0" w:line="240" w:lineRule="auto"/>
        <w:ind w:firstLine="0"/>
        <w:jc w:val="left"/>
        <w:rPr>
          <w:noProof/>
          <w:lang w:val="x-none" w:eastAsia="en-US"/>
        </w:rPr>
      </w:pPr>
      <w:r>
        <w:rPr>
          <w:lang w:val="x-none"/>
        </w:rPr>
        <w:lastRenderedPageBreak/>
        <w:br w:type="page"/>
      </w:r>
    </w:p>
    <w:p w14:paraId="0CF2BB5A" w14:textId="77777777" w:rsidR="001B48FB" w:rsidRDefault="001B48FB" w:rsidP="00C05B9F">
      <w:pPr>
        <w:pStyle w:val="Style1"/>
        <w:rPr>
          <w:lang w:val="x-none"/>
        </w:rPr>
      </w:pPr>
    </w:p>
    <w:tbl>
      <w:tblPr>
        <w:tblStyle w:val="TableGrid13"/>
        <w:tblW w:w="9905" w:type="dxa"/>
        <w:jc w:val="center"/>
        <w:tblLayout w:type="fixed"/>
        <w:tblLook w:val="04A0" w:firstRow="1" w:lastRow="0" w:firstColumn="1" w:lastColumn="0" w:noHBand="0" w:noVBand="1"/>
      </w:tblPr>
      <w:tblGrid>
        <w:gridCol w:w="810"/>
        <w:gridCol w:w="2340"/>
        <w:gridCol w:w="1355"/>
        <w:gridCol w:w="895"/>
        <w:gridCol w:w="3695"/>
        <w:gridCol w:w="810"/>
      </w:tblGrid>
      <w:tr w:rsidR="006F4583" w:rsidRPr="00DA0E0A" w14:paraId="5FF0FAE2" w14:textId="77777777" w:rsidTr="005E6267">
        <w:trPr>
          <w:jc w:val="center"/>
        </w:trPr>
        <w:tc>
          <w:tcPr>
            <w:tcW w:w="810" w:type="dxa"/>
            <w:shd w:val="clear" w:color="auto" w:fill="D0CECE"/>
          </w:tcPr>
          <w:p w14:paraId="1D247977" w14:textId="77777777" w:rsidR="006F4583" w:rsidRPr="00DA0E0A" w:rsidRDefault="006F4583" w:rsidP="00C05B9F">
            <w:pPr>
              <w:ind w:firstLine="0"/>
              <w:jc w:val="center"/>
              <w:rPr>
                <w:b/>
                <w:sz w:val="26"/>
                <w:lang w:eastAsia="en-US"/>
              </w:rPr>
            </w:pPr>
            <w:r w:rsidRPr="00DA0E0A">
              <w:rPr>
                <w:b/>
                <w:sz w:val="26"/>
                <w:lang w:eastAsia="en-US"/>
              </w:rPr>
              <w:t>STT</w:t>
            </w:r>
          </w:p>
        </w:tc>
        <w:tc>
          <w:tcPr>
            <w:tcW w:w="2340" w:type="dxa"/>
            <w:shd w:val="clear" w:color="auto" w:fill="D0CECE"/>
          </w:tcPr>
          <w:p w14:paraId="1B549649" w14:textId="77777777" w:rsidR="006F4583" w:rsidRPr="00DA0E0A" w:rsidRDefault="006F4583" w:rsidP="00C05B9F">
            <w:pPr>
              <w:suppressAutoHyphens w:val="0"/>
              <w:spacing w:before="0" w:after="0"/>
              <w:ind w:firstLine="0"/>
              <w:jc w:val="center"/>
              <w:rPr>
                <w:b/>
                <w:sz w:val="26"/>
                <w:lang w:eastAsia="en-US"/>
              </w:rPr>
            </w:pPr>
            <w:r w:rsidRPr="00DA0E0A">
              <w:rPr>
                <w:b/>
                <w:sz w:val="26"/>
                <w:lang w:eastAsia="en-US"/>
              </w:rPr>
              <w:t>Tên đối tượng</w:t>
            </w:r>
          </w:p>
        </w:tc>
        <w:tc>
          <w:tcPr>
            <w:tcW w:w="1355" w:type="dxa"/>
            <w:shd w:val="clear" w:color="auto" w:fill="D0CECE"/>
          </w:tcPr>
          <w:p w14:paraId="17163002" w14:textId="77777777" w:rsidR="006F4583" w:rsidRPr="00DA0E0A" w:rsidRDefault="006F4583" w:rsidP="00C05B9F">
            <w:pPr>
              <w:suppressAutoHyphens w:val="0"/>
              <w:spacing w:before="0" w:after="0"/>
              <w:ind w:firstLine="0"/>
              <w:jc w:val="center"/>
              <w:rPr>
                <w:b/>
                <w:sz w:val="26"/>
                <w:lang w:eastAsia="en-US"/>
              </w:rPr>
            </w:pPr>
            <w:r w:rsidRPr="00DA0E0A">
              <w:rPr>
                <w:b/>
                <w:sz w:val="26"/>
                <w:lang w:eastAsia="en-US"/>
              </w:rPr>
              <w:t>Kiểu</w:t>
            </w:r>
          </w:p>
        </w:tc>
        <w:tc>
          <w:tcPr>
            <w:tcW w:w="895" w:type="dxa"/>
            <w:shd w:val="clear" w:color="auto" w:fill="D0CECE"/>
          </w:tcPr>
          <w:p w14:paraId="493C8D20" w14:textId="77777777" w:rsidR="006F4583" w:rsidRPr="00DA0E0A" w:rsidRDefault="006F4583" w:rsidP="00C05B9F">
            <w:pPr>
              <w:suppressAutoHyphens w:val="0"/>
              <w:spacing w:before="0" w:after="0"/>
              <w:ind w:firstLine="0"/>
              <w:jc w:val="center"/>
              <w:rPr>
                <w:b/>
                <w:sz w:val="26"/>
                <w:lang w:eastAsia="en-US"/>
              </w:rPr>
            </w:pPr>
            <w:r w:rsidRPr="00DA0E0A">
              <w:rPr>
                <w:b/>
                <w:sz w:val="26"/>
                <w:szCs w:val="26"/>
                <w:lang w:eastAsia="en-US"/>
              </w:rPr>
              <w:t>Sự kiện</w:t>
            </w:r>
          </w:p>
        </w:tc>
        <w:tc>
          <w:tcPr>
            <w:tcW w:w="3695" w:type="dxa"/>
            <w:shd w:val="clear" w:color="auto" w:fill="D0CECE"/>
          </w:tcPr>
          <w:p w14:paraId="32FEDAA5" w14:textId="77777777" w:rsidR="006F4583" w:rsidRPr="00DA0E0A" w:rsidRDefault="006F4583"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7616B37F" w14:textId="77777777" w:rsidR="006F4583" w:rsidRPr="00DA0E0A" w:rsidRDefault="006F4583" w:rsidP="00C05B9F">
            <w:pPr>
              <w:suppressAutoHyphens w:val="0"/>
              <w:spacing w:before="0" w:after="0"/>
              <w:ind w:firstLine="0"/>
              <w:jc w:val="center"/>
              <w:rPr>
                <w:b/>
                <w:sz w:val="26"/>
                <w:lang w:eastAsia="en-US"/>
              </w:rPr>
            </w:pPr>
            <w:r w:rsidRPr="00DA0E0A">
              <w:rPr>
                <w:b/>
                <w:sz w:val="26"/>
                <w:lang w:eastAsia="en-US"/>
              </w:rPr>
              <w:t>Ghi chú</w:t>
            </w:r>
          </w:p>
        </w:tc>
      </w:tr>
      <w:tr w:rsidR="006F4583" w:rsidRPr="00DA0E0A" w14:paraId="216460D9" w14:textId="77777777" w:rsidTr="005E6267">
        <w:trPr>
          <w:jc w:val="center"/>
        </w:trPr>
        <w:tc>
          <w:tcPr>
            <w:tcW w:w="810" w:type="dxa"/>
          </w:tcPr>
          <w:p w14:paraId="3AD591BC" w14:textId="77777777" w:rsidR="006F4583" w:rsidRPr="00DA0E0A" w:rsidRDefault="006F4583" w:rsidP="00C05B9F">
            <w:pPr>
              <w:suppressAutoHyphens w:val="0"/>
              <w:spacing w:before="0" w:after="0"/>
              <w:ind w:firstLine="0"/>
              <w:jc w:val="center"/>
              <w:rPr>
                <w:sz w:val="26"/>
                <w:lang w:eastAsia="en-US"/>
              </w:rPr>
            </w:pPr>
            <w:r>
              <w:rPr>
                <w:sz w:val="26"/>
                <w:lang w:eastAsia="en-US"/>
              </w:rPr>
              <w:t>1</w:t>
            </w:r>
          </w:p>
        </w:tc>
        <w:tc>
          <w:tcPr>
            <w:tcW w:w="2340" w:type="dxa"/>
          </w:tcPr>
          <w:p w14:paraId="2E44A6C6" w14:textId="2DCA490A" w:rsidR="006F4583" w:rsidRPr="00DA0E0A" w:rsidRDefault="006F4583" w:rsidP="00C05B9F">
            <w:pPr>
              <w:suppressAutoHyphens w:val="0"/>
              <w:spacing w:before="0" w:after="0"/>
              <w:ind w:firstLine="0"/>
              <w:rPr>
                <w:sz w:val="26"/>
                <w:lang w:eastAsia="en-US"/>
              </w:rPr>
            </w:pPr>
            <w:r>
              <w:rPr>
                <w:sz w:val="26"/>
                <w:lang w:eastAsia="en-US"/>
              </w:rPr>
              <w:t>btn_Luu</w:t>
            </w:r>
          </w:p>
        </w:tc>
        <w:tc>
          <w:tcPr>
            <w:tcW w:w="1355" w:type="dxa"/>
          </w:tcPr>
          <w:p w14:paraId="1ABECCBA" w14:textId="77777777" w:rsidR="006F4583" w:rsidRPr="00DA0E0A" w:rsidRDefault="006F4583" w:rsidP="00C05B9F">
            <w:pPr>
              <w:suppressAutoHyphens w:val="0"/>
              <w:spacing w:before="0" w:after="0"/>
              <w:ind w:firstLine="0"/>
              <w:rPr>
                <w:sz w:val="26"/>
                <w:lang w:eastAsia="en-US"/>
              </w:rPr>
            </w:pPr>
            <w:r w:rsidRPr="00DA0E0A">
              <w:rPr>
                <w:sz w:val="26"/>
                <w:lang w:eastAsia="en-US"/>
              </w:rPr>
              <w:t>Button</w:t>
            </w:r>
          </w:p>
        </w:tc>
        <w:tc>
          <w:tcPr>
            <w:tcW w:w="895" w:type="dxa"/>
          </w:tcPr>
          <w:p w14:paraId="24C0CA66" w14:textId="77777777" w:rsidR="006F4583" w:rsidRPr="00DA0E0A" w:rsidRDefault="006F4583" w:rsidP="00C05B9F">
            <w:pPr>
              <w:suppressAutoHyphens w:val="0"/>
              <w:spacing w:before="0" w:after="0"/>
              <w:ind w:firstLine="0"/>
              <w:rPr>
                <w:sz w:val="26"/>
                <w:lang w:eastAsia="en-US"/>
              </w:rPr>
            </w:pPr>
            <w:r w:rsidRPr="00DA0E0A">
              <w:rPr>
                <w:sz w:val="26"/>
                <w:lang w:eastAsia="en-US"/>
              </w:rPr>
              <w:t>Click</w:t>
            </w:r>
          </w:p>
        </w:tc>
        <w:tc>
          <w:tcPr>
            <w:tcW w:w="3695" w:type="dxa"/>
          </w:tcPr>
          <w:p w14:paraId="132161D5" w14:textId="014F5C71" w:rsidR="006F4583" w:rsidRPr="00DA0E0A" w:rsidRDefault="006F4583" w:rsidP="00C05B9F">
            <w:pPr>
              <w:suppressAutoHyphens w:val="0"/>
              <w:spacing w:before="0" w:after="0"/>
              <w:ind w:firstLine="0"/>
              <w:rPr>
                <w:sz w:val="26"/>
                <w:lang w:eastAsia="en-US"/>
              </w:rPr>
            </w:pPr>
            <w:r>
              <w:rPr>
                <w:rFonts w:eastAsia="Calibri"/>
                <w:sz w:val="26"/>
                <w:lang w:eastAsia="en-US"/>
              </w:rPr>
              <w:t>Gọi hàm xử lý lưu thông tin đã nhập hoặc sửa</w:t>
            </w:r>
          </w:p>
        </w:tc>
        <w:tc>
          <w:tcPr>
            <w:tcW w:w="810" w:type="dxa"/>
          </w:tcPr>
          <w:p w14:paraId="02B2D364" w14:textId="77777777" w:rsidR="006F4583" w:rsidRPr="00DA0E0A" w:rsidRDefault="006F4583" w:rsidP="00C05B9F">
            <w:pPr>
              <w:suppressAutoHyphens w:val="0"/>
              <w:spacing w:before="0" w:after="0"/>
              <w:ind w:firstLine="0"/>
              <w:rPr>
                <w:sz w:val="26"/>
                <w:lang w:eastAsia="en-US"/>
              </w:rPr>
            </w:pPr>
            <w:r>
              <w:rPr>
                <w:sz w:val="26"/>
                <w:lang w:eastAsia="en-US"/>
              </w:rPr>
              <w:t>(1</w:t>
            </w:r>
            <w:r w:rsidRPr="00DA0E0A">
              <w:rPr>
                <w:sz w:val="26"/>
                <w:lang w:eastAsia="en-US"/>
              </w:rPr>
              <w:t>)</w:t>
            </w:r>
          </w:p>
        </w:tc>
      </w:tr>
      <w:tr w:rsidR="006F4583" w:rsidRPr="00DA0E0A" w14:paraId="0FCB9E48" w14:textId="77777777" w:rsidTr="005E6267">
        <w:trPr>
          <w:jc w:val="center"/>
        </w:trPr>
        <w:tc>
          <w:tcPr>
            <w:tcW w:w="810" w:type="dxa"/>
          </w:tcPr>
          <w:p w14:paraId="22E41D2F" w14:textId="77777777" w:rsidR="006F4583" w:rsidRPr="00DA0E0A" w:rsidRDefault="006F4583" w:rsidP="00C05B9F">
            <w:pPr>
              <w:suppressAutoHyphens w:val="0"/>
              <w:spacing w:before="0" w:after="0"/>
              <w:ind w:firstLine="0"/>
              <w:jc w:val="center"/>
              <w:rPr>
                <w:sz w:val="26"/>
                <w:lang w:eastAsia="en-US"/>
              </w:rPr>
            </w:pPr>
            <w:r>
              <w:rPr>
                <w:sz w:val="26"/>
                <w:lang w:eastAsia="en-US"/>
              </w:rPr>
              <w:t>2</w:t>
            </w:r>
          </w:p>
        </w:tc>
        <w:tc>
          <w:tcPr>
            <w:tcW w:w="2340" w:type="dxa"/>
          </w:tcPr>
          <w:p w14:paraId="24404EF8" w14:textId="77777777" w:rsidR="006F4583" w:rsidRDefault="006F4583" w:rsidP="00C05B9F">
            <w:pPr>
              <w:suppressAutoHyphens w:val="0"/>
              <w:spacing w:before="0" w:after="0"/>
              <w:ind w:firstLine="0"/>
              <w:rPr>
                <w:sz w:val="26"/>
                <w:lang w:eastAsia="en-US"/>
              </w:rPr>
            </w:pPr>
            <w:r>
              <w:rPr>
                <w:sz w:val="26"/>
                <w:lang w:eastAsia="en-US"/>
              </w:rPr>
              <w:t>btn_Huy</w:t>
            </w:r>
          </w:p>
        </w:tc>
        <w:tc>
          <w:tcPr>
            <w:tcW w:w="1355" w:type="dxa"/>
          </w:tcPr>
          <w:p w14:paraId="52225117" w14:textId="77777777" w:rsidR="006F4583" w:rsidRPr="00DA0E0A" w:rsidRDefault="006F4583" w:rsidP="00C05B9F">
            <w:pPr>
              <w:suppressAutoHyphens w:val="0"/>
              <w:spacing w:before="0" w:after="0"/>
              <w:ind w:firstLine="0"/>
              <w:rPr>
                <w:sz w:val="26"/>
                <w:lang w:eastAsia="en-US"/>
              </w:rPr>
            </w:pPr>
            <w:r w:rsidRPr="00DA0E0A">
              <w:rPr>
                <w:sz w:val="26"/>
                <w:lang w:eastAsia="en-US"/>
              </w:rPr>
              <w:t>Button</w:t>
            </w:r>
          </w:p>
        </w:tc>
        <w:tc>
          <w:tcPr>
            <w:tcW w:w="895" w:type="dxa"/>
          </w:tcPr>
          <w:p w14:paraId="098DC6C3" w14:textId="77777777" w:rsidR="006F4583" w:rsidRPr="00DA0E0A" w:rsidRDefault="006F4583" w:rsidP="00C05B9F">
            <w:pPr>
              <w:suppressAutoHyphens w:val="0"/>
              <w:spacing w:before="0" w:after="0"/>
              <w:ind w:firstLine="0"/>
              <w:rPr>
                <w:sz w:val="26"/>
                <w:lang w:eastAsia="en-US"/>
              </w:rPr>
            </w:pPr>
            <w:r w:rsidRPr="00DA0E0A">
              <w:rPr>
                <w:sz w:val="26"/>
                <w:lang w:eastAsia="en-US"/>
              </w:rPr>
              <w:t>Click</w:t>
            </w:r>
          </w:p>
        </w:tc>
        <w:tc>
          <w:tcPr>
            <w:tcW w:w="3695" w:type="dxa"/>
          </w:tcPr>
          <w:p w14:paraId="1F0ECD6E" w14:textId="77777777" w:rsidR="006F4583" w:rsidRDefault="006F4583" w:rsidP="00C05B9F">
            <w:pPr>
              <w:suppressAutoHyphens w:val="0"/>
              <w:spacing w:before="0" w:after="0"/>
              <w:ind w:firstLine="0"/>
              <w:rPr>
                <w:rFonts w:eastAsia="Calibri"/>
                <w:sz w:val="26"/>
                <w:lang w:eastAsia="en-US"/>
              </w:rPr>
            </w:pPr>
            <w:r>
              <w:rPr>
                <w:rFonts w:eastAsia="Calibri"/>
                <w:sz w:val="26"/>
                <w:lang w:eastAsia="en-US"/>
              </w:rPr>
              <w:t>Gọi hàm xử lý hủy thao tác</w:t>
            </w:r>
          </w:p>
        </w:tc>
        <w:tc>
          <w:tcPr>
            <w:tcW w:w="810" w:type="dxa"/>
          </w:tcPr>
          <w:p w14:paraId="15EBBD58" w14:textId="77777777" w:rsidR="006F4583" w:rsidRPr="00DA0E0A" w:rsidRDefault="006F4583" w:rsidP="00C05B9F">
            <w:pPr>
              <w:suppressAutoHyphens w:val="0"/>
              <w:spacing w:before="0" w:after="0"/>
              <w:ind w:firstLine="0"/>
              <w:rPr>
                <w:sz w:val="26"/>
                <w:lang w:eastAsia="en-US"/>
              </w:rPr>
            </w:pPr>
            <w:r>
              <w:rPr>
                <w:sz w:val="26"/>
                <w:lang w:eastAsia="en-US"/>
              </w:rPr>
              <w:t>(2)</w:t>
            </w:r>
          </w:p>
        </w:tc>
      </w:tr>
      <w:tr w:rsidR="006F4583" w:rsidRPr="00DA0E0A" w14:paraId="2CB658DF" w14:textId="77777777" w:rsidTr="005E6267">
        <w:trPr>
          <w:jc w:val="center"/>
        </w:trPr>
        <w:tc>
          <w:tcPr>
            <w:tcW w:w="810" w:type="dxa"/>
          </w:tcPr>
          <w:p w14:paraId="1ABE32B9" w14:textId="1A4796DA" w:rsidR="006F4583" w:rsidRDefault="006F4583" w:rsidP="00C05B9F">
            <w:pPr>
              <w:suppressAutoHyphens w:val="0"/>
              <w:spacing w:before="0" w:after="0"/>
              <w:ind w:firstLine="0"/>
              <w:jc w:val="center"/>
              <w:rPr>
                <w:sz w:val="26"/>
                <w:lang w:eastAsia="en-US"/>
              </w:rPr>
            </w:pPr>
            <w:r>
              <w:rPr>
                <w:sz w:val="26"/>
                <w:lang w:eastAsia="en-US"/>
              </w:rPr>
              <w:t>3</w:t>
            </w:r>
          </w:p>
        </w:tc>
        <w:tc>
          <w:tcPr>
            <w:tcW w:w="2340" w:type="dxa"/>
          </w:tcPr>
          <w:p w14:paraId="0DAC9ACF" w14:textId="38E868E2" w:rsidR="006F4583" w:rsidRDefault="006F4583" w:rsidP="00C05B9F">
            <w:pPr>
              <w:suppressAutoHyphens w:val="0"/>
              <w:spacing w:before="0" w:after="0"/>
              <w:ind w:firstLine="0"/>
              <w:rPr>
                <w:sz w:val="26"/>
                <w:lang w:eastAsia="en-US"/>
              </w:rPr>
            </w:pPr>
            <w:r>
              <w:rPr>
                <w:sz w:val="26"/>
                <w:lang w:eastAsia="en-US"/>
              </w:rPr>
              <w:t>txt_TimKiem</w:t>
            </w:r>
          </w:p>
        </w:tc>
        <w:tc>
          <w:tcPr>
            <w:tcW w:w="1355" w:type="dxa"/>
          </w:tcPr>
          <w:p w14:paraId="31BBA222" w14:textId="470C858F" w:rsidR="006F4583" w:rsidRPr="00DA0E0A" w:rsidRDefault="006F4583" w:rsidP="00C05B9F">
            <w:pPr>
              <w:suppressAutoHyphens w:val="0"/>
              <w:spacing w:before="0" w:after="0"/>
              <w:ind w:firstLine="0"/>
              <w:rPr>
                <w:sz w:val="26"/>
                <w:lang w:eastAsia="en-US"/>
              </w:rPr>
            </w:pPr>
            <w:r>
              <w:rPr>
                <w:sz w:val="26"/>
                <w:lang w:eastAsia="en-US"/>
              </w:rPr>
              <w:t>Textbox</w:t>
            </w:r>
          </w:p>
        </w:tc>
        <w:tc>
          <w:tcPr>
            <w:tcW w:w="895" w:type="dxa"/>
          </w:tcPr>
          <w:p w14:paraId="0647CF44" w14:textId="466CA886" w:rsidR="006F4583" w:rsidRPr="00DA0E0A" w:rsidRDefault="006F4583" w:rsidP="00C05B9F">
            <w:pPr>
              <w:suppressAutoHyphens w:val="0"/>
              <w:spacing w:before="0" w:after="0"/>
              <w:ind w:firstLine="0"/>
              <w:rPr>
                <w:sz w:val="26"/>
                <w:lang w:eastAsia="en-US"/>
              </w:rPr>
            </w:pPr>
            <w:r>
              <w:rPr>
                <w:sz w:val="26"/>
                <w:lang w:eastAsia="en-US"/>
              </w:rPr>
              <w:t>Nhập liệu</w:t>
            </w:r>
          </w:p>
        </w:tc>
        <w:tc>
          <w:tcPr>
            <w:tcW w:w="3695" w:type="dxa"/>
          </w:tcPr>
          <w:p w14:paraId="0BE7202C" w14:textId="5189F3E5" w:rsidR="006F4583" w:rsidRDefault="006F4583" w:rsidP="00C05B9F">
            <w:pPr>
              <w:suppressAutoHyphens w:val="0"/>
              <w:spacing w:before="0" w:after="0"/>
              <w:ind w:firstLine="0"/>
              <w:rPr>
                <w:rFonts w:eastAsia="Calibri"/>
                <w:sz w:val="26"/>
                <w:lang w:eastAsia="en-US"/>
              </w:rPr>
            </w:pPr>
            <w:r>
              <w:rPr>
                <w:rFonts w:eastAsia="Calibri"/>
                <w:sz w:val="26"/>
                <w:lang w:eastAsia="en-US"/>
              </w:rPr>
              <w:t>Cho phép nhập thông tin muốn tìm kiếm</w:t>
            </w:r>
          </w:p>
        </w:tc>
        <w:tc>
          <w:tcPr>
            <w:tcW w:w="810" w:type="dxa"/>
          </w:tcPr>
          <w:p w14:paraId="3CCA01DD" w14:textId="7B111FAC" w:rsidR="006F4583" w:rsidRDefault="006F4583" w:rsidP="00C05B9F">
            <w:pPr>
              <w:suppressAutoHyphens w:val="0"/>
              <w:spacing w:before="0" w:after="0"/>
              <w:ind w:firstLine="0"/>
              <w:rPr>
                <w:sz w:val="26"/>
                <w:lang w:eastAsia="en-US"/>
              </w:rPr>
            </w:pPr>
            <w:r>
              <w:rPr>
                <w:sz w:val="26"/>
                <w:lang w:eastAsia="en-US"/>
              </w:rPr>
              <w:t>(3)</w:t>
            </w:r>
          </w:p>
        </w:tc>
      </w:tr>
      <w:tr w:rsidR="006F4583" w:rsidRPr="00DA0E0A" w14:paraId="05E4FDE0" w14:textId="77777777" w:rsidTr="005E6267">
        <w:trPr>
          <w:jc w:val="center"/>
        </w:trPr>
        <w:tc>
          <w:tcPr>
            <w:tcW w:w="810" w:type="dxa"/>
          </w:tcPr>
          <w:p w14:paraId="108318F3" w14:textId="4772E510" w:rsidR="006F4583" w:rsidRDefault="006F4583" w:rsidP="00C05B9F">
            <w:pPr>
              <w:suppressAutoHyphens w:val="0"/>
              <w:spacing w:before="0" w:after="0"/>
              <w:ind w:firstLine="0"/>
              <w:jc w:val="center"/>
              <w:rPr>
                <w:sz w:val="26"/>
                <w:lang w:eastAsia="en-US"/>
              </w:rPr>
            </w:pPr>
            <w:r>
              <w:rPr>
                <w:sz w:val="26"/>
                <w:lang w:eastAsia="en-US"/>
              </w:rPr>
              <w:t>4</w:t>
            </w:r>
          </w:p>
        </w:tc>
        <w:tc>
          <w:tcPr>
            <w:tcW w:w="2340" w:type="dxa"/>
          </w:tcPr>
          <w:p w14:paraId="1060E98A" w14:textId="345E8284" w:rsidR="006F4583" w:rsidRDefault="006F4583" w:rsidP="00C05B9F">
            <w:pPr>
              <w:suppressAutoHyphens w:val="0"/>
              <w:spacing w:before="0" w:after="0"/>
              <w:ind w:firstLine="0"/>
              <w:rPr>
                <w:sz w:val="26"/>
                <w:lang w:eastAsia="en-US"/>
              </w:rPr>
            </w:pPr>
            <w:r>
              <w:rPr>
                <w:sz w:val="26"/>
                <w:lang w:eastAsia="en-US"/>
              </w:rPr>
              <w:t>btn_TimKiem</w:t>
            </w:r>
          </w:p>
        </w:tc>
        <w:tc>
          <w:tcPr>
            <w:tcW w:w="1355" w:type="dxa"/>
          </w:tcPr>
          <w:p w14:paraId="70EBFCA4" w14:textId="28C1D221" w:rsidR="006F4583" w:rsidRPr="00DA0E0A" w:rsidRDefault="006F4583" w:rsidP="00C05B9F">
            <w:pPr>
              <w:suppressAutoHyphens w:val="0"/>
              <w:spacing w:before="0" w:after="0"/>
              <w:ind w:firstLine="0"/>
              <w:rPr>
                <w:sz w:val="26"/>
                <w:lang w:eastAsia="en-US"/>
              </w:rPr>
            </w:pPr>
            <w:r w:rsidRPr="00DA0E0A">
              <w:rPr>
                <w:sz w:val="26"/>
                <w:lang w:eastAsia="en-US"/>
              </w:rPr>
              <w:t>Button</w:t>
            </w:r>
          </w:p>
        </w:tc>
        <w:tc>
          <w:tcPr>
            <w:tcW w:w="895" w:type="dxa"/>
          </w:tcPr>
          <w:p w14:paraId="2848118C" w14:textId="2EA6FD1A" w:rsidR="006F4583" w:rsidRPr="00DA0E0A" w:rsidRDefault="006F4583" w:rsidP="00C05B9F">
            <w:pPr>
              <w:suppressAutoHyphens w:val="0"/>
              <w:spacing w:before="0" w:after="0"/>
              <w:ind w:firstLine="0"/>
              <w:rPr>
                <w:sz w:val="26"/>
                <w:lang w:eastAsia="en-US"/>
              </w:rPr>
            </w:pPr>
            <w:r w:rsidRPr="00DA0E0A">
              <w:rPr>
                <w:sz w:val="26"/>
                <w:lang w:eastAsia="en-US"/>
              </w:rPr>
              <w:t>Click</w:t>
            </w:r>
          </w:p>
        </w:tc>
        <w:tc>
          <w:tcPr>
            <w:tcW w:w="3695" w:type="dxa"/>
          </w:tcPr>
          <w:p w14:paraId="6FD5E5F9" w14:textId="5748A25D" w:rsidR="006F4583" w:rsidRDefault="006F4583"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7BE4718C" w14:textId="5AF901AB" w:rsidR="006F4583" w:rsidRDefault="006F4583" w:rsidP="00C05B9F">
            <w:pPr>
              <w:suppressAutoHyphens w:val="0"/>
              <w:spacing w:before="0" w:after="0"/>
              <w:ind w:firstLine="0"/>
              <w:rPr>
                <w:sz w:val="26"/>
                <w:lang w:eastAsia="en-US"/>
              </w:rPr>
            </w:pPr>
            <w:r>
              <w:rPr>
                <w:sz w:val="26"/>
                <w:lang w:eastAsia="en-US"/>
              </w:rPr>
              <w:t>(4)</w:t>
            </w:r>
          </w:p>
        </w:tc>
      </w:tr>
      <w:tr w:rsidR="006F4583" w:rsidRPr="00DA0E0A" w14:paraId="5A48BD8C" w14:textId="77777777" w:rsidTr="005E6267">
        <w:trPr>
          <w:jc w:val="center"/>
        </w:trPr>
        <w:tc>
          <w:tcPr>
            <w:tcW w:w="810" w:type="dxa"/>
          </w:tcPr>
          <w:p w14:paraId="35F7A955" w14:textId="1DCA75AD" w:rsidR="006F4583" w:rsidRDefault="006F4583" w:rsidP="00C05B9F">
            <w:pPr>
              <w:suppressAutoHyphens w:val="0"/>
              <w:spacing w:before="0" w:after="0"/>
              <w:ind w:firstLine="0"/>
              <w:jc w:val="center"/>
              <w:rPr>
                <w:sz w:val="26"/>
                <w:lang w:eastAsia="en-US"/>
              </w:rPr>
            </w:pPr>
            <w:r>
              <w:rPr>
                <w:sz w:val="26"/>
                <w:lang w:eastAsia="en-US"/>
              </w:rPr>
              <w:t>5</w:t>
            </w:r>
          </w:p>
        </w:tc>
        <w:tc>
          <w:tcPr>
            <w:tcW w:w="2340" w:type="dxa"/>
          </w:tcPr>
          <w:p w14:paraId="7927EEE7" w14:textId="1889B469" w:rsidR="006F4583" w:rsidRDefault="006F4583" w:rsidP="00C05B9F">
            <w:pPr>
              <w:suppressAutoHyphens w:val="0"/>
              <w:spacing w:before="0" w:after="0"/>
              <w:ind w:firstLine="0"/>
              <w:rPr>
                <w:sz w:val="26"/>
                <w:lang w:eastAsia="en-US"/>
              </w:rPr>
            </w:pPr>
            <w:r>
              <w:rPr>
                <w:sz w:val="26"/>
                <w:lang w:eastAsia="en-US"/>
              </w:rPr>
              <w:t>btn_XoaTimKiem</w:t>
            </w:r>
          </w:p>
        </w:tc>
        <w:tc>
          <w:tcPr>
            <w:tcW w:w="1355" w:type="dxa"/>
          </w:tcPr>
          <w:p w14:paraId="0C0509A2" w14:textId="75DAE5D3" w:rsidR="006F4583" w:rsidRPr="00DA0E0A" w:rsidRDefault="006F4583" w:rsidP="00C05B9F">
            <w:pPr>
              <w:suppressAutoHyphens w:val="0"/>
              <w:spacing w:before="0" w:after="0"/>
              <w:ind w:firstLine="0"/>
              <w:rPr>
                <w:sz w:val="26"/>
                <w:lang w:eastAsia="en-US"/>
              </w:rPr>
            </w:pPr>
            <w:r w:rsidRPr="00DA0E0A">
              <w:rPr>
                <w:sz w:val="26"/>
                <w:lang w:eastAsia="en-US"/>
              </w:rPr>
              <w:t>Button</w:t>
            </w:r>
          </w:p>
        </w:tc>
        <w:tc>
          <w:tcPr>
            <w:tcW w:w="895" w:type="dxa"/>
          </w:tcPr>
          <w:p w14:paraId="384F4D1D" w14:textId="69AFCD01" w:rsidR="006F4583" w:rsidRPr="00DA0E0A" w:rsidRDefault="006F4583" w:rsidP="00C05B9F">
            <w:pPr>
              <w:suppressAutoHyphens w:val="0"/>
              <w:spacing w:before="0" w:after="0"/>
              <w:ind w:firstLine="0"/>
              <w:rPr>
                <w:sz w:val="26"/>
                <w:lang w:eastAsia="en-US"/>
              </w:rPr>
            </w:pPr>
            <w:r w:rsidRPr="00DA0E0A">
              <w:rPr>
                <w:sz w:val="26"/>
                <w:lang w:eastAsia="en-US"/>
              </w:rPr>
              <w:t>Click</w:t>
            </w:r>
          </w:p>
        </w:tc>
        <w:tc>
          <w:tcPr>
            <w:tcW w:w="3695" w:type="dxa"/>
          </w:tcPr>
          <w:p w14:paraId="554E3364" w14:textId="18589B39" w:rsidR="006F4583" w:rsidRDefault="006F4583" w:rsidP="00C05B9F">
            <w:pPr>
              <w:suppressAutoHyphens w:val="0"/>
              <w:spacing w:before="0" w:after="0"/>
              <w:ind w:firstLine="0"/>
              <w:rPr>
                <w:rFonts w:eastAsia="Calibri"/>
                <w:sz w:val="26"/>
                <w:lang w:eastAsia="en-US"/>
              </w:rPr>
            </w:pPr>
            <w:r>
              <w:rPr>
                <w:rFonts w:eastAsia="Calibri"/>
                <w:sz w:val="26"/>
                <w:lang w:eastAsia="en-US"/>
              </w:rPr>
              <w:t>Gọi hàm xóa thông tin đã nhập trong ô tìm kiếm</w:t>
            </w:r>
          </w:p>
        </w:tc>
        <w:tc>
          <w:tcPr>
            <w:tcW w:w="810" w:type="dxa"/>
          </w:tcPr>
          <w:p w14:paraId="341665B6" w14:textId="1DC1E473" w:rsidR="006F4583" w:rsidRDefault="006F4583" w:rsidP="00C05B9F">
            <w:pPr>
              <w:suppressAutoHyphens w:val="0"/>
              <w:spacing w:before="0" w:after="0"/>
              <w:ind w:firstLine="0"/>
              <w:rPr>
                <w:sz w:val="26"/>
                <w:lang w:eastAsia="en-US"/>
              </w:rPr>
            </w:pPr>
            <w:r>
              <w:rPr>
                <w:sz w:val="26"/>
                <w:lang w:eastAsia="en-US"/>
              </w:rPr>
              <w:t>(5)</w:t>
            </w:r>
          </w:p>
        </w:tc>
      </w:tr>
      <w:tr w:rsidR="006F4583" w:rsidRPr="00DA0E0A" w14:paraId="3990E4DF" w14:textId="77777777" w:rsidTr="005E6267">
        <w:trPr>
          <w:jc w:val="center"/>
        </w:trPr>
        <w:tc>
          <w:tcPr>
            <w:tcW w:w="810" w:type="dxa"/>
          </w:tcPr>
          <w:p w14:paraId="44380F7C" w14:textId="06A91D5A" w:rsidR="006F4583" w:rsidRDefault="006F4583" w:rsidP="00C05B9F">
            <w:pPr>
              <w:suppressAutoHyphens w:val="0"/>
              <w:spacing w:before="0" w:after="0"/>
              <w:ind w:firstLine="0"/>
              <w:jc w:val="center"/>
              <w:rPr>
                <w:sz w:val="26"/>
                <w:lang w:eastAsia="en-US"/>
              </w:rPr>
            </w:pPr>
            <w:r>
              <w:rPr>
                <w:sz w:val="26"/>
                <w:lang w:eastAsia="en-US"/>
              </w:rPr>
              <w:t>6</w:t>
            </w:r>
          </w:p>
        </w:tc>
        <w:tc>
          <w:tcPr>
            <w:tcW w:w="2340" w:type="dxa"/>
          </w:tcPr>
          <w:p w14:paraId="35B6EC87" w14:textId="30A69ECE" w:rsidR="006F4583" w:rsidRDefault="006F4583" w:rsidP="00C05B9F">
            <w:pPr>
              <w:suppressAutoHyphens w:val="0"/>
              <w:spacing w:before="0" w:after="0"/>
              <w:ind w:firstLine="0"/>
              <w:rPr>
                <w:sz w:val="26"/>
                <w:lang w:eastAsia="en-US"/>
              </w:rPr>
            </w:pPr>
            <w:r>
              <w:rPr>
                <w:sz w:val="26"/>
                <w:lang w:eastAsia="en-US"/>
              </w:rPr>
              <w:t>grv_PhieuTiepNhanBaoHanh</w:t>
            </w:r>
          </w:p>
        </w:tc>
        <w:tc>
          <w:tcPr>
            <w:tcW w:w="1355" w:type="dxa"/>
          </w:tcPr>
          <w:p w14:paraId="459CC0C6" w14:textId="032704C1" w:rsidR="006F4583" w:rsidRPr="00DA0E0A" w:rsidRDefault="006F4583" w:rsidP="00C05B9F">
            <w:pPr>
              <w:suppressAutoHyphens w:val="0"/>
              <w:spacing w:before="0" w:after="0"/>
              <w:ind w:firstLine="0"/>
              <w:rPr>
                <w:sz w:val="26"/>
                <w:lang w:eastAsia="en-US"/>
              </w:rPr>
            </w:pPr>
            <w:r>
              <w:rPr>
                <w:sz w:val="26"/>
                <w:lang w:eastAsia="en-US"/>
              </w:rPr>
              <w:t>Gridview</w:t>
            </w:r>
          </w:p>
        </w:tc>
        <w:tc>
          <w:tcPr>
            <w:tcW w:w="895" w:type="dxa"/>
          </w:tcPr>
          <w:p w14:paraId="299C3B95" w14:textId="77777777" w:rsidR="006F4583" w:rsidRPr="00DA0E0A" w:rsidRDefault="006F4583" w:rsidP="00C05B9F">
            <w:pPr>
              <w:suppressAutoHyphens w:val="0"/>
              <w:spacing w:before="0" w:after="0"/>
              <w:ind w:firstLine="0"/>
              <w:rPr>
                <w:sz w:val="26"/>
                <w:lang w:eastAsia="en-US"/>
              </w:rPr>
            </w:pPr>
          </w:p>
        </w:tc>
        <w:tc>
          <w:tcPr>
            <w:tcW w:w="3695" w:type="dxa"/>
          </w:tcPr>
          <w:p w14:paraId="69A679D3" w14:textId="62CAFB8C" w:rsidR="006F4583" w:rsidRDefault="006F4583" w:rsidP="00C05B9F">
            <w:pPr>
              <w:suppressAutoHyphens w:val="0"/>
              <w:spacing w:before="0" w:after="0"/>
              <w:ind w:firstLine="0"/>
              <w:rPr>
                <w:rFonts w:eastAsia="Calibri"/>
                <w:sz w:val="26"/>
                <w:lang w:eastAsia="en-US"/>
              </w:rPr>
            </w:pPr>
            <w:r>
              <w:rPr>
                <w:rFonts w:eastAsia="Calibri"/>
                <w:sz w:val="26"/>
                <w:lang w:eastAsia="en-US"/>
              </w:rPr>
              <w:t>Cho phép hiển thị danh sách phiếu tiếp nhận bảo hành có trong cơ sở dữ liệu</w:t>
            </w:r>
          </w:p>
        </w:tc>
        <w:tc>
          <w:tcPr>
            <w:tcW w:w="810" w:type="dxa"/>
          </w:tcPr>
          <w:p w14:paraId="329C846C" w14:textId="202114C9" w:rsidR="006F4583" w:rsidRDefault="006F4583" w:rsidP="00C05B9F">
            <w:pPr>
              <w:suppressAutoHyphens w:val="0"/>
              <w:spacing w:before="0" w:after="0"/>
              <w:ind w:firstLine="0"/>
              <w:rPr>
                <w:sz w:val="26"/>
                <w:lang w:eastAsia="en-US"/>
              </w:rPr>
            </w:pPr>
            <w:r>
              <w:rPr>
                <w:sz w:val="26"/>
                <w:lang w:eastAsia="en-US"/>
              </w:rPr>
              <w:t>(6)</w:t>
            </w:r>
          </w:p>
        </w:tc>
      </w:tr>
    </w:tbl>
    <w:p w14:paraId="285D5347" w14:textId="77777777" w:rsidR="006F4583" w:rsidRPr="001B48FB" w:rsidRDefault="006F4583" w:rsidP="00C05B9F">
      <w:pPr>
        <w:rPr>
          <w:lang w:val="x-none"/>
        </w:rPr>
      </w:pPr>
    </w:p>
    <w:p w14:paraId="7B9B5DFE" w14:textId="30E404C2" w:rsidR="006B2795" w:rsidRDefault="006B2795" w:rsidP="00C05B9F">
      <w:pPr>
        <w:pStyle w:val="Heading3"/>
        <w:spacing w:line="360" w:lineRule="auto"/>
      </w:pPr>
      <w:bookmarkStart w:id="139" w:name="_Toc441092361"/>
      <w:r>
        <w:t>Màn hình cập nhật trả bảo hành</w:t>
      </w:r>
      <w:bookmarkEnd w:id="139"/>
    </w:p>
    <w:p w14:paraId="1AF7EE43" w14:textId="14D372E0" w:rsidR="000B49AC" w:rsidRDefault="000B49AC" w:rsidP="00C05B9F">
      <w:pPr>
        <w:pStyle w:val="Style1"/>
        <w:rPr>
          <w:lang w:val="x-none"/>
        </w:rPr>
      </w:pPr>
      <w:r w:rsidRPr="000B49AC">
        <w:drawing>
          <wp:inline distT="0" distB="0" distL="0" distR="0" wp14:anchorId="1FE767B5" wp14:editId="42DB1C24">
            <wp:extent cx="5540375" cy="3230859"/>
            <wp:effectExtent l="19050" t="19050" r="22225" b="27305"/>
            <wp:docPr id="96" name="Picture 96" descr="F:\HOC KI 7\Phuong phap phat trien huong doi tuong\anh bao cao hah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HOC KI 7\Phuong phap phat trien huong doi tuong\anh bao cao haha\10.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540375" cy="3230859"/>
                    </a:xfrm>
                    <a:prstGeom prst="rect">
                      <a:avLst/>
                    </a:prstGeom>
                    <a:noFill/>
                    <a:ln>
                      <a:solidFill>
                        <a:schemeClr val="tx1"/>
                      </a:solidFill>
                    </a:ln>
                  </pic:spPr>
                </pic:pic>
              </a:graphicData>
            </a:graphic>
          </wp:inline>
        </w:drawing>
      </w:r>
    </w:p>
    <w:tbl>
      <w:tblPr>
        <w:tblStyle w:val="TableGrid13"/>
        <w:tblW w:w="9815" w:type="dxa"/>
        <w:jc w:val="center"/>
        <w:tblLayout w:type="fixed"/>
        <w:tblLook w:val="04A0" w:firstRow="1" w:lastRow="0" w:firstColumn="1" w:lastColumn="0" w:noHBand="0" w:noVBand="1"/>
      </w:tblPr>
      <w:tblGrid>
        <w:gridCol w:w="720"/>
        <w:gridCol w:w="2340"/>
        <w:gridCol w:w="1355"/>
        <w:gridCol w:w="895"/>
        <w:gridCol w:w="3695"/>
        <w:gridCol w:w="810"/>
      </w:tblGrid>
      <w:tr w:rsidR="006F4583" w:rsidRPr="00DA0E0A" w14:paraId="4B029CAA" w14:textId="77777777" w:rsidTr="005E6267">
        <w:trPr>
          <w:jc w:val="center"/>
        </w:trPr>
        <w:tc>
          <w:tcPr>
            <w:tcW w:w="720" w:type="dxa"/>
            <w:shd w:val="clear" w:color="auto" w:fill="D0CECE"/>
          </w:tcPr>
          <w:p w14:paraId="2CF2E998" w14:textId="77777777" w:rsidR="006F4583" w:rsidRPr="00DA0E0A" w:rsidRDefault="006F4583" w:rsidP="00C05B9F">
            <w:pPr>
              <w:ind w:firstLine="0"/>
              <w:jc w:val="center"/>
              <w:rPr>
                <w:b/>
                <w:sz w:val="26"/>
                <w:lang w:eastAsia="en-US"/>
              </w:rPr>
            </w:pPr>
            <w:r w:rsidRPr="00DA0E0A">
              <w:rPr>
                <w:b/>
                <w:sz w:val="26"/>
                <w:lang w:eastAsia="en-US"/>
              </w:rPr>
              <w:lastRenderedPageBreak/>
              <w:t>STT</w:t>
            </w:r>
          </w:p>
        </w:tc>
        <w:tc>
          <w:tcPr>
            <w:tcW w:w="2340" w:type="dxa"/>
            <w:shd w:val="clear" w:color="auto" w:fill="D0CECE"/>
          </w:tcPr>
          <w:p w14:paraId="7DF83D96" w14:textId="77777777" w:rsidR="006F4583" w:rsidRPr="00DA0E0A" w:rsidRDefault="006F4583" w:rsidP="00C05B9F">
            <w:pPr>
              <w:suppressAutoHyphens w:val="0"/>
              <w:spacing w:before="0" w:after="0"/>
              <w:ind w:firstLine="0"/>
              <w:jc w:val="center"/>
              <w:rPr>
                <w:b/>
                <w:sz w:val="26"/>
                <w:lang w:eastAsia="en-US"/>
              </w:rPr>
            </w:pPr>
            <w:r w:rsidRPr="00DA0E0A">
              <w:rPr>
                <w:b/>
                <w:sz w:val="26"/>
                <w:lang w:eastAsia="en-US"/>
              </w:rPr>
              <w:t>Tên đối tượng</w:t>
            </w:r>
          </w:p>
        </w:tc>
        <w:tc>
          <w:tcPr>
            <w:tcW w:w="1355" w:type="dxa"/>
            <w:shd w:val="clear" w:color="auto" w:fill="D0CECE"/>
          </w:tcPr>
          <w:p w14:paraId="375FADBC" w14:textId="77777777" w:rsidR="006F4583" w:rsidRPr="00DA0E0A" w:rsidRDefault="006F4583" w:rsidP="00C05B9F">
            <w:pPr>
              <w:suppressAutoHyphens w:val="0"/>
              <w:spacing w:before="0" w:after="0"/>
              <w:ind w:firstLine="0"/>
              <w:jc w:val="center"/>
              <w:rPr>
                <w:b/>
                <w:sz w:val="26"/>
                <w:lang w:eastAsia="en-US"/>
              </w:rPr>
            </w:pPr>
            <w:r w:rsidRPr="00DA0E0A">
              <w:rPr>
                <w:b/>
                <w:sz w:val="26"/>
                <w:lang w:eastAsia="en-US"/>
              </w:rPr>
              <w:t>Kiểu</w:t>
            </w:r>
          </w:p>
        </w:tc>
        <w:tc>
          <w:tcPr>
            <w:tcW w:w="895" w:type="dxa"/>
            <w:shd w:val="clear" w:color="auto" w:fill="D0CECE"/>
          </w:tcPr>
          <w:p w14:paraId="6C98E414" w14:textId="77777777" w:rsidR="006F4583" w:rsidRPr="00DA0E0A" w:rsidRDefault="006F4583" w:rsidP="00C05B9F">
            <w:pPr>
              <w:suppressAutoHyphens w:val="0"/>
              <w:spacing w:before="0" w:after="0"/>
              <w:ind w:firstLine="0"/>
              <w:jc w:val="center"/>
              <w:rPr>
                <w:b/>
                <w:sz w:val="26"/>
                <w:lang w:eastAsia="en-US"/>
              </w:rPr>
            </w:pPr>
            <w:r w:rsidRPr="00DA0E0A">
              <w:rPr>
                <w:b/>
                <w:sz w:val="26"/>
                <w:szCs w:val="26"/>
                <w:lang w:eastAsia="en-US"/>
              </w:rPr>
              <w:t>Sự kiện</w:t>
            </w:r>
          </w:p>
        </w:tc>
        <w:tc>
          <w:tcPr>
            <w:tcW w:w="3695" w:type="dxa"/>
            <w:shd w:val="clear" w:color="auto" w:fill="D0CECE"/>
          </w:tcPr>
          <w:p w14:paraId="4072CADA" w14:textId="77777777" w:rsidR="006F4583" w:rsidRPr="00DA0E0A" w:rsidRDefault="006F4583"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0EDCE324" w14:textId="77777777" w:rsidR="006F4583" w:rsidRPr="00DA0E0A" w:rsidRDefault="006F4583" w:rsidP="00C05B9F">
            <w:pPr>
              <w:suppressAutoHyphens w:val="0"/>
              <w:spacing w:before="0" w:after="0"/>
              <w:ind w:firstLine="0"/>
              <w:jc w:val="center"/>
              <w:rPr>
                <w:b/>
                <w:sz w:val="26"/>
                <w:lang w:eastAsia="en-US"/>
              </w:rPr>
            </w:pPr>
            <w:r w:rsidRPr="00DA0E0A">
              <w:rPr>
                <w:b/>
                <w:sz w:val="26"/>
                <w:lang w:eastAsia="en-US"/>
              </w:rPr>
              <w:t>Ghi chú</w:t>
            </w:r>
          </w:p>
        </w:tc>
      </w:tr>
      <w:tr w:rsidR="006F4583" w:rsidRPr="00DA0E0A" w14:paraId="202CDB78" w14:textId="77777777" w:rsidTr="005E6267">
        <w:trPr>
          <w:jc w:val="center"/>
        </w:trPr>
        <w:tc>
          <w:tcPr>
            <w:tcW w:w="720" w:type="dxa"/>
          </w:tcPr>
          <w:p w14:paraId="3E4115A0" w14:textId="77777777" w:rsidR="006F4583" w:rsidRPr="00DA0E0A" w:rsidRDefault="006F4583" w:rsidP="00C05B9F">
            <w:pPr>
              <w:suppressAutoHyphens w:val="0"/>
              <w:spacing w:before="0" w:after="0"/>
              <w:ind w:firstLine="0"/>
              <w:jc w:val="center"/>
              <w:rPr>
                <w:sz w:val="26"/>
                <w:lang w:eastAsia="en-US"/>
              </w:rPr>
            </w:pPr>
            <w:r>
              <w:rPr>
                <w:sz w:val="26"/>
                <w:lang w:eastAsia="en-US"/>
              </w:rPr>
              <w:t>1</w:t>
            </w:r>
          </w:p>
        </w:tc>
        <w:tc>
          <w:tcPr>
            <w:tcW w:w="2340" w:type="dxa"/>
          </w:tcPr>
          <w:p w14:paraId="61E77C3B" w14:textId="77777777" w:rsidR="006F4583" w:rsidRPr="00DA0E0A" w:rsidRDefault="006F4583" w:rsidP="00C05B9F">
            <w:pPr>
              <w:suppressAutoHyphens w:val="0"/>
              <w:spacing w:before="0" w:after="0"/>
              <w:ind w:firstLine="0"/>
              <w:rPr>
                <w:sz w:val="26"/>
                <w:lang w:eastAsia="en-US"/>
              </w:rPr>
            </w:pPr>
            <w:r>
              <w:rPr>
                <w:sz w:val="26"/>
                <w:lang w:eastAsia="en-US"/>
              </w:rPr>
              <w:t>btn_Luu</w:t>
            </w:r>
          </w:p>
        </w:tc>
        <w:tc>
          <w:tcPr>
            <w:tcW w:w="1355" w:type="dxa"/>
          </w:tcPr>
          <w:p w14:paraId="0895CCDD" w14:textId="77777777" w:rsidR="006F4583" w:rsidRPr="00DA0E0A" w:rsidRDefault="006F4583" w:rsidP="00C05B9F">
            <w:pPr>
              <w:suppressAutoHyphens w:val="0"/>
              <w:spacing w:before="0" w:after="0"/>
              <w:ind w:firstLine="0"/>
              <w:rPr>
                <w:sz w:val="26"/>
                <w:lang w:eastAsia="en-US"/>
              </w:rPr>
            </w:pPr>
            <w:r w:rsidRPr="00DA0E0A">
              <w:rPr>
                <w:sz w:val="26"/>
                <w:lang w:eastAsia="en-US"/>
              </w:rPr>
              <w:t>Button</w:t>
            </w:r>
          </w:p>
        </w:tc>
        <w:tc>
          <w:tcPr>
            <w:tcW w:w="895" w:type="dxa"/>
          </w:tcPr>
          <w:p w14:paraId="75E0DD33" w14:textId="77777777" w:rsidR="006F4583" w:rsidRPr="00DA0E0A" w:rsidRDefault="006F4583" w:rsidP="00C05B9F">
            <w:pPr>
              <w:suppressAutoHyphens w:val="0"/>
              <w:spacing w:before="0" w:after="0"/>
              <w:ind w:firstLine="0"/>
              <w:rPr>
                <w:sz w:val="26"/>
                <w:lang w:eastAsia="en-US"/>
              </w:rPr>
            </w:pPr>
            <w:r w:rsidRPr="00DA0E0A">
              <w:rPr>
                <w:sz w:val="26"/>
                <w:lang w:eastAsia="en-US"/>
              </w:rPr>
              <w:t>Click</w:t>
            </w:r>
          </w:p>
        </w:tc>
        <w:tc>
          <w:tcPr>
            <w:tcW w:w="3695" w:type="dxa"/>
          </w:tcPr>
          <w:p w14:paraId="4E92E018" w14:textId="77777777" w:rsidR="006F4583" w:rsidRPr="00DA0E0A" w:rsidRDefault="006F4583" w:rsidP="00C05B9F">
            <w:pPr>
              <w:suppressAutoHyphens w:val="0"/>
              <w:spacing w:before="0" w:after="0"/>
              <w:ind w:firstLine="0"/>
              <w:rPr>
                <w:sz w:val="26"/>
                <w:lang w:eastAsia="en-US"/>
              </w:rPr>
            </w:pPr>
            <w:r>
              <w:rPr>
                <w:rFonts w:eastAsia="Calibri"/>
                <w:sz w:val="26"/>
                <w:lang w:eastAsia="en-US"/>
              </w:rPr>
              <w:t>Gọi hàm xử lý lưu thông tin đã nhập hoặc sửa</w:t>
            </w:r>
          </w:p>
        </w:tc>
        <w:tc>
          <w:tcPr>
            <w:tcW w:w="810" w:type="dxa"/>
          </w:tcPr>
          <w:p w14:paraId="73ABC837" w14:textId="77777777" w:rsidR="006F4583" w:rsidRPr="00DA0E0A" w:rsidRDefault="006F4583" w:rsidP="00C05B9F">
            <w:pPr>
              <w:suppressAutoHyphens w:val="0"/>
              <w:spacing w:before="0" w:after="0"/>
              <w:ind w:firstLine="0"/>
              <w:rPr>
                <w:sz w:val="26"/>
                <w:lang w:eastAsia="en-US"/>
              </w:rPr>
            </w:pPr>
            <w:r>
              <w:rPr>
                <w:sz w:val="26"/>
                <w:lang w:eastAsia="en-US"/>
              </w:rPr>
              <w:t>(1</w:t>
            </w:r>
            <w:r w:rsidRPr="00DA0E0A">
              <w:rPr>
                <w:sz w:val="26"/>
                <w:lang w:eastAsia="en-US"/>
              </w:rPr>
              <w:t>)</w:t>
            </w:r>
          </w:p>
        </w:tc>
      </w:tr>
      <w:tr w:rsidR="006F4583" w:rsidRPr="00DA0E0A" w14:paraId="16A7A700" w14:textId="77777777" w:rsidTr="005E6267">
        <w:trPr>
          <w:jc w:val="center"/>
        </w:trPr>
        <w:tc>
          <w:tcPr>
            <w:tcW w:w="720" w:type="dxa"/>
          </w:tcPr>
          <w:p w14:paraId="73EC5D3D" w14:textId="77777777" w:rsidR="006F4583" w:rsidRPr="00DA0E0A" w:rsidRDefault="006F4583" w:rsidP="00C05B9F">
            <w:pPr>
              <w:suppressAutoHyphens w:val="0"/>
              <w:spacing w:before="0" w:after="0"/>
              <w:ind w:firstLine="0"/>
              <w:jc w:val="center"/>
              <w:rPr>
                <w:sz w:val="26"/>
                <w:lang w:eastAsia="en-US"/>
              </w:rPr>
            </w:pPr>
            <w:r>
              <w:rPr>
                <w:sz w:val="26"/>
                <w:lang w:eastAsia="en-US"/>
              </w:rPr>
              <w:t>2</w:t>
            </w:r>
          </w:p>
        </w:tc>
        <w:tc>
          <w:tcPr>
            <w:tcW w:w="2340" w:type="dxa"/>
          </w:tcPr>
          <w:p w14:paraId="4DC1D469" w14:textId="77777777" w:rsidR="006F4583" w:rsidRDefault="006F4583" w:rsidP="00C05B9F">
            <w:pPr>
              <w:suppressAutoHyphens w:val="0"/>
              <w:spacing w:before="0" w:after="0"/>
              <w:ind w:firstLine="0"/>
              <w:rPr>
                <w:sz w:val="26"/>
                <w:lang w:eastAsia="en-US"/>
              </w:rPr>
            </w:pPr>
            <w:r>
              <w:rPr>
                <w:sz w:val="26"/>
                <w:lang w:eastAsia="en-US"/>
              </w:rPr>
              <w:t>btn_Huy</w:t>
            </w:r>
          </w:p>
        </w:tc>
        <w:tc>
          <w:tcPr>
            <w:tcW w:w="1355" w:type="dxa"/>
          </w:tcPr>
          <w:p w14:paraId="1FFEA5AD" w14:textId="77777777" w:rsidR="006F4583" w:rsidRPr="00DA0E0A" w:rsidRDefault="006F4583" w:rsidP="00C05B9F">
            <w:pPr>
              <w:suppressAutoHyphens w:val="0"/>
              <w:spacing w:before="0" w:after="0"/>
              <w:ind w:firstLine="0"/>
              <w:rPr>
                <w:sz w:val="26"/>
                <w:lang w:eastAsia="en-US"/>
              </w:rPr>
            </w:pPr>
            <w:r w:rsidRPr="00DA0E0A">
              <w:rPr>
                <w:sz w:val="26"/>
                <w:lang w:eastAsia="en-US"/>
              </w:rPr>
              <w:t>Button</w:t>
            </w:r>
          </w:p>
        </w:tc>
        <w:tc>
          <w:tcPr>
            <w:tcW w:w="895" w:type="dxa"/>
          </w:tcPr>
          <w:p w14:paraId="0726960C" w14:textId="77777777" w:rsidR="006F4583" w:rsidRPr="00DA0E0A" w:rsidRDefault="006F4583" w:rsidP="00C05B9F">
            <w:pPr>
              <w:suppressAutoHyphens w:val="0"/>
              <w:spacing w:before="0" w:after="0"/>
              <w:ind w:firstLine="0"/>
              <w:rPr>
                <w:sz w:val="26"/>
                <w:lang w:eastAsia="en-US"/>
              </w:rPr>
            </w:pPr>
            <w:r w:rsidRPr="00DA0E0A">
              <w:rPr>
                <w:sz w:val="26"/>
                <w:lang w:eastAsia="en-US"/>
              </w:rPr>
              <w:t>Click</w:t>
            </w:r>
          </w:p>
        </w:tc>
        <w:tc>
          <w:tcPr>
            <w:tcW w:w="3695" w:type="dxa"/>
          </w:tcPr>
          <w:p w14:paraId="6E5706AD" w14:textId="77777777" w:rsidR="006F4583" w:rsidRDefault="006F4583" w:rsidP="00C05B9F">
            <w:pPr>
              <w:suppressAutoHyphens w:val="0"/>
              <w:spacing w:before="0" w:after="0"/>
              <w:ind w:firstLine="0"/>
              <w:rPr>
                <w:rFonts w:eastAsia="Calibri"/>
                <w:sz w:val="26"/>
                <w:lang w:eastAsia="en-US"/>
              </w:rPr>
            </w:pPr>
            <w:r>
              <w:rPr>
                <w:rFonts w:eastAsia="Calibri"/>
                <w:sz w:val="26"/>
                <w:lang w:eastAsia="en-US"/>
              </w:rPr>
              <w:t>Gọi hàm xử lý hủy thao tác</w:t>
            </w:r>
          </w:p>
        </w:tc>
        <w:tc>
          <w:tcPr>
            <w:tcW w:w="810" w:type="dxa"/>
          </w:tcPr>
          <w:p w14:paraId="1BA7FD28" w14:textId="77777777" w:rsidR="006F4583" w:rsidRPr="00DA0E0A" w:rsidRDefault="006F4583" w:rsidP="00C05B9F">
            <w:pPr>
              <w:suppressAutoHyphens w:val="0"/>
              <w:spacing w:before="0" w:after="0"/>
              <w:ind w:firstLine="0"/>
              <w:rPr>
                <w:sz w:val="26"/>
                <w:lang w:eastAsia="en-US"/>
              </w:rPr>
            </w:pPr>
            <w:r>
              <w:rPr>
                <w:sz w:val="26"/>
                <w:lang w:eastAsia="en-US"/>
              </w:rPr>
              <w:t>(2)</w:t>
            </w:r>
          </w:p>
        </w:tc>
      </w:tr>
      <w:tr w:rsidR="006F4583" w:rsidRPr="00DA0E0A" w14:paraId="2B519645" w14:textId="77777777" w:rsidTr="005E6267">
        <w:trPr>
          <w:jc w:val="center"/>
        </w:trPr>
        <w:tc>
          <w:tcPr>
            <w:tcW w:w="720" w:type="dxa"/>
          </w:tcPr>
          <w:p w14:paraId="38BE58B5" w14:textId="77777777" w:rsidR="006F4583" w:rsidRDefault="006F4583" w:rsidP="00C05B9F">
            <w:pPr>
              <w:suppressAutoHyphens w:val="0"/>
              <w:spacing w:before="0" w:after="0"/>
              <w:ind w:firstLine="0"/>
              <w:jc w:val="center"/>
              <w:rPr>
                <w:sz w:val="26"/>
                <w:lang w:eastAsia="en-US"/>
              </w:rPr>
            </w:pPr>
            <w:r>
              <w:rPr>
                <w:sz w:val="26"/>
                <w:lang w:eastAsia="en-US"/>
              </w:rPr>
              <w:t>3</w:t>
            </w:r>
          </w:p>
        </w:tc>
        <w:tc>
          <w:tcPr>
            <w:tcW w:w="2340" w:type="dxa"/>
          </w:tcPr>
          <w:p w14:paraId="795DE9F2" w14:textId="77777777" w:rsidR="006F4583" w:rsidRDefault="006F4583" w:rsidP="00C05B9F">
            <w:pPr>
              <w:suppressAutoHyphens w:val="0"/>
              <w:spacing w:before="0" w:after="0"/>
              <w:ind w:firstLine="0"/>
              <w:rPr>
                <w:sz w:val="26"/>
                <w:lang w:eastAsia="en-US"/>
              </w:rPr>
            </w:pPr>
            <w:r>
              <w:rPr>
                <w:sz w:val="26"/>
                <w:lang w:eastAsia="en-US"/>
              </w:rPr>
              <w:t>txt_TimKiem</w:t>
            </w:r>
          </w:p>
        </w:tc>
        <w:tc>
          <w:tcPr>
            <w:tcW w:w="1355" w:type="dxa"/>
          </w:tcPr>
          <w:p w14:paraId="22E4F315" w14:textId="77777777" w:rsidR="006F4583" w:rsidRPr="00DA0E0A" w:rsidRDefault="006F4583" w:rsidP="00C05B9F">
            <w:pPr>
              <w:suppressAutoHyphens w:val="0"/>
              <w:spacing w:before="0" w:after="0"/>
              <w:ind w:firstLine="0"/>
              <w:rPr>
                <w:sz w:val="26"/>
                <w:lang w:eastAsia="en-US"/>
              </w:rPr>
            </w:pPr>
            <w:r>
              <w:rPr>
                <w:sz w:val="26"/>
                <w:lang w:eastAsia="en-US"/>
              </w:rPr>
              <w:t>Textbox</w:t>
            </w:r>
          </w:p>
        </w:tc>
        <w:tc>
          <w:tcPr>
            <w:tcW w:w="895" w:type="dxa"/>
          </w:tcPr>
          <w:p w14:paraId="444E445F" w14:textId="77777777" w:rsidR="006F4583" w:rsidRPr="00DA0E0A" w:rsidRDefault="006F4583" w:rsidP="00C05B9F">
            <w:pPr>
              <w:suppressAutoHyphens w:val="0"/>
              <w:spacing w:before="0" w:after="0"/>
              <w:ind w:firstLine="0"/>
              <w:rPr>
                <w:sz w:val="26"/>
                <w:lang w:eastAsia="en-US"/>
              </w:rPr>
            </w:pPr>
            <w:r>
              <w:rPr>
                <w:sz w:val="26"/>
                <w:lang w:eastAsia="en-US"/>
              </w:rPr>
              <w:t>Nhập liệu</w:t>
            </w:r>
          </w:p>
        </w:tc>
        <w:tc>
          <w:tcPr>
            <w:tcW w:w="3695" w:type="dxa"/>
          </w:tcPr>
          <w:p w14:paraId="09A1BEE4" w14:textId="77777777" w:rsidR="006F4583" w:rsidRDefault="006F4583" w:rsidP="00C05B9F">
            <w:pPr>
              <w:suppressAutoHyphens w:val="0"/>
              <w:spacing w:before="0" w:after="0"/>
              <w:ind w:firstLine="0"/>
              <w:rPr>
                <w:rFonts w:eastAsia="Calibri"/>
                <w:sz w:val="26"/>
                <w:lang w:eastAsia="en-US"/>
              </w:rPr>
            </w:pPr>
            <w:r>
              <w:rPr>
                <w:rFonts w:eastAsia="Calibri"/>
                <w:sz w:val="26"/>
                <w:lang w:eastAsia="en-US"/>
              </w:rPr>
              <w:t>Cho phép nhập thông tin muốn tìm kiếm</w:t>
            </w:r>
          </w:p>
        </w:tc>
        <w:tc>
          <w:tcPr>
            <w:tcW w:w="810" w:type="dxa"/>
          </w:tcPr>
          <w:p w14:paraId="1D24E428" w14:textId="77777777" w:rsidR="006F4583" w:rsidRDefault="006F4583" w:rsidP="00C05B9F">
            <w:pPr>
              <w:suppressAutoHyphens w:val="0"/>
              <w:spacing w:before="0" w:after="0"/>
              <w:ind w:firstLine="0"/>
              <w:rPr>
                <w:sz w:val="26"/>
                <w:lang w:eastAsia="en-US"/>
              </w:rPr>
            </w:pPr>
            <w:r>
              <w:rPr>
                <w:sz w:val="26"/>
                <w:lang w:eastAsia="en-US"/>
              </w:rPr>
              <w:t>(3)</w:t>
            </w:r>
          </w:p>
        </w:tc>
      </w:tr>
      <w:tr w:rsidR="006F4583" w:rsidRPr="00DA0E0A" w14:paraId="10860CA0" w14:textId="77777777" w:rsidTr="005E6267">
        <w:trPr>
          <w:jc w:val="center"/>
        </w:trPr>
        <w:tc>
          <w:tcPr>
            <w:tcW w:w="720" w:type="dxa"/>
          </w:tcPr>
          <w:p w14:paraId="73FE9055" w14:textId="77777777" w:rsidR="006F4583" w:rsidRDefault="006F4583" w:rsidP="00C05B9F">
            <w:pPr>
              <w:suppressAutoHyphens w:val="0"/>
              <w:spacing w:before="0" w:after="0"/>
              <w:ind w:firstLine="0"/>
              <w:jc w:val="center"/>
              <w:rPr>
                <w:sz w:val="26"/>
                <w:lang w:eastAsia="en-US"/>
              </w:rPr>
            </w:pPr>
            <w:r>
              <w:rPr>
                <w:sz w:val="26"/>
                <w:lang w:eastAsia="en-US"/>
              </w:rPr>
              <w:t>4</w:t>
            </w:r>
          </w:p>
        </w:tc>
        <w:tc>
          <w:tcPr>
            <w:tcW w:w="2340" w:type="dxa"/>
          </w:tcPr>
          <w:p w14:paraId="07F400B9" w14:textId="77777777" w:rsidR="006F4583" w:rsidRDefault="006F4583" w:rsidP="00C05B9F">
            <w:pPr>
              <w:suppressAutoHyphens w:val="0"/>
              <w:spacing w:before="0" w:after="0"/>
              <w:ind w:firstLine="0"/>
              <w:rPr>
                <w:sz w:val="26"/>
                <w:lang w:eastAsia="en-US"/>
              </w:rPr>
            </w:pPr>
            <w:r>
              <w:rPr>
                <w:sz w:val="26"/>
                <w:lang w:eastAsia="en-US"/>
              </w:rPr>
              <w:t>btn_TimKiem</w:t>
            </w:r>
          </w:p>
        </w:tc>
        <w:tc>
          <w:tcPr>
            <w:tcW w:w="1355" w:type="dxa"/>
          </w:tcPr>
          <w:p w14:paraId="36CC65CA" w14:textId="77777777" w:rsidR="006F4583" w:rsidRPr="00DA0E0A" w:rsidRDefault="006F4583" w:rsidP="00C05B9F">
            <w:pPr>
              <w:suppressAutoHyphens w:val="0"/>
              <w:spacing w:before="0" w:after="0"/>
              <w:ind w:firstLine="0"/>
              <w:rPr>
                <w:sz w:val="26"/>
                <w:lang w:eastAsia="en-US"/>
              </w:rPr>
            </w:pPr>
            <w:r w:rsidRPr="00DA0E0A">
              <w:rPr>
                <w:sz w:val="26"/>
                <w:lang w:eastAsia="en-US"/>
              </w:rPr>
              <w:t>Button</w:t>
            </w:r>
          </w:p>
        </w:tc>
        <w:tc>
          <w:tcPr>
            <w:tcW w:w="895" w:type="dxa"/>
          </w:tcPr>
          <w:p w14:paraId="5A69D325" w14:textId="77777777" w:rsidR="006F4583" w:rsidRPr="00DA0E0A" w:rsidRDefault="006F4583" w:rsidP="00C05B9F">
            <w:pPr>
              <w:suppressAutoHyphens w:val="0"/>
              <w:spacing w:before="0" w:after="0"/>
              <w:ind w:firstLine="0"/>
              <w:rPr>
                <w:sz w:val="26"/>
                <w:lang w:eastAsia="en-US"/>
              </w:rPr>
            </w:pPr>
            <w:r w:rsidRPr="00DA0E0A">
              <w:rPr>
                <w:sz w:val="26"/>
                <w:lang w:eastAsia="en-US"/>
              </w:rPr>
              <w:t>Click</w:t>
            </w:r>
          </w:p>
        </w:tc>
        <w:tc>
          <w:tcPr>
            <w:tcW w:w="3695" w:type="dxa"/>
          </w:tcPr>
          <w:p w14:paraId="28D60756" w14:textId="77777777" w:rsidR="006F4583" w:rsidRDefault="006F4583" w:rsidP="00C05B9F">
            <w:pPr>
              <w:suppressAutoHyphens w:val="0"/>
              <w:spacing w:before="0" w:after="0"/>
              <w:ind w:firstLine="0"/>
              <w:rPr>
                <w:rFonts w:eastAsia="Calibri"/>
                <w:sz w:val="26"/>
                <w:lang w:eastAsia="en-US"/>
              </w:rPr>
            </w:pPr>
            <w:r>
              <w:rPr>
                <w:rFonts w:eastAsia="Calibri"/>
                <w:sz w:val="26"/>
                <w:lang w:eastAsia="en-US"/>
              </w:rPr>
              <w:t>Gọi hàm xử lý tìm kiếm dựa theo thông tin đã nhập</w:t>
            </w:r>
          </w:p>
        </w:tc>
        <w:tc>
          <w:tcPr>
            <w:tcW w:w="810" w:type="dxa"/>
          </w:tcPr>
          <w:p w14:paraId="35E4405D" w14:textId="77777777" w:rsidR="006F4583" w:rsidRDefault="006F4583" w:rsidP="00C05B9F">
            <w:pPr>
              <w:suppressAutoHyphens w:val="0"/>
              <w:spacing w:before="0" w:after="0"/>
              <w:ind w:firstLine="0"/>
              <w:rPr>
                <w:sz w:val="26"/>
                <w:lang w:eastAsia="en-US"/>
              </w:rPr>
            </w:pPr>
            <w:r>
              <w:rPr>
                <w:sz w:val="26"/>
                <w:lang w:eastAsia="en-US"/>
              </w:rPr>
              <w:t>(4)</w:t>
            </w:r>
          </w:p>
        </w:tc>
      </w:tr>
      <w:tr w:rsidR="006F4583" w:rsidRPr="00DA0E0A" w14:paraId="34F64B7B" w14:textId="77777777" w:rsidTr="005E6267">
        <w:trPr>
          <w:jc w:val="center"/>
        </w:trPr>
        <w:tc>
          <w:tcPr>
            <w:tcW w:w="720" w:type="dxa"/>
          </w:tcPr>
          <w:p w14:paraId="019F0BA1" w14:textId="77777777" w:rsidR="006F4583" w:rsidRDefault="006F4583" w:rsidP="00C05B9F">
            <w:pPr>
              <w:suppressAutoHyphens w:val="0"/>
              <w:spacing w:before="0" w:after="0"/>
              <w:ind w:firstLine="0"/>
              <w:jc w:val="center"/>
              <w:rPr>
                <w:sz w:val="26"/>
                <w:lang w:eastAsia="en-US"/>
              </w:rPr>
            </w:pPr>
            <w:r>
              <w:rPr>
                <w:sz w:val="26"/>
                <w:lang w:eastAsia="en-US"/>
              </w:rPr>
              <w:t>5</w:t>
            </w:r>
          </w:p>
        </w:tc>
        <w:tc>
          <w:tcPr>
            <w:tcW w:w="2340" w:type="dxa"/>
          </w:tcPr>
          <w:p w14:paraId="4D8DC720" w14:textId="77777777" w:rsidR="006F4583" w:rsidRDefault="006F4583" w:rsidP="00C05B9F">
            <w:pPr>
              <w:suppressAutoHyphens w:val="0"/>
              <w:spacing w:before="0" w:after="0"/>
              <w:ind w:firstLine="0"/>
              <w:rPr>
                <w:sz w:val="26"/>
                <w:lang w:eastAsia="en-US"/>
              </w:rPr>
            </w:pPr>
            <w:r>
              <w:rPr>
                <w:sz w:val="26"/>
                <w:lang w:eastAsia="en-US"/>
              </w:rPr>
              <w:t>btn_XoaTimKiem</w:t>
            </w:r>
          </w:p>
        </w:tc>
        <w:tc>
          <w:tcPr>
            <w:tcW w:w="1355" w:type="dxa"/>
          </w:tcPr>
          <w:p w14:paraId="531CF3D6" w14:textId="77777777" w:rsidR="006F4583" w:rsidRPr="00DA0E0A" w:rsidRDefault="006F4583" w:rsidP="00C05B9F">
            <w:pPr>
              <w:suppressAutoHyphens w:val="0"/>
              <w:spacing w:before="0" w:after="0"/>
              <w:ind w:firstLine="0"/>
              <w:rPr>
                <w:sz w:val="26"/>
                <w:lang w:eastAsia="en-US"/>
              </w:rPr>
            </w:pPr>
            <w:r w:rsidRPr="00DA0E0A">
              <w:rPr>
                <w:sz w:val="26"/>
                <w:lang w:eastAsia="en-US"/>
              </w:rPr>
              <w:t>Button</w:t>
            </w:r>
          </w:p>
        </w:tc>
        <w:tc>
          <w:tcPr>
            <w:tcW w:w="895" w:type="dxa"/>
          </w:tcPr>
          <w:p w14:paraId="18C33C8D" w14:textId="77777777" w:rsidR="006F4583" w:rsidRPr="00DA0E0A" w:rsidRDefault="006F4583" w:rsidP="00C05B9F">
            <w:pPr>
              <w:suppressAutoHyphens w:val="0"/>
              <w:spacing w:before="0" w:after="0"/>
              <w:ind w:firstLine="0"/>
              <w:rPr>
                <w:sz w:val="26"/>
                <w:lang w:eastAsia="en-US"/>
              </w:rPr>
            </w:pPr>
            <w:r w:rsidRPr="00DA0E0A">
              <w:rPr>
                <w:sz w:val="26"/>
                <w:lang w:eastAsia="en-US"/>
              </w:rPr>
              <w:t>Click</w:t>
            </w:r>
          </w:p>
        </w:tc>
        <w:tc>
          <w:tcPr>
            <w:tcW w:w="3695" w:type="dxa"/>
          </w:tcPr>
          <w:p w14:paraId="14F69E9A" w14:textId="77777777" w:rsidR="006F4583" w:rsidRDefault="006F4583" w:rsidP="00C05B9F">
            <w:pPr>
              <w:suppressAutoHyphens w:val="0"/>
              <w:spacing w:before="0" w:after="0"/>
              <w:ind w:firstLine="0"/>
              <w:rPr>
                <w:rFonts w:eastAsia="Calibri"/>
                <w:sz w:val="26"/>
                <w:lang w:eastAsia="en-US"/>
              </w:rPr>
            </w:pPr>
            <w:r>
              <w:rPr>
                <w:rFonts w:eastAsia="Calibri"/>
                <w:sz w:val="26"/>
                <w:lang w:eastAsia="en-US"/>
              </w:rPr>
              <w:t>Gọi hàm xóa thông tin đã nhập trong ô tìm kiếm</w:t>
            </w:r>
          </w:p>
        </w:tc>
        <w:tc>
          <w:tcPr>
            <w:tcW w:w="810" w:type="dxa"/>
          </w:tcPr>
          <w:p w14:paraId="542F4852" w14:textId="77777777" w:rsidR="006F4583" w:rsidRDefault="006F4583" w:rsidP="00C05B9F">
            <w:pPr>
              <w:suppressAutoHyphens w:val="0"/>
              <w:spacing w:before="0" w:after="0"/>
              <w:ind w:firstLine="0"/>
              <w:rPr>
                <w:sz w:val="26"/>
                <w:lang w:eastAsia="en-US"/>
              </w:rPr>
            </w:pPr>
            <w:r>
              <w:rPr>
                <w:sz w:val="26"/>
                <w:lang w:eastAsia="en-US"/>
              </w:rPr>
              <w:t>(5)</w:t>
            </w:r>
          </w:p>
        </w:tc>
      </w:tr>
      <w:tr w:rsidR="006F4583" w:rsidRPr="00DA0E0A" w14:paraId="3D74573F" w14:textId="77777777" w:rsidTr="005E6267">
        <w:trPr>
          <w:jc w:val="center"/>
        </w:trPr>
        <w:tc>
          <w:tcPr>
            <w:tcW w:w="720" w:type="dxa"/>
          </w:tcPr>
          <w:p w14:paraId="67BA716B" w14:textId="77777777" w:rsidR="006F4583" w:rsidRDefault="006F4583" w:rsidP="00C05B9F">
            <w:pPr>
              <w:suppressAutoHyphens w:val="0"/>
              <w:spacing w:before="0" w:after="0"/>
              <w:ind w:firstLine="0"/>
              <w:jc w:val="center"/>
              <w:rPr>
                <w:sz w:val="26"/>
                <w:lang w:eastAsia="en-US"/>
              </w:rPr>
            </w:pPr>
            <w:r>
              <w:rPr>
                <w:sz w:val="26"/>
                <w:lang w:eastAsia="en-US"/>
              </w:rPr>
              <w:t>6</w:t>
            </w:r>
          </w:p>
        </w:tc>
        <w:tc>
          <w:tcPr>
            <w:tcW w:w="2340" w:type="dxa"/>
          </w:tcPr>
          <w:p w14:paraId="769DF780" w14:textId="77777777" w:rsidR="006F4583" w:rsidRDefault="006F4583" w:rsidP="00C05B9F">
            <w:pPr>
              <w:suppressAutoHyphens w:val="0"/>
              <w:spacing w:before="0" w:after="0"/>
              <w:ind w:firstLine="0"/>
              <w:rPr>
                <w:sz w:val="26"/>
                <w:lang w:eastAsia="en-US"/>
              </w:rPr>
            </w:pPr>
            <w:r>
              <w:rPr>
                <w:sz w:val="26"/>
                <w:lang w:eastAsia="en-US"/>
              </w:rPr>
              <w:t>grv_PhieuTiepNhanBaoHanh</w:t>
            </w:r>
          </w:p>
        </w:tc>
        <w:tc>
          <w:tcPr>
            <w:tcW w:w="1355" w:type="dxa"/>
          </w:tcPr>
          <w:p w14:paraId="252CDD57" w14:textId="77777777" w:rsidR="006F4583" w:rsidRPr="00DA0E0A" w:rsidRDefault="006F4583" w:rsidP="00C05B9F">
            <w:pPr>
              <w:suppressAutoHyphens w:val="0"/>
              <w:spacing w:before="0" w:after="0"/>
              <w:ind w:firstLine="0"/>
              <w:rPr>
                <w:sz w:val="26"/>
                <w:lang w:eastAsia="en-US"/>
              </w:rPr>
            </w:pPr>
            <w:r>
              <w:rPr>
                <w:sz w:val="26"/>
                <w:lang w:eastAsia="en-US"/>
              </w:rPr>
              <w:t>Gridview</w:t>
            </w:r>
          </w:p>
        </w:tc>
        <w:tc>
          <w:tcPr>
            <w:tcW w:w="895" w:type="dxa"/>
          </w:tcPr>
          <w:p w14:paraId="4534258D" w14:textId="77777777" w:rsidR="006F4583" w:rsidRPr="00DA0E0A" w:rsidRDefault="006F4583" w:rsidP="00C05B9F">
            <w:pPr>
              <w:suppressAutoHyphens w:val="0"/>
              <w:spacing w:before="0" w:after="0"/>
              <w:ind w:firstLine="0"/>
              <w:rPr>
                <w:sz w:val="26"/>
                <w:lang w:eastAsia="en-US"/>
              </w:rPr>
            </w:pPr>
          </w:p>
        </w:tc>
        <w:tc>
          <w:tcPr>
            <w:tcW w:w="3695" w:type="dxa"/>
          </w:tcPr>
          <w:p w14:paraId="7C916EFB" w14:textId="77777777" w:rsidR="006F4583" w:rsidRDefault="006F4583" w:rsidP="00C05B9F">
            <w:pPr>
              <w:suppressAutoHyphens w:val="0"/>
              <w:spacing w:before="0" w:after="0"/>
              <w:ind w:firstLine="0"/>
              <w:rPr>
                <w:rFonts w:eastAsia="Calibri"/>
                <w:sz w:val="26"/>
                <w:lang w:eastAsia="en-US"/>
              </w:rPr>
            </w:pPr>
            <w:r>
              <w:rPr>
                <w:rFonts w:eastAsia="Calibri"/>
                <w:sz w:val="26"/>
                <w:lang w:eastAsia="en-US"/>
              </w:rPr>
              <w:t>Cho phép hiển thị danh sách phiếu tiếp nhận bảo hành có trong cơ sở dữ liệu</w:t>
            </w:r>
          </w:p>
        </w:tc>
        <w:tc>
          <w:tcPr>
            <w:tcW w:w="810" w:type="dxa"/>
          </w:tcPr>
          <w:p w14:paraId="725B8E70" w14:textId="77777777" w:rsidR="006F4583" w:rsidRDefault="006F4583" w:rsidP="00C05B9F">
            <w:pPr>
              <w:suppressAutoHyphens w:val="0"/>
              <w:spacing w:before="0" w:after="0"/>
              <w:ind w:firstLine="0"/>
              <w:rPr>
                <w:sz w:val="26"/>
                <w:lang w:eastAsia="en-US"/>
              </w:rPr>
            </w:pPr>
            <w:r>
              <w:rPr>
                <w:sz w:val="26"/>
                <w:lang w:eastAsia="en-US"/>
              </w:rPr>
              <w:t>(6)</w:t>
            </w:r>
          </w:p>
        </w:tc>
      </w:tr>
    </w:tbl>
    <w:p w14:paraId="2FC46EBA" w14:textId="77777777" w:rsidR="006F4583" w:rsidRPr="001B48FB" w:rsidRDefault="006F4583" w:rsidP="00C05B9F">
      <w:pPr>
        <w:rPr>
          <w:lang w:val="x-none"/>
        </w:rPr>
      </w:pPr>
    </w:p>
    <w:p w14:paraId="18D4A5A9" w14:textId="3A546F5C" w:rsidR="006B2795" w:rsidRDefault="006B2795" w:rsidP="00C05B9F">
      <w:pPr>
        <w:pStyle w:val="Heading3"/>
        <w:spacing w:line="360" w:lineRule="auto"/>
      </w:pPr>
      <w:bookmarkStart w:id="140" w:name="_Toc441092362"/>
      <w:r>
        <w:t>Màn hình trang thống kê, báo cáo</w:t>
      </w:r>
      <w:bookmarkEnd w:id="140"/>
    </w:p>
    <w:p w14:paraId="259ABFAF" w14:textId="05A24F68" w:rsidR="00F212BA" w:rsidRDefault="0067165E" w:rsidP="00C05B9F">
      <w:pPr>
        <w:pStyle w:val="Style1"/>
        <w:rPr>
          <w:lang w:val="x-none"/>
        </w:rPr>
      </w:pPr>
      <w:r w:rsidRPr="002372C7">
        <w:drawing>
          <wp:inline distT="0" distB="0" distL="0" distR="0" wp14:anchorId="135CF6F8" wp14:editId="393F7D02">
            <wp:extent cx="5540375" cy="3240405"/>
            <wp:effectExtent l="19050" t="19050" r="22225" b="17145"/>
            <wp:docPr id="99" name="Picture 99" desc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Untitled.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540375" cy="3240405"/>
                    </a:xfrm>
                    <a:prstGeom prst="rect">
                      <a:avLst/>
                    </a:prstGeom>
                    <a:noFill/>
                    <a:ln>
                      <a:solidFill>
                        <a:schemeClr val="tx1"/>
                      </a:solidFill>
                    </a:ln>
                  </pic:spPr>
                </pic:pic>
              </a:graphicData>
            </a:graphic>
          </wp:inline>
        </w:drawing>
      </w:r>
    </w:p>
    <w:p w14:paraId="3ECD0A92" w14:textId="77777777" w:rsidR="00F212BA" w:rsidRDefault="00F212BA">
      <w:pPr>
        <w:suppressAutoHyphens w:val="0"/>
        <w:spacing w:before="0" w:after="0" w:line="240" w:lineRule="auto"/>
        <w:ind w:firstLine="0"/>
        <w:jc w:val="left"/>
        <w:rPr>
          <w:noProof/>
          <w:lang w:val="x-none" w:eastAsia="en-US"/>
        </w:rPr>
      </w:pPr>
      <w:r>
        <w:rPr>
          <w:lang w:val="x-none"/>
        </w:rPr>
        <w:br w:type="page"/>
      </w:r>
    </w:p>
    <w:p w14:paraId="403D2ADE" w14:textId="77777777" w:rsidR="0067165E" w:rsidRDefault="0067165E" w:rsidP="00C05B9F">
      <w:pPr>
        <w:pStyle w:val="Style1"/>
        <w:rPr>
          <w:lang w:val="x-none"/>
        </w:rPr>
      </w:pPr>
    </w:p>
    <w:tbl>
      <w:tblPr>
        <w:tblStyle w:val="TableGrid13"/>
        <w:tblW w:w="9905" w:type="dxa"/>
        <w:jc w:val="center"/>
        <w:tblLayout w:type="fixed"/>
        <w:tblLook w:val="04A0" w:firstRow="1" w:lastRow="0" w:firstColumn="1" w:lastColumn="0" w:noHBand="0" w:noVBand="1"/>
      </w:tblPr>
      <w:tblGrid>
        <w:gridCol w:w="810"/>
        <w:gridCol w:w="2250"/>
        <w:gridCol w:w="1445"/>
        <w:gridCol w:w="990"/>
        <w:gridCol w:w="3600"/>
        <w:gridCol w:w="810"/>
      </w:tblGrid>
      <w:tr w:rsidR="00234A01" w:rsidRPr="00DA0E0A" w14:paraId="2E6DBACF" w14:textId="77777777" w:rsidTr="005E6267">
        <w:trPr>
          <w:jc w:val="center"/>
        </w:trPr>
        <w:tc>
          <w:tcPr>
            <w:tcW w:w="810" w:type="dxa"/>
            <w:shd w:val="clear" w:color="auto" w:fill="D0CECE"/>
          </w:tcPr>
          <w:p w14:paraId="3CD3E10B" w14:textId="77777777" w:rsidR="00234A01" w:rsidRPr="00DA0E0A" w:rsidRDefault="00234A01" w:rsidP="00C05B9F">
            <w:pPr>
              <w:ind w:firstLine="0"/>
              <w:jc w:val="center"/>
              <w:rPr>
                <w:b/>
                <w:sz w:val="26"/>
                <w:lang w:eastAsia="en-US"/>
              </w:rPr>
            </w:pPr>
            <w:r w:rsidRPr="00DA0E0A">
              <w:rPr>
                <w:b/>
                <w:sz w:val="26"/>
                <w:lang w:eastAsia="en-US"/>
              </w:rPr>
              <w:t>STT</w:t>
            </w:r>
          </w:p>
        </w:tc>
        <w:tc>
          <w:tcPr>
            <w:tcW w:w="2250" w:type="dxa"/>
            <w:shd w:val="clear" w:color="auto" w:fill="D0CECE"/>
          </w:tcPr>
          <w:p w14:paraId="276D3B7D" w14:textId="77777777" w:rsidR="00234A01" w:rsidRPr="00DA0E0A" w:rsidRDefault="00234A01"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248FF1BE" w14:textId="77777777" w:rsidR="00234A01" w:rsidRPr="00DA0E0A" w:rsidRDefault="00234A01"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4139DCDE" w14:textId="77777777" w:rsidR="00234A01" w:rsidRPr="00DA0E0A" w:rsidRDefault="00234A01"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63DAF821" w14:textId="77777777" w:rsidR="00234A01" w:rsidRPr="00DA0E0A" w:rsidRDefault="00234A01"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626DEEC4" w14:textId="77777777" w:rsidR="00234A01" w:rsidRPr="00DA0E0A" w:rsidRDefault="00234A01" w:rsidP="00C05B9F">
            <w:pPr>
              <w:suppressAutoHyphens w:val="0"/>
              <w:spacing w:before="0" w:after="0"/>
              <w:ind w:firstLine="0"/>
              <w:jc w:val="center"/>
              <w:rPr>
                <w:b/>
                <w:sz w:val="26"/>
                <w:lang w:eastAsia="en-US"/>
              </w:rPr>
            </w:pPr>
            <w:r w:rsidRPr="00DA0E0A">
              <w:rPr>
                <w:b/>
                <w:sz w:val="26"/>
                <w:lang w:eastAsia="en-US"/>
              </w:rPr>
              <w:t>Ghi chú</w:t>
            </w:r>
          </w:p>
        </w:tc>
      </w:tr>
      <w:tr w:rsidR="00234A01" w:rsidRPr="00DA0E0A" w14:paraId="5310FB3C" w14:textId="77777777" w:rsidTr="005E6267">
        <w:trPr>
          <w:jc w:val="center"/>
        </w:trPr>
        <w:tc>
          <w:tcPr>
            <w:tcW w:w="810" w:type="dxa"/>
          </w:tcPr>
          <w:p w14:paraId="42A4565D" w14:textId="77777777" w:rsidR="00234A01" w:rsidRPr="00DA0E0A" w:rsidRDefault="00234A01" w:rsidP="00C05B9F">
            <w:pPr>
              <w:suppressAutoHyphens w:val="0"/>
              <w:spacing w:before="0" w:after="0"/>
              <w:ind w:firstLine="0"/>
              <w:jc w:val="center"/>
              <w:rPr>
                <w:sz w:val="26"/>
                <w:lang w:eastAsia="en-US"/>
              </w:rPr>
            </w:pPr>
            <w:r w:rsidRPr="00DA0E0A">
              <w:rPr>
                <w:sz w:val="26"/>
                <w:lang w:eastAsia="en-US"/>
              </w:rPr>
              <w:t>1</w:t>
            </w:r>
          </w:p>
        </w:tc>
        <w:tc>
          <w:tcPr>
            <w:tcW w:w="2250" w:type="dxa"/>
          </w:tcPr>
          <w:p w14:paraId="35920C58" w14:textId="77777777" w:rsidR="00234A01" w:rsidRPr="00DA0E0A" w:rsidRDefault="00234A01" w:rsidP="00C05B9F">
            <w:pPr>
              <w:suppressAutoHyphens w:val="0"/>
              <w:spacing w:before="0" w:after="0"/>
              <w:ind w:firstLine="0"/>
              <w:rPr>
                <w:sz w:val="26"/>
                <w:lang w:eastAsia="en-US"/>
              </w:rPr>
            </w:pPr>
            <w:r>
              <w:rPr>
                <w:sz w:val="26"/>
                <w:lang w:eastAsia="en-US"/>
              </w:rPr>
              <w:t>tab_ChucNang</w:t>
            </w:r>
          </w:p>
        </w:tc>
        <w:tc>
          <w:tcPr>
            <w:tcW w:w="1445" w:type="dxa"/>
          </w:tcPr>
          <w:p w14:paraId="3EF06EA6" w14:textId="77777777" w:rsidR="00234A01" w:rsidRPr="00DA0E0A" w:rsidRDefault="00234A01" w:rsidP="00C05B9F">
            <w:pPr>
              <w:suppressAutoHyphens w:val="0"/>
              <w:spacing w:before="0" w:after="0"/>
              <w:ind w:firstLine="0"/>
              <w:rPr>
                <w:sz w:val="26"/>
                <w:lang w:eastAsia="en-US"/>
              </w:rPr>
            </w:pPr>
            <w:r>
              <w:rPr>
                <w:sz w:val="26"/>
                <w:lang w:eastAsia="en-US"/>
              </w:rPr>
              <w:t>Tab</w:t>
            </w:r>
          </w:p>
        </w:tc>
        <w:tc>
          <w:tcPr>
            <w:tcW w:w="990" w:type="dxa"/>
          </w:tcPr>
          <w:p w14:paraId="28D1B89D" w14:textId="77777777" w:rsidR="00234A01" w:rsidRPr="00DA0E0A" w:rsidRDefault="00234A01" w:rsidP="00C05B9F">
            <w:pPr>
              <w:suppressAutoHyphens w:val="0"/>
              <w:spacing w:before="0" w:after="0"/>
              <w:ind w:firstLine="0"/>
              <w:rPr>
                <w:sz w:val="26"/>
                <w:lang w:eastAsia="en-US"/>
              </w:rPr>
            </w:pPr>
          </w:p>
        </w:tc>
        <w:tc>
          <w:tcPr>
            <w:tcW w:w="3600" w:type="dxa"/>
          </w:tcPr>
          <w:p w14:paraId="10A41E81" w14:textId="77777777" w:rsidR="00234A01" w:rsidRPr="00DA0E0A" w:rsidRDefault="00234A01" w:rsidP="00C05B9F">
            <w:pPr>
              <w:suppressAutoHyphens w:val="0"/>
              <w:spacing w:before="0" w:after="0"/>
              <w:ind w:firstLine="0"/>
              <w:rPr>
                <w:sz w:val="26"/>
                <w:lang w:eastAsia="en-US"/>
              </w:rPr>
            </w:pPr>
            <w:r>
              <w:rPr>
                <w:rFonts w:eastAsia="Calibri"/>
                <w:sz w:val="26"/>
                <w:lang w:eastAsia="en-US"/>
              </w:rPr>
              <w:t xml:space="preserve">Cho phép hiển thị tên trang chức năng </w:t>
            </w:r>
          </w:p>
        </w:tc>
        <w:tc>
          <w:tcPr>
            <w:tcW w:w="810" w:type="dxa"/>
          </w:tcPr>
          <w:p w14:paraId="0332E893" w14:textId="77777777" w:rsidR="00234A01" w:rsidRPr="00DA0E0A" w:rsidRDefault="00234A01" w:rsidP="00C05B9F">
            <w:pPr>
              <w:suppressAutoHyphens w:val="0"/>
              <w:spacing w:before="0" w:after="0"/>
              <w:ind w:firstLine="0"/>
              <w:rPr>
                <w:sz w:val="26"/>
                <w:lang w:eastAsia="en-US"/>
              </w:rPr>
            </w:pPr>
            <w:r w:rsidRPr="00DA0E0A">
              <w:rPr>
                <w:sz w:val="26"/>
                <w:lang w:eastAsia="en-US"/>
              </w:rPr>
              <w:t>(1)</w:t>
            </w:r>
          </w:p>
        </w:tc>
      </w:tr>
      <w:tr w:rsidR="00234A01" w:rsidRPr="00DA0E0A" w14:paraId="4E1C2F22" w14:textId="77777777" w:rsidTr="005E6267">
        <w:trPr>
          <w:jc w:val="center"/>
        </w:trPr>
        <w:tc>
          <w:tcPr>
            <w:tcW w:w="810" w:type="dxa"/>
          </w:tcPr>
          <w:p w14:paraId="4D83109A" w14:textId="77777777" w:rsidR="00234A01" w:rsidRPr="00DA0E0A" w:rsidRDefault="00234A01" w:rsidP="00C05B9F">
            <w:pPr>
              <w:suppressAutoHyphens w:val="0"/>
              <w:spacing w:before="0" w:after="0"/>
              <w:ind w:firstLine="0"/>
              <w:jc w:val="center"/>
              <w:rPr>
                <w:sz w:val="26"/>
                <w:lang w:eastAsia="en-US"/>
              </w:rPr>
            </w:pPr>
            <w:r w:rsidRPr="00DA0E0A">
              <w:rPr>
                <w:sz w:val="26"/>
                <w:lang w:eastAsia="en-US"/>
              </w:rPr>
              <w:t>2</w:t>
            </w:r>
          </w:p>
        </w:tc>
        <w:tc>
          <w:tcPr>
            <w:tcW w:w="2250" w:type="dxa"/>
          </w:tcPr>
          <w:p w14:paraId="3820D2B1" w14:textId="77777777" w:rsidR="00234A01" w:rsidRPr="00DA0E0A" w:rsidRDefault="00234A01" w:rsidP="00C05B9F">
            <w:pPr>
              <w:suppressAutoHyphens w:val="0"/>
              <w:spacing w:before="0" w:after="0"/>
              <w:ind w:firstLine="0"/>
              <w:rPr>
                <w:sz w:val="26"/>
                <w:lang w:eastAsia="en-US"/>
              </w:rPr>
            </w:pPr>
            <w:r>
              <w:rPr>
                <w:sz w:val="26"/>
                <w:lang w:eastAsia="en-US"/>
              </w:rPr>
              <w:t>btn_ChucNang</w:t>
            </w:r>
          </w:p>
        </w:tc>
        <w:tc>
          <w:tcPr>
            <w:tcW w:w="1445" w:type="dxa"/>
          </w:tcPr>
          <w:p w14:paraId="5E3F959C" w14:textId="77777777" w:rsidR="00234A01" w:rsidRPr="00DA0E0A" w:rsidRDefault="00234A01" w:rsidP="00C05B9F">
            <w:pPr>
              <w:suppressAutoHyphens w:val="0"/>
              <w:spacing w:before="0" w:after="0"/>
              <w:ind w:firstLine="0"/>
              <w:rPr>
                <w:sz w:val="26"/>
                <w:lang w:eastAsia="en-US"/>
              </w:rPr>
            </w:pPr>
            <w:r>
              <w:rPr>
                <w:sz w:val="26"/>
                <w:lang w:eastAsia="en-US"/>
              </w:rPr>
              <w:t>Combobox</w:t>
            </w:r>
          </w:p>
        </w:tc>
        <w:tc>
          <w:tcPr>
            <w:tcW w:w="990" w:type="dxa"/>
          </w:tcPr>
          <w:p w14:paraId="485B5C2F" w14:textId="77777777" w:rsidR="00234A01" w:rsidRPr="00DA0E0A" w:rsidRDefault="00234A01" w:rsidP="00C05B9F">
            <w:pPr>
              <w:suppressAutoHyphens w:val="0"/>
              <w:spacing w:before="0" w:after="0"/>
              <w:ind w:firstLine="0"/>
              <w:rPr>
                <w:sz w:val="26"/>
                <w:lang w:eastAsia="en-US"/>
              </w:rPr>
            </w:pPr>
            <w:r>
              <w:rPr>
                <w:sz w:val="26"/>
                <w:lang w:eastAsia="en-US"/>
              </w:rPr>
              <w:t>Click</w:t>
            </w:r>
          </w:p>
        </w:tc>
        <w:tc>
          <w:tcPr>
            <w:tcW w:w="3600" w:type="dxa"/>
          </w:tcPr>
          <w:p w14:paraId="73EC6118" w14:textId="41F1457B" w:rsidR="00234A01" w:rsidRPr="00DA0E0A" w:rsidRDefault="00234A01" w:rsidP="00C05B9F">
            <w:pPr>
              <w:suppressAutoHyphens w:val="0"/>
              <w:spacing w:before="0" w:after="0"/>
              <w:ind w:firstLine="0"/>
              <w:rPr>
                <w:sz w:val="26"/>
                <w:lang w:eastAsia="en-US"/>
              </w:rPr>
            </w:pPr>
            <w:r>
              <w:rPr>
                <w:rFonts w:eastAsia="Calibri"/>
                <w:sz w:val="26"/>
                <w:lang w:eastAsia="en-US"/>
              </w:rPr>
              <w:t>Cho phép hiển thị giao diện các chức năng có trong trang thống kê, báo cáo</w:t>
            </w:r>
          </w:p>
        </w:tc>
        <w:tc>
          <w:tcPr>
            <w:tcW w:w="810" w:type="dxa"/>
          </w:tcPr>
          <w:p w14:paraId="4E55D6BF" w14:textId="77777777" w:rsidR="00234A01" w:rsidRPr="00DA0E0A" w:rsidRDefault="00234A01" w:rsidP="00C05B9F">
            <w:pPr>
              <w:suppressAutoHyphens w:val="0"/>
              <w:spacing w:before="0" w:after="0"/>
              <w:ind w:firstLine="0"/>
              <w:rPr>
                <w:sz w:val="26"/>
                <w:lang w:eastAsia="en-US"/>
              </w:rPr>
            </w:pPr>
            <w:r w:rsidRPr="00DA0E0A">
              <w:rPr>
                <w:sz w:val="26"/>
                <w:lang w:eastAsia="en-US"/>
              </w:rPr>
              <w:t>(2)</w:t>
            </w:r>
          </w:p>
        </w:tc>
      </w:tr>
    </w:tbl>
    <w:p w14:paraId="51258CC0" w14:textId="77777777" w:rsidR="00234A01" w:rsidRPr="0067165E" w:rsidRDefault="00234A01" w:rsidP="00C05B9F">
      <w:pPr>
        <w:rPr>
          <w:lang w:val="x-none"/>
        </w:rPr>
      </w:pPr>
    </w:p>
    <w:p w14:paraId="351D2656" w14:textId="5E4508C4" w:rsidR="006B2795" w:rsidRDefault="006B2795" w:rsidP="00C05B9F">
      <w:pPr>
        <w:pStyle w:val="Heading3"/>
        <w:spacing w:line="360" w:lineRule="auto"/>
      </w:pPr>
      <w:bookmarkStart w:id="141" w:name="_Toc441092363"/>
      <w:r>
        <w:t>Màn hình báo cáo doanh số bán hàng</w:t>
      </w:r>
      <w:bookmarkEnd w:id="141"/>
    </w:p>
    <w:p w14:paraId="26282276" w14:textId="2FBDA66A" w:rsidR="00635248" w:rsidRDefault="00635248" w:rsidP="00C05B9F">
      <w:pPr>
        <w:pStyle w:val="Style1"/>
        <w:rPr>
          <w:lang w:val="x-none"/>
        </w:rPr>
      </w:pPr>
      <w:r w:rsidRPr="00635248">
        <w:drawing>
          <wp:inline distT="0" distB="0" distL="0" distR="0" wp14:anchorId="7F3179D7" wp14:editId="14021A75">
            <wp:extent cx="5540375" cy="3137494"/>
            <wp:effectExtent l="0" t="0" r="3175" b="6350"/>
            <wp:docPr id="95" name="Picture 95" descr="F:\HOC KI 7\Phuong phap phat trien huong doi tuong\anh bao cao hah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HOC KI 7\Phuong phap phat trien huong doi tuong\anh bao cao haha\11.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540375" cy="3137494"/>
                    </a:xfrm>
                    <a:prstGeom prst="rect">
                      <a:avLst/>
                    </a:prstGeom>
                    <a:noFill/>
                    <a:ln>
                      <a:noFill/>
                    </a:ln>
                  </pic:spPr>
                </pic:pic>
              </a:graphicData>
            </a:graphic>
          </wp:inline>
        </w:drawing>
      </w:r>
    </w:p>
    <w:tbl>
      <w:tblPr>
        <w:tblStyle w:val="TableGrid13"/>
        <w:tblW w:w="9815" w:type="dxa"/>
        <w:jc w:val="center"/>
        <w:tblLayout w:type="fixed"/>
        <w:tblLook w:val="04A0" w:firstRow="1" w:lastRow="0" w:firstColumn="1" w:lastColumn="0" w:noHBand="0" w:noVBand="1"/>
      </w:tblPr>
      <w:tblGrid>
        <w:gridCol w:w="810"/>
        <w:gridCol w:w="2322"/>
        <w:gridCol w:w="1283"/>
        <w:gridCol w:w="990"/>
        <w:gridCol w:w="3600"/>
        <w:gridCol w:w="810"/>
      </w:tblGrid>
      <w:tr w:rsidR="00397732" w:rsidRPr="00DA0E0A" w14:paraId="6ABC5DEA" w14:textId="77777777" w:rsidTr="005E6267">
        <w:trPr>
          <w:jc w:val="center"/>
        </w:trPr>
        <w:tc>
          <w:tcPr>
            <w:tcW w:w="810" w:type="dxa"/>
            <w:shd w:val="clear" w:color="auto" w:fill="D0CECE"/>
          </w:tcPr>
          <w:p w14:paraId="5CBCBF97" w14:textId="77777777" w:rsidR="00397732" w:rsidRPr="00DA0E0A" w:rsidRDefault="00397732" w:rsidP="00C05B9F">
            <w:pPr>
              <w:ind w:firstLine="0"/>
              <w:jc w:val="center"/>
              <w:rPr>
                <w:b/>
                <w:sz w:val="26"/>
                <w:lang w:eastAsia="en-US"/>
              </w:rPr>
            </w:pPr>
            <w:r w:rsidRPr="00DA0E0A">
              <w:rPr>
                <w:b/>
                <w:sz w:val="26"/>
                <w:lang w:eastAsia="en-US"/>
              </w:rPr>
              <w:t>STT</w:t>
            </w:r>
          </w:p>
        </w:tc>
        <w:tc>
          <w:tcPr>
            <w:tcW w:w="2322" w:type="dxa"/>
            <w:shd w:val="clear" w:color="auto" w:fill="D0CECE"/>
          </w:tcPr>
          <w:p w14:paraId="500EF96B"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Tên đối tượng</w:t>
            </w:r>
          </w:p>
        </w:tc>
        <w:tc>
          <w:tcPr>
            <w:tcW w:w="1283" w:type="dxa"/>
            <w:shd w:val="clear" w:color="auto" w:fill="D0CECE"/>
          </w:tcPr>
          <w:p w14:paraId="6983577C"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6EC0132D" w14:textId="77777777" w:rsidR="00397732" w:rsidRPr="00DA0E0A" w:rsidRDefault="00397732"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59AC8B19"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4B6131B2"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Ghi chú</w:t>
            </w:r>
          </w:p>
        </w:tc>
      </w:tr>
      <w:tr w:rsidR="00397732" w:rsidRPr="00DA0E0A" w14:paraId="642D9A2B" w14:textId="77777777" w:rsidTr="005E6267">
        <w:trPr>
          <w:jc w:val="center"/>
        </w:trPr>
        <w:tc>
          <w:tcPr>
            <w:tcW w:w="810" w:type="dxa"/>
          </w:tcPr>
          <w:p w14:paraId="576BDB8F" w14:textId="77777777" w:rsidR="00397732" w:rsidRPr="00DA0E0A" w:rsidRDefault="00397732" w:rsidP="00C05B9F">
            <w:pPr>
              <w:suppressAutoHyphens w:val="0"/>
              <w:spacing w:before="0" w:after="0"/>
              <w:ind w:firstLine="0"/>
              <w:jc w:val="center"/>
              <w:rPr>
                <w:sz w:val="26"/>
                <w:lang w:eastAsia="en-US"/>
              </w:rPr>
            </w:pPr>
            <w:r w:rsidRPr="00DA0E0A">
              <w:rPr>
                <w:sz w:val="26"/>
                <w:lang w:eastAsia="en-US"/>
              </w:rPr>
              <w:t>1</w:t>
            </w:r>
          </w:p>
        </w:tc>
        <w:tc>
          <w:tcPr>
            <w:tcW w:w="2322" w:type="dxa"/>
          </w:tcPr>
          <w:p w14:paraId="5FD2D8F6" w14:textId="77777777" w:rsidR="00397732" w:rsidRPr="00DA0E0A" w:rsidRDefault="00397732" w:rsidP="00C05B9F">
            <w:pPr>
              <w:suppressAutoHyphens w:val="0"/>
              <w:spacing w:before="0" w:after="0"/>
              <w:ind w:firstLine="0"/>
              <w:rPr>
                <w:sz w:val="26"/>
                <w:lang w:eastAsia="en-US"/>
              </w:rPr>
            </w:pPr>
            <w:r>
              <w:rPr>
                <w:sz w:val="26"/>
                <w:lang w:eastAsia="en-US"/>
              </w:rPr>
              <w:t>dateEdit_tungay</w:t>
            </w:r>
          </w:p>
        </w:tc>
        <w:tc>
          <w:tcPr>
            <w:tcW w:w="1283" w:type="dxa"/>
          </w:tcPr>
          <w:p w14:paraId="36DA314E" w14:textId="77777777" w:rsidR="00397732" w:rsidRPr="00DA0E0A" w:rsidRDefault="00397732" w:rsidP="00C05B9F">
            <w:pPr>
              <w:suppressAutoHyphens w:val="0"/>
              <w:spacing w:before="0" w:after="0"/>
              <w:ind w:firstLine="0"/>
              <w:rPr>
                <w:sz w:val="26"/>
                <w:lang w:eastAsia="en-US"/>
              </w:rPr>
            </w:pPr>
            <w:r>
              <w:rPr>
                <w:sz w:val="26"/>
                <w:lang w:eastAsia="en-US"/>
              </w:rPr>
              <w:t>DateEdit</w:t>
            </w:r>
          </w:p>
        </w:tc>
        <w:tc>
          <w:tcPr>
            <w:tcW w:w="990" w:type="dxa"/>
          </w:tcPr>
          <w:p w14:paraId="6BA2524D" w14:textId="77777777" w:rsidR="00397732" w:rsidRPr="00DA0E0A" w:rsidRDefault="00397732" w:rsidP="00C05B9F">
            <w:pPr>
              <w:suppressAutoHyphens w:val="0"/>
              <w:spacing w:before="0" w:after="0"/>
              <w:ind w:firstLine="0"/>
              <w:rPr>
                <w:sz w:val="26"/>
                <w:lang w:eastAsia="en-US"/>
              </w:rPr>
            </w:pPr>
            <w:r>
              <w:rPr>
                <w:sz w:val="26"/>
                <w:lang w:eastAsia="en-US"/>
              </w:rPr>
              <w:t>Drop Down</w:t>
            </w:r>
          </w:p>
        </w:tc>
        <w:tc>
          <w:tcPr>
            <w:tcW w:w="3600" w:type="dxa"/>
          </w:tcPr>
          <w:p w14:paraId="4D3C536D"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 xml:space="preserve">Chọn ngày đầu </w:t>
            </w:r>
          </w:p>
        </w:tc>
        <w:tc>
          <w:tcPr>
            <w:tcW w:w="810" w:type="dxa"/>
          </w:tcPr>
          <w:p w14:paraId="1E595564" w14:textId="77777777" w:rsidR="00397732" w:rsidRPr="00DA0E0A" w:rsidRDefault="00397732" w:rsidP="00C05B9F">
            <w:pPr>
              <w:suppressAutoHyphens w:val="0"/>
              <w:spacing w:before="0" w:after="0"/>
              <w:ind w:firstLine="0"/>
              <w:rPr>
                <w:sz w:val="26"/>
                <w:lang w:eastAsia="en-US"/>
              </w:rPr>
            </w:pPr>
            <w:r w:rsidRPr="00DA0E0A">
              <w:rPr>
                <w:sz w:val="26"/>
                <w:lang w:eastAsia="en-US"/>
              </w:rPr>
              <w:t>(1)</w:t>
            </w:r>
          </w:p>
        </w:tc>
      </w:tr>
      <w:tr w:rsidR="00397732" w:rsidRPr="00DA0E0A" w14:paraId="307687FE" w14:textId="77777777" w:rsidTr="005E6267">
        <w:trPr>
          <w:jc w:val="center"/>
        </w:trPr>
        <w:tc>
          <w:tcPr>
            <w:tcW w:w="810" w:type="dxa"/>
          </w:tcPr>
          <w:p w14:paraId="44805058" w14:textId="77777777" w:rsidR="00397732" w:rsidRPr="00DA0E0A" w:rsidRDefault="00397732" w:rsidP="00C05B9F">
            <w:pPr>
              <w:suppressAutoHyphens w:val="0"/>
              <w:spacing w:before="0" w:after="0"/>
              <w:ind w:firstLine="0"/>
              <w:jc w:val="center"/>
              <w:rPr>
                <w:sz w:val="26"/>
                <w:lang w:eastAsia="en-US"/>
              </w:rPr>
            </w:pPr>
            <w:r w:rsidRPr="00DA0E0A">
              <w:rPr>
                <w:sz w:val="26"/>
                <w:lang w:eastAsia="en-US"/>
              </w:rPr>
              <w:t>2</w:t>
            </w:r>
          </w:p>
        </w:tc>
        <w:tc>
          <w:tcPr>
            <w:tcW w:w="2322" w:type="dxa"/>
          </w:tcPr>
          <w:p w14:paraId="099708F4" w14:textId="77777777" w:rsidR="00397732" w:rsidRPr="00DA0E0A" w:rsidRDefault="00397732" w:rsidP="00C05B9F">
            <w:pPr>
              <w:suppressAutoHyphens w:val="0"/>
              <w:spacing w:before="0" w:after="0"/>
              <w:ind w:firstLine="0"/>
              <w:rPr>
                <w:sz w:val="26"/>
                <w:lang w:eastAsia="en-US"/>
              </w:rPr>
            </w:pPr>
            <w:r>
              <w:rPr>
                <w:sz w:val="26"/>
                <w:lang w:eastAsia="en-US"/>
              </w:rPr>
              <w:t>dateEdit_denngay</w:t>
            </w:r>
          </w:p>
        </w:tc>
        <w:tc>
          <w:tcPr>
            <w:tcW w:w="1283" w:type="dxa"/>
          </w:tcPr>
          <w:p w14:paraId="023F28F9" w14:textId="77777777" w:rsidR="00397732" w:rsidRPr="00DA0E0A" w:rsidRDefault="00397732" w:rsidP="00C05B9F">
            <w:pPr>
              <w:suppressAutoHyphens w:val="0"/>
              <w:spacing w:before="0" w:after="0"/>
              <w:ind w:firstLine="0"/>
              <w:rPr>
                <w:sz w:val="26"/>
                <w:lang w:eastAsia="en-US"/>
              </w:rPr>
            </w:pPr>
            <w:r>
              <w:rPr>
                <w:sz w:val="26"/>
                <w:lang w:eastAsia="en-US"/>
              </w:rPr>
              <w:t>DateEdit</w:t>
            </w:r>
          </w:p>
        </w:tc>
        <w:tc>
          <w:tcPr>
            <w:tcW w:w="990" w:type="dxa"/>
          </w:tcPr>
          <w:p w14:paraId="4C139200" w14:textId="77777777" w:rsidR="00397732" w:rsidRPr="00DA0E0A" w:rsidRDefault="00397732" w:rsidP="00C05B9F">
            <w:pPr>
              <w:suppressAutoHyphens w:val="0"/>
              <w:spacing w:before="0" w:after="0"/>
              <w:ind w:firstLine="0"/>
              <w:rPr>
                <w:sz w:val="26"/>
                <w:lang w:eastAsia="en-US"/>
              </w:rPr>
            </w:pPr>
            <w:r>
              <w:rPr>
                <w:sz w:val="26"/>
                <w:lang w:eastAsia="en-US"/>
              </w:rPr>
              <w:t>Drop Down</w:t>
            </w:r>
          </w:p>
        </w:tc>
        <w:tc>
          <w:tcPr>
            <w:tcW w:w="3600" w:type="dxa"/>
          </w:tcPr>
          <w:p w14:paraId="25D4F706"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Chọn ngày cuối</w:t>
            </w:r>
          </w:p>
        </w:tc>
        <w:tc>
          <w:tcPr>
            <w:tcW w:w="810" w:type="dxa"/>
          </w:tcPr>
          <w:p w14:paraId="761576AB" w14:textId="77777777" w:rsidR="00397732" w:rsidRPr="00DA0E0A" w:rsidRDefault="00397732" w:rsidP="00C05B9F">
            <w:pPr>
              <w:suppressAutoHyphens w:val="0"/>
              <w:spacing w:before="0" w:after="0"/>
              <w:ind w:firstLine="0"/>
              <w:rPr>
                <w:sz w:val="26"/>
                <w:lang w:eastAsia="en-US"/>
              </w:rPr>
            </w:pPr>
            <w:r w:rsidRPr="00DA0E0A">
              <w:rPr>
                <w:sz w:val="26"/>
                <w:lang w:eastAsia="en-US"/>
              </w:rPr>
              <w:t>(2)</w:t>
            </w:r>
          </w:p>
        </w:tc>
      </w:tr>
      <w:tr w:rsidR="00397732" w:rsidRPr="00DA0E0A" w14:paraId="2C0D2A2B" w14:textId="77777777" w:rsidTr="005E6267">
        <w:trPr>
          <w:jc w:val="center"/>
        </w:trPr>
        <w:tc>
          <w:tcPr>
            <w:tcW w:w="810" w:type="dxa"/>
          </w:tcPr>
          <w:p w14:paraId="4E4BD724" w14:textId="77777777" w:rsidR="00397732" w:rsidRPr="00DA0E0A" w:rsidRDefault="00397732" w:rsidP="00C05B9F">
            <w:pPr>
              <w:suppressAutoHyphens w:val="0"/>
              <w:spacing w:before="0" w:after="0"/>
              <w:ind w:firstLine="0"/>
              <w:jc w:val="center"/>
              <w:rPr>
                <w:sz w:val="26"/>
                <w:lang w:eastAsia="en-US"/>
              </w:rPr>
            </w:pPr>
            <w:r w:rsidRPr="00DA0E0A">
              <w:rPr>
                <w:sz w:val="26"/>
                <w:lang w:eastAsia="en-US"/>
              </w:rPr>
              <w:lastRenderedPageBreak/>
              <w:t>3</w:t>
            </w:r>
          </w:p>
        </w:tc>
        <w:tc>
          <w:tcPr>
            <w:tcW w:w="2322" w:type="dxa"/>
          </w:tcPr>
          <w:p w14:paraId="4E895EF0" w14:textId="77777777" w:rsidR="00397732" w:rsidRPr="00DA0E0A" w:rsidRDefault="00397732" w:rsidP="00C05B9F">
            <w:pPr>
              <w:suppressAutoHyphens w:val="0"/>
              <w:spacing w:before="0" w:after="0"/>
              <w:ind w:firstLine="0"/>
              <w:rPr>
                <w:sz w:val="26"/>
                <w:lang w:eastAsia="en-US"/>
              </w:rPr>
            </w:pPr>
            <w:r>
              <w:rPr>
                <w:sz w:val="26"/>
                <w:lang w:eastAsia="en-US"/>
              </w:rPr>
              <w:t>comboBox_thang</w:t>
            </w:r>
          </w:p>
        </w:tc>
        <w:tc>
          <w:tcPr>
            <w:tcW w:w="1283" w:type="dxa"/>
          </w:tcPr>
          <w:p w14:paraId="070BF562" w14:textId="77777777" w:rsidR="00397732" w:rsidRPr="00DA0E0A" w:rsidRDefault="00397732" w:rsidP="00C05B9F">
            <w:pPr>
              <w:suppressAutoHyphens w:val="0"/>
              <w:spacing w:before="0" w:after="0"/>
              <w:ind w:firstLine="0"/>
              <w:rPr>
                <w:sz w:val="26"/>
                <w:lang w:eastAsia="en-US"/>
              </w:rPr>
            </w:pPr>
            <w:r>
              <w:rPr>
                <w:sz w:val="26"/>
                <w:lang w:eastAsia="en-US"/>
              </w:rPr>
              <w:t>ComboBox</w:t>
            </w:r>
          </w:p>
        </w:tc>
        <w:tc>
          <w:tcPr>
            <w:tcW w:w="990" w:type="dxa"/>
          </w:tcPr>
          <w:p w14:paraId="70D15C0F" w14:textId="77777777" w:rsidR="00397732" w:rsidRPr="00DA0E0A" w:rsidRDefault="00397732" w:rsidP="00C05B9F">
            <w:pPr>
              <w:suppressAutoHyphens w:val="0"/>
              <w:spacing w:before="0" w:after="0"/>
              <w:ind w:firstLine="0"/>
              <w:rPr>
                <w:sz w:val="26"/>
                <w:lang w:eastAsia="en-US"/>
              </w:rPr>
            </w:pPr>
            <w:r>
              <w:rPr>
                <w:sz w:val="26"/>
                <w:lang w:eastAsia="en-US"/>
              </w:rPr>
              <w:t>Drop Down</w:t>
            </w:r>
          </w:p>
        </w:tc>
        <w:tc>
          <w:tcPr>
            <w:tcW w:w="3600" w:type="dxa"/>
          </w:tcPr>
          <w:p w14:paraId="2AC592C7"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Chọn tháng</w:t>
            </w:r>
          </w:p>
        </w:tc>
        <w:tc>
          <w:tcPr>
            <w:tcW w:w="810" w:type="dxa"/>
          </w:tcPr>
          <w:p w14:paraId="789CA259" w14:textId="77777777" w:rsidR="00397732" w:rsidRPr="00DA0E0A" w:rsidRDefault="00397732" w:rsidP="00C05B9F">
            <w:pPr>
              <w:suppressAutoHyphens w:val="0"/>
              <w:spacing w:before="0" w:after="0"/>
              <w:ind w:firstLine="0"/>
              <w:rPr>
                <w:sz w:val="26"/>
                <w:lang w:eastAsia="en-US"/>
              </w:rPr>
            </w:pPr>
            <w:r w:rsidRPr="00DA0E0A">
              <w:rPr>
                <w:sz w:val="26"/>
                <w:lang w:eastAsia="en-US"/>
              </w:rPr>
              <w:t>(3)</w:t>
            </w:r>
          </w:p>
        </w:tc>
      </w:tr>
      <w:tr w:rsidR="00397732" w:rsidRPr="00DA0E0A" w14:paraId="3FD2C6FC" w14:textId="77777777" w:rsidTr="005E6267">
        <w:trPr>
          <w:jc w:val="center"/>
        </w:trPr>
        <w:tc>
          <w:tcPr>
            <w:tcW w:w="810" w:type="dxa"/>
          </w:tcPr>
          <w:p w14:paraId="10177496" w14:textId="77777777" w:rsidR="00397732" w:rsidRPr="00DA0E0A" w:rsidRDefault="00397732" w:rsidP="00C05B9F">
            <w:pPr>
              <w:suppressAutoHyphens w:val="0"/>
              <w:spacing w:before="0" w:after="0"/>
              <w:ind w:firstLine="0"/>
              <w:jc w:val="center"/>
              <w:rPr>
                <w:sz w:val="26"/>
                <w:lang w:eastAsia="en-US"/>
              </w:rPr>
            </w:pPr>
            <w:r>
              <w:rPr>
                <w:sz w:val="26"/>
                <w:lang w:eastAsia="en-US"/>
              </w:rPr>
              <w:t>4</w:t>
            </w:r>
          </w:p>
        </w:tc>
        <w:tc>
          <w:tcPr>
            <w:tcW w:w="2322" w:type="dxa"/>
          </w:tcPr>
          <w:p w14:paraId="6EE06479" w14:textId="77777777" w:rsidR="00397732" w:rsidRDefault="00397732" w:rsidP="00C05B9F">
            <w:pPr>
              <w:suppressAutoHyphens w:val="0"/>
              <w:spacing w:before="0" w:after="0"/>
              <w:ind w:firstLine="0"/>
              <w:rPr>
                <w:sz w:val="26"/>
                <w:lang w:eastAsia="en-US"/>
              </w:rPr>
            </w:pPr>
            <w:r>
              <w:rPr>
                <w:sz w:val="26"/>
                <w:lang w:eastAsia="en-US"/>
              </w:rPr>
              <w:t>comboBox_nam</w:t>
            </w:r>
          </w:p>
        </w:tc>
        <w:tc>
          <w:tcPr>
            <w:tcW w:w="1283" w:type="dxa"/>
          </w:tcPr>
          <w:p w14:paraId="317B68D3" w14:textId="77777777" w:rsidR="00397732" w:rsidRDefault="00397732" w:rsidP="00C05B9F">
            <w:pPr>
              <w:suppressAutoHyphens w:val="0"/>
              <w:spacing w:before="0" w:after="0"/>
              <w:ind w:firstLine="0"/>
              <w:rPr>
                <w:sz w:val="26"/>
                <w:lang w:eastAsia="en-US"/>
              </w:rPr>
            </w:pPr>
            <w:r>
              <w:rPr>
                <w:sz w:val="26"/>
                <w:lang w:eastAsia="en-US"/>
              </w:rPr>
              <w:t>ComboBox</w:t>
            </w:r>
          </w:p>
        </w:tc>
        <w:tc>
          <w:tcPr>
            <w:tcW w:w="990" w:type="dxa"/>
          </w:tcPr>
          <w:p w14:paraId="66712BA9" w14:textId="77777777" w:rsidR="00397732" w:rsidRDefault="00397732" w:rsidP="00C05B9F">
            <w:pPr>
              <w:suppressAutoHyphens w:val="0"/>
              <w:spacing w:before="0" w:after="0"/>
              <w:ind w:firstLine="0"/>
              <w:rPr>
                <w:sz w:val="26"/>
                <w:lang w:eastAsia="en-US"/>
              </w:rPr>
            </w:pPr>
            <w:r>
              <w:rPr>
                <w:sz w:val="26"/>
                <w:lang w:eastAsia="en-US"/>
              </w:rPr>
              <w:t>Drop</w:t>
            </w:r>
          </w:p>
          <w:p w14:paraId="1EA4D766" w14:textId="77777777" w:rsidR="00397732" w:rsidRPr="00DA0E0A" w:rsidRDefault="00397732" w:rsidP="00C05B9F">
            <w:pPr>
              <w:suppressAutoHyphens w:val="0"/>
              <w:spacing w:before="0" w:after="0"/>
              <w:ind w:firstLine="0"/>
              <w:rPr>
                <w:sz w:val="26"/>
                <w:lang w:eastAsia="en-US"/>
              </w:rPr>
            </w:pPr>
            <w:r>
              <w:rPr>
                <w:sz w:val="26"/>
                <w:lang w:eastAsia="en-US"/>
              </w:rPr>
              <w:t>Down</w:t>
            </w:r>
          </w:p>
        </w:tc>
        <w:tc>
          <w:tcPr>
            <w:tcW w:w="3600" w:type="dxa"/>
          </w:tcPr>
          <w:p w14:paraId="34E83833"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Chọn năm</w:t>
            </w:r>
          </w:p>
        </w:tc>
        <w:tc>
          <w:tcPr>
            <w:tcW w:w="810" w:type="dxa"/>
          </w:tcPr>
          <w:p w14:paraId="4BC0D5B1" w14:textId="77777777" w:rsidR="00397732" w:rsidRPr="00DA0E0A" w:rsidRDefault="00397732" w:rsidP="00C05B9F">
            <w:pPr>
              <w:suppressAutoHyphens w:val="0"/>
              <w:spacing w:before="0" w:after="0"/>
              <w:ind w:firstLine="0"/>
              <w:rPr>
                <w:sz w:val="26"/>
                <w:lang w:eastAsia="en-US"/>
              </w:rPr>
            </w:pPr>
            <w:r>
              <w:rPr>
                <w:sz w:val="26"/>
                <w:lang w:eastAsia="en-US"/>
              </w:rPr>
              <w:t>(4)</w:t>
            </w:r>
          </w:p>
        </w:tc>
      </w:tr>
      <w:tr w:rsidR="00397732" w:rsidRPr="00DA0E0A" w14:paraId="5B3371C4" w14:textId="77777777" w:rsidTr="005E6267">
        <w:trPr>
          <w:jc w:val="center"/>
        </w:trPr>
        <w:tc>
          <w:tcPr>
            <w:tcW w:w="810" w:type="dxa"/>
          </w:tcPr>
          <w:p w14:paraId="142889AA" w14:textId="77777777" w:rsidR="00397732" w:rsidRDefault="00397732" w:rsidP="00C05B9F">
            <w:pPr>
              <w:suppressAutoHyphens w:val="0"/>
              <w:spacing w:before="0" w:after="0"/>
              <w:ind w:firstLine="0"/>
              <w:jc w:val="center"/>
              <w:rPr>
                <w:sz w:val="26"/>
                <w:lang w:eastAsia="en-US"/>
              </w:rPr>
            </w:pPr>
            <w:r>
              <w:rPr>
                <w:sz w:val="26"/>
                <w:lang w:eastAsia="en-US"/>
              </w:rPr>
              <w:t>5</w:t>
            </w:r>
          </w:p>
        </w:tc>
        <w:tc>
          <w:tcPr>
            <w:tcW w:w="2322" w:type="dxa"/>
          </w:tcPr>
          <w:p w14:paraId="7236099C" w14:textId="77777777" w:rsidR="00397732" w:rsidRDefault="00397732" w:rsidP="00C05B9F">
            <w:pPr>
              <w:suppressAutoHyphens w:val="0"/>
              <w:spacing w:before="0" w:after="0"/>
              <w:ind w:firstLine="0"/>
              <w:rPr>
                <w:sz w:val="26"/>
                <w:lang w:eastAsia="en-US"/>
              </w:rPr>
            </w:pPr>
            <w:r>
              <w:rPr>
                <w:sz w:val="26"/>
                <w:lang w:eastAsia="en-US"/>
              </w:rPr>
              <w:t>lbl_congty</w:t>
            </w:r>
          </w:p>
        </w:tc>
        <w:tc>
          <w:tcPr>
            <w:tcW w:w="1283" w:type="dxa"/>
          </w:tcPr>
          <w:p w14:paraId="1E1B911F" w14:textId="77777777" w:rsidR="00397732" w:rsidRDefault="00397732" w:rsidP="00C05B9F">
            <w:pPr>
              <w:suppressAutoHyphens w:val="0"/>
              <w:spacing w:before="0" w:after="0"/>
              <w:ind w:firstLine="0"/>
              <w:rPr>
                <w:sz w:val="26"/>
                <w:lang w:eastAsia="en-US"/>
              </w:rPr>
            </w:pPr>
            <w:r>
              <w:rPr>
                <w:sz w:val="26"/>
                <w:lang w:eastAsia="en-US"/>
              </w:rPr>
              <w:t>Label</w:t>
            </w:r>
          </w:p>
        </w:tc>
        <w:tc>
          <w:tcPr>
            <w:tcW w:w="990" w:type="dxa"/>
          </w:tcPr>
          <w:p w14:paraId="229B1806" w14:textId="77777777" w:rsidR="00397732" w:rsidRPr="00DA0E0A" w:rsidRDefault="00397732" w:rsidP="00C05B9F">
            <w:pPr>
              <w:suppressAutoHyphens w:val="0"/>
              <w:spacing w:before="0" w:after="0"/>
              <w:ind w:firstLine="0"/>
              <w:rPr>
                <w:sz w:val="26"/>
                <w:lang w:eastAsia="en-US"/>
              </w:rPr>
            </w:pPr>
          </w:p>
        </w:tc>
        <w:tc>
          <w:tcPr>
            <w:tcW w:w="3600" w:type="dxa"/>
          </w:tcPr>
          <w:p w14:paraId="32F555C7"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tên công ty</w:t>
            </w:r>
          </w:p>
        </w:tc>
        <w:tc>
          <w:tcPr>
            <w:tcW w:w="810" w:type="dxa"/>
          </w:tcPr>
          <w:p w14:paraId="08E88498" w14:textId="77777777" w:rsidR="00397732" w:rsidRPr="00DA0E0A" w:rsidRDefault="00397732" w:rsidP="00C05B9F">
            <w:pPr>
              <w:suppressAutoHyphens w:val="0"/>
              <w:spacing w:before="0" w:after="0"/>
              <w:ind w:firstLine="0"/>
              <w:rPr>
                <w:sz w:val="26"/>
                <w:lang w:eastAsia="en-US"/>
              </w:rPr>
            </w:pPr>
            <w:r>
              <w:rPr>
                <w:sz w:val="26"/>
                <w:lang w:eastAsia="en-US"/>
              </w:rPr>
              <w:t>(5)</w:t>
            </w:r>
          </w:p>
        </w:tc>
      </w:tr>
      <w:tr w:rsidR="00397732" w:rsidRPr="00DA0E0A" w14:paraId="14D3E1DC" w14:textId="77777777" w:rsidTr="005E6267">
        <w:trPr>
          <w:jc w:val="center"/>
        </w:trPr>
        <w:tc>
          <w:tcPr>
            <w:tcW w:w="810" w:type="dxa"/>
          </w:tcPr>
          <w:p w14:paraId="5FA04F08" w14:textId="77777777" w:rsidR="00397732" w:rsidRDefault="00397732" w:rsidP="00C05B9F">
            <w:pPr>
              <w:suppressAutoHyphens w:val="0"/>
              <w:spacing w:before="0" w:after="0"/>
              <w:ind w:firstLine="0"/>
              <w:jc w:val="center"/>
              <w:rPr>
                <w:sz w:val="26"/>
                <w:lang w:eastAsia="en-US"/>
              </w:rPr>
            </w:pPr>
            <w:r>
              <w:rPr>
                <w:sz w:val="26"/>
                <w:lang w:eastAsia="en-US"/>
              </w:rPr>
              <w:t>6</w:t>
            </w:r>
          </w:p>
        </w:tc>
        <w:tc>
          <w:tcPr>
            <w:tcW w:w="2322" w:type="dxa"/>
          </w:tcPr>
          <w:p w14:paraId="2404D627" w14:textId="77777777" w:rsidR="00397732" w:rsidRDefault="00397732" w:rsidP="00C05B9F">
            <w:pPr>
              <w:suppressAutoHyphens w:val="0"/>
              <w:spacing w:before="0" w:after="0"/>
              <w:ind w:firstLine="0"/>
              <w:rPr>
                <w:sz w:val="26"/>
                <w:lang w:eastAsia="en-US"/>
              </w:rPr>
            </w:pPr>
            <w:r>
              <w:rPr>
                <w:sz w:val="26"/>
                <w:lang w:eastAsia="en-US"/>
              </w:rPr>
              <w:t>lbl_diachi</w:t>
            </w:r>
          </w:p>
        </w:tc>
        <w:tc>
          <w:tcPr>
            <w:tcW w:w="1283" w:type="dxa"/>
          </w:tcPr>
          <w:p w14:paraId="68984D63" w14:textId="77777777" w:rsidR="00397732" w:rsidRDefault="00397732" w:rsidP="00C05B9F">
            <w:pPr>
              <w:suppressAutoHyphens w:val="0"/>
              <w:spacing w:before="0" w:after="0"/>
              <w:ind w:firstLine="0"/>
              <w:rPr>
                <w:sz w:val="26"/>
                <w:lang w:eastAsia="en-US"/>
              </w:rPr>
            </w:pPr>
            <w:r>
              <w:rPr>
                <w:sz w:val="26"/>
                <w:lang w:eastAsia="en-US"/>
              </w:rPr>
              <w:t>Label</w:t>
            </w:r>
          </w:p>
        </w:tc>
        <w:tc>
          <w:tcPr>
            <w:tcW w:w="990" w:type="dxa"/>
          </w:tcPr>
          <w:p w14:paraId="35DDCA26" w14:textId="77777777" w:rsidR="00397732" w:rsidRPr="00DA0E0A" w:rsidRDefault="00397732" w:rsidP="00C05B9F">
            <w:pPr>
              <w:suppressAutoHyphens w:val="0"/>
              <w:spacing w:before="0" w:after="0"/>
              <w:ind w:firstLine="0"/>
              <w:rPr>
                <w:sz w:val="26"/>
                <w:lang w:eastAsia="en-US"/>
              </w:rPr>
            </w:pPr>
          </w:p>
        </w:tc>
        <w:tc>
          <w:tcPr>
            <w:tcW w:w="3600" w:type="dxa"/>
          </w:tcPr>
          <w:p w14:paraId="18A0DEF6"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 xml:space="preserve">Hiển thị địa chỉ công ty </w:t>
            </w:r>
          </w:p>
        </w:tc>
        <w:tc>
          <w:tcPr>
            <w:tcW w:w="810" w:type="dxa"/>
          </w:tcPr>
          <w:p w14:paraId="6E963DF5" w14:textId="77777777" w:rsidR="00397732" w:rsidRPr="00DA0E0A" w:rsidRDefault="00397732" w:rsidP="00C05B9F">
            <w:pPr>
              <w:suppressAutoHyphens w:val="0"/>
              <w:spacing w:before="0" w:after="0"/>
              <w:ind w:firstLine="0"/>
              <w:rPr>
                <w:sz w:val="26"/>
                <w:lang w:eastAsia="en-US"/>
              </w:rPr>
            </w:pPr>
            <w:r>
              <w:rPr>
                <w:sz w:val="26"/>
                <w:lang w:eastAsia="en-US"/>
              </w:rPr>
              <w:t>(6)</w:t>
            </w:r>
          </w:p>
        </w:tc>
      </w:tr>
      <w:tr w:rsidR="00397732" w:rsidRPr="00DA0E0A" w14:paraId="776F8937" w14:textId="77777777" w:rsidTr="005E6267">
        <w:trPr>
          <w:jc w:val="center"/>
        </w:trPr>
        <w:tc>
          <w:tcPr>
            <w:tcW w:w="810" w:type="dxa"/>
          </w:tcPr>
          <w:p w14:paraId="1F8C6028" w14:textId="77777777" w:rsidR="00397732" w:rsidRDefault="00397732" w:rsidP="00C05B9F">
            <w:pPr>
              <w:suppressAutoHyphens w:val="0"/>
              <w:spacing w:before="0" w:after="0"/>
              <w:ind w:firstLine="0"/>
              <w:jc w:val="center"/>
              <w:rPr>
                <w:sz w:val="26"/>
                <w:lang w:eastAsia="en-US"/>
              </w:rPr>
            </w:pPr>
            <w:r>
              <w:rPr>
                <w:sz w:val="26"/>
                <w:lang w:eastAsia="en-US"/>
              </w:rPr>
              <w:t>7</w:t>
            </w:r>
          </w:p>
        </w:tc>
        <w:tc>
          <w:tcPr>
            <w:tcW w:w="2322" w:type="dxa"/>
          </w:tcPr>
          <w:p w14:paraId="6751B0F3" w14:textId="77777777" w:rsidR="00397732" w:rsidRDefault="00397732" w:rsidP="00C05B9F">
            <w:pPr>
              <w:suppressAutoHyphens w:val="0"/>
              <w:spacing w:before="0" w:after="0"/>
              <w:ind w:firstLine="0"/>
              <w:rPr>
                <w:sz w:val="26"/>
                <w:lang w:eastAsia="en-US"/>
              </w:rPr>
            </w:pPr>
            <w:r>
              <w:rPr>
                <w:sz w:val="26"/>
                <w:lang w:eastAsia="en-US"/>
              </w:rPr>
              <w:t>lbl_dienthoai</w:t>
            </w:r>
          </w:p>
        </w:tc>
        <w:tc>
          <w:tcPr>
            <w:tcW w:w="1283" w:type="dxa"/>
          </w:tcPr>
          <w:p w14:paraId="43FE52FD" w14:textId="77777777" w:rsidR="00397732" w:rsidRDefault="00397732" w:rsidP="00C05B9F">
            <w:pPr>
              <w:suppressAutoHyphens w:val="0"/>
              <w:spacing w:before="0" w:after="0"/>
              <w:ind w:firstLine="0"/>
              <w:rPr>
                <w:sz w:val="26"/>
                <w:lang w:eastAsia="en-US"/>
              </w:rPr>
            </w:pPr>
            <w:r>
              <w:rPr>
                <w:sz w:val="26"/>
                <w:lang w:eastAsia="en-US"/>
              </w:rPr>
              <w:t>Label</w:t>
            </w:r>
          </w:p>
        </w:tc>
        <w:tc>
          <w:tcPr>
            <w:tcW w:w="990" w:type="dxa"/>
          </w:tcPr>
          <w:p w14:paraId="0EC27F4B" w14:textId="77777777" w:rsidR="00397732" w:rsidRDefault="00397732" w:rsidP="00C05B9F">
            <w:pPr>
              <w:suppressAutoHyphens w:val="0"/>
              <w:spacing w:before="0" w:after="0"/>
              <w:ind w:firstLine="0"/>
              <w:rPr>
                <w:sz w:val="26"/>
                <w:lang w:eastAsia="en-US"/>
              </w:rPr>
            </w:pPr>
          </w:p>
        </w:tc>
        <w:tc>
          <w:tcPr>
            <w:tcW w:w="3600" w:type="dxa"/>
          </w:tcPr>
          <w:p w14:paraId="569A0961"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số điện thoại công ty</w:t>
            </w:r>
          </w:p>
        </w:tc>
        <w:tc>
          <w:tcPr>
            <w:tcW w:w="810" w:type="dxa"/>
          </w:tcPr>
          <w:p w14:paraId="6E66C3B9" w14:textId="77777777" w:rsidR="00397732" w:rsidRPr="00DA0E0A" w:rsidRDefault="00397732" w:rsidP="00C05B9F">
            <w:pPr>
              <w:suppressAutoHyphens w:val="0"/>
              <w:spacing w:before="0" w:after="0"/>
              <w:ind w:firstLine="0"/>
              <w:rPr>
                <w:sz w:val="26"/>
                <w:lang w:eastAsia="en-US"/>
              </w:rPr>
            </w:pPr>
            <w:r>
              <w:rPr>
                <w:sz w:val="26"/>
                <w:lang w:eastAsia="en-US"/>
              </w:rPr>
              <w:t>(7)</w:t>
            </w:r>
          </w:p>
        </w:tc>
      </w:tr>
      <w:tr w:rsidR="00397732" w:rsidRPr="00DA0E0A" w14:paraId="2BA0A1C3" w14:textId="77777777" w:rsidTr="005E6267">
        <w:trPr>
          <w:jc w:val="center"/>
        </w:trPr>
        <w:tc>
          <w:tcPr>
            <w:tcW w:w="810" w:type="dxa"/>
          </w:tcPr>
          <w:p w14:paraId="0CEFEA4F" w14:textId="77777777" w:rsidR="00397732" w:rsidRPr="00DA0E0A" w:rsidRDefault="00397732" w:rsidP="00C05B9F">
            <w:pPr>
              <w:suppressAutoHyphens w:val="0"/>
              <w:spacing w:before="0" w:after="0"/>
              <w:ind w:firstLine="0"/>
              <w:jc w:val="center"/>
              <w:rPr>
                <w:sz w:val="26"/>
                <w:lang w:eastAsia="en-US"/>
              </w:rPr>
            </w:pPr>
            <w:r>
              <w:rPr>
                <w:sz w:val="26"/>
                <w:lang w:eastAsia="en-US"/>
              </w:rPr>
              <w:t>8</w:t>
            </w:r>
          </w:p>
        </w:tc>
        <w:tc>
          <w:tcPr>
            <w:tcW w:w="2322" w:type="dxa"/>
          </w:tcPr>
          <w:p w14:paraId="6AFC9EC1" w14:textId="77777777" w:rsidR="00397732" w:rsidRPr="008A3547" w:rsidRDefault="00397732" w:rsidP="00C05B9F">
            <w:pPr>
              <w:suppressAutoHyphens w:val="0"/>
              <w:spacing w:before="0" w:after="0"/>
              <w:ind w:firstLine="0"/>
              <w:rPr>
                <w:b/>
                <w:sz w:val="26"/>
                <w:lang w:eastAsia="en-US"/>
              </w:rPr>
            </w:pPr>
            <w:r>
              <w:rPr>
                <w:sz w:val="26"/>
                <w:lang w:eastAsia="en-US"/>
              </w:rPr>
              <w:t>lbl_thoigian</w:t>
            </w:r>
          </w:p>
        </w:tc>
        <w:tc>
          <w:tcPr>
            <w:tcW w:w="1283" w:type="dxa"/>
          </w:tcPr>
          <w:p w14:paraId="78634BF2" w14:textId="77777777" w:rsidR="00397732" w:rsidRPr="00DA0E0A" w:rsidRDefault="00397732" w:rsidP="00C05B9F">
            <w:pPr>
              <w:suppressAutoHyphens w:val="0"/>
              <w:spacing w:before="0" w:after="0"/>
              <w:ind w:firstLine="0"/>
              <w:rPr>
                <w:sz w:val="26"/>
                <w:lang w:eastAsia="en-US"/>
              </w:rPr>
            </w:pPr>
            <w:r>
              <w:rPr>
                <w:sz w:val="26"/>
                <w:lang w:eastAsia="en-US"/>
              </w:rPr>
              <w:t>Label</w:t>
            </w:r>
          </w:p>
        </w:tc>
        <w:tc>
          <w:tcPr>
            <w:tcW w:w="990" w:type="dxa"/>
          </w:tcPr>
          <w:p w14:paraId="14656A3E" w14:textId="77777777" w:rsidR="00397732" w:rsidRPr="00DA0E0A" w:rsidRDefault="00397732" w:rsidP="00C05B9F">
            <w:pPr>
              <w:suppressAutoHyphens w:val="0"/>
              <w:spacing w:before="0" w:after="0"/>
              <w:ind w:firstLine="0"/>
              <w:rPr>
                <w:sz w:val="26"/>
                <w:lang w:eastAsia="en-US"/>
              </w:rPr>
            </w:pPr>
          </w:p>
        </w:tc>
        <w:tc>
          <w:tcPr>
            <w:tcW w:w="3600" w:type="dxa"/>
          </w:tcPr>
          <w:p w14:paraId="11A99296"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khoảng thời gian báo cáo</w:t>
            </w:r>
          </w:p>
        </w:tc>
        <w:tc>
          <w:tcPr>
            <w:tcW w:w="810" w:type="dxa"/>
          </w:tcPr>
          <w:p w14:paraId="3169319A" w14:textId="77777777" w:rsidR="00397732" w:rsidRPr="00DA0E0A" w:rsidRDefault="00397732" w:rsidP="00C05B9F">
            <w:pPr>
              <w:suppressAutoHyphens w:val="0"/>
              <w:spacing w:before="0" w:after="0"/>
              <w:ind w:firstLine="0"/>
              <w:rPr>
                <w:sz w:val="26"/>
                <w:lang w:eastAsia="en-US"/>
              </w:rPr>
            </w:pPr>
            <w:r>
              <w:rPr>
                <w:sz w:val="26"/>
                <w:lang w:eastAsia="en-US"/>
              </w:rPr>
              <w:t>(8)</w:t>
            </w:r>
          </w:p>
        </w:tc>
      </w:tr>
      <w:tr w:rsidR="00397732" w:rsidRPr="00DA0E0A" w14:paraId="2ECFEA94" w14:textId="77777777" w:rsidTr="005E6267">
        <w:trPr>
          <w:jc w:val="center"/>
        </w:trPr>
        <w:tc>
          <w:tcPr>
            <w:tcW w:w="810" w:type="dxa"/>
          </w:tcPr>
          <w:p w14:paraId="4C6A6DE3" w14:textId="77777777" w:rsidR="00397732" w:rsidRPr="00DA0E0A" w:rsidRDefault="00397732" w:rsidP="00C05B9F">
            <w:pPr>
              <w:suppressAutoHyphens w:val="0"/>
              <w:spacing w:before="0" w:after="0"/>
              <w:ind w:firstLine="0"/>
              <w:jc w:val="center"/>
              <w:rPr>
                <w:sz w:val="26"/>
                <w:lang w:eastAsia="en-US"/>
              </w:rPr>
            </w:pPr>
            <w:r>
              <w:rPr>
                <w:sz w:val="26"/>
                <w:lang w:eastAsia="en-US"/>
              </w:rPr>
              <w:t>9</w:t>
            </w:r>
          </w:p>
        </w:tc>
        <w:tc>
          <w:tcPr>
            <w:tcW w:w="2322" w:type="dxa"/>
          </w:tcPr>
          <w:p w14:paraId="2A067236" w14:textId="77777777" w:rsidR="00397732" w:rsidRPr="00DA0E0A" w:rsidRDefault="00397732" w:rsidP="00C05B9F">
            <w:pPr>
              <w:suppressAutoHyphens w:val="0"/>
              <w:spacing w:before="0" w:after="0"/>
              <w:ind w:firstLine="0"/>
              <w:rPr>
                <w:sz w:val="26"/>
                <w:lang w:eastAsia="en-US"/>
              </w:rPr>
            </w:pPr>
            <w:r>
              <w:rPr>
                <w:sz w:val="26"/>
                <w:lang w:eastAsia="en-US"/>
              </w:rPr>
              <w:t>grv_doanhsobanhang</w:t>
            </w:r>
          </w:p>
        </w:tc>
        <w:tc>
          <w:tcPr>
            <w:tcW w:w="1283" w:type="dxa"/>
          </w:tcPr>
          <w:p w14:paraId="545845CD" w14:textId="77777777" w:rsidR="00397732" w:rsidRPr="00DA0E0A" w:rsidRDefault="00397732" w:rsidP="00C05B9F">
            <w:pPr>
              <w:suppressAutoHyphens w:val="0"/>
              <w:spacing w:before="0" w:after="0"/>
              <w:ind w:firstLine="0"/>
              <w:rPr>
                <w:sz w:val="26"/>
                <w:lang w:eastAsia="en-US"/>
              </w:rPr>
            </w:pPr>
            <w:r>
              <w:rPr>
                <w:sz w:val="26"/>
                <w:lang w:eastAsia="en-US"/>
              </w:rPr>
              <w:t>Gridview</w:t>
            </w:r>
          </w:p>
        </w:tc>
        <w:tc>
          <w:tcPr>
            <w:tcW w:w="990" w:type="dxa"/>
          </w:tcPr>
          <w:p w14:paraId="597AAE8D" w14:textId="77777777" w:rsidR="00397732" w:rsidRPr="00DA0E0A" w:rsidRDefault="00397732" w:rsidP="00C05B9F">
            <w:pPr>
              <w:suppressAutoHyphens w:val="0"/>
              <w:spacing w:before="0" w:after="0"/>
              <w:ind w:firstLine="0"/>
              <w:rPr>
                <w:sz w:val="26"/>
                <w:lang w:eastAsia="en-US"/>
              </w:rPr>
            </w:pPr>
          </w:p>
        </w:tc>
        <w:tc>
          <w:tcPr>
            <w:tcW w:w="3600" w:type="dxa"/>
          </w:tcPr>
          <w:p w14:paraId="52873256"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Hiển thị nội dung báo cáo</w:t>
            </w:r>
          </w:p>
        </w:tc>
        <w:tc>
          <w:tcPr>
            <w:tcW w:w="810" w:type="dxa"/>
          </w:tcPr>
          <w:p w14:paraId="27A2E24A" w14:textId="77777777" w:rsidR="00397732" w:rsidRPr="00DA0E0A" w:rsidRDefault="00397732" w:rsidP="00C05B9F">
            <w:pPr>
              <w:suppressAutoHyphens w:val="0"/>
              <w:spacing w:before="0" w:after="0"/>
              <w:ind w:firstLine="0"/>
              <w:rPr>
                <w:sz w:val="26"/>
                <w:lang w:eastAsia="en-US"/>
              </w:rPr>
            </w:pPr>
            <w:r>
              <w:rPr>
                <w:sz w:val="26"/>
                <w:lang w:eastAsia="en-US"/>
              </w:rPr>
              <w:t>(9</w:t>
            </w:r>
            <w:r w:rsidRPr="00DA0E0A">
              <w:rPr>
                <w:sz w:val="26"/>
                <w:lang w:eastAsia="en-US"/>
              </w:rPr>
              <w:t>)</w:t>
            </w:r>
          </w:p>
        </w:tc>
      </w:tr>
      <w:tr w:rsidR="00397732" w:rsidRPr="00DA0E0A" w14:paraId="4D5DA886" w14:textId="77777777" w:rsidTr="005E6267">
        <w:trPr>
          <w:jc w:val="center"/>
        </w:trPr>
        <w:tc>
          <w:tcPr>
            <w:tcW w:w="810" w:type="dxa"/>
          </w:tcPr>
          <w:p w14:paraId="7967045B" w14:textId="77777777" w:rsidR="00397732" w:rsidRDefault="00397732" w:rsidP="00C05B9F">
            <w:pPr>
              <w:suppressAutoHyphens w:val="0"/>
              <w:spacing w:before="0" w:after="0"/>
              <w:ind w:firstLine="0"/>
              <w:jc w:val="center"/>
              <w:rPr>
                <w:sz w:val="26"/>
                <w:lang w:eastAsia="en-US"/>
              </w:rPr>
            </w:pPr>
            <w:r>
              <w:rPr>
                <w:sz w:val="26"/>
                <w:lang w:eastAsia="en-US"/>
              </w:rPr>
              <w:t>10</w:t>
            </w:r>
          </w:p>
        </w:tc>
        <w:tc>
          <w:tcPr>
            <w:tcW w:w="2322" w:type="dxa"/>
          </w:tcPr>
          <w:p w14:paraId="001F1A0A" w14:textId="77777777" w:rsidR="00397732" w:rsidRDefault="00397732" w:rsidP="00C05B9F">
            <w:pPr>
              <w:suppressAutoHyphens w:val="0"/>
              <w:spacing w:before="0" w:after="0"/>
              <w:ind w:firstLine="0"/>
              <w:rPr>
                <w:sz w:val="26"/>
                <w:lang w:eastAsia="en-US"/>
              </w:rPr>
            </w:pPr>
            <w:r>
              <w:rPr>
                <w:sz w:val="26"/>
                <w:lang w:eastAsia="en-US"/>
              </w:rPr>
              <w:t>btn_xem</w:t>
            </w:r>
          </w:p>
        </w:tc>
        <w:tc>
          <w:tcPr>
            <w:tcW w:w="1283" w:type="dxa"/>
          </w:tcPr>
          <w:p w14:paraId="4436923A" w14:textId="77777777" w:rsidR="00397732" w:rsidRPr="00DA0E0A" w:rsidRDefault="00397732" w:rsidP="00C05B9F">
            <w:pPr>
              <w:suppressAutoHyphens w:val="0"/>
              <w:spacing w:before="0" w:after="0"/>
              <w:ind w:firstLine="0"/>
              <w:rPr>
                <w:sz w:val="26"/>
                <w:lang w:eastAsia="en-US"/>
              </w:rPr>
            </w:pPr>
            <w:r>
              <w:rPr>
                <w:sz w:val="26"/>
                <w:lang w:eastAsia="en-US"/>
              </w:rPr>
              <w:t>Button</w:t>
            </w:r>
          </w:p>
        </w:tc>
        <w:tc>
          <w:tcPr>
            <w:tcW w:w="990" w:type="dxa"/>
          </w:tcPr>
          <w:p w14:paraId="7C94956F" w14:textId="77777777" w:rsidR="00397732" w:rsidRPr="00DA0E0A" w:rsidRDefault="00397732" w:rsidP="00C05B9F">
            <w:pPr>
              <w:suppressAutoHyphens w:val="0"/>
              <w:spacing w:before="0" w:after="0"/>
              <w:ind w:firstLine="0"/>
              <w:rPr>
                <w:sz w:val="26"/>
                <w:lang w:eastAsia="en-US"/>
              </w:rPr>
            </w:pPr>
            <w:r>
              <w:rPr>
                <w:sz w:val="26"/>
                <w:lang w:eastAsia="en-US"/>
              </w:rPr>
              <w:t>Click</w:t>
            </w:r>
          </w:p>
        </w:tc>
        <w:tc>
          <w:tcPr>
            <w:tcW w:w="3600" w:type="dxa"/>
          </w:tcPr>
          <w:p w14:paraId="6B35ADCC"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ra bảng báo cáo</w:t>
            </w:r>
          </w:p>
        </w:tc>
        <w:tc>
          <w:tcPr>
            <w:tcW w:w="810" w:type="dxa"/>
          </w:tcPr>
          <w:p w14:paraId="0559494C" w14:textId="77777777" w:rsidR="00397732" w:rsidRDefault="00397732" w:rsidP="00C05B9F">
            <w:pPr>
              <w:suppressAutoHyphens w:val="0"/>
              <w:spacing w:before="0" w:after="0"/>
              <w:ind w:firstLine="0"/>
              <w:rPr>
                <w:sz w:val="26"/>
                <w:lang w:eastAsia="en-US"/>
              </w:rPr>
            </w:pPr>
            <w:r>
              <w:rPr>
                <w:sz w:val="26"/>
                <w:lang w:eastAsia="en-US"/>
              </w:rPr>
              <w:t>(10</w:t>
            </w:r>
            <w:r w:rsidRPr="00DA0E0A">
              <w:rPr>
                <w:sz w:val="26"/>
                <w:lang w:eastAsia="en-US"/>
              </w:rPr>
              <w:t>)</w:t>
            </w:r>
          </w:p>
        </w:tc>
      </w:tr>
    </w:tbl>
    <w:p w14:paraId="0E431315" w14:textId="77777777" w:rsidR="00397732" w:rsidRPr="00635248" w:rsidRDefault="00397732" w:rsidP="00C05B9F">
      <w:pPr>
        <w:rPr>
          <w:lang w:val="x-none"/>
        </w:rPr>
      </w:pPr>
    </w:p>
    <w:p w14:paraId="45B22512" w14:textId="40F76F2F" w:rsidR="006B2795" w:rsidRDefault="006B2795" w:rsidP="00C05B9F">
      <w:pPr>
        <w:pStyle w:val="Heading3"/>
        <w:spacing w:line="360" w:lineRule="auto"/>
      </w:pPr>
      <w:bookmarkStart w:id="142" w:name="_Toc441092364"/>
      <w:r>
        <w:t>Màn</w:t>
      </w:r>
      <w:r w:rsidR="00397732">
        <w:t xml:space="preserve"> hình báo cáo doanh số nhập hàn</w:t>
      </w:r>
      <w:r w:rsidR="00397732">
        <w:rPr>
          <w:lang w:val="en-US"/>
        </w:rPr>
        <w:t>g</w:t>
      </w:r>
      <w:bookmarkEnd w:id="142"/>
    </w:p>
    <w:p w14:paraId="3E838F6A" w14:textId="71A75D53" w:rsidR="009503EE" w:rsidRDefault="009503EE" w:rsidP="00C05B9F">
      <w:pPr>
        <w:pStyle w:val="Style1"/>
        <w:rPr>
          <w:lang w:val="x-none"/>
        </w:rPr>
      </w:pPr>
      <w:r w:rsidRPr="009503EE">
        <w:drawing>
          <wp:inline distT="0" distB="0" distL="0" distR="0" wp14:anchorId="073B3D84" wp14:editId="21D9CD40">
            <wp:extent cx="5540375" cy="2837815"/>
            <wp:effectExtent l="19050" t="19050" r="22225" b="19685"/>
            <wp:docPr id="89" name="Picture 89" descr="F:\HOC KI 7\Phuong phap phat trien huong doi tuong\anh bao cao hah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HOC KI 7\Phuong phap phat trien huong doi tuong\anh bao cao haha\12.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540375" cy="2837815"/>
                    </a:xfrm>
                    <a:prstGeom prst="rect">
                      <a:avLst/>
                    </a:prstGeom>
                    <a:noFill/>
                    <a:ln>
                      <a:solidFill>
                        <a:schemeClr val="tx1"/>
                      </a:solidFill>
                    </a:ln>
                  </pic:spPr>
                </pic:pic>
              </a:graphicData>
            </a:graphic>
          </wp:inline>
        </w:drawing>
      </w:r>
    </w:p>
    <w:tbl>
      <w:tblPr>
        <w:tblStyle w:val="TableGrid13"/>
        <w:tblW w:w="9815" w:type="dxa"/>
        <w:jc w:val="center"/>
        <w:tblLayout w:type="fixed"/>
        <w:tblLook w:val="04A0" w:firstRow="1" w:lastRow="0" w:firstColumn="1" w:lastColumn="0" w:noHBand="0" w:noVBand="1"/>
      </w:tblPr>
      <w:tblGrid>
        <w:gridCol w:w="810"/>
        <w:gridCol w:w="2322"/>
        <w:gridCol w:w="1283"/>
        <w:gridCol w:w="990"/>
        <w:gridCol w:w="3600"/>
        <w:gridCol w:w="810"/>
      </w:tblGrid>
      <w:tr w:rsidR="00397732" w:rsidRPr="00DA0E0A" w14:paraId="045D208F" w14:textId="77777777" w:rsidTr="005E6267">
        <w:trPr>
          <w:jc w:val="center"/>
        </w:trPr>
        <w:tc>
          <w:tcPr>
            <w:tcW w:w="810" w:type="dxa"/>
            <w:shd w:val="clear" w:color="auto" w:fill="D0CECE"/>
          </w:tcPr>
          <w:p w14:paraId="7E5782C3" w14:textId="77777777" w:rsidR="00397732" w:rsidRPr="00DA0E0A" w:rsidRDefault="00397732" w:rsidP="00C05B9F">
            <w:pPr>
              <w:ind w:firstLine="0"/>
              <w:jc w:val="center"/>
              <w:rPr>
                <w:b/>
                <w:sz w:val="26"/>
                <w:lang w:eastAsia="en-US"/>
              </w:rPr>
            </w:pPr>
            <w:r w:rsidRPr="00DA0E0A">
              <w:rPr>
                <w:b/>
                <w:sz w:val="26"/>
                <w:lang w:eastAsia="en-US"/>
              </w:rPr>
              <w:t>STT</w:t>
            </w:r>
          </w:p>
        </w:tc>
        <w:tc>
          <w:tcPr>
            <w:tcW w:w="2322" w:type="dxa"/>
            <w:shd w:val="clear" w:color="auto" w:fill="D0CECE"/>
          </w:tcPr>
          <w:p w14:paraId="7E406BFF"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Tên đối tượng</w:t>
            </w:r>
          </w:p>
        </w:tc>
        <w:tc>
          <w:tcPr>
            <w:tcW w:w="1283" w:type="dxa"/>
            <w:shd w:val="clear" w:color="auto" w:fill="D0CECE"/>
          </w:tcPr>
          <w:p w14:paraId="087C0AE7"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19BAFDBD" w14:textId="77777777" w:rsidR="00397732" w:rsidRPr="00DA0E0A" w:rsidRDefault="00397732"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35A4E984"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129F4D17"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Ghi chú</w:t>
            </w:r>
          </w:p>
        </w:tc>
      </w:tr>
      <w:tr w:rsidR="00397732" w:rsidRPr="00DA0E0A" w14:paraId="3802D8FB" w14:textId="77777777" w:rsidTr="005E6267">
        <w:trPr>
          <w:jc w:val="center"/>
        </w:trPr>
        <w:tc>
          <w:tcPr>
            <w:tcW w:w="810" w:type="dxa"/>
          </w:tcPr>
          <w:p w14:paraId="03B6C015" w14:textId="77777777" w:rsidR="00397732" w:rsidRPr="00DA0E0A" w:rsidRDefault="00397732" w:rsidP="00C05B9F">
            <w:pPr>
              <w:suppressAutoHyphens w:val="0"/>
              <w:spacing w:before="0" w:after="0"/>
              <w:ind w:firstLine="0"/>
              <w:jc w:val="center"/>
              <w:rPr>
                <w:sz w:val="26"/>
                <w:lang w:eastAsia="en-US"/>
              </w:rPr>
            </w:pPr>
            <w:r w:rsidRPr="00DA0E0A">
              <w:rPr>
                <w:sz w:val="26"/>
                <w:lang w:eastAsia="en-US"/>
              </w:rPr>
              <w:t>1</w:t>
            </w:r>
          </w:p>
        </w:tc>
        <w:tc>
          <w:tcPr>
            <w:tcW w:w="2322" w:type="dxa"/>
          </w:tcPr>
          <w:p w14:paraId="14F3869A" w14:textId="77777777" w:rsidR="00397732" w:rsidRPr="00DA0E0A" w:rsidRDefault="00397732" w:rsidP="00C05B9F">
            <w:pPr>
              <w:suppressAutoHyphens w:val="0"/>
              <w:spacing w:before="0" w:after="0"/>
              <w:ind w:firstLine="0"/>
              <w:rPr>
                <w:sz w:val="26"/>
                <w:lang w:eastAsia="en-US"/>
              </w:rPr>
            </w:pPr>
            <w:r>
              <w:rPr>
                <w:sz w:val="26"/>
                <w:lang w:eastAsia="en-US"/>
              </w:rPr>
              <w:t>dateEdit_tungay</w:t>
            </w:r>
          </w:p>
        </w:tc>
        <w:tc>
          <w:tcPr>
            <w:tcW w:w="1283" w:type="dxa"/>
          </w:tcPr>
          <w:p w14:paraId="5D7F726C" w14:textId="77777777" w:rsidR="00397732" w:rsidRPr="00DA0E0A" w:rsidRDefault="00397732" w:rsidP="00C05B9F">
            <w:pPr>
              <w:suppressAutoHyphens w:val="0"/>
              <w:spacing w:before="0" w:after="0"/>
              <w:ind w:firstLine="0"/>
              <w:rPr>
                <w:sz w:val="26"/>
                <w:lang w:eastAsia="en-US"/>
              </w:rPr>
            </w:pPr>
            <w:r>
              <w:rPr>
                <w:sz w:val="26"/>
                <w:lang w:eastAsia="en-US"/>
              </w:rPr>
              <w:t>DateEdit</w:t>
            </w:r>
          </w:p>
        </w:tc>
        <w:tc>
          <w:tcPr>
            <w:tcW w:w="990" w:type="dxa"/>
          </w:tcPr>
          <w:p w14:paraId="7D558713" w14:textId="77777777" w:rsidR="00397732" w:rsidRPr="00DA0E0A" w:rsidRDefault="00397732" w:rsidP="00C05B9F">
            <w:pPr>
              <w:suppressAutoHyphens w:val="0"/>
              <w:spacing w:before="0" w:after="0"/>
              <w:ind w:firstLine="0"/>
              <w:rPr>
                <w:sz w:val="26"/>
                <w:lang w:eastAsia="en-US"/>
              </w:rPr>
            </w:pPr>
            <w:r>
              <w:rPr>
                <w:sz w:val="26"/>
                <w:lang w:eastAsia="en-US"/>
              </w:rPr>
              <w:t>Drop Down</w:t>
            </w:r>
          </w:p>
        </w:tc>
        <w:tc>
          <w:tcPr>
            <w:tcW w:w="3600" w:type="dxa"/>
          </w:tcPr>
          <w:p w14:paraId="552BEF0B"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 xml:space="preserve">Chọn ngày đầu </w:t>
            </w:r>
          </w:p>
        </w:tc>
        <w:tc>
          <w:tcPr>
            <w:tcW w:w="810" w:type="dxa"/>
          </w:tcPr>
          <w:p w14:paraId="117E5EAD" w14:textId="77777777" w:rsidR="00397732" w:rsidRPr="00DA0E0A" w:rsidRDefault="00397732" w:rsidP="00C05B9F">
            <w:pPr>
              <w:suppressAutoHyphens w:val="0"/>
              <w:spacing w:before="0" w:after="0"/>
              <w:ind w:firstLine="0"/>
              <w:rPr>
                <w:sz w:val="26"/>
                <w:lang w:eastAsia="en-US"/>
              </w:rPr>
            </w:pPr>
            <w:r w:rsidRPr="00DA0E0A">
              <w:rPr>
                <w:sz w:val="26"/>
                <w:lang w:eastAsia="en-US"/>
              </w:rPr>
              <w:t>(1)</w:t>
            </w:r>
          </w:p>
        </w:tc>
      </w:tr>
      <w:tr w:rsidR="00397732" w:rsidRPr="00DA0E0A" w14:paraId="441D4111" w14:textId="77777777" w:rsidTr="005E6267">
        <w:trPr>
          <w:jc w:val="center"/>
        </w:trPr>
        <w:tc>
          <w:tcPr>
            <w:tcW w:w="810" w:type="dxa"/>
          </w:tcPr>
          <w:p w14:paraId="604AEF9F" w14:textId="77777777" w:rsidR="00397732" w:rsidRPr="00DA0E0A" w:rsidRDefault="00397732" w:rsidP="00C05B9F">
            <w:pPr>
              <w:suppressAutoHyphens w:val="0"/>
              <w:spacing w:before="0" w:after="0"/>
              <w:ind w:firstLine="0"/>
              <w:jc w:val="center"/>
              <w:rPr>
                <w:sz w:val="26"/>
                <w:lang w:eastAsia="en-US"/>
              </w:rPr>
            </w:pPr>
            <w:r w:rsidRPr="00DA0E0A">
              <w:rPr>
                <w:sz w:val="26"/>
                <w:lang w:eastAsia="en-US"/>
              </w:rPr>
              <w:lastRenderedPageBreak/>
              <w:t>2</w:t>
            </w:r>
          </w:p>
        </w:tc>
        <w:tc>
          <w:tcPr>
            <w:tcW w:w="2322" w:type="dxa"/>
          </w:tcPr>
          <w:p w14:paraId="35D789D1" w14:textId="77777777" w:rsidR="00397732" w:rsidRPr="00DA0E0A" w:rsidRDefault="00397732" w:rsidP="00C05B9F">
            <w:pPr>
              <w:suppressAutoHyphens w:val="0"/>
              <w:spacing w:before="0" w:after="0"/>
              <w:ind w:firstLine="0"/>
              <w:rPr>
                <w:sz w:val="26"/>
                <w:lang w:eastAsia="en-US"/>
              </w:rPr>
            </w:pPr>
            <w:r>
              <w:rPr>
                <w:sz w:val="26"/>
                <w:lang w:eastAsia="en-US"/>
              </w:rPr>
              <w:t>dateEdit_denngay</w:t>
            </w:r>
          </w:p>
        </w:tc>
        <w:tc>
          <w:tcPr>
            <w:tcW w:w="1283" w:type="dxa"/>
          </w:tcPr>
          <w:p w14:paraId="28CEF5B6" w14:textId="77777777" w:rsidR="00397732" w:rsidRPr="00DA0E0A" w:rsidRDefault="00397732" w:rsidP="00C05B9F">
            <w:pPr>
              <w:suppressAutoHyphens w:val="0"/>
              <w:spacing w:before="0" w:after="0"/>
              <w:ind w:firstLine="0"/>
              <w:rPr>
                <w:sz w:val="26"/>
                <w:lang w:eastAsia="en-US"/>
              </w:rPr>
            </w:pPr>
            <w:r>
              <w:rPr>
                <w:sz w:val="26"/>
                <w:lang w:eastAsia="en-US"/>
              </w:rPr>
              <w:t>DateEdit</w:t>
            </w:r>
          </w:p>
        </w:tc>
        <w:tc>
          <w:tcPr>
            <w:tcW w:w="990" w:type="dxa"/>
          </w:tcPr>
          <w:p w14:paraId="26B51857" w14:textId="77777777" w:rsidR="00397732" w:rsidRPr="00DA0E0A" w:rsidRDefault="00397732" w:rsidP="00C05B9F">
            <w:pPr>
              <w:suppressAutoHyphens w:val="0"/>
              <w:spacing w:before="0" w:after="0"/>
              <w:ind w:firstLine="0"/>
              <w:rPr>
                <w:sz w:val="26"/>
                <w:lang w:eastAsia="en-US"/>
              </w:rPr>
            </w:pPr>
            <w:r>
              <w:rPr>
                <w:sz w:val="26"/>
                <w:lang w:eastAsia="en-US"/>
              </w:rPr>
              <w:t>Drop Down</w:t>
            </w:r>
          </w:p>
        </w:tc>
        <w:tc>
          <w:tcPr>
            <w:tcW w:w="3600" w:type="dxa"/>
          </w:tcPr>
          <w:p w14:paraId="0C73978D"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Chọn ngày cuối</w:t>
            </w:r>
          </w:p>
        </w:tc>
        <w:tc>
          <w:tcPr>
            <w:tcW w:w="810" w:type="dxa"/>
          </w:tcPr>
          <w:p w14:paraId="4989BCD0" w14:textId="77777777" w:rsidR="00397732" w:rsidRPr="00DA0E0A" w:rsidRDefault="00397732" w:rsidP="00C05B9F">
            <w:pPr>
              <w:suppressAutoHyphens w:val="0"/>
              <w:spacing w:before="0" w:after="0"/>
              <w:ind w:firstLine="0"/>
              <w:rPr>
                <w:sz w:val="26"/>
                <w:lang w:eastAsia="en-US"/>
              </w:rPr>
            </w:pPr>
            <w:r w:rsidRPr="00DA0E0A">
              <w:rPr>
                <w:sz w:val="26"/>
                <w:lang w:eastAsia="en-US"/>
              </w:rPr>
              <w:t>(2)</w:t>
            </w:r>
          </w:p>
        </w:tc>
      </w:tr>
      <w:tr w:rsidR="00397732" w:rsidRPr="00DA0E0A" w14:paraId="439D629E" w14:textId="77777777" w:rsidTr="005E6267">
        <w:trPr>
          <w:jc w:val="center"/>
        </w:trPr>
        <w:tc>
          <w:tcPr>
            <w:tcW w:w="810" w:type="dxa"/>
          </w:tcPr>
          <w:p w14:paraId="31560A49" w14:textId="77777777" w:rsidR="00397732" w:rsidRPr="00DA0E0A" w:rsidRDefault="00397732" w:rsidP="00C05B9F">
            <w:pPr>
              <w:suppressAutoHyphens w:val="0"/>
              <w:spacing w:before="0" w:after="0"/>
              <w:ind w:firstLine="0"/>
              <w:jc w:val="center"/>
              <w:rPr>
                <w:sz w:val="26"/>
                <w:lang w:eastAsia="en-US"/>
              </w:rPr>
            </w:pPr>
            <w:r w:rsidRPr="00DA0E0A">
              <w:rPr>
                <w:sz w:val="26"/>
                <w:lang w:eastAsia="en-US"/>
              </w:rPr>
              <w:t>3</w:t>
            </w:r>
          </w:p>
        </w:tc>
        <w:tc>
          <w:tcPr>
            <w:tcW w:w="2322" w:type="dxa"/>
          </w:tcPr>
          <w:p w14:paraId="4CD55594" w14:textId="77777777" w:rsidR="00397732" w:rsidRPr="00DA0E0A" w:rsidRDefault="00397732" w:rsidP="00C05B9F">
            <w:pPr>
              <w:suppressAutoHyphens w:val="0"/>
              <w:spacing w:before="0" w:after="0"/>
              <w:ind w:firstLine="0"/>
              <w:rPr>
                <w:sz w:val="26"/>
                <w:lang w:eastAsia="en-US"/>
              </w:rPr>
            </w:pPr>
            <w:r>
              <w:rPr>
                <w:sz w:val="26"/>
                <w:lang w:eastAsia="en-US"/>
              </w:rPr>
              <w:t>comboBox_thang</w:t>
            </w:r>
          </w:p>
        </w:tc>
        <w:tc>
          <w:tcPr>
            <w:tcW w:w="1283" w:type="dxa"/>
          </w:tcPr>
          <w:p w14:paraId="2F40FE69" w14:textId="77777777" w:rsidR="00397732" w:rsidRPr="00DA0E0A" w:rsidRDefault="00397732" w:rsidP="00C05B9F">
            <w:pPr>
              <w:suppressAutoHyphens w:val="0"/>
              <w:spacing w:before="0" w:after="0"/>
              <w:ind w:firstLine="0"/>
              <w:rPr>
                <w:sz w:val="26"/>
                <w:lang w:eastAsia="en-US"/>
              </w:rPr>
            </w:pPr>
            <w:r>
              <w:rPr>
                <w:sz w:val="26"/>
                <w:lang w:eastAsia="en-US"/>
              </w:rPr>
              <w:t>ComboBox</w:t>
            </w:r>
          </w:p>
        </w:tc>
        <w:tc>
          <w:tcPr>
            <w:tcW w:w="990" w:type="dxa"/>
          </w:tcPr>
          <w:p w14:paraId="6B6CCE58" w14:textId="77777777" w:rsidR="00397732" w:rsidRPr="00DA0E0A" w:rsidRDefault="00397732" w:rsidP="00C05B9F">
            <w:pPr>
              <w:suppressAutoHyphens w:val="0"/>
              <w:spacing w:before="0" w:after="0"/>
              <w:ind w:firstLine="0"/>
              <w:rPr>
                <w:sz w:val="26"/>
                <w:lang w:eastAsia="en-US"/>
              </w:rPr>
            </w:pPr>
            <w:r>
              <w:rPr>
                <w:sz w:val="26"/>
                <w:lang w:eastAsia="en-US"/>
              </w:rPr>
              <w:t>Drop Down</w:t>
            </w:r>
          </w:p>
        </w:tc>
        <w:tc>
          <w:tcPr>
            <w:tcW w:w="3600" w:type="dxa"/>
          </w:tcPr>
          <w:p w14:paraId="4834FBC1"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Chọn tháng</w:t>
            </w:r>
          </w:p>
        </w:tc>
        <w:tc>
          <w:tcPr>
            <w:tcW w:w="810" w:type="dxa"/>
          </w:tcPr>
          <w:p w14:paraId="33AB09A2" w14:textId="77777777" w:rsidR="00397732" w:rsidRPr="00DA0E0A" w:rsidRDefault="00397732" w:rsidP="00C05B9F">
            <w:pPr>
              <w:suppressAutoHyphens w:val="0"/>
              <w:spacing w:before="0" w:after="0"/>
              <w:ind w:firstLine="0"/>
              <w:rPr>
                <w:sz w:val="26"/>
                <w:lang w:eastAsia="en-US"/>
              </w:rPr>
            </w:pPr>
            <w:r w:rsidRPr="00DA0E0A">
              <w:rPr>
                <w:sz w:val="26"/>
                <w:lang w:eastAsia="en-US"/>
              </w:rPr>
              <w:t>(3)</w:t>
            </w:r>
          </w:p>
        </w:tc>
      </w:tr>
      <w:tr w:rsidR="00397732" w:rsidRPr="00DA0E0A" w14:paraId="247D4308" w14:textId="77777777" w:rsidTr="005E6267">
        <w:trPr>
          <w:jc w:val="center"/>
        </w:trPr>
        <w:tc>
          <w:tcPr>
            <w:tcW w:w="810" w:type="dxa"/>
          </w:tcPr>
          <w:p w14:paraId="07DD2E47" w14:textId="77777777" w:rsidR="00397732" w:rsidRPr="00DA0E0A" w:rsidRDefault="00397732" w:rsidP="00C05B9F">
            <w:pPr>
              <w:suppressAutoHyphens w:val="0"/>
              <w:spacing w:before="0" w:after="0"/>
              <w:ind w:firstLine="0"/>
              <w:jc w:val="center"/>
              <w:rPr>
                <w:sz w:val="26"/>
                <w:lang w:eastAsia="en-US"/>
              </w:rPr>
            </w:pPr>
            <w:r>
              <w:rPr>
                <w:sz w:val="26"/>
                <w:lang w:eastAsia="en-US"/>
              </w:rPr>
              <w:t>4</w:t>
            </w:r>
          </w:p>
        </w:tc>
        <w:tc>
          <w:tcPr>
            <w:tcW w:w="2322" w:type="dxa"/>
          </w:tcPr>
          <w:p w14:paraId="4B451C54" w14:textId="77777777" w:rsidR="00397732" w:rsidRDefault="00397732" w:rsidP="00C05B9F">
            <w:pPr>
              <w:suppressAutoHyphens w:val="0"/>
              <w:spacing w:before="0" w:after="0"/>
              <w:ind w:firstLine="0"/>
              <w:rPr>
                <w:sz w:val="26"/>
                <w:lang w:eastAsia="en-US"/>
              </w:rPr>
            </w:pPr>
            <w:r>
              <w:rPr>
                <w:sz w:val="26"/>
                <w:lang w:eastAsia="en-US"/>
              </w:rPr>
              <w:t>comboBox_nam</w:t>
            </w:r>
          </w:p>
        </w:tc>
        <w:tc>
          <w:tcPr>
            <w:tcW w:w="1283" w:type="dxa"/>
          </w:tcPr>
          <w:p w14:paraId="355CA7BF" w14:textId="77777777" w:rsidR="00397732" w:rsidRDefault="00397732" w:rsidP="00C05B9F">
            <w:pPr>
              <w:suppressAutoHyphens w:val="0"/>
              <w:spacing w:before="0" w:after="0"/>
              <w:ind w:firstLine="0"/>
              <w:rPr>
                <w:sz w:val="26"/>
                <w:lang w:eastAsia="en-US"/>
              </w:rPr>
            </w:pPr>
            <w:r>
              <w:rPr>
                <w:sz w:val="26"/>
                <w:lang w:eastAsia="en-US"/>
              </w:rPr>
              <w:t>ComboBox</w:t>
            </w:r>
          </w:p>
        </w:tc>
        <w:tc>
          <w:tcPr>
            <w:tcW w:w="990" w:type="dxa"/>
          </w:tcPr>
          <w:p w14:paraId="3E9C0D13" w14:textId="77777777" w:rsidR="00397732" w:rsidRDefault="00397732" w:rsidP="00C05B9F">
            <w:pPr>
              <w:suppressAutoHyphens w:val="0"/>
              <w:spacing w:before="0" w:after="0"/>
              <w:ind w:firstLine="0"/>
              <w:rPr>
                <w:sz w:val="26"/>
                <w:lang w:eastAsia="en-US"/>
              </w:rPr>
            </w:pPr>
            <w:r>
              <w:rPr>
                <w:sz w:val="26"/>
                <w:lang w:eastAsia="en-US"/>
              </w:rPr>
              <w:t>Drop</w:t>
            </w:r>
          </w:p>
          <w:p w14:paraId="03AE5EB5" w14:textId="77777777" w:rsidR="00397732" w:rsidRPr="00DA0E0A" w:rsidRDefault="00397732" w:rsidP="00C05B9F">
            <w:pPr>
              <w:suppressAutoHyphens w:val="0"/>
              <w:spacing w:before="0" w:after="0"/>
              <w:ind w:firstLine="0"/>
              <w:rPr>
                <w:sz w:val="26"/>
                <w:lang w:eastAsia="en-US"/>
              </w:rPr>
            </w:pPr>
            <w:r>
              <w:rPr>
                <w:sz w:val="26"/>
                <w:lang w:eastAsia="en-US"/>
              </w:rPr>
              <w:t>Down</w:t>
            </w:r>
          </w:p>
        </w:tc>
        <w:tc>
          <w:tcPr>
            <w:tcW w:w="3600" w:type="dxa"/>
          </w:tcPr>
          <w:p w14:paraId="53740032"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Chọn năm</w:t>
            </w:r>
          </w:p>
        </w:tc>
        <w:tc>
          <w:tcPr>
            <w:tcW w:w="810" w:type="dxa"/>
          </w:tcPr>
          <w:p w14:paraId="24387215" w14:textId="77777777" w:rsidR="00397732" w:rsidRPr="00DA0E0A" w:rsidRDefault="00397732" w:rsidP="00C05B9F">
            <w:pPr>
              <w:suppressAutoHyphens w:val="0"/>
              <w:spacing w:before="0" w:after="0"/>
              <w:ind w:firstLine="0"/>
              <w:rPr>
                <w:sz w:val="26"/>
                <w:lang w:eastAsia="en-US"/>
              </w:rPr>
            </w:pPr>
            <w:r>
              <w:rPr>
                <w:sz w:val="26"/>
                <w:lang w:eastAsia="en-US"/>
              </w:rPr>
              <w:t>(4)</w:t>
            </w:r>
          </w:p>
        </w:tc>
      </w:tr>
      <w:tr w:rsidR="00397732" w:rsidRPr="00DA0E0A" w14:paraId="71E92A7A" w14:textId="77777777" w:rsidTr="005E6267">
        <w:trPr>
          <w:jc w:val="center"/>
        </w:trPr>
        <w:tc>
          <w:tcPr>
            <w:tcW w:w="810" w:type="dxa"/>
          </w:tcPr>
          <w:p w14:paraId="7481549B" w14:textId="77777777" w:rsidR="00397732" w:rsidRDefault="00397732" w:rsidP="00C05B9F">
            <w:pPr>
              <w:suppressAutoHyphens w:val="0"/>
              <w:spacing w:before="0" w:after="0"/>
              <w:ind w:firstLine="0"/>
              <w:jc w:val="center"/>
              <w:rPr>
                <w:sz w:val="26"/>
                <w:lang w:eastAsia="en-US"/>
              </w:rPr>
            </w:pPr>
            <w:r>
              <w:rPr>
                <w:sz w:val="26"/>
                <w:lang w:eastAsia="en-US"/>
              </w:rPr>
              <w:t>5</w:t>
            </w:r>
          </w:p>
        </w:tc>
        <w:tc>
          <w:tcPr>
            <w:tcW w:w="2322" w:type="dxa"/>
          </w:tcPr>
          <w:p w14:paraId="2097C22F" w14:textId="77777777" w:rsidR="00397732" w:rsidRDefault="00397732" w:rsidP="00C05B9F">
            <w:pPr>
              <w:suppressAutoHyphens w:val="0"/>
              <w:spacing w:before="0" w:after="0"/>
              <w:ind w:firstLine="0"/>
              <w:rPr>
                <w:sz w:val="26"/>
                <w:lang w:eastAsia="en-US"/>
              </w:rPr>
            </w:pPr>
            <w:r>
              <w:rPr>
                <w:sz w:val="26"/>
                <w:lang w:eastAsia="en-US"/>
              </w:rPr>
              <w:t>btn_xem</w:t>
            </w:r>
          </w:p>
        </w:tc>
        <w:tc>
          <w:tcPr>
            <w:tcW w:w="1283" w:type="dxa"/>
          </w:tcPr>
          <w:p w14:paraId="790152EC" w14:textId="77777777" w:rsidR="00397732" w:rsidRPr="00DA0E0A" w:rsidRDefault="00397732" w:rsidP="00C05B9F">
            <w:pPr>
              <w:suppressAutoHyphens w:val="0"/>
              <w:spacing w:before="0" w:after="0"/>
              <w:ind w:firstLine="0"/>
              <w:rPr>
                <w:sz w:val="26"/>
                <w:lang w:eastAsia="en-US"/>
              </w:rPr>
            </w:pPr>
            <w:r>
              <w:rPr>
                <w:sz w:val="26"/>
                <w:lang w:eastAsia="en-US"/>
              </w:rPr>
              <w:t>Button</w:t>
            </w:r>
          </w:p>
        </w:tc>
        <w:tc>
          <w:tcPr>
            <w:tcW w:w="990" w:type="dxa"/>
          </w:tcPr>
          <w:p w14:paraId="42D71D5F" w14:textId="77777777" w:rsidR="00397732" w:rsidRPr="00DA0E0A" w:rsidRDefault="00397732" w:rsidP="00C05B9F">
            <w:pPr>
              <w:suppressAutoHyphens w:val="0"/>
              <w:spacing w:before="0" w:after="0"/>
              <w:ind w:firstLine="0"/>
              <w:rPr>
                <w:sz w:val="26"/>
                <w:lang w:eastAsia="en-US"/>
              </w:rPr>
            </w:pPr>
            <w:r>
              <w:rPr>
                <w:sz w:val="26"/>
                <w:lang w:eastAsia="en-US"/>
              </w:rPr>
              <w:t>Click</w:t>
            </w:r>
          </w:p>
        </w:tc>
        <w:tc>
          <w:tcPr>
            <w:tcW w:w="3600" w:type="dxa"/>
          </w:tcPr>
          <w:p w14:paraId="518EA63E"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ra bảng báo cáo</w:t>
            </w:r>
          </w:p>
        </w:tc>
        <w:tc>
          <w:tcPr>
            <w:tcW w:w="810" w:type="dxa"/>
          </w:tcPr>
          <w:p w14:paraId="688C8578" w14:textId="77777777" w:rsidR="00397732" w:rsidRDefault="00397732" w:rsidP="00C05B9F">
            <w:pPr>
              <w:suppressAutoHyphens w:val="0"/>
              <w:spacing w:before="0" w:after="0"/>
              <w:ind w:firstLine="0"/>
              <w:rPr>
                <w:sz w:val="26"/>
                <w:lang w:eastAsia="en-US"/>
              </w:rPr>
            </w:pPr>
            <w:r>
              <w:rPr>
                <w:sz w:val="26"/>
                <w:lang w:eastAsia="en-US"/>
              </w:rPr>
              <w:t>(5</w:t>
            </w:r>
            <w:r w:rsidRPr="00DA0E0A">
              <w:rPr>
                <w:sz w:val="26"/>
                <w:lang w:eastAsia="en-US"/>
              </w:rPr>
              <w:t>)</w:t>
            </w:r>
          </w:p>
        </w:tc>
      </w:tr>
      <w:tr w:rsidR="00397732" w:rsidRPr="00DA0E0A" w14:paraId="372C0BCB" w14:textId="77777777" w:rsidTr="005E6267">
        <w:trPr>
          <w:jc w:val="center"/>
        </w:trPr>
        <w:tc>
          <w:tcPr>
            <w:tcW w:w="810" w:type="dxa"/>
          </w:tcPr>
          <w:p w14:paraId="190F7B04" w14:textId="77777777" w:rsidR="00397732" w:rsidRDefault="00397732" w:rsidP="00C05B9F">
            <w:pPr>
              <w:suppressAutoHyphens w:val="0"/>
              <w:spacing w:before="0" w:after="0"/>
              <w:ind w:firstLine="0"/>
              <w:jc w:val="center"/>
              <w:rPr>
                <w:sz w:val="26"/>
                <w:lang w:eastAsia="en-US"/>
              </w:rPr>
            </w:pPr>
            <w:r>
              <w:rPr>
                <w:sz w:val="26"/>
                <w:lang w:eastAsia="en-US"/>
              </w:rPr>
              <w:t>6</w:t>
            </w:r>
          </w:p>
        </w:tc>
        <w:tc>
          <w:tcPr>
            <w:tcW w:w="2322" w:type="dxa"/>
          </w:tcPr>
          <w:p w14:paraId="01EF0320" w14:textId="77777777" w:rsidR="00397732" w:rsidRDefault="00397732" w:rsidP="00C05B9F">
            <w:pPr>
              <w:suppressAutoHyphens w:val="0"/>
              <w:spacing w:before="0" w:after="0"/>
              <w:ind w:firstLine="0"/>
              <w:rPr>
                <w:sz w:val="26"/>
                <w:lang w:eastAsia="en-US"/>
              </w:rPr>
            </w:pPr>
            <w:r>
              <w:rPr>
                <w:sz w:val="26"/>
                <w:lang w:eastAsia="en-US"/>
              </w:rPr>
              <w:t>lbl_congty</w:t>
            </w:r>
          </w:p>
        </w:tc>
        <w:tc>
          <w:tcPr>
            <w:tcW w:w="1283" w:type="dxa"/>
          </w:tcPr>
          <w:p w14:paraId="49579EB8" w14:textId="77777777" w:rsidR="00397732" w:rsidRDefault="00397732" w:rsidP="00C05B9F">
            <w:pPr>
              <w:suppressAutoHyphens w:val="0"/>
              <w:spacing w:before="0" w:after="0"/>
              <w:ind w:firstLine="0"/>
              <w:rPr>
                <w:sz w:val="26"/>
                <w:lang w:eastAsia="en-US"/>
              </w:rPr>
            </w:pPr>
            <w:r>
              <w:rPr>
                <w:sz w:val="26"/>
                <w:lang w:eastAsia="en-US"/>
              </w:rPr>
              <w:t>Label</w:t>
            </w:r>
          </w:p>
        </w:tc>
        <w:tc>
          <w:tcPr>
            <w:tcW w:w="990" w:type="dxa"/>
          </w:tcPr>
          <w:p w14:paraId="4170C63F" w14:textId="77777777" w:rsidR="00397732" w:rsidRPr="00DA0E0A" w:rsidRDefault="00397732" w:rsidP="00C05B9F">
            <w:pPr>
              <w:suppressAutoHyphens w:val="0"/>
              <w:spacing w:before="0" w:after="0"/>
              <w:ind w:firstLine="0"/>
              <w:rPr>
                <w:sz w:val="26"/>
                <w:lang w:eastAsia="en-US"/>
              </w:rPr>
            </w:pPr>
          </w:p>
        </w:tc>
        <w:tc>
          <w:tcPr>
            <w:tcW w:w="3600" w:type="dxa"/>
          </w:tcPr>
          <w:p w14:paraId="1E7241B8"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tên công ty</w:t>
            </w:r>
          </w:p>
        </w:tc>
        <w:tc>
          <w:tcPr>
            <w:tcW w:w="810" w:type="dxa"/>
          </w:tcPr>
          <w:p w14:paraId="204FF9BA" w14:textId="77777777" w:rsidR="00397732" w:rsidRPr="00DA0E0A" w:rsidRDefault="00397732" w:rsidP="00C05B9F">
            <w:pPr>
              <w:suppressAutoHyphens w:val="0"/>
              <w:spacing w:before="0" w:after="0"/>
              <w:ind w:firstLine="0"/>
              <w:rPr>
                <w:sz w:val="26"/>
                <w:lang w:eastAsia="en-US"/>
              </w:rPr>
            </w:pPr>
            <w:r>
              <w:rPr>
                <w:sz w:val="26"/>
                <w:lang w:eastAsia="en-US"/>
              </w:rPr>
              <w:t>(6)</w:t>
            </w:r>
          </w:p>
        </w:tc>
      </w:tr>
      <w:tr w:rsidR="00397732" w:rsidRPr="00DA0E0A" w14:paraId="18B0F107" w14:textId="77777777" w:rsidTr="005E6267">
        <w:trPr>
          <w:jc w:val="center"/>
        </w:trPr>
        <w:tc>
          <w:tcPr>
            <w:tcW w:w="810" w:type="dxa"/>
          </w:tcPr>
          <w:p w14:paraId="2FCD3F91" w14:textId="77777777" w:rsidR="00397732" w:rsidRDefault="00397732" w:rsidP="00C05B9F">
            <w:pPr>
              <w:suppressAutoHyphens w:val="0"/>
              <w:spacing w:before="0" w:after="0"/>
              <w:ind w:firstLine="0"/>
              <w:jc w:val="center"/>
              <w:rPr>
                <w:sz w:val="26"/>
                <w:lang w:eastAsia="en-US"/>
              </w:rPr>
            </w:pPr>
            <w:r>
              <w:rPr>
                <w:sz w:val="26"/>
                <w:lang w:eastAsia="en-US"/>
              </w:rPr>
              <w:t>7</w:t>
            </w:r>
          </w:p>
        </w:tc>
        <w:tc>
          <w:tcPr>
            <w:tcW w:w="2322" w:type="dxa"/>
          </w:tcPr>
          <w:p w14:paraId="700C68D4" w14:textId="77777777" w:rsidR="00397732" w:rsidRDefault="00397732" w:rsidP="00C05B9F">
            <w:pPr>
              <w:suppressAutoHyphens w:val="0"/>
              <w:spacing w:before="0" w:after="0"/>
              <w:ind w:firstLine="0"/>
              <w:rPr>
                <w:sz w:val="26"/>
                <w:lang w:eastAsia="en-US"/>
              </w:rPr>
            </w:pPr>
            <w:r>
              <w:rPr>
                <w:sz w:val="26"/>
                <w:lang w:eastAsia="en-US"/>
              </w:rPr>
              <w:t>lbl_diachi</w:t>
            </w:r>
          </w:p>
        </w:tc>
        <w:tc>
          <w:tcPr>
            <w:tcW w:w="1283" w:type="dxa"/>
          </w:tcPr>
          <w:p w14:paraId="271E6DFA" w14:textId="77777777" w:rsidR="00397732" w:rsidRDefault="00397732" w:rsidP="00C05B9F">
            <w:pPr>
              <w:suppressAutoHyphens w:val="0"/>
              <w:spacing w:before="0" w:after="0"/>
              <w:ind w:firstLine="0"/>
              <w:rPr>
                <w:sz w:val="26"/>
                <w:lang w:eastAsia="en-US"/>
              </w:rPr>
            </w:pPr>
            <w:r>
              <w:rPr>
                <w:sz w:val="26"/>
                <w:lang w:eastAsia="en-US"/>
              </w:rPr>
              <w:t>Label</w:t>
            </w:r>
          </w:p>
        </w:tc>
        <w:tc>
          <w:tcPr>
            <w:tcW w:w="990" w:type="dxa"/>
          </w:tcPr>
          <w:p w14:paraId="556DC518" w14:textId="77777777" w:rsidR="00397732" w:rsidRPr="00DA0E0A" w:rsidRDefault="00397732" w:rsidP="00C05B9F">
            <w:pPr>
              <w:suppressAutoHyphens w:val="0"/>
              <w:spacing w:before="0" w:after="0"/>
              <w:ind w:firstLine="0"/>
              <w:rPr>
                <w:sz w:val="26"/>
                <w:lang w:eastAsia="en-US"/>
              </w:rPr>
            </w:pPr>
          </w:p>
        </w:tc>
        <w:tc>
          <w:tcPr>
            <w:tcW w:w="3600" w:type="dxa"/>
          </w:tcPr>
          <w:p w14:paraId="6F2F092D"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 xml:space="preserve">Hiển thị địa chỉ công ty </w:t>
            </w:r>
          </w:p>
        </w:tc>
        <w:tc>
          <w:tcPr>
            <w:tcW w:w="810" w:type="dxa"/>
          </w:tcPr>
          <w:p w14:paraId="7A7FECEB" w14:textId="77777777" w:rsidR="00397732" w:rsidRPr="00DA0E0A" w:rsidRDefault="00397732" w:rsidP="00C05B9F">
            <w:pPr>
              <w:suppressAutoHyphens w:val="0"/>
              <w:spacing w:before="0" w:after="0"/>
              <w:ind w:firstLine="0"/>
              <w:rPr>
                <w:sz w:val="26"/>
                <w:lang w:eastAsia="en-US"/>
              </w:rPr>
            </w:pPr>
            <w:r>
              <w:rPr>
                <w:sz w:val="26"/>
                <w:lang w:eastAsia="en-US"/>
              </w:rPr>
              <w:t>(7)</w:t>
            </w:r>
          </w:p>
        </w:tc>
      </w:tr>
      <w:tr w:rsidR="00397732" w:rsidRPr="00DA0E0A" w14:paraId="531E4E3C" w14:textId="77777777" w:rsidTr="005E6267">
        <w:trPr>
          <w:jc w:val="center"/>
        </w:trPr>
        <w:tc>
          <w:tcPr>
            <w:tcW w:w="810" w:type="dxa"/>
          </w:tcPr>
          <w:p w14:paraId="571B648C" w14:textId="77777777" w:rsidR="00397732" w:rsidRDefault="00397732" w:rsidP="00C05B9F">
            <w:pPr>
              <w:suppressAutoHyphens w:val="0"/>
              <w:spacing w:before="0" w:after="0"/>
              <w:ind w:firstLine="0"/>
              <w:jc w:val="center"/>
              <w:rPr>
                <w:sz w:val="26"/>
                <w:lang w:eastAsia="en-US"/>
              </w:rPr>
            </w:pPr>
            <w:r>
              <w:rPr>
                <w:sz w:val="26"/>
                <w:lang w:eastAsia="en-US"/>
              </w:rPr>
              <w:t>8</w:t>
            </w:r>
          </w:p>
        </w:tc>
        <w:tc>
          <w:tcPr>
            <w:tcW w:w="2322" w:type="dxa"/>
          </w:tcPr>
          <w:p w14:paraId="50ED21E1" w14:textId="77777777" w:rsidR="00397732" w:rsidRDefault="00397732" w:rsidP="00C05B9F">
            <w:pPr>
              <w:suppressAutoHyphens w:val="0"/>
              <w:spacing w:before="0" w:after="0"/>
              <w:ind w:firstLine="0"/>
              <w:rPr>
                <w:sz w:val="26"/>
                <w:lang w:eastAsia="en-US"/>
              </w:rPr>
            </w:pPr>
            <w:r>
              <w:rPr>
                <w:sz w:val="26"/>
                <w:lang w:eastAsia="en-US"/>
              </w:rPr>
              <w:t>lbl_dienthoai</w:t>
            </w:r>
          </w:p>
        </w:tc>
        <w:tc>
          <w:tcPr>
            <w:tcW w:w="1283" w:type="dxa"/>
          </w:tcPr>
          <w:p w14:paraId="34399878" w14:textId="77777777" w:rsidR="00397732" w:rsidRDefault="00397732" w:rsidP="00C05B9F">
            <w:pPr>
              <w:suppressAutoHyphens w:val="0"/>
              <w:spacing w:before="0" w:after="0"/>
              <w:ind w:firstLine="0"/>
              <w:rPr>
                <w:sz w:val="26"/>
                <w:lang w:eastAsia="en-US"/>
              </w:rPr>
            </w:pPr>
            <w:r>
              <w:rPr>
                <w:sz w:val="26"/>
                <w:lang w:eastAsia="en-US"/>
              </w:rPr>
              <w:t>Label</w:t>
            </w:r>
          </w:p>
        </w:tc>
        <w:tc>
          <w:tcPr>
            <w:tcW w:w="990" w:type="dxa"/>
          </w:tcPr>
          <w:p w14:paraId="209B045E" w14:textId="77777777" w:rsidR="00397732" w:rsidRDefault="00397732" w:rsidP="00C05B9F">
            <w:pPr>
              <w:suppressAutoHyphens w:val="0"/>
              <w:spacing w:before="0" w:after="0"/>
              <w:ind w:firstLine="0"/>
              <w:rPr>
                <w:sz w:val="26"/>
                <w:lang w:eastAsia="en-US"/>
              </w:rPr>
            </w:pPr>
          </w:p>
        </w:tc>
        <w:tc>
          <w:tcPr>
            <w:tcW w:w="3600" w:type="dxa"/>
          </w:tcPr>
          <w:p w14:paraId="76035CA4"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số điện thoại công ty</w:t>
            </w:r>
          </w:p>
        </w:tc>
        <w:tc>
          <w:tcPr>
            <w:tcW w:w="810" w:type="dxa"/>
          </w:tcPr>
          <w:p w14:paraId="7A05FF41" w14:textId="77777777" w:rsidR="00397732" w:rsidRPr="00DA0E0A" w:rsidRDefault="00397732" w:rsidP="00C05B9F">
            <w:pPr>
              <w:suppressAutoHyphens w:val="0"/>
              <w:spacing w:before="0" w:after="0"/>
              <w:ind w:firstLine="0"/>
              <w:rPr>
                <w:sz w:val="26"/>
                <w:lang w:eastAsia="en-US"/>
              </w:rPr>
            </w:pPr>
            <w:r>
              <w:rPr>
                <w:sz w:val="26"/>
                <w:lang w:eastAsia="en-US"/>
              </w:rPr>
              <w:t>(8)</w:t>
            </w:r>
          </w:p>
        </w:tc>
      </w:tr>
      <w:tr w:rsidR="00397732" w:rsidRPr="00DA0E0A" w14:paraId="615AF405" w14:textId="77777777" w:rsidTr="005E6267">
        <w:trPr>
          <w:jc w:val="center"/>
        </w:trPr>
        <w:tc>
          <w:tcPr>
            <w:tcW w:w="810" w:type="dxa"/>
          </w:tcPr>
          <w:p w14:paraId="4CAC23BF" w14:textId="77777777" w:rsidR="00397732" w:rsidRPr="00DA0E0A" w:rsidRDefault="00397732" w:rsidP="00C05B9F">
            <w:pPr>
              <w:suppressAutoHyphens w:val="0"/>
              <w:spacing w:before="0" w:after="0"/>
              <w:ind w:firstLine="0"/>
              <w:jc w:val="center"/>
              <w:rPr>
                <w:sz w:val="26"/>
                <w:lang w:eastAsia="en-US"/>
              </w:rPr>
            </w:pPr>
            <w:r>
              <w:rPr>
                <w:sz w:val="26"/>
                <w:lang w:eastAsia="en-US"/>
              </w:rPr>
              <w:t>9</w:t>
            </w:r>
          </w:p>
        </w:tc>
        <w:tc>
          <w:tcPr>
            <w:tcW w:w="2322" w:type="dxa"/>
          </w:tcPr>
          <w:p w14:paraId="02E428F6" w14:textId="77777777" w:rsidR="00397732" w:rsidRPr="008A3547" w:rsidRDefault="00397732" w:rsidP="00C05B9F">
            <w:pPr>
              <w:suppressAutoHyphens w:val="0"/>
              <w:spacing w:before="0" w:after="0"/>
              <w:ind w:firstLine="0"/>
              <w:rPr>
                <w:b/>
                <w:sz w:val="26"/>
                <w:lang w:eastAsia="en-US"/>
              </w:rPr>
            </w:pPr>
            <w:r>
              <w:rPr>
                <w:sz w:val="26"/>
                <w:lang w:eastAsia="en-US"/>
              </w:rPr>
              <w:t>lbl_thoigian</w:t>
            </w:r>
          </w:p>
        </w:tc>
        <w:tc>
          <w:tcPr>
            <w:tcW w:w="1283" w:type="dxa"/>
          </w:tcPr>
          <w:p w14:paraId="06041F4A" w14:textId="77777777" w:rsidR="00397732" w:rsidRPr="00DA0E0A" w:rsidRDefault="00397732" w:rsidP="00C05B9F">
            <w:pPr>
              <w:suppressAutoHyphens w:val="0"/>
              <w:spacing w:before="0" w:after="0"/>
              <w:ind w:firstLine="0"/>
              <w:rPr>
                <w:sz w:val="26"/>
                <w:lang w:eastAsia="en-US"/>
              </w:rPr>
            </w:pPr>
            <w:r>
              <w:rPr>
                <w:sz w:val="26"/>
                <w:lang w:eastAsia="en-US"/>
              </w:rPr>
              <w:t>Label</w:t>
            </w:r>
          </w:p>
        </w:tc>
        <w:tc>
          <w:tcPr>
            <w:tcW w:w="990" w:type="dxa"/>
          </w:tcPr>
          <w:p w14:paraId="67311D05" w14:textId="77777777" w:rsidR="00397732" w:rsidRPr="00DA0E0A" w:rsidRDefault="00397732" w:rsidP="00C05B9F">
            <w:pPr>
              <w:suppressAutoHyphens w:val="0"/>
              <w:spacing w:before="0" w:after="0"/>
              <w:ind w:firstLine="0"/>
              <w:rPr>
                <w:sz w:val="26"/>
                <w:lang w:eastAsia="en-US"/>
              </w:rPr>
            </w:pPr>
          </w:p>
        </w:tc>
        <w:tc>
          <w:tcPr>
            <w:tcW w:w="3600" w:type="dxa"/>
          </w:tcPr>
          <w:p w14:paraId="6233300E"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khoảng thời gian báo cáo</w:t>
            </w:r>
          </w:p>
        </w:tc>
        <w:tc>
          <w:tcPr>
            <w:tcW w:w="810" w:type="dxa"/>
          </w:tcPr>
          <w:p w14:paraId="60C7858A" w14:textId="77777777" w:rsidR="00397732" w:rsidRPr="00DA0E0A" w:rsidRDefault="00397732" w:rsidP="00C05B9F">
            <w:pPr>
              <w:suppressAutoHyphens w:val="0"/>
              <w:spacing w:before="0" w:after="0"/>
              <w:ind w:firstLine="0"/>
              <w:rPr>
                <w:sz w:val="26"/>
                <w:lang w:eastAsia="en-US"/>
              </w:rPr>
            </w:pPr>
            <w:r>
              <w:rPr>
                <w:sz w:val="26"/>
                <w:lang w:eastAsia="en-US"/>
              </w:rPr>
              <w:t>(9)</w:t>
            </w:r>
          </w:p>
        </w:tc>
      </w:tr>
      <w:tr w:rsidR="00397732" w:rsidRPr="00DA0E0A" w14:paraId="233838AF" w14:textId="77777777" w:rsidTr="005E6267">
        <w:trPr>
          <w:jc w:val="center"/>
        </w:trPr>
        <w:tc>
          <w:tcPr>
            <w:tcW w:w="810" w:type="dxa"/>
          </w:tcPr>
          <w:p w14:paraId="79504B70" w14:textId="77777777" w:rsidR="00397732" w:rsidRPr="00DA0E0A" w:rsidRDefault="00397732" w:rsidP="00C05B9F">
            <w:pPr>
              <w:suppressAutoHyphens w:val="0"/>
              <w:spacing w:before="0" w:after="0"/>
              <w:ind w:firstLine="0"/>
              <w:jc w:val="center"/>
              <w:rPr>
                <w:sz w:val="26"/>
                <w:lang w:eastAsia="en-US"/>
              </w:rPr>
            </w:pPr>
            <w:r>
              <w:rPr>
                <w:sz w:val="26"/>
                <w:lang w:eastAsia="en-US"/>
              </w:rPr>
              <w:t>10</w:t>
            </w:r>
          </w:p>
        </w:tc>
        <w:tc>
          <w:tcPr>
            <w:tcW w:w="2322" w:type="dxa"/>
          </w:tcPr>
          <w:p w14:paraId="186B0FE9" w14:textId="77777777" w:rsidR="00397732" w:rsidRPr="00DA0E0A" w:rsidRDefault="00397732" w:rsidP="00C05B9F">
            <w:pPr>
              <w:suppressAutoHyphens w:val="0"/>
              <w:spacing w:before="0" w:after="0"/>
              <w:ind w:firstLine="0"/>
              <w:rPr>
                <w:sz w:val="26"/>
                <w:lang w:eastAsia="en-US"/>
              </w:rPr>
            </w:pPr>
            <w:r>
              <w:rPr>
                <w:sz w:val="26"/>
                <w:lang w:eastAsia="en-US"/>
              </w:rPr>
              <w:t>grv_doanhsonhaphang</w:t>
            </w:r>
          </w:p>
        </w:tc>
        <w:tc>
          <w:tcPr>
            <w:tcW w:w="1283" w:type="dxa"/>
          </w:tcPr>
          <w:p w14:paraId="5E4E19CF" w14:textId="77777777" w:rsidR="00397732" w:rsidRPr="00DA0E0A" w:rsidRDefault="00397732" w:rsidP="00C05B9F">
            <w:pPr>
              <w:suppressAutoHyphens w:val="0"/>
              <w:spacing w:before="0" w:after="0"/>
              <w:ind w:firstLine="0"/>
              <w:rPr>
                <w:sz w:val="26"/>
                <w:lang w:eastAsia="en-US"/>
              </w:rPr>
            </w:pPr>
            <w:r>
              <w:rPr>
                <w:sz w:val="26"/>
                <w:lang w:eastAsia="en-US"/>
              </w:rPr>
              <w:t>Gridview</w:t>
            </w:r>
          </w:p>
        </w:tc>
        <w:tc>
          <w:tcPr>
            <w:tcW w:w="990" w:type="dxa"/>
          </w:tcPr>
          <w:p w14:paraId="754114EE" w14:textId="77777777" w:rsidR="00397732" w:rsidRPr="00DA0E0A" w:rsidRDefault="00397732" w:rsidP="00C05B9F">
            <w:pPr>
              <w:suppressAutoHyphens w:val="0"/>
              <w:spacing w:before="0" w:after="0"/>
              <w:ind w:firstLine="0"/>
              <w:rPr>
                <w:sz w:val="26"/>
                <w:lang w:eastAsia="en-US"/>
              </w:rPr>
            </w:pPr>
          </w:p>
        </w:tc>
        <w:tc>
          <w:tcPr>
            <w:tcW w:w="3600" w:type="dxa"/>
          </w:tcPr>
          <w:p w14:paraId="5CCCDC87"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Hiển thị nội dung báo cáo</w:t>
            </w:r>
          </w:p>
        </w:tc>
        <w:tc>
          <w:tcPr>
            <w:tcW w:w="810" w:type="dxa"/>
          </w:tcPr>
          <w:p w14:paraId="3A3520CD" w14:textId="77777777" w:rsidR="00397732" w:rsidRPr="00DA0E0A" w:rsidRDefault="00397732" w:rsidP="00C05B9F">
            <w:pPr>
              <w:suppressAutoHyphens w:val="0"/>
              <w:spacing w:before="0" w:after="0"/>
              <w:ind w:firstLine="0"/>
              <w:rPr>
                <w:sz w:val="26"/>
                <w:lang w:eastAsia="en-US"/>
              </w:rPr>
            </w:pPr>
            <w:r>
              <w:rPr>
                <w:sz w:val="26"/>
                <w:lang w:eastAsia="en-US"/>
              </w:rPr>
              <w:t>(10</w:t>
            </w:r>
            <w:r w:rsidRPr="00DA0E0A">
              <w:rPr>
                <w:sz w:val="26"/>
                <w:lang w:eastAsia="en-US"/>
              </w:rPr>
              <w:t>)</w:t>
            </w:r>
          </w:p>
        </w:tc>
      </w:tr>
    </w:tbl>
    <w:p w14:paraId="6F7137C3" w14:textId="77777777" w:rsidR="00397732" w:rsidRPr="009503EE" w:rsidRDefault="00397732" w:rsidP="00C05B9F">
      <w:pPr>
        <w:rPr>
          <w:lang w:val="x-none"/>
        </w:rPr>
      </w:pPr>
    </w:p>
    <w:p w14:paraId="4933D05A" w14:textId="526A6DF6" w:rsidR="006B2795" w:rsidRDefault="006B2795" w:rsidP="00C05B9F">
      <w:pPr>
        <w:pStyle w:val="Heading3"/>
        <w:spacing w:line="360" w:lineRule="auto"/>
      </w:pPr>
      <w:bookmarkStart w:id="143" w:name="_Toc441092365"/>
      <w:r>
        <w:t>Màn hình báo cáo doanh thu bán hàng</w:t>
      </w:r>
      <w:bookmarkEnd w:id="143"/>
    </w:p>
    <w:p w14:paraId="1AD7172D" w14:textId="5592A831" w:rsidR="00F212BA" w:rsidRDefault="009503EE" w:rsidP="00C05B9F">
      <w:pPr>
        <w:pStyle w:val="Style1"/>
        <w:rPr>
          <w:lang w:val="x-none"/>
        </w:rPr>
      </w:pPr>
      <w:r w:rsidRPr="009503EE">
        <w:drawing>
          <wp:inline distT="0" distB="0" distL="0" distR="0" wp14:anchorId="63C8F573" wp14:editId="380A3909">
            <wp:extent cx="5540375" cy="3114152"/>
            <wp:effectExtent l="19050" t="19050" r="22225" b="10160"/>
            <wp:docPr id="90" name="Picture 90" descr="F:\HOC KI 7\Phuong phap phat trien huong doi tuong\anh bao cao hah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HOC KI 7\Phuong phap phat trien huong doi tuong\anh bao cao haha\13.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540375" cy="3114152"/>
                    </a:xfrm>
                    <a:prstGeom prst="rect">
                      <a:avLst/>
                    </a:prstGeom>
                    <a:noFill/>
                    <a:ln>
                      <a:solidFill>
                        <a:schemeClr val="tx1"/>
                      </a:solidFill>
                    </a:ln>
                  </pic:spPr>
                </pic:pic>
              </a:graphicData>
            </a:graphic>
          </wp:inline>
        </w:drawing>
      </w:r>
    </w:p>
    <w:p w14:paraId="764B4121" w14:textId="77777777" w:rsidR="00F212BA" w:rsidRDefault="00F212BA">
      <w:pPr>
        <w:suppressAutoHyphens w:val="0"/>
        <w:spacing w:before="0" w:after="0" w:line="240" w:lineRule="auto"/>
        <w:ind w:firstLine="0"/>
        <w:jc w:val="left"/>
        <w:rPr>
          <w:noProof/>
          <w:lang w:val="x-none" w:eastAsia="en-US"/>
        </w:rPr>
      </w:pPr>
      <w:r>
        <w:rPr>
          <w:lang w:val="x-none"/>
        </w:rPr>
        <w:br w:type="page"/>
      </w:r>
    </w:p>
    <w:p w14:paraId="4589E13D" w14:textId="77777777" w:rsidR="009503EE" w:rsidRDefault="009503EE" w:rsidP="00C05B9F">
      <w:pPr>
        <w:pStyle w:val="Style1"/>
        <w:rPr>
          <w:lang w:val="x-none"/>
        </w:rPr>
      </w:pPr>
    </w:p>
    <w:tbl>
      <w:tblPr>
        <w:tblStyle w:val="TableGrid13"/>
        <w:tblW w:w="10029" w:type="dxa"/>
        <w:jc w:val="center"/>
        <w:tblLayout w:type="fixed"/>
        <w:tblLook w:val="04A0" w:firstRow="1" w:lastRow="0" w:firstColumn="1" w:lastColumn="0" w:noHBand="0" w:noVBand="1"/>
      </w:tblPr>
      <w:tblGrid>
        <w:gridCol w:w="810"/>
        <w:gridCol w:w="2374"/>
        <w:gridCol w:w="1445"/>
        <w:gridCol w:w="990"/>
        <w:gridCol w:w="3600"/>
        <w:gridCol w:w="810"/>
      </w:tblGrid>
      <w:tr w:rsidR="00397732" w:rsidRPr="00DA0E0A" w14:paraId="50BA7768" w14:textId="77777777" w:rsidTr="005E6267">
        <w:trPr>
          <w:jc w:val="center"/>
        </w:trPr>
        <w:tc>
          <w:tcPr>
            <w:tcW w:w="810" w:type="dxa"/>
            <w:shd w:val="clear" w:color="auto" w:fill="D0CECE"/>
          </w:tcPr>
          <w:p w14:paraId="7DAE02FE" w14:textId="77777777" w:rsidR="00397732" w:rsidRPr="00DA0E0A" w:rsidRDefault="00397732" w:rsidP="00C05B9F">
            <w:pPr>
              <w:ind w:firstLine="0"/>
              <w:jc w:val="center"/>
              <w:rPr>
                <w:b/>
                <w:sz w:val="26"/>
                <w:lang w:eastAsia="en-US"/>
              </w:rPr>
            </w:pPr>
            <w:r w:rsidRPr="00DA0E0A">
              <w:rPr>
                <w:b/>
                <w:sz w:val="26"/>
                <w:lang w:eastAsia="en-US"/>
              </w:rPr>
              <w:t>STT</w:t>
            </w:r>
          </w:p>
        </w:tc>
        <w:tc>
          <w:tcPr>
            <w:tcW w:w="2374" w:type="dxa"/>
            <w:shd w:val="clear" w:color="auto" w:fill="D0CECE"/>
          </w:tcPr>
          <w:p w14:paraId="17B5CAB4"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342E1BC1"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67EB9613" w14:textId="77777777" w:rsidR="00397732" w:rsidRPr="00DA0E0A" w:rsidRDefault="00397732"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53E9445F"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36F0D8D0"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Ghi chú</w:t>
            </w:r>
          </w:p>
        </w:tc>
      </w:tr>
      <w:tr w:rsidR="00397732" w:rsidRPr="00DA0E0A" w14:paraId="43893602" w14:textId="77777777" w:rsidTr="005E6267">
        <w:trPr>
          <w:jc w:val="center"/>
        </w:trPr>
        <w:tc>
          <w:tcPr>
            <w:tcW w:w="810" w:type="dxa"/>
          </w:tcPr>
          <w:p w14:paraId="1C83B470" w14:textId="77777777" w:rsidR="00397732" w:rsidRPr="00DA0E0A" w:rsidRDefault="00397732" w:rsidP="00C05B9F">
            <w:pPr>
              <w:suppressAutoHyphens w:val="0"/>
              <w:spacing w:before="0" w:after="0"/>
              <w:ind w:firstLine="0"/>
              <w:jc w:val="center"/>
              <w:rPr>
                <w:sz w:val="26"/>
                <w:lang w:eastAsia="en-US"/>
              </w:rPr>
            </w:pPr>
            <w:r w:rsidRPr="00DA0E0A">
              <w:rPr>
                <w:sz w:val="26"/>
                <w:lang w:eastAsia="en-US"/>
              </w:rPr>
              <w:t>1</w:t>
            </w:r>
          </w:p>
        </w:tc>
        <w:tc>
          <w:tcPr>
            <w:tcW w:w="2374" w:type="dxa"/>
          </w:tcPr>
          <w:p w14:paraId="03ADF67F" w14:textId="77777777" w:rsidR="00397732" w:rsidRPr="00DA0E0A" w:rsidRDefault="00397732" w:rsidP="00C05B9F">
            <w:pPr>
              <w:suppressAutoHyphens w:val="0"/>
              <w:spacing w:before="0" w:after="0"/>
              <w:ind w:firstLine="0"/>
              <w:rPr>
                <w:sz w:val="26"/>
                <w:lang w:eastAsia="en-US"/>
              </w:rPr>
            </w:pPr>
            <w:r>
              <w:rPr>
                <w:sz w:val="26"/>
                <w:lang w:eastAsia="en-US"/>
              </w:rPr>
              <w:t>dateEdit_tungay</w:t>
            </w:r>
          </w:p>
        </w:tc>
        <w:tc>
          <w:tcPr>
            <w:tcW w:w="1445" w:type="dxa"/>
          </w:tcPr>
          <w:p w14:paraId="43D61664" w14:textId="77777777" w:rsidR="00397732" w:rsidRPr="00DA0E0A" w:rsidRDefault="00397732" w:rsidP="00C05B9F">
            <w:pPr>
              <w:suppressAutoHyphens w:val="0"/>
              <w:spacing w:before="0" w:after="0"/>
              <w:ind w:firstLine="0"/>
              <w:rPr>
                <w:sz w:val="26"/>
                <w:lang w:eastAsia="en-US"/>
              </w:rPr>
            </w:pPr>
            <w:r>
              <w:rPr>
                <w:sz w:val="26"/>
                <w:lang w:eastAsia="en-US"/>
              </w:rPr>
              <w:t>DateEdit</w:t>
            </w:r>
          </w:p>
        </w:tc>
        <w:tc>
          <w:tcPr>
            <w:tcW w:w="990" w:type="dxa"/>
          </w:tcPr>
          <w:p w14:paraId="0725D346" w14:textId="77777777" w:rsidR="00397732" w:rsidRPr="00DA0E0A" w:rsidRDefault="00397732" w:rsidP="00C05B9F">
            <w:pPr>
              <w:suppressAutoHyphens w:val="0"/>
              <w:spacing w:before="0" w:after="0"/>
              <w:ind w:firstLine="0"/>
              <w:rPr>
                <w:sz w:val="26"/>
                <w:lang w:eastAsia="en-US"/>
              </w:rPr>
            </w:pPr>
            <w:r>
              <w:rPr>
                <w:sz w:val="26"/>
                <w:lang w:eastAsia="en-US"/>
              </w:rPr>
              <w:t>Drop Down</w:t>
            </w:r>
          </w:p>
        </w:tc>
        <w:tc>
          <w:tcPr>
            <w:tcW w:w="3600" w:type="dxa"/>
          </w:tcPr>
          <w:p w14:paraId="5126C8D8"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 xml:space="preserve">Chọn ngày đầu </w:t>
            </w:r>
          </w:p>
        </w:tc>
        <w:tc>
          <w:tcPr>
            <w:tcW w:w="810" w:type="dxa"/>
          </w:tcPr>
          <w:p w14:paraId="57F3EAF2" w14:textId="77777777" w:rsidR="00397732" w:rsidRPr="00DA0E0A" w:rsidRDefault="00397732" w:rsidP="00C05B9F">
            <w:pPr>
              <w:suppressAutoHyphens w:val="0"/>
              <w:spacing w:before="0" w:after="0"/>
              <w:ind w:firstLine="0"/>
              <w:rPr>
                <w:sz w:val="26"/>
                <w:lang w:eastAsia="en-US"/>
              </w:rPr>
            </w:pPr>
            <w:r w:rsidRPr="00DA0E0A">
              <w:rPr>
                <w:sz w:val="26"/>
                <w:lang w:eastAsia="en-US"/>
              </w:rPr>
              <w:t>(1)</w:t>
            </w:r>
          </w:p>
        </w:tc>
      </w:tr>
      <w:tr w:rsidR="00397732" w:rsidRPr="00DA0E0A" w14:paraId="083023A7" w14:textId="77777777" w:rsidTr="005E6267">
        <w:trPr>
          <w:jc w:val="center"/>
        </w:trPr>
        <w:tc>
          <w:tcPr>
            <w:tcW w:w="810" w:type="dxa"/>
          </w:tcPr>
          <w:p w14:paraId="01E9BA61" w14:textId="77777777" w:rsidR="00397732" w:rsidRPr="00DA0E0A" w:rsidRDefault="00397732" w:rsidP="00C05B9F">
            <w:pPr>
              <w:suppressAutoHyphens w:val="0"/>
              <w:spacing w:before="0" w:after="0"/>
              <w:ind w:firstLine="0"/>
              <w:jc w:val="center"/>
              <w:rPr>
                <w:sz w:val="26"/>
                <w:lang w:eastAsia="en-US"/>
              </w:rPr>
            </w:pPr>
            <w:r w:rsidRPr="00DA0E0A">
              <w:rPr>
                <w:sz w:val="26"/>
                <w:lang w:eastAsia="en-US"/>
              </w:rPr>
              <w:t>2</w:t>
            </w:r>
          </w:p>
        </w:tc>
        <w:tc>
          <w:tcPr>
            <w:tcW w:w="2374" w:type="dxa"/>
          </w:tcPr>
          <w:p w14:paraId="7E9FD1EF" w14:textId="77777777" w:rsidR="00397732" w:rsidRPr="00DA0E0A" w:rsidRDefault="00397732" w:rsidP="00C05B9F">
            <w:pPr>
              <w:suppressAutoHyphens w:val="0"/>
              <w:spacing w:before="0" w:after="0"/>
              <w:ind w:firstLine="0"/>
              <w:rPr>
                <w:sz w:val="26"/>
                <w:lang w:eastAsia="en-US"/>
              </w:rPr>
            </w:pPr>
            <w:r>
              <w:rPr>
                <w:sz w:val="26"/>
                <w:lang w:eastAsia="en-US"/>
              </w:rPr>
              <w:t>dateEdit_denngay</w:t>
            </w:r>
          </w:p>
        </w:tc>
        <w:tc>
          <w:tcPr>
            <w:tcW w:w="1445" w:type="dxa"/>
          </w:tcPr>
          <w:p w14:paraId="5445AE98" w14:textId="77777777" w:rsidR="00397732" w:rsidRPr="00DA0E0A" w:rsidRDefault="00397732" w:rsidP="00C05B9F">
            <w:pPr>
              <w:suppressAutoHyphens w:val="0"/>
              <w:spacing w:before="0" w:after="0"/>
              <w:ind w:firstLine="0"/>
              <w:rPr>
                <w:sz w:val="26"/>
                <w:lang w:eastAsia="en-US"/>
              </w:rPr>
            </w:pPr>
            <w:r>
              <w:rPr>
                <w:sz w:val="26"/>
                <w:lang w:eastAsia="en-US"/>
              </w:rPr>
              <w:t>DateEdit</w:t>
            </w:r>
          </w:p>
        </w:tc>
        <w:tc>
          <w:tcPr>
            <w:tcW w:w="990" w:type="dxa"/>
          </w:tcPr>
          <w:p w14:paraId="1047D5DD" w14:textId="77777777" w:rsidR="00397732" w:rsidRPr="00DA0E0A" w:rsidRDefault="00397732" w:rsidP="00C05B9F">
            <w:pPr>
              <w:suppressAutoHyphens w:val="0"/>
              <w:spacing w:before="0" w:after="0"/>
              <w:ind w:firstLine="0"/>
              <w:rPr>
                <w:sz w:val="26"/>
                <w:lang w:eastAsia="en-US"/>
              </w:rPr>
            </w:pPr>
            <w:r>
              <w:rPr>
                <w:sz w:val="26"/>
                <w:lang w:eastAsia="en-US"/>
              </w:rPr>
              <w:t>Drop Down</w:t>
            </w:r>
          </w:p>
        </w:tc>
        <w:tc>
          <w:tcPr>
            <w:tcW w:w="3600" w:type="dxa"/>
          </w:tcPr>
          <w:p w14:paraId="2EE42E31"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Chọn ngày cuối</w:t>
            </w:r>
          </w:p>
        </w:tc>
        <w:tc>
          <w:tcPr>
            <w:tcW w:w="810" w:type="dxa"/>
          </w:tcPr>
          <w:p w14:paraId="02CCDC68" w14:textId="77777777" w:rsidR="00397732" w:rsidRPr="00DA0E0A" w:rsidRDefault="00397732" w:rsidP="00C05B9F">
            <w:pPr>
              <w:suppressAutoHyphens w:val="0"/>
              <w:spacing w:before="0" w:after="0"/>
              <w:ind w:firstLine="0"/>
              <w:rPr>
                <w:sz w:val="26"/>
                <w:lang w:eastAsia="en-US"/>
              </w:rPr>
            </w:pPr>
            <w:r w:rsidRPr="00DA0E0A">
              <w:rPr>
                <w:sz w:val="26"/>
                <w:lang w:eastAsia="en-US"/>
              </w:rPr>
              <w:t>(2)</w:t>
            </w:r>
          </w:p>
        </w:tc>
      </w:tr>
      <w:tr w:rsidR="00397732" w:rsidRPr="00DA0E0A" w14:paraId="3909500B" w14:textId="77777777" w:rsidTr="005E6267">
        <w:trPr>
          <w:jc w:val="center"/>
        </w:trPr>
        <w:tc>
          <w:tcPr>
            <w:tcW w:w="810" w:type="dxa"/>
          </w:tcPr>
          <w:p w14:paraId="39D4750B" w14:textId="77777777" w:rsidR="00397732" w:rsidRPr="00DA0E0A" w:rsidRDefault="00397732" w:rsidP="00C05B9F">
            <w:pPr>
              <w:suppressAutoHyphens w:val="0"/>
              <w:spacing w:before="0" w:after="0"/>
              <w:ind w:firstLine="0"/>
              <w:jc w:val="center"/>
              <w:rPr>
                <w:sz w:val="26"/>
                <w:lang w:eastAsia="en-US"/>
              </w:rPr>
            </w:pPr>
            <w:r w:rsidRPr="00DA0E0A">
              <w:rPr>
                <w:sz w:val="26"/>
                <w:lang w:eastAsia="en-US"/>
              </w:rPr>
              <w:t>3</w:t>
            </w:r>
          </w:p>
        </w:tc>
        <w:tc>
          <w:tcPr>
            <w:tcW w:w="2374" w:type="dxa"/>
          </w:tcPr>
          <w:p w14:paraId="269AFA62" w14:textId="77777777" w:rsidR="00397732" w:rsidRPr="00DA0E0A" w:rsidRDefault="00397732" w:rsidP="00C05B9F">
            <w:pPr>
              <w:suppressAutoHyphens w:val="0"/>
              <w:spacing w:before="0" w:after="0"/>
              <w:ind w:firstLine="0"/>
              <w:rPr>
                <w:sz w:val="26"/>
                <w:lang w:eastAsia="en-US"/>
              </w:rPr>
            </w:pPr>
            <w:r>
              <w:rPr>
                <w:sz w:val="26"/>
                <w:lang w:eastAsia="en-US"/>
              </w:rPr>
              <w:t>comboBox_thang</w:t>
            </w:r>
          </w:p>
        </w:tc>
        <w:tc>
          <w:tcPr>
            <w:tcW w:w="1445" w:type="dxa"/>
          </w:tcPr>
          <w:p w14:paraId="22845287" w14:textId="77777777" w:rsidR="00397732" w:rsidRPr="00DA0E0A" w:rsidRDefault="00397732" w:rsidP="00C05B9F">
            <w:pPr>
              <w:suppressAutoHyphens w:val="0"/>
              <w:spacing w:before="0" w:after="0"/>
              <w:ind w:firstLine="0"/>
              <w:rPr>
                <w:sz w:val="26"/>
                <w:lang w:eastAsia="en-US"/>
              </w:rPr>
            </w:pPr>
            <w:r>
              <w:rPr>
                <w:sz w:val="26"/>
                <w:lang w:eastAsia="en-US"/>
              </w:rPr>
              <w:t>ComboBox</w:t>
            </w:r>
          </w:p>
        </w:tc>
        <w:tc>
          <w:tcPr>
            <w:tcW w:w="990" w:type="dxa"/>
          </w:tcPr>
          <w:p w14:paraId="495EBF1D" w14:textId="77777777" w:rsidR="00397732" w:rsidRPr="00DA0E0A" w:rsidRDefault="00397732" w:rsidP="00C05B9F">
            <w:pPr>
              <w:suppressAutoHyphens w:val="0"/>
              <w:spacing w:before="0" w:after="0"/>
              <w:ind w:firstLine="0"/>
              <w:rPr>
                <w:sz w:val="26"/>
                <w:lang w:eastAsia="en-US"/>
              </w:rPr>
            </w:pPr>
            <w:r>
              <w:rPr>
                <w:sz w:val="26"/>
                <w:lang w:eastAsia="en-US"/>
              </w:rPr>
              <w:t>Drop Down</w:t>
            </w:r>
          </w:p>
        </w:tc>
        <w:tc>
          <w:tcPr>
            <w:tcW w:w="3600" w:type="dxa"/>
          </w:tcPr>
          <w:p w14:paraId="52D68C9B"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Chọn tháng</w:t>
            </w:r>
          </w:p>
        </w:tc>
        <w:tc>
          <w:tcPr>
            <w:tcW w:w="810" w:type="dxa"/>
          </w:tcPr>
          <w:p w14:paraId="0BDD04AE" w14:textId="77777777" w:rsidR="00397732" w:rsidRPr="00DA0E0A" w:rsidRDefault="00397732" w:rsidP="00C05B9F">
            <w:pPr>
              <w:suppressAutoHyphens w:val="0"/>
              <w:spacing w:before="0" w:after="0"/>
              <w:ind w:firstLine="0"/>
              <w:rPr>
                <w:sz w:val="26"/>
                <w:lang w:eastAsia="en-US"/>
              </w:rPr>
            </w:pPr>
            <w:r w:rsidRPr="00DA0E0A">
              <w:rPr>
                <w:sz w:val="26"/>
                <w:lang w:eastAsia="en-US"/>
              </w:rPr>
              <w:t>(3)</w:t>
            </w:r>
          </w:p>
        </w:tc>
      </w:tr>
      <w:tr w:rsidR="00397732" w:rsidRPr="00DA0E0A" w14:paraId="652C92F4" w14:textId="77777777" w:rsidTr="005E6267">
        <w:trPr>
          <w:jc w:val="center"/>
        </w:trPr>
        <w:tc>
          <w:tcPr>
            <w:tcW w:w="810" w:type="dxa"/>
          </w:tcPr>
          <w:p w14:paraId="35507EC1" w14:textId="77777777" w:rsidR="00397732" w:rsidRPr="00DA0E0A" w:rsidRDefault="00397732" w:rsidP="00C05B9F">
            <w:pPr>
              <w:suppressAutoHyphens w:val="0"/>
              <w:spacing w:before="0" w:after="0"/>
              <w:ind w:firstLine="0"/>
              <w:jc w:val="center"/>
              <w:rPr>
                <w:sz w:val="26"/>
                <w:lang w:eastAsia="en-US"/>
              </w:rPr>
            </w:pPr>
            <w:r>
              <w:rPr>
                <w:sz w:val="26"/>
                <w:lang w:eastAsia="en-US"/>
              </w:rPr>
              <w:t>4</w:t>
            </w:r>
          </w:p>
        </w:tc>
        <w:tc>
          <w:tcPr>
            <w:tcW w:w="2374" w:type="dxa"/>
          </w:tcPr>
          <w:p w14:paraId="6C1B73E6" w14:textId="77777777" w:rsidR="00397732" w:rsidRDefault="00397732" w:rsidP="00C05B9F">
            <w:pPr>
              <w:suppressAutoHyphens w:val="0"/>
              <w:spacing w:before="0" w:after="0"/>
              <w:ind w:firstLine="0"/>
              <w:rPr>
                <w:sz w:val="26"/>
                <w:lang w:eastAsia="en-US"/>
              </w:rPr>
            </w:pPr>
            <w:r>
              <w:rPr>
                <w:sz w:val="26"/>
                <w:lang w:eastAsia="en-US"/>
              </w:rPr>
              <w:t>comboBox_nam</w:t>
            </w:r>
          </w:p>
        </w:tc>
        <w:tc>
          <w:tcPr>
            <w:tcW w:w="1445" w:type="dxa"/>
          </w:tcPr>
          <w:p w14:paraId="743A2AD3" w14:textId="77777777" w:rsidR="00397732" w:rsidRDefault="00397732" w:rsidP="00C05B9F">
            <w:pPr>
              <w:suppressAutoHyphens w:val="0"/>
              <w:spacing w:before="0" w:after="0"/>
              <w:ind w:firstLine="0"/>
              <w:rPr>
                <w:sz w:val="26"/>
                <w:lang w:eastAsia="en-US"/>
              </w:rPr>
            </w:pPr>
            <w:r>
              <w:rPr>
                <w:sz w:val="26"/>
                <w:lang w:eastAsia="en-US"/>
              </w:rPr>
              <w:t>ComboBox</w:t>
            </w:r>
          </w:p>
        </w:tc>
        <w:tc>
          <w:tcPr>
            <w:tcW w:w="990" w:type="dxa"/>
          </w:tcPr>
          <w:p w14:paraId="7689CC9F" w14:textId="77777777" w:rsidR="00397732" w:rsidRDefault="00397732" w:rsidP="00C05B9F">
            <w:pPr>
              <w:suppressAutoHyphens w:val="0"/>
              <w:spacing w:before="0" w:after="0"/>
              <w:ind w:firstLine="0"/>
              <w:rPr>
                <w:sz w:val="26"/>
                <w:lang w:eastAsia="en-US"/>
              </w:rPr>
            </w:pPr>
            <w:r>
              <w:rPr>
                <w:sz w:val="26"/>
                <w:lang w:eastAsia="en-US"/>
              </w:rPr>
              <w:t>Drop</w:t>
            </w:r>
          </w:p>
          <w:p w14:paraId="1F7BE63A" w14:textId="77777777" w:rsidR="00397732" w:rsidRPr="00DA0E0A" w:rsidRDefault="00397732" w:rsidP="00C05B9F">
            <w:pPr>
              <w:suppressAutoHyphens w:val="0"/>
              <w:spacing w:before="0" w:after="0"/>
              <w:ind w:firstLine="0"/>
              <w:rPr>
                <w:sz w:val="26"/>
                <w:lang w:eastAsia="en-US"/>
              </w:rPr>
            </w:pPr>
            <w:r>
              <w:rPr>
                <w:sz w:val="26"/>
                <w:lang w:eastAsia="en-US"/>
              </w:rPr>
              <w:t>Down</w:t>
            </w:r>
          </w:p>
        </w:tc>
        <w:tc>
          <w:tcPr>
            <w:tcW w:w="3600" w:type="dxa"/>
          </w:tcPr>
          <w:p w14:paraId="6F3BF949"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Chọn năm</w:t>
            </w:r>
          </w:p>
        </w:tc>
        <w:tc>
          <w:tcPr>
            <w:tcW w:w="810" w:type="dxa"/>
          </w:tcPr>
          <w:p w14:paraId="6AD76AE4" w14:textId="77777777" w:rsidR="00397732" w:rsidRPr="00DA0E0A" w:rsidRDefault="00397732" w:rsidP="00C05B9F">
            <w:pPr>
              <w:suppressAutoHyphens w:val="0"/>
              <w:spacing w:before="0" w:after="0"/>
              <w:ind w:firstLine="0"/>
              <w:rPr>
                <w:sz w:val="26"/>
                <w:lang w:eastAsia="en-US"/>
              </w:rPr>
            </w:pPr>
            <w:r>
              <w:rPr>
                <w:sz w:val="26"/>
                <w:lang w:eastAsia="en-US"/>
              </w:rPr>
              <w:t>(4)</w:t>
            </w:r>
          </w:p>
        </w:tc>
      </w:tr>
      <w:tr w:rsidR="00397732" w:rsidRPr="00DA0E0A" w14:paraId="3B0734B7" w14:textId="77777777" w:rsidTr="005E6267">
        <w:trPr>
          <w:jc w:val="center"/>
        </w:trPr>
        <w:tc>
          <w:tcPr>
            <w:tcW w:w="810" w:type="dxa"/>
          </w:tcPr>
          <w:p w14:paraId="7A0E8AA8" w14:textId="77777777" w:rsidR="00397732" w:rsidRDefault="00397732" w:rsidP="00C05B9F">
            <w:pPr>
              <w:suppressAutoHyphens w:val="0"/>
              <w:spacing w:before="0" w:after="0"/>
              <w:ind w:firstLine="0"/>
              <w:jc w:val="center"/>
              <w:rPr>
                <w:sz w:val="26"/>
                <w:lang w:eastAsia="en-US"/>
              </w:rPr>
            </w:pPr>
            <w:r>
              <w:rPr>
                <w:sz w:val="26"/>
                <w:lang w:eastAsia="en-US"/>
              </w:rPr>
              <w:t>5</w:t>
            </w:r>
          </w:p>
        </w:tc>
        <w:tc>
          <w:tcPr>
            <w:tcW w:w="2374" w:type="dxa"/>
          </w:tcPr>
          <w:p w14:paraId="1AEA3E14" w14:textId="77777777" w:rsidR="00397732" w:rsidRDefault="00397732" w:rsidP="00C05B9F">
            <w:pPr>
              <w:suppressAutoHyphens w:val="0"/>
              <w:spacing w:before="0" w:after="0"/>
              <w:ind w:firstLine="0"/>
              <w:rPr>
                <w:sz w:val="26"/>
                <w:lang w:eastAsia="en-US"/>
              </w:rPr>
            </w:pPr>
            <w:r>
              <w:rPr>
                <w:sz w:val="26"/>
                <w:lang w:eastAsia="en-US"/>
              </w:rPr>
              <w:t>btn_xem</w:t>
            </w:r>
          </w:p>
        </w:tc>
        <w:tc>
          <w:tcPr>
            <w:tcW w:w="1445" w:type="dxa"/>
          </w:tcPr>
          <w:p w14:paraId="275C403C" w14:textId="77777777" w:rsidR="00397732" w:rsidRPr="00DA0E0A" w:rsidRDefault="00397732" w:rsidP="00C05B9F">
            <w:pPr>
              <w:suppressAutoHyphens w:val="0"/>
              <w:spacing w:before="0" w:after="0"/>
              <w:ind w:firstLine="0"/>
              <w:rPr>
                <w:sz w:val="26"/>
                <w:lang w:eastAsia="en-US"/>
              </w:rPr>
            </w:pPr>
            <w:r>
              <w:rPr>
                <w:sz w:val="26"/>
                <w:lang w:eastAsia="en-US"/>
              </w:rPr>
              <w:t>Button</w:t>
            </w:r>
          </w:p>
        </w:tc>
        <w:tc>
          <w:tcPr>
            <w:tcW w:w="990" w:type="dxa"/>
          </w:tcPr>
          <w:p w14:paraId="191915C4" w14:textId="77777777" w:rsidR="00397732" w:rsidRPr="00DA0E0A" w:rsidRDefault="00397732" w:rsidP="00C05B9F">
            <w:pPr>
              <w:suppressAutoHyphens w:val="0"/>
              <w:spacing w:before="0" w:after="0"/>
              <w:ind w:firstLine="0"/>
              <w:rPr>
                <w:sz w:val="26"/>
                <w:lang w:eastAsia="en-US"/>
              </w:rPr>
            </w:pPr>
            <w:r>
              <w:rPr>
                <w:sz w:val="26"/>
                <w:lang w:eastAsia="en-US"/>
              </w:rPr>
              <w:t>Click</w:t>
            </w:r>
          </w:p>
        </w:tc>
        <w:tc>
          <w:tcPr>
            <w:tcW w:w="3600" w:type="dxa"/>
          </w:tcPr>
          <w:p w14:paraId="7264BD1E"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ra bảng báo cáo</w:t>
            </w:r>
          </w:p>
        </w:tc>
        <w:tc>
          <w:tcPr>
            <w:tcW w:w="810" w:type="dxa"/>
          </w:tcPr>
          <w:p w14:paraId="1DB81B97" w14:textId="77777777" w:rsidR="00397732" w:rsidRDefault="00397732" w:rsidP="00C05B9F">
            <w:pPr>
              <w:suppressAutoHyphens w:val="0"/>
              <w:spacing w:before="0" w:after="0"/>
              <w:ind w:firstLine="0"/>
              <w:rPr>
                <w:sz w:val="26"/>
                <w:lang w:eastAsia="en-US"/>
              </w:rPr>
            </w:pPr>
            <w:r>
              <w:rPr>
                <w:sz w:val="26"/>
                <w:lang w:eastAsia="en-US"/>
              </w:rPr>
              <w:t>(5</w:t>
            </w:r>
            <w:r w:rsidRPr="00DA0E0A">
              <w:rPr>
                <w:sz w:val="26"/>
                <w:lang w:eastAsia="en-US"/>
              </w:rPr>
              <w:t>)</w:t>
            </w:r>
          </w:p>
        </w:tc>
      </w:tr>
      <w:tr w:rsidR="00397732" w:rsidRPr="00DA0E0A" w14:paraId="3322049D" w14:textId="77777777" w:rsidTr="005E6267">
        <w:trPr>
          <w:jc w:val="center"/>
        </w:trPr>
        <w:tc>
          <w:tcPr>
            <w:tcW w:w="810" w:type="dxa"/>
          </w:tcPr>
          <w:p w14:paraId="1E7E278D" w14:textId="77777777" w:rsidR="00397732" w:rsidRDefault="00397732" w:rsidP="00C05B9F">
            <w:pPr>
              <w:suppressAutoHyphens w:val="0"/>
              <w:spacing w:before="0" w:after="0"/>
              <w:ind w:firstLine="0"/>
              <w:jc w:val="center"/>
              <w:rPr>
                <w:sz w:val="26"/>
                <w:lang w:eastAsia="en-US"/>
              </w:rPr>
            </w:pPr>
            <w:r>
              <w:rPr>
                <w:sz w:val="26"/>
                <w:lang w:eastAsia="en-US"/>
              </w:rPr>
              <w:t>6</w:t>
            </w:r>
          </w:p>
        </w:tc>
        <w:tc>
          <w:tcPr>
            <w:tcW w:w="2374" w:type="dxa"/>
          </w:tcPr>
          <w:p w14:paraId="68C0023E" w14:textId="77777777" w:rsidR="00397732" w:rsidRDefault="00397732" w:rsidP="00C05B9F">
            <w:pPr>
              <w:suppressAutoHyphens w:val="0"/>
              <w:spacing w:before="0" w:after="0"/>
              <w:ind w:firstLine="0"/>
              <w:rPr>
                <w:sz w:val="26"/>
                <w:lang w:eastAsia="en-US"/>
              </w:rPr>
            </w:pPr>
            <w:r>
              <w:rPr>
                <w:sz w:val="26"/>
                <w:lang w:eastAsia="en-US"/>
              </w:rPr>
              <w:t>lbl_congty</w:t>
            </w:r>
          </w:p>
        </w:tc>
        <w:tc>
          <w:tcPr>
            <w:tcW w:w="1445" w:type="dxa"/>
          </w:tcPr>
          <w:p w14:paraId="2923034E" w14:textId="77777777" w:rsidR="00397732" w:rsidRDefault="00397732" w:rsidP="00C05B9F">
            <w:pPr>
              <w:suppressAutoHyphens w:val="0"/>
              <w:spacing w:before="0" w:after="0"/>
              <w:ind w:firstLine="0"/>
              <w:rPr>
                <w:sz w:val="26"/>
                <w:lang w:eastAsia="en-US"/>
              </w:rPr>
            </w:pPr>
            <w:r>
              <w:rPr>
                <w:sz w:val="26"/>
                <w:lang w:eastAsia="en-US"/>
              </w:rPr>
              <w:t>Label</w:t>
            </w:r>
          </w:p>
        </w:tc>
        <w:tc>
          <w:tcPr>
            <w:tcW w:w="990" w:type="dxa"/>
          </w:tcPr>
          <w:p w14:paraId="3F4287B3" w14:textId="77777777" w:rsidR="00397732" w:rsidRPr="00DA0E0A" w:rsidRDefault="00397732" w:rsidP="00C05B9F">
            <w:pPr>
              <w:suppressAutoHyphens w:val="0"/>
              <w:spacing w:before="0" w:after="0"/>
              <w:ind w:firstLine="0"/>
              <w:rPr>
                <w:sz w:val="26"/>
                <w:lang w:eastAsia="en-US"/>
              </w:rPr>
            </w:pPr>
          </w:p>
        </w:tc>
        <w:tc>
          <w:tcPr>
            <w:tcW w:w="3600" w:type="dxa"/>
          </w:tcPr>
          <w:p w14:paraId="765CB8FD"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tên công ty</w:t>
            </w:r>
          </w:p>
        </w:tc>
        <w:tc>
          <w:tcPr>
            <w:tcW w:w="810" w:type="dxa"/>
          </w:tcPr>
          <w:p w14:paraId="5E31AF61" w14:textId="77777777" w:rsidR="00397732" w:rsidRPr="00DA0E0A" w:rsidRDefault="00397732" w:rsidP="00C05B9F">
            <w:pPr>
              <w:suppressAutoHyphens w:val="0"/>
              <w:spacing w:before="0" w:after="0"/>
              <w:ind w:firstLine="0"/>
              <w:rPr>
                <w:sz w:val="26"/>
                <w:lang w:eastAsia="en-US"/>
              </w:rPr>
            </w:pPr>
            <w:r>
              <w:rPr>
                <w:sz w:val="26"/>
                <w:lang w:eastAsia="en-US"/>
              </w:rPr>
              <w:t>(6)</w:t>
            </w:r>
          </w:p>
        </w:tc>
      </w:tr>
      <w:tr w:rsidR="00397732" w:rsidRPr="00DA0E0A" w14:paraId="268A9421" w14:textId="77777777" w:rsidTr="005E6267">
        <w:trPr>
          <w:jc w:val="center"/>
        </w:trPr>
        <w:tc>
          <w:tcPr>
            <w:tcW w:w="810" w:type="dxa"/>
          </w:tcPr>
          <w:p w14:paraId="3B17D5D9" w14:textId="77777777" w:rsidR="00397732" w:rsidRDefault="00397732" w:rsidP="00C05B9F">
            <w:pPr>
              <w:suppressAutoHyphens w:val="0"/>
              <w:spacing w:before="0" w:after="0"/>
              <w:ind w:firstLine="0"/>
              <w:jc w:val="center"/>
              <w:rPr>
                <w:sz w:val="26"/>
                <w:lang w:eastAsia="en-US"/>
              </w:rPr>
            </w:pPr>
            <w:r>
              <w:rPr>
                <w:sz w:val="26"/>
                <w:lang w:eastAsia="en-US"/>
              </w:rPr>
              <w:t>7</w:t>
            </w:r>
          </w:p>
        </w:tc>
        <w:tc>
          <w:tcPr>
            <w:tcW w:w="2374" w:type="dxa"/>
          </w:tcPr>
          <w:p w14:paraId="1C73C55E" w14:textId="77777777" w:rsidR="00397732" w:rsidRDefault="00397732" w:rsidP="00C05B9F">
            <w:pPr>
              <w:suppressAutoHyphens w:val="0"/>
              <w:spacing w:before="0" w:after="0"/>
              <w:ind w:firstLine="0"/>
              <w:rPr>
                <w:sz w:val="26"/>
                <w:lang w:eastAsia="en-US"/>
              </w:rPr>
            </w:pPr>
            <w:r>
              <w:rPr>
                <w:sz w:val="26"/>
                <w:lang w:eastAsia="en-US"/>
              </w:rPr>
              <w:t>lbl_diachi</w:t>
            </w:r>
          </w:p>
        </w:tc>
        <w:tc>
          <w:tcPr>
            <w:tcW w:w="1445" w:type="dxa"/>
          </w:tcPr>
          <w:p w14:paraId="20677154" w14:textId="77777777" w:rsidR="00397732" w:rsidRDefault="00397732" w:rsidP="00C05B9F">
            <w:pPr>
              <w:suppressAutoHyphens w:val="0"/>
              <w:spacing w:before="0" w:after="0"/>
              <w:ind w:firstLine="0"/>
              <w:rPr>
                <w:sz w:val="26"/>
                <w:lang w:eastAsia="en-US"/>
              </w:rPr>
            </w:pPr>
            <w:r>
              <w:rPr>
                <w:sz w:val="26"/>
                <w:lang w:eastAsia="en-US"/>
              </w:rPr>
              <w:t>Label</w:t>
            </w:r>
          </w:p>
        </w:tc>
        <w:tc>
          <w:tcPr>
            <w:tcW w:w="990" w:type="dxa"/>
          </w:tcPr>
          <w:p w14:paraId="3B73769D" w14:textId="77777777" w:rsidR="00397732" w:rsidRPr="00DA0E0A" w:rsidRDefault="00397732" w:rsidP="00C05B9F">
            <w:pPr>
              <w:suppressAutoHyphens w:val="0"/>
              <w:spacing w:before="0" w:after="0"/>
              <w:ind w:firstLine="0"/>
              <w:rPr>
                <w:sz w:val="26"/>
                <w:lang w:eastAsia="en-US"/>
              </w:rPr>
            </w:pPr>
          </w:p>
        </w:tc>
        <w:tc>
          <w:tcPr>
            <w:tcW w:w="3600" w:type="dxa"/>
          </w:tcPr>
          <w:p w14:paraId="579A295E"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 xml:space="preserve">Hiển thị địa chỉ công ty </w:t>
            </w:r>
          </w:p>
        </w:tc>
        <w:tc>
          <w:tcPr>
            <w:tcW w:w="810" w:type="dxa"/>
          </w:tcPr>
          <w:p w14:paraId="5031EE2A" w14:textId="77777777" w:rsidR="00397732" w:rsidRPr="00DA0E0A" w:rsidRDefault="00397732" w:rsidP="00C05B9F">
            <w:pPr>
              <w:suppressAutoHyphens w:val="0"/>
              <w:spacing w:before="0" w:after="0"/>
              <w:ind w:firstLine="0"/>
              <w:rPr>
                <w:sz w:val="26"/>
                <w:lang w:eastAsia="en-US"/>
              </w:rPr>
            </w:pPr>
            <w:r>
              <w:rPr>
                <w:sz w:val="26"/>
                <w:lang w:eastAsia="en-US"/>
              </w:rPr>
              <w:t>(7)</w:t>
            </w:r>
          </w:p>
        </w:tc>
      </w:tr>
      <w:tr w:rsidR="00397732" w:rsidRPr="00DA0E0A" w14:paraId="11F9CB9C" w14:textId="77777777" w:rsidTr="005E6267">
        <w:trPr>
          <w:jc w:val="center"/>
        </w:trPr>
        <w:tc>
          <w:tcPr>
            <w:tcW w:w="810" w:type="dxa"/>
          </w:tcPr>
          <w:p w14:paraId="2D618BC8" w14:textId="77777777" w:rsidR="00397732" w:rsidRDefault="00397732" w:rsidP="00C05B9F">
            <w:pPr>
              <w:suppressAutoHyphens w:val="0"/>
              <w:spacing w:before="0" w:after="0"/>
              <w:ind w:firstLine="0"/>
              <w:jc w:val="center"/>
              <w:rPr>
                <w:sz w:val="26"/>
                <w:lang w:eastAsia="en-US"/>
              </w:rPr>
            </w:pPr>
            <w:r>
              <w:rPr>
                <w:sz w:val="26"/>
                <w:lang w:eastAsia="en-US"/>
              </w:rPr>
              <w:t>8</w:t>
            </w:r>
          </w:p>
        </w:tc>
        <w:tc>
          <w:tcPr>
            <w:tcW w:w="2374" w:type="dxa"/>
          </w:tcPr>
          <w:p w14:paraId="123C50AD" w14:textId="77777777" w:rsidR="00397732" w:rsidRDefault="00397732" w:rsidP="00C05B9F">
            <w:pPr>
              <w:suppressAutoHyphens w:val="0"/>
              <w:spacing w:before="0" w:after="0"/>
              <w:ind w:firstLine="0"/>
              <w:rPr>
                <w:sz w:val="26"/>
                <w:lang w:eastAsia="en-US"/>
              </w:rPr>
            </w:pPr>
            <w:r>
              <w:rPr>
                <w:sz w:val="26"/>
                <w:lang w:eastAsia="en-US"/>
              </w:rPr>
              <w:t>lbl_dienthoai</w:t>
            </w:r>
          </w:p>
        </w:tc>
        <w:tc>
          <w:tcPr>
            <w:tcW w:w="1445" w:type="dxa"/>
          </w:tcPr>
          <w:p w14:paraId="2EEFA83C" w14:textId="77777777" w:rsidR="00397732" w:rsidRDefault="00397732" w:rsidP="00C05B9F">
            <w:pPr>
              <w:suppressAutoHyphens w:val="0"/>
              <w:spacing w:before="0" w:after="0"/>
              <w:ind w:firstLine="0"/>
              <w:rPr>
                <w:sz w:val="26"/>
                <w:lang w:eastAsia="en-US"/>
              </w:rPr>
            </w:pPr>
            <w:r>
              <w:rPr>
                <w:sz w:val="26"/>
                <w:lang w:eastAsia="en-US"/>
              </w:rPr>
              <w:t>Label</w:t>
            </w:r>
          </w:p>
        </w:tc>
        <w:tc>
          <w:tcPr>
            <w:tcW w:w="990" w:type="dxa"/>
          </w:tcPr>
          <w:p w14:paraId="3B15BFCB" w14:textId="77777777" w:rsidR="00397732" w:rsidRDefault="00397732" w:rsidP="00C05B9F">
            <w:pPr>
              <w:suppressAutoHyphens w:val="0"/>
              <w:spacing w:before="0" w:after="0"/>
              <w:ind w:firstLine="0"/>
              <w:rPr>
                <w:sz w:val="26"/>
                <w:lang w:eastAsia="en-US"/>
              </w:rPr>
            </w:pPr>
          </w:p>
        </w:tc>
        <w:tc>
          <w:tcPr>
            <w:tcW w:w="3600" w:type="dxa"/>
          </w:tcPr>
          <w:p w14:paraId="4C6B98DA"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số điện thoại công ty</w:t>
            </w:r>
          </w:p>
        </w:tc>
        <w:tc>
          <w:tcPr>
            <w:tcW w:w="810" w:type="dxa"/>
          </w:tcPr>
          <w:p w14:paraId="56D3AF52" w14:textId="77777777" w:rsidR="00397732" w:rsidRPr="00DA0E0A" w:rsidRDefault="00397732" w:rsidP="00C05B9F">
            <w:pPr>
              <w:suppressAutoHyphens w:val="0"/>
              <w:spacing w:before="0" w:after="0"/>
              <w:ind w:firstLine="0"/>
              <w:rPr>
                <w:sz w:val="26"/>
                <w:lang w:eastAsia="en-US"/>
              </w:rPr>
            </w:pPr>
            <w:r>
              <w:rPr>
                <w:sz w:val="26"/>
                <w:lang w:eastAsia="en-US"/>
              </w:rPr>
              <w:t>(8)</w:t>
            </w:r>
          </w:p>
        </w:tc>
      </w:tr>
      <w:tr w:rsidR="00397732" w:rsidRPr="00DA0E0A" w14:paraId="03B363FA" w14:textId="77777777" w:rsidTr="005E6267">
        <w:trPr>
          <w:jc w:val="center"/>
        </w:trPr>
        <w:tc>
          <w:tcPr>
            <w:tcW w:w="810" w:type="dxa"/>
          </w:tcPr>
          <w:p w14:paraId="3704EBF3" w14:textId="77777777" w:rsidR="00397732" w:rsidRPr="00DA0E0A" w:rsidRDefault="00397732" w:rsidP="00C05B9F">
            <w:pPr>
              <w:suppressAutoHyphens w:val="0"/>
              <w:spacing w:before="0" w:after="0"/>
              <w:ind w:firstLine="0"/>
              <w:jc w:val="center"/>
              <w:rPr>
                <w:sz w:val="26"/>
                <w:lang w:eastAsia="en-US"/>
              </w:rPr>
            </w:pPr>
            <w:r>
              <w:rPr>
                <w:sz w:val="26"/>
                <w:lang w:eastAsia="en-US"/>
              </w:rPr>
              <w:t>9</w:t>
            </w:r>
          </w:p>
        </w:tc>
        <w:tc>
          <w:tcPr>
            <w:tcW w:w="2374" w:type="dxa"/>
          </w:tcPr>
          <w:p w14:paraId="52DC9FAB" w14:textId="77777777" w:rsidR="00397732" w:rsidRPr="008A3547" w:rsidRDefault="00397732" w:rsidP="00C05B9F">
            <w:pPr>
              <w:suppressAutoHyphens w:val="0"/>
              <w:spacing w:before="0" w:after="0"/>
              <w:ind w:firstLine="0"/>
              <w:rPr>
                <w:b/>
                <w:sz w:val="26"/>
                <w:lang w:eastAsia="en-US"/>
              </w:rPr>
            </w:pPr>
            <w:r>
              <w:rPr>
                <w:sz w:val="26"/>
                <w:lang w:eastAsia="en-US"/>
              </w:rPr>
              <w:t>lbl_thoigian</w:t>
            </w:r>
          </w:p>
        </w:tc>
        <w:tc>
          <w:tcPr>
            <w:tcW w:w="1445" w:type="dxa"/>
          </w:tcPr>
          <w:p w14:paraId="74E64D84" w14:textId="77777777" w:rsidR="00397732" w:rsidRPr="00DA0E0A" w:rsidRDefault="00397732" w:rsidP="00C05B9F">
            <w:pPr>
              <w:suppressAutoHyphens w:val="0"/>
              <w:spacing w:before="0" w:after="0"/>
              <w:ind w:firstLine="0"/>
              <w:rPr>
                <w:sz w:val="26"/>
                <w:lang w:eastAsia="en-US"/>
              </w:rPr>
            </w:pPr>
            <w:r>
              <w:rPr>
                <w:sz w:val="26"/>
                <w:lang w:eastAsia="en-US"/>
              </w:rPr>
              <w:t>Label</w:t>
            </w:r>
          </w:p>
        </w:tc>
        <w:tc>
          <w:tcPr>
            <w:tcW w:w="990" w:type="dxa"/>
          </w:tcPr>
          <w:p w14:paraId="4238BE75" w14:textId="77777777" w:rsidR="00397732" w:rsidRPr="00DA0E0A" w:rsidRDefault="00397732" w:rsidP="00C05B9F">
            <w:pPr>
              <w:suppressAutoHyphens w:val="0"/>
              <w:spacing w:before="0" w:after="0"/>
              <w:ind w:firstLine="0"/>
              <w:rPr>
                <w:sz w:val="26"/>
                <w:lang w:eastAsia="en-US"/>
              </w:rPr>
            </w:pPr>
          </w:p>
        </w:tc>
        <w:tc>
          <w:tcPr>
            <w:tcW w:w="3600" w:type="dxa"/>
          </w:tcPr>
          <w:p w14:paraId="15EF71F0"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khoảng thời gian báo cáo</w:t>
            </w:r>
          </w:p>
        </w:tc>
        <w:tc>
          <w:tcPr>
            <w:tcW w:w="810" w:type="dxa"/>
          </w:tcPr>
          <w:p w14:paraId="1DF2B917" w14:textId="77777777" w:rsidR="00397732" w:rsidRPr="00DA0E0A" w:rsidRDefault="00397732" w:rsidP="00C05B9F">
            <w:pPr>
              <w:suppressAutoHyphens w:val="0"/>
              <w:spacing w:before="0" w:after="0"/>
              <w:ind w:firstLine="0"/>
              <w:rPr>
                <w:sz w:val="26"/>
                <w:lang w:eastAsia="en-US"/>
              </w:rPr>
            </w:pPr>
            <w:r>
              <w:rPr>
                <w:sz w:val="26"/>
                <w:lang w:eastAsia="en-US"/>
              </w:rPr>
              <w:t>(9)</w:t>
            </w:r>
          </w:p>
        </w:tc>
      </w:tr>
      <w:tr w:rsidR="00397732" w:rsidRPr="00DA0E0A" w14:paraId="3BED2E63" w14:textId="77777777" w:rsidTr="005E6267">
        <w:trPr>
          <w:jc w:val="center"/>
        </w:trPr>
        <w:tc>
          <w:tcPr>
            <w:tcW w:w="810" w:type="dxa"/>
          </w:tcPr>
          <w:p w14:paraId="140F1F47" w14:textId="77777777" w:rsidR="00397732" w:rsidRPr="00DA0E0A" w:rsidRDefault="00397732" w:rsidP="00C05B9F">
            <w:pPr>
              <w:suppressAutoHyphens w:val="0"/>
              <w:spacing w:before="0" w:after="0"/>
              <w:ind w:firstLine="0"/>
              <w:jc w:val="center"/>
              <w:rPr>
                <w:sz w:val="26"/>
                <w:lang w:eastAsia="en-US"/>
              </w:rPr>
            </w:pPr>
            <w:r>
              <w:rPr>
                <w:sz w:val="26"/>
                <w:lang w:eastAsia="en-US"/>
              </w:rPr>
              <w:t>10</w:t>
            </w:r>
          </w:p>
        </w:tc>
        <w:tc>
          <w:tcPr>
            <w:tcW w:w="2374" w:type="dxa"/>
          </w:tcPr>
          <w:p w14:paraId="232F95C6" w14:textId="77777777" w:rsidR="00397732" w:rsidRPr="00DA0E0A" w:rsidRDefault="00397732" w:rsidP="00C05B9F">
            <w:pPr>
              <w:suppressAutoHyphens w:val="0"/>
              <w:spacing w:before="0" w:after="0"/>
              <w:ind w:firstLine="0"/>
              <w:rPr>
                <w:sz w:val="26"/>
                <w:lang w:eastAsia="en-US"/>
              </w:rPr>
            </w:pPr>
            <w:r>
              <w:rPr>
                <w:sz w:val="26"/>
                <w:lang w:eastAsia="en-US"/>
              </w:rPr>
              <w:t>grv_doanhthubanhang</w:t>
            </w:r>
          </w:p>
        </w:tc>
        <w:tc>
          <w:tcPr>
            <w:tcW w:w="1445" w:type="dxa"/>
          </w:tcPr>
          <w:p w14:paraId="7391A27F" w14:textId="77777777" w:rsidR="00397732" w:rsidRPr="00DA0E0A" w:rsidRDefault="00397732" w:rsidP="00C05B9F">
            <w:pPr>
              <w:suppressAutoHyphens w:val="0"/>
              <w:spacing w:before="0" w:after="0"/>
              <w:ind w:firstLine="0"/>
              <w:rPr>
                <w:sz w:val="26"/>
                <w:lang w:eastAsia="en-US"/>
              </w:rPr>
            </w:pPr>
            <w:r>
              <w:rPr>
                <w:sz w:val="26"/>
                <w:lang w:eastAsia="en-US"/>
              </w:rPr>
              <w:t>Gridview</w:t>
            </w:r>
          </w:p>
        </w:tc>
        <w:tc>
          <w:tcPr>
            <w:tcW w:w="990" w:type="dxa"/>
          </w:tcPr>
          <w:p w14:paraId="3513CC9C" w14:textId="77777777" w:rsidR="00397732" w:rsidRPr="00DA0E0A" w:rsidRDefault="00397732" w:rsidP="00C05B9F">
            <w:pPr>
              <w:suppressAutoHyphens w:val="0"/>
              <w:spacing w:before="0" w:after="0"/>
              <w:ind w:firstLine="0"/>
              <w:rPr>
                <w:sz w:val="26"/>
                <w:lang w:eastAsia="en-US"/>
              </w:rPr>
            </w:pPr>
          </w:p>
        </w:tc>
        <w:tc>
          <w:tcPr>
            <w:tcW w:w="3600" w:type="dxa"/>
          </w:tcPr>
          <w:p w14:paraId="539D5ADB"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Hiển thị nội dung báo cáo</w:t>
            </w:r>
          </w:p>
        </w:tc>
        <w:tc>
          <w:tcPr>
            <w:tcW w:w="810" w:type="dxa"/>
          </w:tcPr>
          <w:p w14:paraId="56B369C2" w14:textId="77777777" w:rsidR="00397732" w:rsidRPr="00DA0E0A" w:rsidRDefault="00397732" w:rsidP="00C05B9F">
            <w:pPr>
              <w:suppressAutoHyphens w:val="0"/>
              <w:spacing w:before="0" w:after="0"/>
              <w:ind w:firstLine="0"/>
              <w:rPr>
                <w:sz w:val="26"/>
                <w:lang w:eastAsia="en-US"/>
              </w:rPr>
            </w:pPr>
            <w:r>
              <w:rPr>
                <w:sz w:val="26"/>
                <w:lang w:eastAsia="en-US"/>
              </w:rPr>
              <w:t>(10</w:t>
            </w:r>
            <w:r w:rsidRPr="00DA0E0A">
              <w:rPr>
                <w:sz w:val="26"/>
                <w:lang w:eastAsia="en-US"/>
              </w:rPr>
              <w:t>)</w:t>
            </w:r>
          </w:p>
        </w:tc>
      </w:tr>
    </w:tbl>
    <w:p w14:paraId="1C1888CC" w14:textId="77777777" w:rsidR="00397732" w:rsidRPr="009503EE" w:rsidRDefault="00397732" w:rsidP="00C05B9F">
      <w:pPr>
        <w:rPr>
          <w:lang w:val="x-none"/>
        </w:rPr>
      </w:pPr>
    </w:p>
    <w:p w14:paraId="3A6AB597" w14:textId="7A3ED0E8" w:rsidR="006B2795" w:rsidRDefault="006B2795" w:rsidP="00C05B9F">
      <w:pPr>
        <w:pStyle w:val="Heading3"/>
        <w:spacing w:line="360" w:lineRule="auto"/>
      </w:pPr>
      <w:bookmarkStart w:id="144" w:name="_Toc441092366"/>
      <w:r>
        <w:lastRenderedPageBreak/>
        <w:t>Màn hình báo cáo chi nhập hàng</w:t>
      </w:r>
      <w:bookmarkEnd w:id="144"/>
    </w:p>
    <w:p w14:paraId="0031529E" w14:textId="11517068" w:rsidR="00F04730" w:rsidRDefault="00F04730" w:rsidP="00C05B9F">
      <w:pPr>
        <w:pStyle w:val="Style1"/>
        <w:rPr>
          <w:lang w:val="x-none"/>
        </w:rPr>
      </w:pPr>
      <w:r w:rsidRPr="00F04730">
        <w:drawing>
          <wp:inline distT="0" distB="0" distL="0" distR="0" wp14:anchorId="33D1F60C" wp14:editId="46C6F871">
            <wp:extent cx="5540375" cy="3129799"/>
            <wp:effectExtent l="19050" t="19050" r="22225" b="13970"/>
            <wp:docPr id="91" name="Picture 91" descr="F:\HOC KI 7\Phuong phap phat trien huong doi tuong\anh bao cao hah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HOC KI 7\Phuong phap phat trien huong doi tuong\anh bao cao haha\14.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540375" cy="3129799"/>
                    </a:xfrm>
                    <a:prstGeom prst="rect">
                      <a:avLst/>
                    </a:prstGeom>
                    <a:noFill/>
                    <a:ln>
                      <a:solidFill>
                        <a:schemeClr val="tx1"/>
                      </a:solidFill>
                    </a:ln>
                  </pic:spPr>
                </pic:pic>
              </a:graphicData>
            </a:graphic>
          </wp:inline>
        </w:drawing>
      </w:r>
    </w:p>
    <w:tbl>
      <w:tblPr>
        <w:tblStyle w:val="TableGrid13"/>
        <w:tblW w:w="9905" w:type="dxa"/>
        <w:jc w:val="center"/>
        <w:tblLayout w:type="fixed"/>
        <w:tblLook w:val="04A0" w:firstRow="1" w:lastRow="0" w:firstColumn="1" w:lastColumn="0" w:noHBand="0" w:noVBand="1"/>
      </w:tblPr>
      <w:tblGrid>
        <w:gridCol w:w="900"/>
        <w:gridCol w:w="2160"/>
        <w:gridCol w:w="1445"/>
        <w:gridCol w:w="990"/>
        <w:gridCol w:w="3600"/>
        <w:gridCol w:w="810"/>
      </w:tblGrid>
      <w:tr w:rsidR="00397732" w:rsidRPr="00DA0E0A" w14:paraId="1D5DBC74" w14:textId="77777777" w:rsidTr="005E6267">
        <w:trPr>
          <w:jc w:val="center"/>
        </w:trPr>
        <w:tc>
          <w:tcPr>
            <w:tcW w:w="900" w:type="dxa"/>
            <w:shd w:val="clear" w:color="auto" w:fill="D0CECE"/>
          </w:tcPr>
          <w:p w14:paraId="226CCC76" w14:textId="77777777" w:rsidR="00397732" w:rsidRPr="00DA0E0A" w:rsidRDefault="00397732" w:rsidP="00C05B9F">
            <w:pPr>
              <w:ind w:firstLine="0"/>
              <w:jc w:val="center"/>
              <w:rPr>
                <w:b/>
                <w:sz w:val="26"/>
                <w:lang w:eastAsia="en-US"/>
              </w:rPr>
            </w:pPr>
            <w:r w:rsidRPr="00DA0E0A">
              <w:rPr>
                <w:b/>
                <w:sz w:val="26"/>
                <w:lang w:eastAsia="en-US"/>
              </w:rPr>
              <w:t>STT</w:t>
            </w:r>
          </w:p>
        </w:tc>
        <w:tc>
          <w:tcPr>
            <w:tcW w:w="2160" w:type="dxa"/>
            <w:shd w:val="clear" w:color="auto" w:fill="D0CECE"/>
          </w:tcPr>
          <w:p w14:paraId="42EC9CFD"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0A4F7E40"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26AB2170" w14:textId="77777777" w:rsidR="00397732" w:rsidRPr="00DA0E0A" w:rsidRDefault="00397732"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0E2E8468"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299A3E88"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Ghi chú</w:t>
            </w:r>
          </w:p>
        </w:tc>
      </w:tr>
      <w:tr w:rsidR="00397732" w:rsidRPr="00DA0E0A" w14:paraId="23D83D7F" w14:textId="77777777" w:rsidTr="005E6267">
        <w:trPr>
          <w:jc w:val="center"/>
        </w:trPr>
        <w:tc>
          <w:tcPr>
            <w:tcW w:w="900" w:type="dxa"/>
          </w:tcPr>
          <w:p w14:paraId="301367D6" w14:textId="77777777" w:rsidR="00397732" w:rsidRPr="00DA0E0A" w:rsidRDefault="00397732" w:rsidP="00C05B9F">
            <w:pPr>
              <w:suppressAutoHyphens w:val="0"/>
              <w:spacing w:before="0" w:after="0"/>
              <w:ind w:firstLine="0"/>
              <w:jc w:val="center"/>
              <w:rPr>
                <w:sz w:val="26"/>
                <w:lang w:eastAsia="en-US"/>
              </w:rPr>
            </w:pPr>
            <w:r w:rsidRPr="00DA0E0A">
              <w:rPr>
                <w:sz w:val="26"/>
                <w:lang w:eastAsia="en-US"/>
              </w:rPr>
              <w:t>1</w:t>
            </w:r>
          </w:p>
        </w:tc>
        <w:tc>
          <w:tcPr>
            <w:tcW w:w="2160" w:type="dxa"/>
          </w:tcPr>
          <w:p w14:paraId="73835155" w14:textId="77777777" w:rsidR="00397732" w:rsidRPr="00DA0E0A" w:rsidRDefault="00397732" w:rsidP="00C05B9F">
            <w:pPr>
              <w:suppressAutoHyphens w:val="0"/>
              <w:spacing w:before="0" w:after="0"/>
              <w:ind w:firstLine="0"/>
              <w:rPr>
                <w:sz w:val="26"/>
                <w:lang w:eastAsia="en-US"/>
              </w:rPr>
            </w:pPr>
            <w:r>
              <w:rPr>
                <w:sz w:val="26"/>
                <w:lang w:eastAsia="en-US"/>
              </w:rPr>
              <w:t>dateEdit_tungay</w:t>
            </w:r>
          </w:p>
        </w:tc>
        <w:tc>
          <w:tcPr>
            <w:tcW w:w="1445" w:type="dxa"/>
          </w:tcPr>
          <w:p w14:paraId="0FD42CDB" w14:textId="77777777" w:rsidR="00397732" w:rsidRPr="00DA0E0A" w:rsidRDefault="00397732" w:rsidP="00C05B9F">
            <w:pPr>
              <w:suppressAutoHyphens w:val="0"/>
              <w:spacing w:before="0" w:after="0"/>
              <w:ind w:firstLine="0"/>
              <w:rPr>
                <w:sz w:val="26"/>
                <w:lang w:eastAsia="en-US"/>
              </w:rPr>
            </w:pPr>
            <w:r>
              <w:rPr>
                <w:sz w:val="26"/>
                <w:lang w:eastAsia="en-US"/>
              </w:rPr>
              <w:t>DateEdit</w:t>
            </w:r>
          </w:p>
        </w:tc>
        <w:tc>
          <w:tcPr>
            <w:tcW w:w="990" w:type="dxa"/>
          </w:tcPr>
          <w:p w14:paraId="59C99484" w14:textId="77777777" w:rsidR="00397732" w:rsidRPr="00DA0E0A" w:rsidRDefault="00397732" w:rsidP="00C05B9F">
            <w:pPr>
              <w:suppressAutoHyphens w:val="0"/>
              <w:spacing w:before="0" w:after="0"/>
              <w:ind w:firstLine="0"/>
              <w:rPr>
                <w:sz w:val="26"/>
                <w:lang w:eastAsia="en-US"/>
              </w:rPr>
            </w:pPr>
            <w:r>
              <w:rPr>
                <w:sz w:val="26"/>
                <w:lang w:eastAsia="en-US"/>
              </w:rPr>
              <w:t>Drop Down</w:t>
            </w:r>
          </w:p>
        </w:tc>
        <w:tc>
          <w:tcPr>
            <w:tcW w:w="3600" w:type="dxa"/>
          </w:tcPr>
          <w:p w14:paraId="25536652"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 xml:space="preserve">Chọn ngày đầu </w:t>
            </w:r>
          </w:p>
        </w:tc>
        <w:tc>
          <w:tcPr>
            <w:tcW w:w="810" w:type="dxa"/>
          </w:tcPr>
          <w:p w14:paraId="0B890D84" w14:textId="77777777" w:rsidR="00397732" w:rsidRPr="00DA0E0A" w:rsidRDefault="00397732" w:rsidP="00C05B9F">
            <w:pPr>
              <w:suppressAutoHyphens w:val="0"/>
              <w:spacing w:before="0" w:after="0"/>
              <w:ind w:firstLine="0"/>
              <w:rPr>
                <w:sz w:val="26"/>
                <w:lang w:eastAsia="en-US"/>
              </w:rPr>
            </w:pPr>
            <w:r w:rsidRPr="00DA0E0A">
              <w:rPr>
                <w:sz w:val="26"/>
                <w:lang w:eastAsia="en-US"/>
              </w:rPr>
              <w:t>(1)</w:t>
            </w:r>
          </w:p>
        </w:tc>
      </w:tr>
      <w:tr w:rsidR="00397732" w:rsidRPr="00DA0E0A" w14:paraId="558F7854" w14:textId="77777777" w:rsidTr="005E6267">
        <w:trPr>
          <w:jc w:val="center"/>
        </w:trPr>
        <w:tc>
          <w:tcPr>
            <w:tcW w:w="900" w:type="dxa"/>
          </w:tcPr>
          <w:p w14:paraId="39BC01FC" w14:textId="77777777" w:rsidR="00397732" w:rsidRPr="00DA0E0A" w:rsidRDefault="00397732" w:rsidP="00C05B9F">
            <w:pPr>
              <w:suppressAutoHyphens w:val="0"/>
              <w:spacing w:before="0" w:after="0"/>
              <w:ind w:firstLine="0"/>
              <w:jc w:val="center"/>
              <w:rPr>
                <w:sz w:val="26"/>
                <w:lang w:eastAsia="en-US"/>
              </w:rPr>
            </w:pPr>
            <w:r w:rsidRPr="00DA0E0A">
              <w:rPr>
                <w:sz w:val="26"/>
                <w:lang w:eastAsia="en-US"/>
              </w:rPr>
              <w:t>2</w:t>
            </w:r>
          </w:p>
        </w:tc>
        <w:tc>
          <w:tcPr>
            <w:tcW w:w="2160" w:type="dxa"/>
          </w:tcPr>
          <w:p w14:paraId="7CA4FA02" w14:textId="77777777" w:rsidR="00397732" w:rsidRPr="00DA0E0A" w:rsidRDefault="00397732" w:rsidP="00C05B9F">
            <w:pPr>
              <w:suppressAutoHyphens w:val="0"/>
              <w:spacing w:before="0" w:after="0"/>
              <w:ind w:firstLine="0"/>
              <w:rPr>
                <w:sz w:val="26"/>
                <w:lang w:eastAsia="en-US"/>
              </w:rPr>
            </w:pPr>
            <w:r>
              <w:rPr>
                <w:sz w:val="26"/>
                <w:lang w:eastAsia="en-US"/>
              </w:rPr>
              <w:t>dateEdit_denngay</w:t>
            </w:r>
          </w:p>
        </w:tc>
        <w:tc>
          <w:tcPr>
            <w:tcW w:w="1445" w:type="dxa"/>
          </w:tcPr>
          <w:p w14:paraId="60181A48" w14:textId="77777777" w:rsidR="00397732" w:rsidRPr="00DA0E0A" w:rsidRDefault="00397732" w:rsidP="00C05B9F">
            <w:pPr>
              <w:suppressAutoHyphens w:val="0"/>
              <w:spacing w:before="0" w:after="0"/>
              <w:ind w:firstLine="0"/>
              <w:rPr>
                <w:sz w:val="26"/>
                <w:lang w:eastAsia="en-US"/>
              </w:rPr>
            </w:pPr>
            <w:r>
              <w:rPr>
                <w:sz w:val="26"/>
                <w:lang w:eastAsia="en-US"/>
              </w:rPr>
              <w:t>DateEdit</w:t>
            </w:r>
          </w:p>
        </w:tc>
        <w:tc>
          <w:tcPr>
            <w:tcW w:w="990" w:type="dxa"/>
          </w:tcPr>
          <w:p w14:paraId="17B52A3B" w14:textId="77777777" w:rsidR="00397732" w:rsidRPr="00DA0E0A" w:rsidRDefault="00397732" w:rsidP="00C05B9F">
            <w:pPr>
              <w:suppressAutoHyphens w:val="0"/>
              <w:spacing w:before="0" w:after="0"/>
              <w:ind w:firstLine="0"/>
              <w:rPr>
                <w:sz w:val="26"/>
                <w:lang w:eastAsia="en-US"/>
              </w:rPr>
            </w:pPr>
            <w:r>
              <w:rPr>
                <w:sz w:val="26"/>
                <w:lang w:eastAsia="en-US"/>
              </w:rPr>
              <w:t>Drop Down</w:t>
            </w:r>
          </w:p>
        </w:tc>
        <w:tc>
          <w:tcPr>
            <w:tcW w:w="3600" w:type="dxa"/>
          </w:tcPr>
          <w:p w14:paraId="1C21C665"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Chọn ngày cuối</w:t>
            </w:r>
          </w:p>
        </w:tc>
        <w:tc>
          <w:tcPr>
            <w:tcW w:w="810" w:type="dxa"/>
          </w:tcPr>
          <w:p w14:paraId="56C4C391" w14:textId="77777777" w:rsidR="00397732" w:rsidRPr="00DA0E0A" w:rsidRDefault="00397732" w:rsidP="00C05B9F">
            <w:pPr>
              <w:suppressAutoHyphens w:val="0"/>
              <w:spacing w:before="0" w:after="0"/>
              <w:ind w:firstLine="0"/>
              <w:rPr>
                <w:sz w:val="26"/>
                <w:lang w:eastAsia="en-US"/>
              </w:rPr>
            </w:pPr>
            <w:r w:rsidRPr="00DA0E0A">
              <w:rPr>
                <w:sz w:val="26"/>
                <w:lang w:eastAsia="en-US"/>
              </w:rPr>
              <w:t>(2)</w:t>
            </w:r>
          </w:p>
        </w:tc>
      </w:tr>
      <w:tr w:rsidR="00397732" w:rsidRPr="00DA0E0A" w14:paraId="2A5A3D16" w14:textId="77777777" w:rsidTr="005E6267">
        <w:trPr>
          <w:jc w:val="center"/>
        </w:trPr>
        <w:tc>
          <w:tcPr>
            <w:tcW w:w="900" w:type="dxa"/>
          </w:tcPr>
          <w:p w14:paraId="7C080282" w14:textId="77777777" w:rsidR="00397732" w:rsidRPr="00DA0E0A" w:rsidRDefault="00397732" w:rsidP="00C05B9F">
            <w:pPr>
              <w:suppressAutoHyphens w:val="0"/>
              <w:spacing w:before="0" w:after="0"/>
              <w:ind w:firstLine="0"/>
              <w:jc w:val="center"/>
              <w:rPr>
                <w:sz w:val="26"/>
                <w:lang w:eastAsia="en-US"/>
              </w:rPr>
            </w:pPr>
            <w:r w:rsidRPr="00DA0E0A">
              <w:rPr>
                <w:sz w:val="26"/>
                <w:lang w:eastAsia="en-US"/>
              </w:rPr>
              <w:t>3</w:t>
            </w:r>
          </w:p>
        </w:tc>
        <w:tc>
          <w:tcPr>
            <w:tcW w:w="2160" w:type="dxa"/>
          </w:tcPr>
          <w:p w14:paraId="5A5526D1" w14:textId="77777777" w:rsidR="00397732" w:rsidRPr="00DA0E0A" w:rsidRDefault="00397732" w:rsidP="00C05B9F">
            <w:pPr>
              <w:suppressAutoHyphens w:val="0"/>
              <w:spacing w:before="0" w:after="0"/>
              <w:ind w:firstLine="0"/>
              <w:rPr>
                <w:sz w:val="26"/>
                <w:lang w:eastAsia="en-US"/>
              </w:rPr>
            </w:pPr>
            <w:r>
              <w:rPr>
                <w:sz w:val="26"/>
                <w:lang w:eastAsia="en-US"/>
              </w:rPr>
              <w:t>comboBox_thang</w:t>
            </w:r>
          </w:p>
        </w:tc>
        <w:tc>
          <w:tcPr>
            <w:tcW w:w="1445" w:type="dxa"/>
          </w:tcPr>
          <w:p w14:paraId="0FBF07DB" w14:textId="77777777" w:rsidR="00397732" w:rsidRPr="00DA0E0A" w:rsidRDefault="00397732" w:rsidP="00C05B9F">
            <w:pPr>
              <w:suppressAutoHyphens w:val="0"/>
              <w:spacing w:before="0" w:after="0"/>
              <w:ind w:firstLine="0"/>
              <w:rPr>
                <w:sz w:val="26"/>
                <w:lang w:eastAsia="en-US"/>
              </w:rPr>
            </w:pPr>
            <w:r>
              <w:rPr>
                <w:sz w:val="26"/>
                <w:lang w:eastAsia="en-US"/>
              </w:rPr>
              <w:t>ComboBox</w:t>
            </w:r>
          </w:p>
        </w:tc>
        <w:tc>
          <w:tcPr>
            <w:tcW w:w="990" w:type="dxa"/>
          </w:tcPr>
          <w:p w14:paraId="2E9D0D90" w14:textId="77777777" w:rsidR="00397732" w:rsidRPr="00DA0E0A" w:rsidRDefault="00397732" w:rsidP="00C05B9F">
            <w:pPr>
              <w:suppressAutoHyphens w:val="0"/>
              <w:spacing w:before="0" w:after="0"/>
              <w:ind w:firstLine="0"/>
              <w:rPr>
                <w:sz w:val="26"/>
                <w:lang w:eastAsia="en-US"/>
              </w:rPr>
            </w:pPr>
            <w:r>
              <w:rPr>
                <w:sz w:val="26"/>
                <w:lang w:eastAsia="en-US"/>
              </w:rPr>
              <w:t>Drop Down</w:t>
            </w:r>
          </w:p>
        </w:tc>
        <w:tc>
          <w:tcPr>
            <w:tcW w:w="3600" w:type="dxa"/>
          </w:tcPr>
          <w:p w14:paraId="5A1E1F35"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Chọn tháng</w:t>
            </w:r>
          </w:p>
        </w:tc>
        <w:tc>
          <w:tcPr>
            <w:tcW w:w="810" w:type="dxa"/>
          </w:tcPr>
          <w:p w14:paraId="50A0228C" w14:textId="77777777" w:rsidR="00397732" w:rsidRPr="00DA0E0A" w:rsidRDefault="00397732" w:rsidP="00C05B9F">
            <w:pPr>
              <w:suppressAutoHyphens w:val="0"/>
              <w:spacing w:before="0" w:after="0"/>
              <w:ind w:firstLine="0"/>
              <w:rPr>
                <w:sz w:val="26"/>
                <w:lang w:eastAsia="en-US"/>
              </w:rPr>
            </w:pPr>
            <w:r w:rsidRPr="00DA0E0A">
              <w:rPr>
                <w:sz w:val="26"/>
                <w:lang w:eastAsia="en-US"/>
              </w:rPr>
              <w:t>(3)</w:t>
            </w:r>
          </w:p>
        </w:tc>
      </w:tr>
      <w:tr w:rsidR="00397732" w:rsidRPr="00DA0E0A" w14:paraId="48A33E46" w14:textId="77777777" w:rsidTr="005E6267">
        <w:trPr>
          <w:jc w:val="center"/>
        </w:trPr>
        <w:tc>
          <w:tcPr>
            <w:tcW w:w="900" w:type="dxa"/>
          </w:tcPr>
          <w:p w14:paraId="62E641DE" w14:textId="77777777" w:rsidR="00397732" w:rsidRPr="00DA0E0A" w:rsidRDefault="00397732" w:rsidP="00C05B9F">
            <w:pPr>
              <w:suppressAutoHyphens w:val="0"/>
              <w:spacing w:before="0" w:after="0"/>
              <w:ind w:firstLine="0"/>
              <w:jc w:val="center"/>
              <w:rPr>
                <w:sz w:val="26"/>
                <w:lang w:eastAsia="en-US"/>
              </w:rPr>
            </w:pPr>
            <w:r>
              <w:rPr>
                <w:sz w:val="26"/>
                <w:lang w:eastAsia="en-US"/>
              </w:rPr>
              <w:t>4</w:t>
            </w:r>
          </w:p>
        </w:tc>
        <w:tc>
          <w:tcPr>
            <w:tcW w:w="2160" w:type="dxa"/>
          </w:tcPr>
          <w:p w14:paraId="3679C96D" w14:textId="77777777" w:rsidR="00397732" w:rsidRDefault="00397732" w:rsidP="00C05B9F">
            <w:pPr>
              <w:suppressAutoHyphens w:val="0"/>
              <w:spacing w:before="0" w:after="0"/>
              <w:ind w:firstLine="0"/>
              <w:rPr>
                <w:sz w:val="26"/>
                <w:lang w:eastAsia="en-US"/>
              </w:rPr>
            </w:pPr>
            <w:r>
              <w:rPr>
                <w:sz w:val="26"/>
                <w:lang w:eastAsia="en-US"/>
              </w:rPr>
              <w:t>comboBox_nam</w:t>
            </w:r>
          </w:p>
        </w:tc>
        <w:tc>
          <w:tcPr>
            <w:tcW w:w="1445" w:type="dxa"/>
          </w:tcPr>
          <w:p w14:paraId="79312406" w14:textId="77777777" w:rsidR="00397732" w:rsidRDefault="00397732" w:rsidP="00C05B9F">
            <w:pPr>
              <w:suppressAutoHyphens w:val="0"/>
              <w:spacing w:before="0" w:after="0"/>
              <w:ind w:firstLine="0"/>
              <w:rPr>
                <w:sz w:val="26"/>
                <w:lang w:eastAsia="en-US"/>
              </w:rPr>
            </w:pPr>
            <w:r>
              <w:rPr>
                <w:sz w:val="26"/>
                <w:lang w:eastAsia="en-US"/>
              </w:rPr>
              <w:t>ComboBox</w:t>
            </w:r>
          </w:p>
        </w:tc>
        <w:tc>
          <w:tcPr>
            <w:tcW w:w="990" w:type="dxa"/>
          </w:tcPr>
          <w:p w14:paraId="6D3FFAAE" w14:textId="77777777" w:rsidR="00397732" w:rsidRDefault="00397732" w:rsidP="00C05B9F">
            <w:pPr>
              <w:suppressAutoHyphens w:val="0"/>
              <w:spacing w:before="0" w:after="0"/>
              <w:ind w:firstLine="0"/>
              <w:rPr>
                <w:sz w:val="26"/>
                <w:lang w:eastAsia="en-US"/>
              </w:rPr>
            </w:pPr>
            <w:r>
              <w:rPr>
                <w:sz w:val="26"/>
                <w:lang w:eastAsia="en-US"/>
              </w:rPr>
              <w:t>Drop</w:t>
            </w:r>
          </w:p>
          <w:p w14:paraId="4A80D2D5" w14:textId="77777777" w:rsidR="00397732" w:rsidRPr="00DA0E0A" w:rsidRDefault="00397732" w:rsidP="00C05B9F">
            <w:pPr>
              <w:suppressAutoHyphens w:val="0"/>
              <w:spacing w:before="0" w:after="0"/>
              <w:ind w:firstLine="0"/>
              <w:rPr>
                <w:sz w:val="26"/>
                <w:lang w:eastAsia="en-US"/>
              </w:rPr>
            </w:pPr>
            <w:r>
              <w:rPr>
                <w:sz w:val="26"/>
                <w:lang w:eastAsia="en-US"/>
              </w:rPr>
              <w:t>Down</w:t>
            </w:r>
          </w:p>
        </w:tc>
        <w:tc>
          <w:tcPr>
            <w:tcW w:w="3600" w:type="dxa"/>
          </w:tcPr>
          <w:p w14:paraId="4B250554"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Chọn năm</w:t>
            </w:r>
          </w:p>
        </w:tc>
        <w:tc>
          <w:tcPr>
            <w:tcW w:w="810" w:type="dxa"/>
          </w:tcPr>
          <w:p w14:paraId="664A3A16" w14:textId="77777777" w:rsidR="00397732" w:rsidRPr="00DA0E0A" w:rsidRDefault="00397732" w:rsidP="00C05B9F">
            <w:pPr>
              <w:suppressAutoHyphens w:val="0"/>
              <w:spacing w:before="0" w:after="0"/>
              <w:ind w:firstLine="0"/>
              <w:rPr>
                <w:sz w:val="26"/>
                <w:lang w:eastAsia="en-US"/>
              </w:rPr>
            </w:pPr>
            <w:r>
              <w:rPr>
                <w:sz w:val="26"/>
                <w:lang w:eastAsia="en-US"/>
              </w:rPr>
              <w:t>(4)</w:t>
            </w:r>
          </w:p>
        </w:tc>
      </w:tr>
      <w:tr w:rsidR="00397732" w:rsidRPr="00DA0E0A" w14:paraId="6C529443" w14:textId="77777777" w:rsidTr="005E6267">
        <w:trPr>
          <w:jc w:val="center"/>
        </w:trPr>
        <w:tc>
          <w:tcPr>
            <w:tcW w:w="900" w:type="dxa"/>
          </w:tcPr>
          <w:p w14:paraId="3998ECEE" w14:textId="77777777" w:rsidR="00397732" w:rsidRDefault="00397732" w:rsidP="00C05B9F">
            <w:pPr>
              <w:suppressAutoHyphens w:val="0"/>
              <w:spacing w:before="0" w:after="0"/>
              <w:ind w:firstLine="0"/>
              <w:jc w:val="center"/>
              <w:rPr>
                <w:sz w:val="26"/>
                <w:lang w:eastAsia="en-US"/>
              </w:rPr>
            </w:pPr>
            <w:r>
              <w:rPr>
                <w:sz w:val="26"/>
                <w:lang w:eastAsia="en-US"/>
              </w:rPr>
              <w:t>5</w:t>
            </w:r>
          </w:p>
        </w:tc>
        <w:tc>
          <w:tcPr>
            <w:tcW w:w="2160" w:type="dxa"/>
          </w:tcPr>
          <w:p w14:paraId="3AC636B6" w14:textId="77777777" w:rsidR="00397732" w:rsidRDefault="00397732" w:rsidP="00C05B9F">
            <w:pPr>
              <w:suppressAutoHyphens w:val="0"/>
              <w:spacing w:before="0" w:after="0"/>
              <w:ind w:firstLine="0"/>
              <w:rPr>
                <w:sz w:val="26"/>
                <w:lang w:eastAsia="en-US"/>
              </w:rPr>
            </w:pPr>
            <w:r>
              <w:rPr>
                <w:sz w:val="26"/>
                <w:lang w:eastAsia="en-US"/>
              </w:rPr>
              <w:t>btn_xem</w:t>
            </w:r>
          </w:p>
        </w:tc>
        <w:tc>
          <w:tcPr>
            <w:tcW w:w="1445" w:type="dxa"/>
          </w:tcPr>
          <w:p w14:paraId="612DAC32" w14:textId="77777777" w:rsidR="00397732" w:rsidRPr="00DA0E0A" w:rsidRDefault="00397732" w:rsidP="00C05B9F">
            <w:pPr>
              <w:suppressAutoHyphens w:val="0"/>
              <w:spacing w:before="0" w:after="0"/>
              <w:ind w:firstLine="0"/>
              <w:rPr>
                <w:sz w:val="26"/>
                <w:lang w:eastAsia="en-US"/>
              </w:rPr>
            </w:pPr>
            <w:r>
              <w:rPr>
                <w:sz w:val="26"/>
                <w:lang w:eastAsia="en-US"/>
              </w:rPr>
              <w:t>Button</w:t>
            </w:r>
          </w:p>
        </w:tc>
        <w:tc>
          <w:tcPr>
            <w:tcW w:w="990" w:type="dxa"/>
          </w:tcPr>
          <w:p w14:paraId="3033F054" w14:textId="77777777" w:rsidR="00397732" w:rsidRPr="00DA0E0A" w:rsidRDefault="00397732" w:rsidP="00C05B9F">
            <w:pPr>
              <w:suppressAutoHyphens w:val="0"/>
              <w:spacing w:before="0" w:after="0"/>
              <w:ind w:firstLine="0"/>
              <w:rPr>
                <w:sz w:val="26"/>
                <w:lang w:eastAsia="en-US"/>
              </w:rPr>
            </w:pPr>
            <w:r>
              <w:rPr>
                <w:sz w:val="26"/>
                <w:lang w:eastAsia="en-US"/>
              </w:rPr>
              <w:t>Click</w:t>
            </w:r>
          </w:p>
        </w:tc>
        <w:tc>
          <w:tcPr>
            <w:tcW w:w="3600" w:type="dxa"/>
          </w:tcPr>
          <w:p w14:paraId="53978B26"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ra bảng báo cáo</w:t>
            </w:r>
          </w:p>
        </w:tc>
        <w:tc>
          <w:tcPr>
            <w:tcW w:w="810" w:type="dxa"/>
          </w:tcPr>
          <w:p w14:paraId="77C21954" w14:textId="77777777" w:rsidR="00397732" w:rsidRDefault="00397732" w:rsidP="00C05B9F">
            <w:pPr>
              <w:suppressAutoHyphens w:val="0"/>
              <w:spacing w:before="0" w:after="0"/>
              <w:ind w:firstLine="0"/>
              <w:rPr>
                <w:sz w:val="26"/>
                <w:lang w:eastAsia="en-US"/>
              </w:rPr>
            </w:pPr>
            <w:r>
              <w:rPr>
                <w:sz w:val="26"/>
                <w:lang w:eastAsia="en-US"/>
              </w:rPr>
              <w:t>(5</w:t>
            </w:r>
            <w:r w:rsidRPr="00DA0E0A">
              <w:rPr>
                <w:sz w:val="26"/>
                <w:lang w:eastAsia="en-US"/>
              </w:rPr>
              <w:t>)</w:t>
            </w:r>
          </w:p>
        </w:tc>
      </w:tr>
      <w:tr w:rsidR="00397732" w:rsidRPr="00DA0E0A" w14:paraId="0C1B61C9" w14:textId="77777777" w:rsidTr="005E6267">
        <w:trPr>
          <w:jc w:val="center"/>
        </w:trPr>
        <w:tc>
          <w:tcPr>
            <w:tcW w:w="900" w:type="dxa"/>
          </w:tcPr>
          <w:p w14:paraId="370ECC25" w14:textId="77777777" w:rsidR="00397732" w:rsidRDefault="00397732" w:rsidP="00C05B9F">
            <w:pPr>
              <w:suppressAutoHyphens w:val="0"/>
              <w:spacing w:before="0" w:after="0"/>
              <w:ind w:firstLine="0"/>
              <w:jc w:val="center"/>
              <w:rPr>
                <w:sz w:val="26"/>
                <w:lang w:eastAsia="en-US"/>
              </w:rPr>
            </w:pPr>
            <w:r>
              <w:rPr>
                <w:sz w:val="26"/>
                <w:lang w:eastAsia="en-US"/>
              </w:rPr>
              <w:t>6</w:t>
            </w:r>
          </w:p>
        </w:tc>
        <w:tc>
          <w:tcPr>
            <w:tcW w:w="2160" w:type="dxa"/>
          </w:tcPr>
          <w:p w14:paraId="4DBA8061" w14:textId="77777777" w:rsidR="00397732" w:rsidRDefault="00397732" w:rsidP="00C05B9F">
            <w:pPr>
              <w:suppressAutoHyphens w:val="0"/>
              <w:spacing w:before="0" w:after="0"/>
              <w:ind w:firstLine="0"/>
              <w:rPr>
                <w:sz w:val="26"/>
                <w:lang w:eastAsia="en-US"/>
              </w:rPr>
            </w:pPr>
            <w:r>
              <w:rPr>
                <w:sz w:val="26"/>
                <w:lang w:eastAsia="en-US"/>
              </w:rPr>
              <w:t>lbl_congty</w:t>
            </w:r>
          </w:p>
        </w:tc>
        <w:tc>
          <w:tcPr>
            <w:tcW w:w="1445" w:type="dxa"/>
          </w:tcPr>
          <w:p w14:paraId="06DBFA62" w14:textId="77777777" w:rsidR="00397732" w:rsidRDefault="00397732" w:rsidP="00C05B9F">
            <w:pPr>
              <w:suppressAutoHyphens w:val="0"/>
              <w:spacing w:before="0" w:after="0"/>
              <w:ind w:firstLine="0"/>
              <w:rPr>
                <w:sz w:val="26"/>
                <w:lang w:eastAsia="en-US"/>
              </w:rPr>
            </w:pPr>
            <w:r>
              <w:rPr>
                <w:sz w:val="26"/>
                <w:lang w:eastAsia="en-US"/>
              </w:rPr>
              <w:t>Label</w:t>
            </w:r>
          </w:p>
        </w:tc>
        <w:tc>
          <w:tcPr>
            <w:tcW w:w="990" w:type="dxa"/>
          </w:tcPr>
          <w:p w14:paraId="40213FB8" w14:textId="77777777" w:rsidR="00397732" w:rsidRPr="00DA0E0A" w:rsidRDefault="00397732" w:rsidP="00C05B9F">
            <w:pPr>
              <w:suppressAutoHyphens w:val="0"/>
              <w:spacing w:before="0" w:after="0"/>
              <w:ind w:firstLine="0"/>
              <w:rPr>
                <w:sz w:val="26"/>
                <w:lang w:eastAsia="en-US"/>
              </w:rPr>
            </w:pPr>
          </w:p>
        </w:tc>
        <w:tc>
          <w:tcPr>
            <w:tcW w:w="3600" w:type="dxa"/>
          </w:tcPr>
          <w:p w14:paraId="56963F92"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tên công ty</w:t>
            </w:r>
          </w:p>
        </w:tc>
        <w:tc>
          <w:tcPr>
            <w:tcW w:w="810" w:type="dxa"/>
          </w:tcPr>
          <w:p w14:paraId="5D11BA0D" w14:textId="77777777" w:rsidR="00397732" w:rsidRPr="00DA0E0A" w:rsidRDefault="00397732" w:rsidP="00C05B9F">
            <w:pPr>
              <w:suppressAutoHyphens w:val="0"/>
              <w:spacing w:before="0" w:after="0"/>
              <w:ind w:firstLine="0"/>
              <w:rPr>
                <w:sz w:val="26"/>
                <w:lang w:eastAsia="en-US"/>
              </w:rPr>
            </w:pPr>
            <w:r>
              <w:rPr>
                <w:sz w:val="26"/>
                <w:lang w:eastAsia="en-US"/>
              </w:rPr>
              <w:t>(6)</w:t>
            </w:r>
          </w:p>
        </w:tc>
      </w:tr>
      <w:tr w:rsidR="00397732" w:rsidRPr="00DA0E0A" w14:paraId="414BBB1D" w14:textId="77777777" w:rsidTr="005E6267">
        <w:trPr>
          <w:jc w:val="center"/>
        </w:trPr>
        <w:tc>
          <w:tcPr>
            <w:tcW w:w="900" w:type="dxa"/>
          </w:tcPr>
          <w:p w14:paraId="1183266D" w14:textId="77777777" w:rsidR="00397732" w:rsidRDefault="00397732" w:rsidP="00C05B9F">
            <w:pPr>
              <w:suppressAutoHyphens w:val="0"/>
              <w:spacing w:before="0" w:after="0"/>
              <w:ind w:firstLine="0"/>
              <w:jc w:val="center"/>
              <w:rPr>
                <w:sz w:val="26"/>
                <w:lang w:eastAsia="en-US"/>
              </w:rPr>
            </w:pPr>
            <w:r>
              <w:rPr>
                <w:sz w:val="26"/>
                <w:lang w:eastAsia="en-US"/>
              </w:rPr>
              <w:t>7</w:t>
            </w:r>
          </w:p>
        </w:tc>
        <w:tc>
          <w:tcPr>
            <w:tcW w:w="2160" w:type="dxa"/>
          </w:tcPr>
          <w:p w14:paraId="6F65E53B" w14:textId="77777777" w:rsidR="00397732" w:rsidRDefault="00397732" w:rsidP="00C05B9F">
            <w:pPr>
              <w:suppressAutoHyphens w:val="0"/>
              <w:spacing w:before="0" w:after="0"/>
              <w:ind w:firstLine="0"/>
              <w:rPr>
                <w:sz w:val="26"/>
                <w:lang w:eastAsia="en-US"/>
              </w:rPr>
            </w:pPr>
            <w:r>
              <w:rPr>
                <w:sz w:val="26"/>
                <w:lang w:eastAsia="en-US"/>
              </w:rPr>
              <w:t>lbl_diachi</w:t>
            </w:r>
          </w:p>
        </w:tc>
        <w:tc>
          <w:tcPr>
            <w:tcW w:w="1445" w:type="dxa"/>
          </w:tcPr>
          <w:p w14:paraId="33180D22" w14:textId="77777777" w:rsidR="00397732" w:rsidRDefault="00397732" w:rsidP="00C05B9F">
            <w:pPr>
              <w:suppressAutoHyphens w:val="0"/>
              <w:spacing w:before="0" w:after="0"/>
              <w:ind w:firstLine="0"/>
              <w:rPr>
                <w:sz w:val="26"/>
                <w:lang w:eastAsia="en-US"/>
              </w:rPr>
            </w:pPr>
            <w:r>
              <w:rPr>
                <w:sz w:val="26"/>
                <w:lang w:eastAsia="en-US"/>
              </w:rPr>
              <w:t>Label</w:t>
            </w:r>
          </w:p>
        </w:tc>
        <w:tc>
          <w:tcPr>
            <w:tcW w:w="990" w:type="dxa"/>
          </w:tcPr>
          <w:p w14:paraId="3CBC9F34" w14:textId="77777777" w:rsidR="00397732" w:rsidRPr="00DA0E0A" w:rsidRDefault="00397732" w:rsidP="00C05B9F">
            <w:pPr>
              <w:suppressAutoHyphens w:val="0"/>
              <w:spacing w:before="0" w:after="0"/>
              <w:ind w:firstLine="0"/>
              <w:rPr>
                <w:sz w:val="26"/>
                <w:lang w:eastAsia="en-US"/>
              </w:rPr>
            </w:pPr>
          </w:p>
        </w:tc>
        <w:tc>
          <w:tcPr>
            <w:tcW w:w="3600" w:type="dxa"/>
          </w:tcPr>
          <w:p w14:paraId="2B345D2B"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 xml:space="preserve">Hiển thị địa chỉ công ty </w:t>
            </w:r>
          </w:p>
        </w:tc>
        <w:tc>
          <w:tcPr>
            <w:tcW w:w="810" w:type="dxa"/>
          </w:tcPr>
          <w:p w14:paraId="12E6F4D8" w14:textId="77777777" w:rsidR="00397732" w:rsidRPr="00DA0E0A" w:rsidRDefault="00397732" w:rsidP="00C05B9F">
            <w:pPr>
              <w:suppressAutoHyphens w:val="0"/>
              <w:spacing w:before="0" w:after="0"/>
              <w:ind w:firstLine="0"/>
              <w:rPr>
                <w:sz w:val="26"/>
                <w:lang w:eastAsia="en-US"/>
              </w:rPr>
            </w:pPr>
            <w:r>
              <w:rPr>
                <w:sz w:val="26"/>
                <w:lang w:eastAsia="en-US"/>
              </w:rPr>
              <w:t>(7)</w:t>
            </w:r>
          </w:p>
        </w:tc>
      </w:tr>
      <w:tr w:rsidR="00397732" w:rsidRPr="00DA0E0A" w14:paraId="088563F5" w14:textId="77777777" w:rsidTr="005E6267">
        <w:trPr>
          <w:jc w:val="center"/>
        </w:trPr>
        <w:tc>
          <w:tcPr>
            <w:tcW w:w="900" w:type="dxa"/>
          </w:tcPr>
          <w:p w14:paraId="11562DAA" w14:textId="77777777" w:rsidR="00397732" w:rsidRDefault="00397732" w:rsidP="00C05B9F">
            <w:pPr>
              <w:suppressAutoHyphens w:val="0"/>
              <w:spacing w:before="0" w:after="0"/>
              <w:ind w:firstLine="0"/>
              <w:jc w:val="center"/>
              <w:rPr>
                <w:sz w:val="26"/>
                <w:lang w:eastAsia="en-US"/>
              </w:rPr>
            </w:pPr>
            <w:r>
              <w:rPr>
                <w:sz w:val="26"/>
                <w:lang w:eastAsia="en-US"/>
              </w:rPr>
              <w:t>8</w:t>
            </w:r>
          </w:p>
        </w:tc>
        <w:tc>
          <w:tcPr>
            <w:tcW w:w="2160" w:type="dxa"/>
          </w:tcPr>
          <w:p w14:paraId="32229C57" w14:textId="77777777" w:rsidR="00397732" w:rsidRDefault="00397732" w:rsidP="00C05B9F">
            <w:pPr>
              <w:suppressAutoHyphens w:val="0"/>
              <w:spacing w:before="0" w:after="0"/>
              <w:ind w:firstLine="0"/>
              <w:rPr>
                <w:sz w:val="26"/>
                <w:lang w:eastAsia="en-US"/>
              </w:rPr>
            </w:pPr>
            <w:r>
              <w:rPr>
                <w:sz w:val="26"/>
                <w:lang w:eastAsia="en-US"/>
              </w:rPr>
              <w:t>lbl_dienthoai</w:t>
            </w:r>
          </w:p>
        </w:tc>
        <w:tc>
          <w:tcPr>
            <w:tcW w:w="1445" w:type="dxa"/>
          </w:tcPr>
          <w:p w14:paraId="74D47751" w14:textId="77777777" w:rsidR="00397732" w:rsidRDefault="00397732" w:rsidP="00C05B9F">
            <w:pPr>
              <w:suppressAutoHyphens w:val="0"/>
              <w:spacing w:before="0" w:after="0"/>
              <w:ind w:firstLine="0"/>
              <w:rPr>
                <w:sz w:val="26"/>
                <w:lang w:eastAsia="en-US"/>
              </w:rPr>
            </w:pPr>
            <w:r>
              <w:rPr>
                <w:sz w:val="26"/>
                <w:lang w:eastAsia="en-US"/>
              </w:rPr>
              <w:t>Label</w:t>
            </w:r>
          </w:p>
        </w:tc>
        <w:tc>
          <w:tcPr>
            <w:tcW w:w="990" w:type="dxa"/>
          </w:tcPr>
          <w:p w14:paraId="15F243BB" w14:textId="77777777" w:rsidR="00397732" w:rsidRDefault="00397732" w:rsidP="00C05B9F">
            <w:pPr>
              <w:suppressAutoHyphens w:val="0"/>
              <w:spacing w:before="0" w:after="0"/>
              <w:ind w:firstLine="0"/>
              <w:rPr>
                <w:sz w:val="26"/>
                <w:lang w:eastAsia="en-US"/>
              </w:rPr>
            </w:pPr>
          </w:p>
        </w:tc>
        <w:tc>
          <w:tcPr>
            <w:tcW w:w="3600" w:type="dxa"/>
          </w:tcPr>
          <w:p w14:paraId="0A1D2697"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số điện thoại công ty</w:t>
            </w:r>
          </w:p>
        </w:tc>
        <w:tc>
          <w:tcPr>
            <w:tcW w:w="810" w:type="dxa"/>
          </w:tcPr>
          <w:p w14:paraId="1B5E378A" w14:textId="77777777" w:rsidR="00397732" w:rsidRPr="00DA0E0A" w:rsidRDefault="00397732" w:rsidP="00C05B9F">
            <w:pPr>
              <w:suppressAutoHyphens w:val="0"/>
              <w:spacing w:before="0" w:after="0"/>
              <w:ind w:firstLine="0"/>
              <w:rPr>
                <w:sz w:val="26"/>
                <w:lang w:eastAsia="en-US"/>
              </w:rPr>
            </w:pPr>
            <w:r>
              <w:rPr>
                <w:sz w:val="26"/>
                <w:lang w:eastAsia="en-US"/>
              </w:rPr>
              <w:t>(8)</w:t>
            </w:r>
          </w:p>
        </w:tc>
      </w:tr>
      <w:tr w:rsidR="00397732" w:rsidRPr="00DA0E0A" w14:paraId="33B143AD" w14:textId="77777777" w:rsidTr="005E6267">
        <w:trPr>
          <w:jc w:val="center"/>
        </w:trPr>
        <w:tc>
          <w:tcPr>
            <w:tcW w:w="900" w:type="dxa"/>
          </w:tcPr>
          <w:p w14:paraId="005851AD" w14:textId="77777777" w:rsidR="00397732" w:rsidRPr="00DA0E0A" w:rsidRDefault="00397732" w:rsidP="00C05B9F">
            <w:pPr>
              <w:suppressAutoHyphens w:val="0"/>
              <w:spacing w:before="0" w:after="0"/>
              <w:ind w:firstLine="0"/>
              <w:jc w:val="center"/>
              <w:rPr>
                <w:sz w:val="26"/>
                <w:lang w:eastAsia="en-US"/>
              </w:rPr>
            </w:pPr>
            <w:r>
              <w:rPr>
                <w:sz w:val="26"/>
                <w:lang w:eastAsia="en-US"/>
              </w:rPr>
              <w:t>9</w:t>
            </w:r>
          </w:p>
        </w:tc>
        <w:tc>
          <w:tcPr>
            <w:tcW w:w="2160" w:type="dxa"/>
          </w:tcPr>
          <w:p w14:paraId="5741F8A4" w14:textId="77777777" w:rsidR="00397732" w:rsidRPr="008A3547" w:rsidRDefault="00397732" w:rsidP="00C05B9F">
            <w:pPr>
              <w:suppressAutoHyphens w:val="0"/>
              <w:spacing w:before="0" w:after="0"/>
              <w:ind w:firstLine="0"/>
              <w:rPr>
                <w:b/>
                <w:sz w:val="26"/>
                <w:lang w:eastAsia="en-US"/>
              </w:rPr>
            </w:pPr>
            <w:r>
              <w:rPr>
                <w:sz w:val="26"/>
                <w:lang w:eastAsia="en-US"/>
              </w:rPr>
              <w:t>lbl_thoigian</w:t>
            </w:r>
          </w:p>
        </w:tc>
        <w:tc>
          <w:tcPr>
            <w:tcW w:w="1445" w:type="dxa"/>
          </w:tcPr>
          <w:p w14:paraId="18EC9E86" w14:textId="77777777" w:rsidR="00397732" w:rsidRPr="00DA0E0A" w:rsidRDefault="00397732" w:rsidP="00C05B9F">
            <w:pPr>
              <w:suppressAutoHyphens w:val="0"/>
              <w:spacing w:before="0" w:after="0"/>
              <w:ind w:firstLine="0"/>
              <w:rPr>
                <w:sz w:val="26"/>
                <w:lang w:eastAsia="en-US"/>
              </w:rPr>
            </w:pPr>
            <w:r>
              <w:rPr>
                <w:sz w:val="26"/>
                <w:lang w:eastAsia="en-US"/>
              </w:rPr>
              <w:t>Label</w:t>
            </w:r>
          </w:p>
        </w:tc>
        <w:tc>
          <w:tcPr>
            <w:tcW w:w="990" w:type="dxa"/>
          </w:tcPr>
          <w:p w14:paraId="488A2E9B" w14:textId="77777777" w:rsidR="00397732" w:rsidRPr="00DA0E0A" w:rsidRDefault="00397732" w:rsidP="00C05B9F">
            <w:pPr>
              <w:suppressAutoHyphens w:val="0"/>
              <w:spacing w:before="0" w:after="0"/>
              <w:ind w:firstLine="0"/>
              <w:rPr>
                <w:sz w:val="26"/>
                <w:lang w:eastAsia="en-US"/>
              </w:rPr>
            </w:pPr>
          </w:p>
        </w:tc>
        <w:tc>
          <w:tcPr>
            <w:tcW w:w="3600" w:type="dxa"/>
          </w:tcPr>
          <w:p w14:paraId="782AC56D"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khoảng thời gian báo cáo</w:t>
            </w:r>
          </w:p>
        </w:tc>
        <w:tc>
          <w:tcPr>
            <w:tcW w:w="810" w:type="dxa"/>
          </w:tcPr>
          <w:p w14:paraId="1BE4CDA0" w14:textId="77777777" w:rsidR="00397732" w:rsidRPr="00DA0E0A" w:rsidRDefault="00397732" w:rsidP="00C05B9F">
            <w:pPr>
              <w:suppressAutoHyphens w:val="0"/>
              <w:spacing w:before="0" w:after="0"/>
              <w:ind w:firstLine="0"/>
              <w:rPr>
                <w:sz w:val="26"/>
                <w:lang w:eastAsia="en-US"/>
              </w:rPr>
            </w:pPr>
            <w:r>
              <w:rPr>
                <w:sz w:val="26"/>
                <w:lang w:eastAsia="en-US"/>
              </w:rPr>
              <w:t>(9)</w:t>
            </w:r>
          </w:p>
        </w:tc>
      </w:tr>
      <w:tr w:rsidR="00397732" w:rsidRPr="00DA0E0A" w14:paraId="7D23F433" w14:textId="77777777" w:rsidTr="005E6267">
        <w:trPr>
          <w:jc w:val="center"/>
        </w:trPr>
        <w:tc>
          <w:tcPr>
            <w:tcW w:w="900" w:type="dxa"/>
          </w:tcPr>
          <w:p w14:paraId="327E0171" w14:textId="77777777" w:rsidR="00397732" w:rsidRPr="00DA0E0A" w:rsidRDefault="00397732" w:rsidP="00C05B9F">
            <w:pPr>
              <w:suppressAutoHyphens w:val="0"/>
              <w:spacing w:before="0" w:after="0"/>
              <w:ind w:firstLine="0"/>
              <w:jc w:val="center"/>
              <w:rPr>
                <w:sz w:val="26"/>
                <w:lang w:eastAsia="en-US"/>
              </w:rPr>
            </w:pPr>
            <w:r>
              <w:rPr>
                <w:sz w:val="26"/>
                <w:lang w:eastAsia="en-US"/>
              </w:rPr>
              <w:t>10</w:t>
            </w:r>
          </w:p>
        </w:tc>
        <w:tc>
          <w:tcPr>
            <w:tcW w:w="2160" w:type="dxa"/>
          </w:tcPr>
          <w:p w14:paraId="270A0B5E" w14:textId="77777777" w:rsidR="00397732" w:rsidRPr="00DA0E0A" w:rsidRDefault="00397732" w:rsidP="00C05B9F">
            <w:pPr>
              <w:suppressAutoHyphens w:val="0"/>
              <w:spacing w:before="0" w:after="0"/>
              <w:ind w:firstLine="0"/>
              <w:rPr>
                <w:sz w:val="26"/>
                <w:lang w:eastAsia="en-US"/>
              </w:rPr>
            </w:pPr>
            <w:r>
              <w:rPr>
                <w:sz w:val="26"/>
                <w:lang w:eastAsia="en-US"/>
              </w:rPr>
              <w:t>grv_chinhaphang</w:t>
            </w:r>
          </w:p>
        </w:tc>
        <w:tc>
          <w:tcPr>
            <w:tcW w:w="1445" w:type="dxa"/>
          </w:tcPr>
          <w:p w14:paraId="4762DB48" w14:textId="77777777" w:rsidR="00397732" w:rsidRPr="00DA0E0A" w:rsidRDefault="00397732" w:rsidP="00C05B9F">
            <w:pPr>
              <w:suppressAutoHyphens w:val="0"/>
              <w:spacing w:before="0" w:after="0"/>
              <w:ind w:firstLine="0"/>
              <w:rPr>
                <w:sz w:val="26"/>
                <w:lang w:eastAsia="en-US"/>
              </w:rPr>
            </w:pPr>
            <w:r>
              <w:rPr>
                <w:sz w:val="26"/>
                <w:lang w:eastAsia="en-US"/>
              </w:rPr>
              <w:t>Gridview</w:t>
            </w:r>
          </w:p>
        </w:tc>
        <w:tc>
          <w:tcPr>
            <w:tcW w:w="990" w:type="dxa"/>
          </w:tcPr>
          <w:p w14:paraId="36833398" w14:textId="77777777" w:rsidR="00397732" w:rsidRPr="00DA0E0A" w:rsidRDefault="00397732" w:rsidP="00C05B9F">
            <w:pPr>
              <w:suppressAutoHyphens w:val="0"/>
              <w:spacing w:before="0" w:after="0"/>
              <w:ind w:firstLine="0"/>
              <w:rPr>
                <w:sz w:val="26"/>
                <w:lang w:eastAsia="en-US"/>
              </w:rPr>
            </w:pPr>
          </w:p>
        </w:tc>
        <w:tc>
          <w:tcPr>
            <w:tcW w:w="3600" w:type="dxa"/>
          </w:tcPr>
          <w:p w14:paraId="625F3146"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Hiển thị nội dung báo cáo</w:t>
            </w:r>
          </w:p>
        </w:tc>
        <w:tc>
          <w:tcPr>
            <w:tcW w:w="810" w:type="dxa"/>
          </w:tcPr>
          <w:p w14:paraId="78F22936" w14:textId="77777777" w:rsidR="00397732" w:rsidRPr="00DA0E0A" w:rsidRDefault="00397732" w:rsidP="00C05B9F">
            <w:pPr>
              <w:suppressAutoHyphens w:val="0"/>
              <w:spacing w:before="0" w:after="0"/>
              <w:ind w:firstLine="0"/>
              <w:rPr>
                <w:sz w:val="26"/>
                <w:lang w:eastAsia="en-US"/>
              </w:rPr>
            </w:pPr>
            <w:r>
              <w:rPr>
                <w:sz w:val="26"/>
                <w:lang w:eastAsia="en-US"/>
              </w:rPr>
              <w:t>(10</w:t>
            </w:r>
            <w:r w:rsidRPr="00DA0E0A">
              <w:rPr>
                <w:sz w:val="26"/>
                <w:lang w:eastAsia="en-US"/>
              </w:rPr>
              <w:t>)</w:t>
            </w:r>
          </w:p>
        </w:tc>
      </w:tr>
    </w:tbl>
    <w:p w14:paraId="4958CDE2" w14:textId="77777777" w:rsidR="00397732" w:rsidRPr="00F04730" w:rsidRDefault="00397732" w:rsidP="00C05B9F">
      <w:pPr>
        <w:rPr>
          <w:lang w:val="x-none"/>
        </w:rPr>
      </w:pPr>
    </w:p>
    <w:p w14:paraId="56E14892" w14:textId="36C6ADAE" w:rsidR="006B2795" w:rsidRDefault="006B2795" w:rsidP="00C05B9F">
      <w:pPr>
        <w:pStyle w:val="Heading3"/>
        <w:spacing w:line="360" w:lineRule="auto"/>
      </w:pPr>
      <w:bookmarkStart w:id="145" w:name="_Toc441092367"/>
      <w:r>
        <w:t>Màn hình báo cáo tồn kho</w:t>
      </w:r>
      <w:bookmarkEnd w:id="145"/>
    </w:p>
    <w:p w14:paraId="520F8B04" w14:textId="6AF92CA4" w:rsidR="00F04730" w:rsidRDefault="00F04730" w:rsidP="00C05B9F">
      <w:pPr>
        <w:pStyle w:val="Style1"/>
        <w:rPr>
          <w:lang w:val="x-none"/>
        </w:rPr>
      </w:pPr>
      <w:r w:rsidRPr="00F04730">
        <w:drawing>
          <wp:inline distT="0" distB="0" distL="0" distR="0" wp14:anchorId="75FC349B" wp14:editId="7BADEC91">
            <wp:extent cx="5540375" cy="3129799"/>
            <wp:effectExtent l="19050" t="19050" r="22225" b="13970"/>
            <wp:docPr id="92" name="Picture 92" descr="F:\HOC KI 7\Phuong phap phat trien huong doi tuong\anh bao cao hah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HOC KI 7\Phuong phap phat trien huong doi tuong\anh bao cao haha\16.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540375" cy="3129799"/>
                    </a:xfrm>
                    <a:prstGeom prst="rect">
                      <a:avLst/>
                    </a:prstGeom>
                    <a:noFill/>
                    <a:ln>
                      <a:solidFill>
                        <a:schemeClr val="tx1"/>
                      </a:solidFill>
                    </a:ln>
                  </pic:spPr>
                </pic:pic>
              </a:graphicData>
            </a:graphic>
          </wp:inline>
        </w:drawing>
      </w:r>
    </w:p>
    <w:tbl>
      <w:tblPr>
        <w:tblStyle w:val="TableGrid13"/>
        <w:tblW w:w="9815" w:type="dxa"/>
        <w:jc w:val="center"/>
        <w:tblLayout w:type="fixed"/>
        <w:tblLook w:val="04A0" w:firstRow="1" w:lastRow="0" w:firstColumn="1" w:lastColumn="0" w:noHBand="0" w:noVBand="1"/>
      </w:tblPr>
      <w:tblGrid>
        <w:gridCol w:w="720"/>
        <w:gridCol w:w="2250"/>
        <w:gridCol w:w="1445"/>
        <w:gridCol w:w="990"/>
        <w:gridCol w:w="3600"/>
        <w:gridCol w:w="810"/>
      </w:tblGrid>
      <w:tr w:rsidR="00397732" w:rsidRPr="00DA0E0A" w14:paraId="6B2AF244" w14:textId="77777777" w:rsidTr="005E6267">
        <w:trPr>
          <w:jc w:val="center"/>
        </w:trPr>
        <w:tc>
          <w:tcPr>
            <w:tcW w:w="720" w:type="dxa"/>
            <w:shd w:val="clear" w:color="auto" w:fill="D0CECE"/>
          </w:tcPr>
          <w:p w14:paraId="4EBA5880" w14:textId="77777777" w:rsidR="00397732" w:rsidRPr="00DA0E0A" w:rsidRDefault="00397732" w:rsidP="00C05B9F">
            <w:pPr>
              <w:ind w:firstLine="0"/>
              <w:jc w:val="center"/>
              <w:rPr>
                <w:b/>
                <w:sz w:val="26"/>
                <w:lang w:eastAsia="en-US"/>
              </w:rPr>
            </w:pPr>
            <w:r w:rsidRPr="00DA0E0A">
              <w:rPr>
                <w:b/>
                <w:sz w:val="26"/>
                <w:lang w:eastAsia="en-US"/>
              </w:rPr>
              <w:t>STT</w:t>
            </w:r>
          </w:p>
        </w:tc>
        <w:tc>
          <w:tcPr>
            <w:tcW w:w="2250" w:type="dxa"/>
            <w:shd w:val="clear" w:color="auto" w:fill="D0CECE"/>
          </w:tcPr>
          <w:p w14:paraId="5DE20090"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423C7AE4"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254349DB" w14:textId="77777777" w:rsidR="00397732" w:rsidRPr="00DA0E0A" w:rsidRDefault="00397732"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217525E9"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263C1CD6" w14:textId="77777777" w:rsidR="00397732" w:rsidRPr="00DA0E0A" w:rsidRDefault="00397732" w:rsidP="00C05B9F">
            <w:pPr>
              <w:suppressAutoHyphens w:val="0"/>
              <w:spacing w:before="0" w:after="0"/>
              <w:ind w:firstLine="0"/>
              <w:jc w:val="center"/>
              <w:rPr>
                <w:b/>
                <w:sz w:val="26"/>
                <w:lang w:eastAsia="en-US"/>
              </w:rPr>
            </w:pPr>
            <w:r w:rsidRPr="00DA0E0A">
              <w:rPr>
                <w:b/>
                <w:sz w:val="26"/>
                <w:lang w:eastAsia="en-US"/>
              </w:rPr>
              <w:t>Ghi chú</w:t>
            </w:r>
          </w:p>
        </w:tc>
      </w:tr>
      <w:tr w:rsidR="00397732" w:rsidRPr="00DA0E0A" w14:paraId="13C1B3ED" w14:textId="77777777" w:rsidTr="005E6267">
        <w:trPr>
          <w:jc w:val="center"/>
        </w:trPr>
        <w:tc>
          <w:tcPr>
            <w:tcW w:w="720" w:type="dxa"/>
          </w:tcPr>
          <w:p w14:paraId="699D0134" w14:textId="77777777" w:rsidR="00397732" w:rsidRDefault="00397732" w:rsidP="00C05B9F">
            <w:pPr>
              <w:suppressAutoHyphens w:val="0"/>
              <w:spacing w:before="0" w:after="0"/>
              <w:ind w:firstLine="0"/>
              <w:jc w:val="center"/>
              <w:rPr>
                <w:sz w:val="26"/>
                <w:lang w:eastAsia="en-US"/>
              </w:rPr>
            </w:pPr>
            <w:r>
              <w:rPr>
                <w:sz w:val="26"/>
                <w:lang w:eastAsia="en-US"/>
              </w:rPr>
              <w:t>1</w:t>
            </w:r>
          </w:p>
        </w:tc>
        <w:tc>
          <w:tcPr>
            <w:tcW w:w="2250" w:type="dxa"/>
          </w:tcPr>
          <w:p w14:paraId="47441450" w14:textId="77777777" w:rsidR="00397732" w:rsidRDefault="00397732" w:rsidP="00C05B9F">
            <w:pPr>
              <w:suppressAutoHyphens w:val="0"/>
              <w:spacing w:before="0" w:after="0"/>
              <w:ind w:firstLine="0"/>
              <w:rPr>
                <w:sz w:val="26"/>
                <w:lang w:eastAsia="en-US"/>
              </w:rPr>
            </w:pPr>
            <w:r>
              <w:rPr>
                <w:sz w:val="26"/>
                <w:lang w:eastAsia="en-US"/>
              </w:rPr>
              <w:t>lbl_congty</w:t>
            </w:r>
          </w:p>
        </w:tc>
        <w:tc>
          <w:tcPr>
            <w:tcW w:w="1445" w:type="dxa"/>
          </w:tcPr>
          <w:p w14:paraId="19CC1489" w14:textId="77777777" w:rsidR="00397732" w:rsidRDefault="00397732" w:rsidP="00C05B9F">
            <w:pPr>
              <w:suppressAutoHyphens w:val="0"/>
              <w:spacing w:before="0" w:after="0"/>
              <w:ind w:firstLine="0"/>
              <w:rPr>
                <w:sz w:val="26"/>
                <w:lang w:eastAsia="en-US"/>
              </w:rPr>
            </w:pPr>
            <w:r>
              <w:rPr>
                <w:sz w:val="26"/>
                <w:lang w:eastAsia="en-US"/>
              </w:rPr>
              <w:t>Label</w:t>
            </w:r>
          </w:p>
        </w:tc>
        <w:tc>
          <w:tcPr>
            <w:tcW w:w="990" w:type="dxa"/>
          </w:tcPr>
          <w:p w14:paraId="453C8C95" w14:textId="77777777" w:rsidR="00397732" w:rsidRPr="00DA0E0A" w:rsidRDefault="00397732" w:rsidP="00C05B9F">
            <w:pPr>
              <w:suppressAutoHyphens w:val="0"/>
              <w:spacing w:before="0" w:after="0"/>
              <w:ind w:firstLine="0"/>
              <w:rPr>
                <w:sz w:val="26"/>
                <w:lang w:eastAsia="en-US"/>
              </w:rPr>
            </w:pPr>
          </w:p>
        </w:tc>
        <w:tc>
          <w:tcPr>
            <w:tcW w:w="3600" w:type="dxa"/>
          </w:tcPr>
          <w:p w14:paraId="3EEA0E8A"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tên công ty</w:t>
            </w:r>
          </w:p>
        </w:tc>
        <w:tc>
          <w:tcPr>
            <w:tcW w:w="810" w:type="dxa"/>
          </w:tcPr>
          <w:p w14:paraId="343C98E1" w14:textId="77777777" w:rsidR="00397732" w:rsidRPr="00DA0E0A" w:rsidRDefault="00397732" w:rsidP="00C05B9F">
            <w:pPr>
              <w:suppressAutoHyphens w:val="0"/>
              <w:spacing w:before="0" w:after="0"/>
              <w:ind w:firstLine="0"/>
              <w:rPr>
                <w:sz w:val="26"/>
                <w:lang w:eastAsia="en-US"/>
              </w:rPr>
            </w:pPr>
            <w:r>
              <w:rPr>
                <w:sz w:val="26"/>
                <w:lang w:eastAsia="en-US"/>
              </w:rPr>
              <w:t>(1)</w:t>
            </w:r>
          </w:p>
        </w:tc>
      </w:tr>
      <w:tr w:rsidR="00397732" w:rsidRPr="00DA0E0A" w14:paraId="63E4FF8D" w14:textId="77777777" w:rsidTr="005E6267">
        <w:trPr>
          <w:jc w:val="center"/>
        </w:trPr>
        <w:tc>
          <w:tcPr>
            <w:tcW w:w="720" w:type="dxa"/>
          </w:tcPr>
          <w:p w14:paraId="092049D1" w14:textId="77777777" w:rsidR="00397732" w:rsidRDefault="00397732" w:rsidP="00C05B9F">
            <w:pPr>
              <w:suppressAutoHyphens w:val="0"/>
              <w:spacing w:before="0" w:after="0"/>
              <w:ind w:firstLine="0"/>
              <w:jc w:val="center"/>
              <w:rPr>
                <w:sz w:val="26"/>
                <w:lang w:eastAsia="en-US"/>
              </w:rPr>
            </w:pPr>
            <w:r>
              <w:rPr>
                <w:sz w:val="26"/>
                <w:lang w:eastAsia="en-US"/>
              </w:rPr>
              <w:t>2</w:t>
            </w:r>
          </w:p>
        </w:tc>
        <w:tc>
          <w:tcPr>
            <w:tcW w:w="2250" w:type="dxa"/>
          </w:tcPr>
          <w:p w14:paraId="36BC8BAD" w14:textId="77777777" w:rsidR="00397732" w:rsidRDefault="00397732" w:rsidP="00C05B9F">
            <w:pPr>
              <w:suppressAutoHyphens w:val="0"/>
              <w:spacing w:before="0" w:after="0"/>
              <w:ind w:firstLine="0"/>
              <w:rPr>
                <w:sz w:val="26"/>
                <w:lang w:eastAsia="en-US"/>
              </w:rPr>
            </w:pPr>
            <w:r>
              <w:rPr>
                <w:sz w:val="26"/>
                <w:lang w:eastAsia="en-US"/>
              </w:rPr>
              <w:t>lbl_diachi</w:t>
            </w:r>
          </w:p>
        </w:tc>
        <w:tc>
          <w:tcPr>
            <w:tcW w:w="1445" w:type="dxa"/>
          </w:tcPr>
          <w:p w14:paraId="7A4740E3" w14:textId="77777777" w:rsidR="00397732" w:rsidRDefault="00397732" w:rsidP="00C05B9F">
            <w:pPr>
              <w:suppressAutoHyphens w:val="0"/>
              <w:spacing w:before="0" w:after="0"/>
              <w:ind w:firstLine="0"/>
              <w:rPr>
                <w:sz w:val="26"/>
                <w:lang w:eastAsia="en-US"/>
              </w:rPr>
            </w:pPr>
            <w:r>
              <w:rPr>
                <w:sz w:val="26"/>
                <w:lang w:eastAsia="en-US"/>
              </w:rPr>
              <w:t>Label</w:t>
            </w:r>
          </w:p>
        </w:tc>
        <w:tc>
          <w:tcPr>
            <w:tcW w:w="990" w:type="dxa"/>
          </w:tcPr>
          <w:p w14:paraId="1A914AE4" w14:textId="77777777" w:rsidR="00397732" w:rsidRPr="00DA0E0A" w:rsidRDefault="00397732" w:rsidP="00C05B9F">
            <w:pPr>
              <w:suppressAutoHyphens w:val="0"/>
              <w:spacing w:before="0" w:after="0"/>
              <w:ind w:firstLine="0"/>
              <w:rPr>
                <w:sz w:val="26"/>
                <w:lang w:eastAsia="en-US"/>
              </w:rPr>
            </w:pPr>
          </w:p>
        </w:tc>
        <w:tc>
          <w:tcPr>
            <w:tcW w:w="3600" w:type="dxa"/>
          </w:tcPr>
          <w:p w14:paraId="52F2BB35"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 xml:space="preserve">Hiển thị địa chỉ công ty </w:t>
            </w:r>
          </w:p>
        </w:tc>
        <w:tc>
          <w:tcPr>
            <w:tcW w:w="810" w:type="dxa"/>
          </w:tcPr>
          <w:p w14:paraId="4504CACD" w14:textId="77777777" w:rsidR="00397732" w:rsidRPr="00DA0E0A" w:rsidRDefault="00397732" w:rsidP="00C05B9F">
            <w:pPr>
              <w:suppressAutoHyphens w:val="0"/>
              <w:spacing w:before="0" w:after="0"/>
              <w:ind w:firstLine="0"/>
              <w:rPr>
                <w:sz w:val="26"/>
                <w:lang w:eastAsia="en-US"/>
              </w:rPr>
            </w:pPr>
            <w:r>
              <w:rPr>
                <w:sz w:val="26"/>
                <w:lang w:eastAsia="en-US"/>
              </w:rPr>
              <w:t>(2)</w:t>
            </w:r>
          </w:p>
        </w:tc>
      </w:tr>
      <w:tr w:rsidR="00397732" w:rsidRPr="00DA0E0A" w14:paraId="264C3A70" w14:textId="77777777" w:rsidTr="005E6267">
        <w:trPr>
          <w:jc w:val="center"/>
        </w:trPr>
        <w:tc>
          <w:tcPr>
            <w:tcW w:w="720" w:type="dxa"/>
          </w:tcPr>
          <w:p w14:paraId="632C9F55" w14:textId="77777777" w:rsidR="00397732" w:rsidRDefault="00397732" w:rsidP="00C05B9F">
            <w:pPr>
              <w:suppressAutoHyphens w:val="0"/>
              <w:spacing w:before="0" w:after="0"/>
              <w:ind w:firstLine="0"/>
              <w:jc w:val="center"/>
              <w:rPr>
                <w:sz w:val="26"/>
                <w:lang w:eastAsia="en-US"/>
              </w:rPr>
            </w:pPr>
            <w:r>
              <w:rPr>
                <w:sz w:val="26"/>
                <w:lang w:eastAsia="en-US"/>
              </w:rPr>
              <w:t>3</w:t>
            </w:r>
          </w:p>
        </w:tc>
        <w:tc>
          <w:tcPr>
            <w:tcW w:w="2250" w:type="dxa"/>
          </w:tcPr>
          <w:p w14:paraId="41E97B49" w14:textId="77777777" w:rsidR="00397732" w:rsidRDefault="00397732" w:rsidP="00C05B9F">
            <w:pPr>
              <w:suppressAutoHyphens w:val="0"/>
              <w:spacing w:before="0" w:after="0"/>
              <w:ind w:firstLine="0"/>
              <w:rPr>
                <w:sz w:val="26"/>
                <w:lang w:eastAsia="en-US"/>
              </w:rPr>
            </w:pPr>
            <w:r>
              <w:rPr>
                <w:sz w:val="26"/>
                <w:lang w:eastAsia="en-US"/>
              </w:rPr>
              <w:t>lbl_dienthoai</w:t>
            </w:r>
          </w:p>
        </w:tc>
        <w:tc>
          <w:tcPr>
            <w:tcW w:w="1445" w:type="dxa"/>
          </w:tcPr>
          <w:p w14:paraId="352B7F94" w14:textId="77777777" w:rsidR="00397732" w:rsidRDefault="00397732" w:rsidP="00C05B9F">
            <w:pPr>
              <w:suppressAutoHyphens w:val="0"/>
              <w:spacing w:before="0" w:after="0"/>
              <w:ind w:firstLine="0"/>
              <w:rPr>
                <w:sz w:val="26"/>
                <w:lang w:eastAsia="en-US"/>
              </w:rPr>
            </w:pPr>
            <w:r>
              <w:rPr>
                <w:sz w:val="26"/>
                <w:lang w:eastAsia="en-US"/>
              </w:rPr>
              <w:t>Label</w:t>
            </w:r>
          </w:p>
        </w:tc>
        <w:tc>
          <w:tcPr>
            <w:tcW w:w="990" w:type="dxa"/>
          </w:tcPr>
          <w:p w14:paraId="60CA255C" w14:textId="77777777" w:rsidR="00397732" w:rsidRDefault="00397732" w:rsidP="00C05B9F">
            <w:pPr>
              <w:suppressAutoHyphens w:val="0"/>
              <w:spacing w:before="0" w:after="0"/>
              <w:ind w:firstLine="0"/>
              <w:rPr>
                <w:sz w:val="26"/>
                <w:lang w:eastAsia="en-US"/>
              </w:rPr>
            </w:pPr>
          </w:p>
        </w:tc>
        <w:tc>
          <w:tcPr>
            <w:tcW w:w="3600" w:type="dxa"/>
          </w:tcPr>
          <w:p w14:paraId="46081708"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số điện thoại công ty</w:t>
            </w:r>
          </w:p>
        </w:tc>
        <w:tc>
          <w:tcPr>
            <w:tcW w:w="810" w:type="dxa"/>
          </w:tcPr>
          <w:p w14:paraId="3F687B3A" w14:textId="77777777" w:rsidR="00397732" w:rsidRPr="00DA0E0A" w:rsidRDefault="00397732" w:rsidP="00C05B9F">
            <w:pPr>
              <w:suppressAutoHyphens w:val="0"/>
              <w:spacing w:before="0" w:after="0"/>
              <w:ind w:firstLine="0"/>
              <w:rPr>
                <w:sz w:val="26"/>
                <w:lang w:eastAsia="en-US"/>
              </w:rPr>
            </w:pPr>
            <w:r>
              <w:rPr>
                <w:sz w:val="26"/>
                <w:lang w:eastAsia="en-US"/>
              </w:rPr>
              <w:t>(3)</w:t>
            </w:r>
          </w:p>
        </w:tc>
      </w:tr>
      <w:tr w:rsidR="00397732" w:rsidRPr="00DA0E0A" w14:paraId="5A49DF2F" w14:textId="77777777" w:rsidTr="005E6267">
        <w:trPr>
          <w:jc w:val="center"/>
        </w:trPr>
        <w:tc>
          <w:tcPr>
            <w:tcW w:w="720" w:type="dxa"/>
          </w:tcPr>
          <w:p w14:paraId="556A9069" w14:textId="77777777" w:rsidR="00397732" w:rsidRPr="00DA0E0A" w:rsidRDefault="00397732" w:rsidP="00C05B9F">
            <w:pPr>
              <w:suppressAutoHyphens w:val="0"/>
              <w:spacing w:before="0" w:after="0"/>
              <w:ind w:firstLine="0"/>
              <w:jc w:val="center"/>
              <w:rPr>
                <w:sz w:val="26"/>
                <w:lang w:eastAsia="en-US"/>
              </w:rPr>
            </w:pPr>
            <w:r>
              <w:rPr>
                <w:sz w:val="26"/>
                <w:lang w:eastAsia="en-US"/>
              </w:rPr>
              <w:t>4</w:t>
            </w:r>
          </w:p>
        </w:tc>
        <w:tc>
          <w:tcPr>
            <w:tcW w:w="2250" w:type="dxa"/>
          </w:tcPr>
          <w:p w14:paraId="7432EF0C" w14:textId="77777777" w:rsidR="00397732" w:rsidRPr="008A3547" w:rsidRDefault="00397732" w:rsidP="00C05B9F">
            <w:pPr>
              <w:suppressAutoHyphens w:val="0"/>
              <w:spacing w:before="0" w:after="0"/>
              <w:ind w:firstLine="0"/>
              <w:rPr>
                <w:b/>
                <w:sz w:val="26"/>
                <w:lang w:eastAsia="en-US"/>
              </w:rPr>
            </w:pPr>
            <w:r>
              <w:rPr>
                <w:sz w:val="26"/>
                <w:lang w:eastAsia="en-US"/>
              </w:rPr>
              <w:t>lbl_thoigian</w:t>
            </w:r>
          </w:p>
        </w:tc>
        <w:tc>
          <w:tcPr>
            <w:tcW w:w="1445" w:type="dxa"/>
          </w:tcPr>
          <w:p w14:paraId="61099692" w14:textId="77777777" w:rsidR="00397732" w:rsidRPr="00DA0E0A" w:rsidRDefault="00397732" w:rsidP="00C05B9F">
            <w:pPr>
              <w:suppressAutoHyphens w:val="0"/>
              <w:spacing w:before="0" w:after="0"/>
              <w:ind w:firstLine="0"/>
              <w:rPr>
                <w:sz w:val="26"/>
                <w:lang w:eastAsia="en-US"/>
              </w:rPr>
            </w:pPr>
            <w:r>
              <w:rPr>
                <w:sz w:val="26"/>
                <w:lang w:eastAsia="en-US"/>
              </w:rPr>
              <w:t>Label</w:t>
            </w:r>
          </w:p>
        </w:tc>
        <w:tc>
          <w:tcPr>
            <w:tcW w:w="990" w:type="dxa"/>
          </w:tcPr>
          <w:p w14:paraId="47E23894" w14:textId="77777777" w:rsidR="00397732" w:rsidRPr="00DA0E0A" w:rsidRDefault="00397732" w:rsidP="00C05B9F">
            <w:pPr>
              <w:suppressAutoHyphens w:val="0"/>
              <w:spacing w:before="0" w:after="0"/>
              <w:ind w:firstLine="0"/>
              <w:rPr>
                <w:sz w:val="26"/>
                <w:lang w:eastAsia="en-US"/>
              </w:rPr>
            </w:pPr>
          </w:p>
        </w:tc>
        <w:tc>
          <w:tcPr>
            <w:tcW w:w="3600" w:type="dxa"/>
          </w:tcPr>
          <w:p w14:paraId="4CA161ED" w14:textId="77777777" w:rsidR="00397732" w:rsidRDefault="00397732" w:rsidP="00C05B9F">
            <w:pPr>
              <w:suppressAutoHyphens w:val="0"/>
              <w:spacing w:before="0" w:after="0"/>
              <w:ind w:firstLine="0"/>
              <w:rPr>
                <w:rFonts w:eastAsia="Calibri"/>
                <w:sz w:val="26"/>
                <w:lang w:eastAsia="en-US"/>
              </w:rPr>
            </w:pPr>
            <w:r>
              <w:rPr>
                <w:rFonts w:eastAsia="Calibri"/>
                <w:sz w:val="26"/>
                <w:lang w:eastAsia="en-US"/>
              </w:rPr>
              <w:t>Hiển thị khoảng thời gian báo cáo</w:t>
            </w:r>
          </w:p>
        </w:tc>
        <w:tc>
          <w:tcPr>
            <w:tcW w:w="810" w:type="dxa"/>
          </w:tcPr>
          <w:p w14:paraId="6636AAF8" w14:textId="77777777" w:rsidR="00397732" w:rsidRPr="00DA0E0A" w:rsidRDefault="00397732" w:rsidP="00C05B9F">
            <w:pPr>
              <w:suppressAutoHyphens w:val="0"/>
              <w:spacing w:before="0" w:after="0"/>
              <w:ind w:firstLine="0"/>
              <w:rPr>
                <w:sz w:val="26"/>
                <w:lang w:eastAsia="en-US"/>
              </w:rPr>
            </w:pPr>
            <w:r>
              <w:rPr>
                <w:sz w:val="26"/>
                <w:lang w:eastAsia="en-US"/>
              </w:rPr>
              <w:t>(4)</w:t>
            </w:r>
          </w:p>
        </w:tc>
      </w:tr>
      <w:tr w:rsidR="00397732" w:rsidRPr="00DA0E0A" w14:paraId="1434CE1A" w14:textId="77777777" w:rsidTr="005E6267">
        <w:trPr>
          <w:jc w:val="center"/>
        </w:trPr>
        <w:tc>
          <w:tcPr>
            <w:tcW w:w="720" w:type="dxa"/>
          </w:tcPr>
          <w:p w14:paraId="5F03E7E9" w14:textId="77777777" w:rsidR="00397732" w:rsidRPr="00DA0E0A" w:rsidRDefault="00397732" w:rsidP="00C05B9F">
            <w:pPr>
              <w:suppressAutoHyphens w:val="0"/>
              <w:spacing w:before="0" w:after="0"/>
              <w:ind w:firstLine="0"/>
              <w:jc w:val="center"/>
              <w:rPr>
                <w:sz w:val="26"/>
                <w:lang w:eastAsia="en-US"/>
              </w:rPr>
            </w:pPr>
            <w:r>
              <w:rPr>
                <w:sz w:val="26"/>
                <w:lang w:eastAsia="en-US"/>
              </w:rPr>
              <w:t>5</w:t>
            </w:r>
          </w:p>
        </w:tc>
        <w:tc>
          <w:tcPr>
            <w:tcW w:w="2250" w:type="dxa"/>
          </w:tcPr>
          <w:p w14:paraId="33E4CDAE" w14:textId="77777777" w:rsidR="00397732" w:rsidRPr="00DA0E0A" w:rsidRDefault="00397732" w:rsidP="00C05B9F">
            <w:pPr>
              <w:suppressAutoHyphens w:val="0"/>
              <w:spacing w:before="0" w:after="0"/>
              <w:ind w:firstLine="0"/>
              <w:rPr>
                <w:sz w:val="26"/>
                <w:lang w:eastAsia="en-US"/>
              </w:rPr>
            </w:pPr>
            <w:r>
              <w:rPr>
                <w:sz w:val="26"/>
                <w:lang w:eastAsia="en-US"/>
              </w:rPr>
              <w:t>grv_baocaotonkho</w:t>
            </w:r>
          </w:p>
        </w:tc>
        <w:tc>
          <w:tcPr>
            <w:tcW w:w="1445" w:type="dxa"/>
          </w:tcPr>
          <w:p w14:paraId="6BB36599" w14:textId="77777777" w:rsidR="00397732" w:rsidRPr="00DA0E0A" w:rsidRDefault="00397732" w:rsidP="00C05B9F">
            <w:pPr>
              <w:suppressAutoHyphens w:val="0"/>
              <w:spacing w:before="0" w:after="0"/>
              <w:ind w:firstLine="0"/>
              <w:rPr>
                <w:sz w:val="26"/>
                <w:lang w:eastAsia="en-US"/>
              </w:rPr>
            </w:pPr>
            <w:r>
              <w:rPr>
                <w:sz w:val="26"/>
                <w:lang w:eastAsia="en-US"/>
              </w:rPr>
              <w:t>Gridview</w:t>
            </w:r>
          </w:p>
        </w:tc>
        <w:tc>
          <w:tcPr>
            <w:tcW w:w="990" w:type="dxa"/>
          </w:tcPr>
          <w:p w14:paraId="5C4D932B" w14:textId="77777777" w:rsidR="00397732" w:rsidRPr="00DA0E0A" w:rsidRDefault="00397732" w:rsidP="00C05B9F">
            <w:pPr>
              <w:suppressAutoHyphens w:val="0"/>
              <w:spacing w:before="0" w:after="0"/>
              <w:ind w:firstLine="0"/>
              <w:rPr>
                <w:sz w:val="26"/>
                <w:lang w:eastAsia="en-US"/>
              </w:rPr>
            </w:pPr>
          </w:p>
        </w:tc>
        <w:tc>
          <w:tcPr>
            <w:tcW w:w="3600" w:type="dxa"/>
          </w:tcPr>
          <w:p w14:paraId="2713CABD" w14:textId="77777777" w:rsidR="00397732" w:rsidRPr="00DA0E0A" w:rsidRDefault="00397732" w:rsidP="00C05B9F">
            <w:pPr>
              <w:suppressAutoHyphens w:val="0"/>
              <w:spacing w:before="0" w:after="0"/>
              <w:ind w:firstLine="0"/>
              <w:rPr>
                <w:sz w:val="26"/>
                <w:lang w:eastAsia="en-US"/>
              </w:rPr>
            </w:pPr>
            <w:r>
              <w:rPr>
                <w:rFonts w:eastAsia="Calibri"/>
                <w:sz w:val="26"/>
                <w:lang w:eastAsia="en-US"/>
              </w:rPr>
              <w:t>Hiển thị nội dung báo cáo</w:t>
            </w:r>
          </w:p>
        </w:tc>
        <w:tc>
          <w:tcPr>
            <w:tcW w:w="810" w:type="dxa"/>
          </w:tcPr>
          <w:p w14:paraId="3D5580A3" w14:textId="77777777" w:rsidR="00397732" w:rsidRPr="00DA0E0A" w:rsidRDefault="00397732" w:rsidP="00C05B9F">
            <w:pPr>
              <w:suppressAutoHyphens w:val="0"/>
              <w:spacing w:before="0" w:after="0"/>
              <w:ind w:firstLine="0"/>
              <w:rPr>
                <w:sz w:val="26"/>
                <w:lang w:eastAsia="en-US"/>
              </w:rPr>
            </w:pPr>
            <w:r>
              <w:rPr>
                <w:sz w:val="26"/>
                <w:lang w:eastAsia="en-US"/>
              </w:rPr>
              <w:t>(5</w:t>
            </w:r>
            <w:r w:rsidRPr="00DA0E0A">
              <w:rPr>
                <w:sz w:val="26"/>
                <w:lang w:eastAsia="en-US"/>
              </w:rPr>
              <w:t>)</w:t>
            </w:r>
          </w:p>
        </w:tc>
      </w:tr>
    </w:tbl>
    <w:p w14:paraId="0630C519" w14:textId="77777777" w:rsidR="00397732" w:rsidRPr="00F04730" w:rsidRDefault="00397732" w:rsidP="00C05B9F">
      <w:pPr>
        <w:rPr>
          <w:lang w:val="x-none"/>
        </w:rPr>
      </w:pPr>
    </w:p>
    <w:p w14:paraId="7F01AFCB" w14:textId="1C39D5CB" w:rsidR="006B2795" w:rsidRDefault="006B2795" w:rsidP="00C05B9F">
      <w:pPr>
        <w:pStyle w:val="Heading3"/>
        <w:spacing w:line="360" w:lineRule="auto"/>
      </w:pPr>
      <w:bookmarkStart w:id="146" w:name="_Toc441092368"/>
      <w:r>
        <w:lastRenderedPageBreak/>
        <w:t>Màn hình thống kê bán hàng</w:t>
      </w:r>
      <w:bookmarkEnd w:id="146"/>
    </w:p>
    <w:p w14:paraId="51D04E45" w14:textId="7A2F7661" w:rsidR="00F212BA" w:rsidRPr="00F212BA" w:rsidRDefault="00F212BA" w:rsidP="00F212BA">
      <w:pPr>
        <w:pStyle w:val="Style1"/>
        <w:rPr>
          <w:lang w:val="x-none"/>
        </w:rPr>
      </w:pPr>
      <w:r>
        <w:drawing>
          <wp:inline distT="0" distB="0" distL="0" distR="0" wp14:anchorId="71107310" wp14:editId="79C448F2">
            <wp:extent cx="5565140" cy="29324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565140" cy="2932430"/>
                    </a:xfrm>
                    <a:prstGeom prst="rect">
                      <a:avLst/>
                    </a:prstGeom>
                    <a:noFill/>
                    <a:ln>
                      <a:noFill/>
                    </a:ln>
                  </pic:spPr>
                </pic:pic>
              </a:graphicData>
            </a:graphic>
          </wp:inline>
        </w:drawing>
      </w:r>
    </w:p>
    <w:p w14:paraId="1520FD2D" w14:textId="21339D4B" w:rsidR="007964ED" w:rsidRDefault="007964ED" w:rsidP="00C05B9F">
      <w:pPr>
        <w:pStyle w:val="Heading3"/>
        <w:spacing w:line="360" w:lineRule="auto"/>
      </w:pPr>
      <w:bookmarkStart w:id="147" w:name="_Toc441092369"/>
      <w:r>
        <w:t>Màn hình trang trợ giúp</w:t>
      </w:r>
      <w:bookmarkEnd w:id="147"/>
    </w:p>
    <w:p w14:paraId="71222314" w14:textId="4C74AB67" w:rsidR="00F212BA" w:rsidRDefault="0067165E" w:rsidP="00C05B9F">
      <w:pPr>
        <w:pStyle w:val="Style1"/>
        <w:rPr>
          <w:lang w:val="x-none"/>
        </w:rPr>
      </w:pPr>
      <w:r w:rsidRPr="002372C7">
        <w:drawing>
          <wp:inline distT="0" distB="0" distL="0" distR="0" wp14:anchorId="298D5622" wp14:editId="045FD8E9">
            <wp:extent cx="5540375" cy="2831465"/>
            <wp:effectExtent l="19050" t="19050" r="22225" b="26035"/>
            <wp:docPr id="98" name="Picture 98" descr="F:\HOC KI 7\Phuong phap phat trien huong doi tuong\Ảnh báo cáo 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HOC KI 7\Phuong phap phat trien huong doi tuong\Ảnh báo cáo 3\20.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540375" cy="2831465"/>
                    </a:xfrm>
                    <a:prstGeom prst="rect">
                      <a:avLst/>
                    </a:prstGeom>
                    <a:noFill/>
                    <a:ln>
                      <a:solidFill>
                        <a:schemeClr val="tx1"/>
                      </a:solidFill>
                    </a:ln>
                  </pic:spPr>
                </pic:pic>
              </a:graphicData>
            </a:graphic>
          </wp:inline>
        </w:drawing>
      </w:r>
    </w:p>
    <w:p w14:paraId="32E06A6E" w14:textId="77777777" w:rsidR="00F212BA" w:rsidRDefault="00F212BA">
      <w:pPr>
        <w:suppressAutoHyphens w:val="0"/>
        <w:spacing w:before="0" w:after="0" w:line="240" w:lineRule="auto"/>
        <w:ind w:firstLine="0"/>
        <w:jc w:val="left"/>
        <w:rPr>
          <w:noProof/>
          <w:lang w:val="x-none" w:eastAsia="en-US"/>
        </w:rPr>
      </w:pPr>
      <w:r>
        <w:rPr>
          <w:lang w:val="x-none"/>
        </w:rPr>
        <w:br w:type="page"/>
      </w:r>
    </w:p>
    <w:p w14:paraId="3C70BFA3" w14:textId="77777777" w:rsidR="0067165E" w:rsidRDefault="0067165E" w:rsidP="00C05B9F">
      <w:pPr>
        <w:pStyle w:val="Style1"/>
        <w:rPr>
          <w:lang w:val="x-none"/>
        </w:rPr>
      </w:pPr>
    </w:p>
    <w:tbl>
      <w:tblPr>
        <w:tblStyle w:val="TableGrid13"/>
        <w:tblW w:w="9905" w:type="dxa"/>
        <w:jc w:val="center"/>
        <w:tblLayout w:type="fixed"/>
        <w:tblLook w:val="04A0" w:firstRow="1" w:lastRow="0" w:firstColumn="1" w:lastColumn="0" w:noHBand="0" w:noVBand="1"/>
      </w:tblPr>
      <w:tblGrid>
        <w:gridCol w:w="810"/>
        <w:gridCol w:w="2250"/>
        <w:gridCol w:w="1445"/>
        <w:gridCol w:w="990"/>
        <w:gridCol w:w="3600"/>
        <w:gridCol w:w="810"/>
      </w:tblGrid>
      <w:tr w:rsidR="00234A01" w:rsidRPr="00DA0E0A" w14:paraId="2B5100E5" w14:textId="77777777" w:rsidTr="005E6267">
        <w:trPr>
          <w:jc w:val="center"/>
        </w:trPr>
        <w:tc>
          <w:tcPr>
            <w:tcW w:w="810" w:type="dxa"/>
            <w:shd w:val="clear" w:color="auto" w:fill="D0CECE"/>
          </w:tcPr>
          <w:p w14:paraId="2B30FFB7" w14:textId="77777777" w:rsidR="00234A01" w:rsidRPr="00DA0E0A" w:rsidRDefault="00234A01" w:rsidP="00C05B9F">
            <w:pPr>
              <w:ind w:firstLine="0"/>
              <w:jc w:val="center"/>
              <w:rPr>
                <w:b/>
                <w:sz w:val="26"/>
                <w:lang w:eastAsia="en-US"/>
              </w:rPr>
            </w:pPr>
            <w:r w:rsidRPr="00DA0E0A">
              <w:rPr>
                <w:b/>
                <w:sz w:val="26"/>
                <w:lang w:eastAsia="en-US"/>
              </w:rPr>
              <w:t>STT</w:t>
            </w:r>
          </w:p>
        </w:tc>
        <w:tc>
          <w:tcPr>
            <w:tcW w:w="2250" w:type="dxa"/>
            <w:shd w:val="clear" w:color="auto" w:fill="D0CECE"/>
          </w:tcPr>
          <w:p w14:paraId="11CED565" w14:textId="77777777" w:rsidR="00234A01" w:rsidRPr="00DA0E0A" w:rsidRDefault="00234A01" w:rsidP="00C05B9F">
            <w:pPr>
              <w:suppressAutoHyphens w:val="0"/>
              <w:spacing w:before="0" w:after="0"/>
              <w:ind w:firstLine="0"/>
              <w:jc w:val="center"/>
              <w:rPr>
                <w:b/>
                <w:sz w:val="26"/>
                <w:lang w:eastAsia="en-US"/>
              </w:rPr>
            </w:pPr>
            <w:r w:rsidRPr="00DA0E0A">
              <w:rPr>
                <w:b/>
                <w:sz w:val="26"/>
                <w:lang w:eastAsia="en-US"/>
              </w:rPr>
              <w:t>Tên đối tượng</w:t>
            </w:r>
          </w:p>
        </w:tc>
        <w:tc>
          <w:tcPr>
            <w:tcW w:w="1445" w:type="dxa"/>
            <w:shd w:val="clear" w:color="auto" w:fill="D0CECE"/>
          </w:tcPr>
          <w:p w14:paraId="46DD2E5D" w14:textId="77777777" w:rsidR="00234A01" w:rsidRPr="00DA0E0A" w:rsidRDefault="00234A01" w:rsidP="00C05B9F">
            <w:pPr>
              <w:suppressAutoHyphens w:val="0"/>
              <w:spacing w:before="0" w:after="0"/>
              <w:ind w:firstLine="0"/>
              <w:jc w:val="center"/>
              <w:rPr>
                <w:b/>
                <w:sz w:val="26"/>
                <w:lang w:eastAsia="en-US"/>
              </w:rPr>
            </w:pPr>
            <w:r w:rsidRPr="00DA0E0A">
              <w:rPr>
                <w:b/>
                <w:sz w:val="26"/>
                <w:lang w:eastAsia="en-US"/>
              </w:rPr>
              <w:t>Kiểu</w:t>
            </w:r>
          </w:p>
        </w:tc>
        <w:tc>
          <w:tcPr>
            <w:tcW w:w="990" w:type="dxa"/>
            <w:shd w:val="clear" w:color="auto" w:fill="D0CECE"/>
          </w:tcPr>
          <w:p w14:paraId="2E487D7D" w14:textId="77777777" w:rsidR="00234A01" w:rsidRPr="00DA0E0A" w:rsidRDefault="00234A01" w:rsidP="00C05B9F">
            <w:pPr>
              <w:suppressAutoHyphens w:val="0"/>
              <w:spacing w:before="0" w:after="0"/>
              <w:ind w:firstLine="0"/>
              <w:jc w:val="center"/>
              <w:rPr>
                <w:b/>
                <w:sz w:val="26"/>
                <w:lang w:eastAsia="en-US"/>
              </w:rPr>
            </w:pPr>
            <w:r w:rsidRPr="00DA0E0A">
              <w:rPr>
                <w:b/>
                <w:sz w:val="26"/>
                <w:szCs w:val="26"/>
                <w:lang w:eastAsia="en-US"/>
              </w:rPr>
              <w:t>Sự kiện</w:t>
            </w:r>
          </w:p>
        </w:tc>
        <w:tc>
          <w:tcPr>
            <w:tcW w:w="3600" w:type="dxa"/>
            <w:shd w:val="clear" w:color="auto" w:fill="D0CECE"/>
          </w:tcPr>
          <w:p w14:paraId="2E030286" w14:textId="77777777" w:rsidR="00234A01" w:rsidRPr="00DA0E0A" w:rsidRDefault="00234A01" w:rsidP="00C05B9F">
            <w:pPr>
              <w:suppressAutoHyphens w:val="0"/>
              <w:spacing w:before="0" w:after="0"/>
              <w:ind w:firstLine="0"/>
              <w:jc w:val="center"/>
              <w:rPr>
                <w:b/>
                <w:sz w:val="26"/>
                <w:lang w:eastAsia="en-US"/>
              </w:rPr>
            </w:pPr>
            <w:r w:rsidRPr="00DA0E0A">
              <w:rPr>
                <w:b/>
                <w:sz w:val="26"/>
                <w:lang w:eastAsia="en-US"/>
              </w:rPr>
              <w:t>Xử lý và ý nghĩa</w:t>
            </w:r>
          </w:p>
        </w:tc>
        <w:tc>
          <w:tcPr>
            <w:tcW w:w="810" w:type="dxa"/>
            <w:shd w:val="clear" w:color="auto" w:fill="D0CECE"/>
          </w:tcPr>
          <w:p w14:paraId="4484878D" w14:textId="77777777" w:rsidR="00234A01" w:rsidRPr="00DA0E0A" w:rsidRDefault="00234A01" w:rsidP="00C05B9F">
            <w:pPr>
              <w:suppressAutoHyphens w:val="0"/>
              <w:spacing w:before="0" w:after="0"/>
              <w:ind w:firstLine="0"/>
              <w:jc w:val="center"/>
              <w:rPr>
                <w:b/>
                <w:sz w:val="26"/>
                <w:lang w:eastAsia="en-US"/>
              </w:rPr>
            </w:pPr>
            <w:r w:rsidRPr="00DA0E0A">
              <w:rPr>
                <w:b/>
                <w:sz w:val="26"/>
                <w:lang w:eastAsia="en-US"/>
              </w:rPr>
              <w:t>Ghi chú</w:t>
            </w:r>
          </w:p>
        </w:tc>
      </w:tr>
      <w:tr w:rsidR="00234A01" w:rsidRPr="00DA0E0A" w14:paraId="453B0106" w14:textId="77777777" w:rsidTr="005E6267">
        <w:trPr>
          <w:jc w:val="center"/>
        </w:trPr>
        <w:tc>
          <w:tcPr>
            <w:tcW w:w="810" w:type="dxa"/>
          </w:tcPr>
          <w:p w14:paraId="5D9C0E68" w14:textId="77777777" w:rsidR="00234A01" w:rsidRPr="00DA0E0A" w:rsidRDefault="00234A01" w:rsidP="00C05B9F">
            <w:pPr>
              <w:suppressAutoHyphens w:val="0"/>
              <w:spacing w:before="0" w:after="0"/>
              <w:ind w:firstLine="0"/>
              <w:jc w:val="center"/>
              <w:rPr>
                <w:sz w:val="26"/>
                <w:lang w:eastAsia="en-US"/>
              </w:rPr>
            </w:pPr>
            <w:r w:rsidRPr="00DA0E0A">
              <w:rPr>
                <w:sz w:val="26"/>
                <w:lang w:eastAsia="en-US"/>
              </w:rPr>
              <w:t>1</w:t>
            </w:r>
          </w:p>
        </w:tc>
        <w:tc>
          <w:tcPr>
            <w:tcW w:w="2250" w:type="dxa"/>
          </w:tcPr>
          <w:p w14:paraId="46E194FB" w14:textId="77777777" w:rsidR="00234A01" w:rsidRPr="00DA0E0A" w:rsidRDefault="00234A01" w:rsidP="00C05B9F">
            <w:pPr>
              <w:suppressAutoHyphens w:val="0"/>
              <w:spacing w:before="0" w:after="0"/>
              <w:ind w:firstLine="0"/>
              <w:rPr>
                <w:sz w:val="26"/>
                <w:lang w:eastAsia="en-US"/>
              </w:rPr>
            </w:pPr>
            <w:r>
              <w:rPr>
                <w:sz w:val="26"/>
                <w:lang w:eastAsia="en-US"/>
              </w:rPr>
              <w:t>tab_ChucNang</w:t>
            </w:r>
          </w:p>
        </w:tc>
        <w:tc>
          <w:tcPr>
            <w:tcW w:w="1445" w:type="dxa"/>
          </w:tcPr>
          <w:p w14:paraId="571D3BEC" w14:textId="77777777" w:rsidR="00234A01" w:rsidRPr="00DA0E0A" w:rsidRDefault="00234A01" w:rsidP="00C05B9F">
            <w:pPr>
              <w:suppressAutoHyphens w:val="0"/>
              <w:spacing w:before="0" w:after="0"/>
              <w:ind w:firstLine="0"/>
              <w:rPr>
                <w:sz w:val="26"/>
                <w:lang w:eastAsia="en-US"/>
              </w:rPr>
            </w:pPr>
            <w:r>
              <w:rPr>
                <w:sz w:val="26"/>
                <w:lang w:eastAsia="en-US"/>
              </w:rPr>
              <w:t>Tab</w:t>
            </w:r>
          </w:p>
        </w:tc>
        <w:tc>
          <w:tcPr>
            <w:tcW w:w="990" w:type="dxa"/>
          </w:tcPr>
          <w:p w14:paraId="1790A54D" w14:textId="77777777" w:rsidR="00234A01" w:rsidRPr="00DA0E0A" w:rsidRDefault="00234A01" w:rsidP="00C05B9F">
            <w:pPr>
              <w:suppressAutoHyphens w:val="0"/>
              <w:spacing w:before="0" w:after="0"/>
              <w:ind w:firstLine="0"/>
              <w:rPr>
                <w:sz w:val="26"/>
                <w:lang w:eastAsia="en-US"/>
              </w:rPr>
            </w:pPr>
          </w:p>
        </w:tc>
        <w:tc>
          <w:tcPr>
            <w:tcW w:w="3600" w:type="dxa"/>
          </w:tcPr>
          <w:p w14:paraId="23224946" w14:textId="77777777" w:rsidR="00234A01" w:rsidRPr="00DA0E0A" w:rsidRDefault="00234A01" w:rsidP="00C05B9F">
            <w:pPr>
              <w:suppressAutoHyphens w:val="0"/>
              <w:spacing w:before="0" w:after="0"/>
              <w:ind w:firstLine="0"/>
              <w:rPr>
                <w:sz w:val="26"/>
                <w:lang w:eastAsia="en-US"/>
              </w:rPr>
            </w:pPr>
            <w:r>
              <w:rPr>
                <w:rFonts w:eastAsia="Calibri"/>
                <w:sz w:val="26"/>
                <w:lang w:eastAsia="en-US"/>
              </w:rPr>
              <w:t xml:space="preserve">Cho phép hiển thị tên trang chức năng </w:t>
            </w:r>
          </w:p>
        </w:tc>
        <w:tc>
          <w:tcPr>
            <w:tcW w:w="810" w:type="dxa"/>
          </w:tcPr>
          <w:p w14:paraId="7561D526" w14:textId="77777777" w:rsidR="00234A01" w:rsidRPr="00DA0E0A" w:rsidRDefault="00234A01" w:rsidP="00C05B9F">
            <w:pPr>
              <w:suppressAutoHyphens w:val="0"/>
              <w:spacing w:before="0" w:after="0"/>
              <w:ind w:firstLine="0"/>
              <w:rPr>
                <w:sz w:val="26"/>
                <w:lang w:eastAsia="en-US"/>
              </w:rPr>
            </w:pPr>
            <w:r w:rsidRPr="00DA0E0A">
              <w:rPr>
                <w:sz w:val="26"/>
                <w:lang w:eastAsia="en-US"/>
              </w:rPr>
              <w:t>(1)</w:t>
            </w:r>
          </w:p>
        </w:tc>
      </w:tr>
      <w:tr w:rsidR="00234A01" w:rsidRPr="00DA0E0A" w14:paraId="3208FD55" w14:textId="77777777" w:rsidTr="005E6267">
        <w:trPr>
          <w:jc w:val="center"/>
        </w:trPr>
        <w:tc>
          <w:tcPr>
            <w:tcW w:w="810" w:type="dxa"/>
          </w:tcPr>
          <w:p w14:paraId="03A32484" w14:textId="77777777" w:rsidR="00234A01" w:rsidRPr="00DA0E0A" w:rsidRDefault="00234A01" w:rsidP="00C05B9F">
            <w:pPr>
              <w:suppressAutoHyphens w:val="0"/>
              <w:spacing w:before="0" w:after="0"/>
              <w:ind w:firstLine="0"/>
              <w:jc w:val="center"/>
              <w:rPr>
                <w:sz w:val="26"/>
                <w:lang w:eastAsia="en-US"/>
              </w:rPr>
            </w:pPr>
            <w:r w:rsidRPr="00DA0E0A">
              <w:rPr>
                <w:sz w:val="26"/>
                <w:lang w:eastAsia="en-US"/>
              </w:rPr>
              <w:t>2</w:t>
            </w:r>
          </w:p>
        </w:tc>
        <w:tc>
          <w:tcPr>
            <w:tcW w:w="2250" w:type="dxa"/>
          </w:tcPr>
          <w:p w14:paraId="24BC8D8F" w14:textId="77777777" w:rsidR="00234A01" w:rsidRPr="00DA0E0A" w:rsidRDefault="00234A01" w:rsidP="00C05B9F">
            <w:pPr>
              <w:suppressAutoHyphens w:val="0"/>
              <w:spacing w:before="0" w:after="0"/>
              <w:ind w:firstLine="0"/>
              <w:rPr>
                <w:sz w:val="26"/>
                <w:lang w:eastAsia="en-US"/>
              </w:rPr>
            </w:pPr>
            <w:r>
              <w:rPr>
                <w:sz w:val="26"/>
                <w:lang w:eastAsia="en-US"/>
              </w:rPr>
              <w:t>btn_ChucNang</w:t>
            </w:r>
          </w:p>
        </w:tc>
        <w:tc>
          <w:tcPr>
            <w:tcW w:w="1445" w:type="dxa"/>
          </w:tcPr>
          <w:p w14:paraId="708F63DD" w14:textId="77777777" w:rsidR="00234A01" w:rsidRPr="00DA0E0A" w:rsidRDefault="00234A01" w:rsidP="00C05B9F">
            <w:pPr>
              <w:suppressAutoHyphens w:val="0"/>
              <w:spacing w:before="0" w:after="0"/>
              <w:ind w:firstLine="0"/>
              <w:rPr>
                <w:sz w:val="26"/>
                <w:lang w:eastAsia="en-US"/>
              </w:rPr>
            </w:pPr>
            <w:r>
              <w:rPr>
                <w:sz w:val="26"/>
                <w:lang w:eastAsia="en-US"/>
              </w:rPr>
              <w:t>Combobox</w:t>
            </w:r>
          </w:p>
        </w:tc>
        <w:tc>
          <w:tcPr>
            <w:tcW w:w="990" w:type="dxa"/>
          </w:tcPr>
          <w:p w14:paraId="47F708F9" w14:textId="77777777" w:rsidR="00234A01" w:rsidRPr="00DA0E0A" w:rsidRDefault="00234A01" w:rsidP="00C05B9F">
            <w:pPr>
              <w:suppressAutoHyphens w:val="0"/>
              <w:spacing w:before="0" w:after="0"/>
              <w:ind w:firstLine="0"/>
              <w:rPr>
                <w:sz w:val="26"/>
                <w:lang w:eastAsia="en-US"/>
              </w:rPr>
            </w:pPr>
            <w:r>
              <w:rPr>
                <w:sz w:val="26"/>
                <w:lang w:eastAsia="en-US"/>
              </w:rPr>
              <w:t>Click</w:t>
            </w:r>
          </w:p>
        </w:tc>
        <w:tc>
          <w:tcPr>
            <w:tcW w:w="3600" w:type="dxa"/>
          </w:tcPr>
          <w:p w14:paraId="6B2023AD" w14:textId="7B51DE10" w:rsidR="00234A01" w:rsidRPr="00DA0E0A" w:rsidRDefault="00234A01" w:rsidP="00C05B9F">
            <w:pPr>
              <w:suppressAutoHyphens w:val="0"/>
              <w:spacing w:before="0" w:after="0"/>
              <w:ind w:firstLine="0"/>
              <w:rPr>
                <w:sz w:val="26"/>
                <w:lang w:eastAsia="en-US"/>
              </w:rPr>
            </w:pPr>
            <w:r>
              <w:rPr>
                <w:rFonts w:eastAsia="Calibri"/>
                <w:sz w:val="26"/>
                <w:lang w:eastAsia="en-US"/>
              </w:rPr>
              <w:t>Cho phép hiển thị giao diện các chức năng có trong trang trợ giúp</w:t>
            </w:r>
          </w:p>
        </w:tc>
        <w:tc>
          <w:tcPr>
            <w:tcW w:w="810" w:type="dxa"/>
          </w:tcPr>
          <w:p w14:paraId="4B05A147" w14:textId="77777777" w:rsidR="00234A01" w:rsidRPr="00DA0E0A" w:rsidRDefault="00234A01" w:rsidP="00C05B9F">
            <w:pPr>
              <w:suppressAutoHyphens w:val="0"/>
              <w:spacing w:before="0" w:after="0"/>
              <w:ind w:firstLine="0"/>
              <w:rPr>
                <w:sz w:val="26"/>
                <w:lang w:eastAsia="en-US"/>
              </w:rPr>
            </w:pPr>
            <w:r w:rsidRPr="00DA0E0A">
              <w:rPr>
                <w:sz w:val="26"/>
                <w:lang w:eastAsia="en-US"/>
              </w:rPr>
              <w:t>(2)</w:t>
            </w:r>
          </w:p>
        </w:tc>
      </w:tr>
    </w:tbl>
    <w:p w14:paraId="4EF93A3D" w14:textId="77777777" w:rsidR="00234A01" w:rsidRPr="0067165E" w:rsidRDefault="00234A01" w:rsidP="00C05B9F">
      <w:pPr>
        <w:rPr>
          <w:lang w:val="x-none"/>
        </w:rPr>
      </w:pPr>
    </w:p>
    <w:p w14:paraId="161AE799" w14:textId="33500E5D" w:rsidR="007964ED" w:rsidRDefault="007964ED" w:rsidP="00C05B9F">
      <w:pPr>
        <w:pStyle w:val="Heading3"/>
        <w:spacing w:line="360" w:lineRule="auto"/>
      </w:pPr>
      <w:bookmarkStart w:id="148" w:name="_Toc441092370"/>
      <w:r>
        <w:t>Màn hình thông tin</w:t>
      </w:r>
      <w:bookmarkEnd w:id="148"/>
    </w:p>
    <w:p w14:paraId="65714C81" w14:textId="0D85E76F" w:rsidR="00635248" w:rsidRPr="00635248" w:rsidRDefault="00635248" w:rsidP="00C05B9F">
      <w:pPr>
        <w:pStyle w:val="Style1"/>
        <w:rPr>
          <w:lang w:val="x-none"/>
        </w:rPr>
      </w:pPr>
      <w:r w:rsidRPr="00635248">
        <w:drawing>
          <wp:inline distT="0" distB="0" distL="0" distR="0" wp14:anchorId="17E77C63" wp14:editId="070AC692">
            <wp:extent cx="5540375" cy="3240408"/>
            <wp:effectExtent l="19050" t="19050" r="22225" b="17145"/>
            <wp:docPr id="93" name="Picture 93" descr="F:\HOC KI 7\Phuong phap phat trien huong doi tuong\anh bao cao hah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HOC KI 7\Phuong phap phat trien huong doi tuong\anh bao cao haha\17.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540375" cy="3240408"/>
                    </a:xfrm>
                    <a:prstGeom prst="rect">
                      <a:avLst/>
                    </a:prstGeom>
                    <a:noFill/>
                    <a:ln>
                      <a:solidFill>
                        <a:schemeClr val="tx1"/>
                      </a:solidFill>
                    </a:ln>
                  </pic:spPr>
                </pic:pic>
              </a:graphicData>
            </a:graphic>
          </wp:inline>
        </w:drawing>
      </w:r>
    </w:p>
    <w:p w14:paraId="59F8A7F3" w14:textId="65F1F892" w:rsidR="007964ED" w:rsidRDefault="007964ED" w:rsidP="00C05B9F">
      <w:pPr>
        <w:pStyle w:val="Heading3"/>
        <w:spacing w:line="360" w:lineRule="auto"/>
      </w:pPr>
      <w:bookmarkStart w:id="149" w:name="_Toc441092371"/>
      <w:r>
        <w:lastRenderedPageBreak/>
        <w:t>Màn hình trợ giúp</w:t>
      </w:r>
      <w:bookmarkEnd w:id="149"/>
    </w:p>
    <w:p w14:paraId="07ADBC2C" w14:textId="19296993" w:rsidR="00635248" w:rsidRDefault="00635248" w:rsidP="00C05B9F">
      <w:pPr>
        <w:pStyle w:val="Style1"/>
        <w:rPr>
          <w:lang w:val="x-none"/>
        </w:rPr>
      </w:pPr>
      <w:r w:rsidRPr="00635248">
        <w:drawing>
          <wp:inline distT="0" distB="0" distL="0" distR="0" wp14:anchorId="5EC76079" wp14:editId="4B19F945">
            <wp:extent cx="5540375" cy="3240408"/>
            <wp:effectExtent l="19050" t="19050" r="22225" b="17145"/>
            <wp:docPr id="94" name="Picture 94" descr="F:\HOC KI 7\Phuong phap phat trien huong doi tuong\anh bao cao hah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HOC KI 7\Phuong phap phat trien huong doi tuong\anh bao cao haha\18.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540375" cy="3240408"/>
                    </a:xfrm>
                    <a:prstGeom prst="rect">
                      <a:avLst/>
                    </a:prstGeom>
                    <a:noFill/>
                    <a:ln>
                      <a:solidFill>
                        <a:schemeClr val="tx1"/>
                      </a:solidFill>
                    </a:ln>
                  </pic:spPr>
                </pic:pic>
              </a:graphicData>
            </a:graphic>
          </wp:inline>
        </w:drawing>
      </w:r>
    </w:p>
    <w:p w14:paraId="2A490BB6" w14:textId="77777777" w:rsidR="00234A01" w:rsidRPr="00635248" w:rsidRDefault="00234A01" w:rsidP="00C05B9F">
      <w:pPr>
        <w:rPr>
          <w:lang w:val="x-none"/>
        </w:rPr>
      </w:pPr>
    </w:p>
    <w:p w14:paraId="2050AF86" w14:textId="66DEA953" w:rsidR="00F212BA" w:rsidRDefault="006B2795" w:rsidP="00C05B9F">
      <w:pPr>
        <w:ind w:firstLine="0"/>
      </w:pPr>
      <w:r>
        <w:tab/>
      </w:r>
    </w:p>
    <w:p w14:paraId="4DA24FDD" w14:textId="75459B9F" w:rsidR="006B2795" w:rsidRPr="00F212BA" w:rsidRDefault="00F212BA" w:rsidP="00F212BA">
      <w:pPr>
        <w:suppressAutoHyphens w:val="0"/>
        <w:spacing w:before="0" w:after="0" w:line="240" w:lineRule="auto"/>
        <w:ind w:firstLine="0"/>
        <w:jc w:val="left"/>
      </w:pPr>
      <w:r>
        <w:br w:type="page"/>
      </w:r>
    </w:p>
    <w:p w14:paraId="037D6BEF" w14:textId="30FE2914" w:rsidR="00327074" w:rsidRPr="00FE4DCE" w:rsidRDefault="00327074" w:rsidP="00F52282">
      <w:pPr>
        <w:pStyle w:val="Heading1"/>
      </w:pPr>
      <w:bookmarkStart w:id="150" w:name="_Toc441092372"/>
      <w:r w:rsidRPr="00FE4DCE">
        <w:lastRenderedPageBreak/>
        <w:t>K</w:t>
      </w:r>
      <w:r w:rsidR="00FE4DCE">
        <w:t>ẾT LUẬN</w:t>
      </w:r>
      <w:bookmarkEnd w:id="150"/>
    </w:p>
    <w:p w14:paraId="037D6BF0" w14:textId="374887C7" w:rsidR="00327074" w:rsidRPr="002B3D69" w:rsidRDefault="00327074" w:rsidP="00C05B9F">
      <w:pPr>
        <w:pStyle w:val="Heading2"/>
      </w:pPr>
      <w:bookmarkStart w:id="151" w:name="_Toc441092373"/>
      <w:r w:rsidRPr="002B3D69">
        <w:t>Môi trường phát triển và triển khai</w:t>
      </w:r>
      <w:bookmarkEnd w:id="151"/>
    </w:p>
    <w:p w14:paraId="7BAA55BF" w14:textId="190B9260" w:rsidR="000B3340" w:rsidRPr="000B3340" w:rsidRDefault="000B3340" w:rsidP="00C05B9F">
      <w:pPr>
        <w:pStyle w:val="NormalWeb"/>
        <w:numPr>
          <w:ilvl w:val="0"/>
          <w:numId w:val="29"/>
        </w:numPr>
        <w:shd w:val="clear" w:color="auto" w:fill="FFFFFF" w:themeFill="background1"/>
        <w:suppressAutoHyphens w:val="0"/>
        <w:spacing w:before="120" w:after="120" w:line="360" w:lineRule="auto"/>
        <w:jc w:val="both"/>
        <w:rPr>
          <w:sz w:val="26"/>
          <w:szCs w:val="26"/>
        </w:rPr>
      </w:pPr>
      <w:r w:rsidRPr="000B3340">
        <w:rPr>
          <w:sz w:val="26"/>
          <w:szCs w:val="26"/>
        </w:rPr>
        <w:t>Phần mềm chạy được trên hệ điều hành Win</w:t>
      </w:r>
      <w:r w:rsidR="008E100C">
        <w:rPr>
          <w:sz w:val="26"/>
          <w:szCs w:val="26"/>
        </w:rPr>
        <w:t>dows 7 trở lên.</w:t>
      </w:r>
    </w:p>
    <w:p w14:paraId="50A87AD2" w14:textId="77777777" w:rsidR="000B3340" w:rsidRPr="000B3340" w:rsidRDefault="000B3340" w:rsidP="00C05B9F">
      <w:pPr>
        <w:pStyle w:val="NormalWeb"/>
        <w:numPr>
          <w:ilvl w:val="0"/>
          <w:numId w:val="29"/>
        </w:numPr>
        <w:shd w:val="clear" w:color="auto" w:fill="FFFFFF" w:themeFill="background1"/>
        <w:suppressAutoHyphens w:val="0"/>
        <w:spacing w:before="120" w:after="120" w:line="360" w:lineRule="auto"/>
        <w:jc w:val="both"/>
        <w:rPr>
          <w:sz w:val="26"/>
          <w:szCs w:val="26"/>
        </w:rPr>
      </w:pPr>
      <w:r w:rsidRPr="000B3340">
        <w:rPr>
          <w:sz w:val="26"/>
          <w:szCs w:val="26"/>
        </w:rPr>
        <w:t>Yêu cầu FrameWork .NET 4.5, Microsoft SQL 2008 trở lên.</w:t>
      </w:r>
    </w:p>
    <w:p w14:paraId="616DD40E" w14:textId="15E1D868" w:rsidR="000B3340" w:rsidRPr="00F212BA" w:rsidRDefault="000B3340" w:rsidP="00F212BA">
      <w:pPr>
        <w:pStyle w:val="NormalWeb"/>
        <w:numPr>
          <w:ilvl w:val="0"/>
          <w:numId w:val="29"/>
        </w:numPr>
        <w:shd w:val="clear" w:color="auto" w:fill="FFFFFF" w:themeFill="background1"/>
        <w:suppressAutoHyphens w:val="0"/>
        <w:spacing w:before="120" w:after="120" w:line="360" w:lineRule="auto"/>
        <w:jc w:val="both"/>
        <w:rPr>
          <w:sz w:val="26"/>
          <w:szCs w:val="26"/>
        </w:rPr>
      </w:pPr>
      <w:r w:rsidRPr="000B3340">
        <w:rPr>
          <w:sz w:val="26"/>
          <w:szCs w:val="26"/>
        </w:rPr>
        <w:t>Sử dụng bộ thư viện giao diện DevExpress.</w:t>
      </w:r>
    </w:p>
    <w:p w14:paraId="037D6BF1" w14:textId="77777777" w:rsidR="00327074" w:rsidRPr="002B3D69" w:rsidRDefault="00327074" w:rsidP="00C05B9F">
      <w:pPr>
        <w:pStyle w:val="Heading2"/>
      </w:pPr>
      <w:bookmarkStart w:id="152" w:name="_Toc441092374"/>
      <w:r w:rsidRPr="002B3D69">
        <w:t>Kết quả đạt được</w:t>
      </w:r>
      <w:bookmarkEnd w:id="152"/>
    </w:p>
    <w:p w14:paraId="262A308C" w14:textId="77777777" w:rsidR="00B65D82" w:rsidRPr="00B65D82" w:rsidRDefault="00B65D82" w:rsidP="00C05B9F">
      <w:pPr>
        <w:pStyle w:val="NormalWeb"/>
        <w:numPr>
          <w:ilvl w:val="0"/>
          <w:numId w:val="30"/>
        </w:numPr>
        <w:shd w:val="clear" w:color="auto" w:fill="FFFFFF" w:themeFill="background1"/>
        <w:suppressAutoHyphens w:val="0"/>
        <w:spacing w:before="120" w:after="120" w:line="360" w:lineRule="auto"/>
        <w:jc w:val="both"/>
        <w:rPr>
          <w:sz w:val="26"/>
          <w:szCs w:val="26"/>
        </w:rPr>
      </w:pPr>
      <w:r w:rsidRPr="00B65D82">
        <w:rPr>
          <w:sz w:val="26"/>
          <w:szCs w:val="26"/>
        </w:rPr>
        <w:t>Kinh nghiệm</w:t>
      </w:r>
    </w:p>
    <w:p w14:paraId="3B952814" w14:textId="77777777" w:rsidR="00B65D82" w:rsidRPr="00B65D82" w:rsidRDefault="00B65D82" w:rsidP="00C05B9F">
      <w:pPr>
        <w:pStyle w:val="NormalWeb"/>
        <w:numPr>
          <w:ilvl w:val="0"/>
          <w:numId w:val="31"/>
        </w:numPr>
        <w:shd w:val="clear" w:color="auto" w:fill="FFFFFF" w:themeFill="background1"/>
        <w:suppressAutoHyphens w:val="0"/>
        <w:spacing w:before="120" w:after="120" w:line="360" w:lineRule="auto"/>
        <w:ind w:left="1800"/>
        <w:jc w:val="both"/>
        <w:rPr>
          <w:sz w:val="26"/>
          <w:szCs w:val="26"/>
        </w:rPr>
      </w:pPr>
      <w:r w:rsidRPr="00B65D82">
        <w:rPr>
          <w:sz w:val="26"/>
          <w:szCs w:val="26"/>
        </w:rPr>
        <w:t>Nắm rõ hơn C#.</w:t>
      </w:r>
    </w:p>
    <w:p w14:paraId="642F4A1A" w14:textId="4100F36C" w:rsidR="00B65D82" w:rsidRPr="00B65D82" w:rsidRDefault="00B65D82" w:rsidP="00C05B9F">
      <w:pPr>
        <w:pStyle w:val="NormalWeb"/>
        <w:numPr>
          <w:ilvl w:val="0"/>
          <w:numId w:val="31"/>
        </w:numPr>
        <w:shd w:val="clear" w:color="auto" w:fill="FFFFFF" w:themeFill="background1"/>
        <w:suppressAutoHyphens w:val="0"/>
        <w:spacing w:before="120" w:after="120" w:line="360" w:lineRule="auto"/>
        <w:ind w:left="1800"/>
        <w:jc w:val="both"/>
        <w:rPr>
          <w:sz w:val="26"/>
          <w:szCs w:val="26"/>
        </w:rPr>
      </w:pPr>
      <w:r w:rsidRPr="00B65D82">
        <w:rPr>
          <w:sz w:val="26"/>
          <w:szCs w:val="26"/>
        </w:rPr>
        <w:t>Có thêm kinh nghiệp thiết kế</w:t>
      </w:r>
      <w:r>
        <w:rPr>
          <w:sz w:val="26"/>
          <w:szCs w:val="26"/>
        </w:rPr>
        <w:t xml:space="preserve"> CSDL</w:t>
      </w:r>
    </w:p>
    <w:p w14:paraId="053AA230" w14:textId="77777777" w:rsidR="00B65D82" w:rsidRPr="00B65D82" w:rsidRDefault="00B65D82" w:rsidP="00C05B9F">
      <w:pPr>
        <w:pStyle w:val="NormalWeb"/>
        <w:numPr>
          <w:ilvl w:val="0"/>
          <w:numId w:val="31"/>
        </w:numPr>
        <w:shd w:val="clear" w:color="auto" w:fill="FFFFFF" w:themeFill="background1"/>
        <w:suppressAutoHyphens w:val="0"/>
        <w:spacing w:before="120" w:after="120" w:line="360" w:lineRule="auto"/>
        <w:ind w:left="1800"/>
        <w:jc w:val="both"/>
        <w:rPr>
          <w:sz w:val="26"/>
          <w:szCs w:val="26"/>
        </w:rPr>
      </w:pPr>
      <w:r w:rsidRPr="00B65D82">
        <w:rPr>
          <w:sz w:val="26"/>
          <w:szCs w:val="26"/>
        </w:rPr>
        <w:t>Kinh nghiệm làm việc nhóm</w:t>
      </w:r>
    </w:p>
    <w:p w14:paraId="356CBDA4" w14:textId="77777777" w:rsidR="00B65D82" w:rsidRPr="00B65D82" w:rsidRDefault="00B65D82" w:rsidP="00C05B9F">
      <w:pPr>
        <w:pStyle w:val="NormalWeb"/>
        <w:numPr>
          <w:ilvl w:val="0"/>
          <w:numId w:val="31"/>
        </w:numPr>
        <w:shd w:val="clear" w:color="auto" w:fill="FFFFFF" w:themeFill="background1"/>
        <w:suppressAutoHyphens w:val="0"/>
        <w:spacing w:before="120" w:after="120" w:line="360" w:lineRule="auto"/>
        <w:ind w:left="1800"/>
        <w:jc w:val="both"/>
        <w:rPr>
          <w:sz w:val="26"/>
          <w:szCs w:val="26"/>
        </w:rPr>
      </w:pPr>
      <w:r w:rsidRPr="00B65D82">
        <w:rPr>
          <w:sz w:val="26"/>
          <w:szCs w:val="26"/>
        </w:rPr>
        <w:t>Sử dụng thuần thuộc SVN</w:t>
      </w:r>
    </w:p>
    <w:p w14:paraId="59483D71" w14:textId="77777777" w:rsidR="000B3340" w:rsidRPr="000B3340" w:rsidRDefault="000B3340" w:rsidP="00C05B9F">
      <w:pPr>
        <w:rPr>
          <w:lang w:val="x-none"/>
        </w:rPr>
      </w:pPr>
    </w:p>
    <w:p w14:paraId="037D6BF2" w14:textId="77777777" w:rsidR="00327074" w:rsidRPr="00B165EB" w:rsidRDefault="00327074" w:rsidP="00C05B9F">
      <w:pPr>
        <w:pStyle w:val="Heading2"/>
      </w:pPr>
      <w:bookmarkStart w:id="153" w:name="_Toc441092375"/>
      <w:r w:rsidRPr="002B3D69">
        <w:t>Hướng phát triển</w:t>
      </w:r>
      <w:bookmarkEnd w:id="153"/>
    </w:p>
    <w:p w14:paraId="6AE28494" w14:textId="77777777" w:rsidR="00B65D82" w:rsidRPr="00B65D82" w:rsidRDefault="00B65D82" w:rsidP="00C05B9F">
      <w:pPr>
        <w:pStyle w:val="Caption"/>
      </w:pPr>
      <w:bookmarkStart w:id="154" w:name="_Toc408595147"/>
      <w:r w:rsidRPr="00B65D82">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bookmarkEnd w:id="154"/>
      <w:r w:rsidRPr="00B65D82">
        <w:t xml:space="preserve"> </w:t>
      </w:r>
    </w:p>
    <w:p w14:paraId="5C875B16" w14:textId="77777777" w:rsidR="00B65D82" w:rsidRPr="00B65D82" w:rsidRDefault="00B65D82" w:rsidP="00C05B9F">
      <w:pPr>
        <w:rPr>
          <w:lang w:val="x-none"/>
        </w:rPr>
      </w:pPr>
    </w:p>
    <w:p w14:paraId="5482BF21" w14:textId="62A6A4ED" w:rsidR="00327074" w:rsidRPr="00B165EB" w:rsidRDefault="000B3340" w:rsidP="00C05B9F">
      <w:pPr>
        <w:pStyle w:val="Heading2"/>
        <w:numPr>
          <w:ilvl w:val="0"/>
          <w:numId w:val="0"/>
        </w:numPr>
        <w:ind w:left="576"/>
      </w:pPr>
      <w:r>
        <w:br w:type="column"/>
      </w:r>
    </w:p>
    <w:p w14:paraId="0D65D075" w14:textId="55EDA2A9" w:rsidR="006154B5" w:rsidRDefault="006154B5" w:rsidP="00F52282">
      <w:pPr>
        <w:pStyle w:val="Heading1"/>
        <w:numPr>
          <w:ilvl w:val="0"/>
          <w:numId w:val="0"/>
        </w:numPr>
      </w:pPr>
      <w:bookmarkStart w:id="155" w:name="_Toc441092376"/>
      <w:r>
        <w:t>PHỤ LỤC</w:t>
      </w:r>
      <w:bookmarkEnd w:id="155"/>
    </w:p>
    <w:p w14:paraId="037D6BF3" w14:textId="3B683075" w:rsidR="00327074" w:rsidRPr="006154B5" w:rsidRDefault="76C6B5D2" w:rsidP="00C05B9F">
      <w:pPr>
        <w:rPr>
          <w:b/>
          <w:sz w:val="32"/>
          <w:szCs w:val="32"/>
        </w:rPr>
      </w:pPr>
      <w:r w:rsidRPr="006154B5">
        <w:rPr>
          <w:b/>
          <w:sz w:val="32"/>
          <w:szCs w:val="32"/>
        </w:rPr>
        <w:t>Tài liệu tham khảo</w:t>
      </w:r>
      <w:r w:rsidR="006154B5" w:rsidRPr="006154B5">
        <w:rPr>
          <w:b/>
          <w:sz w:val="32"/>
          <w:szCs w:val="32"/>
        </w:rPr>
        <w:t>:</w:t>
      </w:r>
    </w:p>
    <w:p w14:paraId="4D56B49E" w14:textId="6032FC50" w:rsidR="0097345D" w:rsidRPr="00C520FC" w:rsidRDefault="00137C3A" w:rsidP="00C05B9F">
      <w:pPr>
        <w:rPr>
          <w:sz w:val="26"/>
          <w:szCs w:val="26"/>
        </w:rPr>
      </w:pPr>
      <w:hyperlink r:id="rId93" w:history="1">
        <w:r w:rsidR="0097345D" w:rsidRPr="00C520FC">
          <w:rPr>
            <w:rStyle w:val="Hyperlink"/>
            <w:sz w:val="26"/>
            <w:szCs w:val="26"/>
          </w:rPr>
          <w:t>https://msdn.microsoft.com/en-us/vstudio/hh341490.aspx</w:t>
        </w:r>
      </w:hyperlink>
    </w:p>
    <w:p w14:paraId="3674CD62" w14:textId="479D3632" w:rsidR="0097345D" w:rsidRPr="00C520FC" w:rsidRDefault="00387B61" w:rsidP="00C05B9F">
      <w:pPr>
        <w:rPr>
          <w:sz w:val="26"/>
          <w:szCs w:val="26"/>
        </w:rPr>
      </w:pPr>
      <w:hyperlink r:id="rId94" w:history="1">
        <w:r w:rsidR="0097345D" w:rsidRPr="00C520FC">
          <w:rPr>
            <w:rStyle w:val="Hyperlink"/>
            <w:sz w:val="26"/>
            <w:szCs w:val="26"/>
          </w:rPr>
          <w:t>https://www.devexpress.com</w:t>
        </w:r>
      </w:hyperlink>
    </w:p>
    <w:p w14:paraId="4ECFB255" w14:textId="36344DE3" w:rsidR="0097345D" w:rsidRPr="00C520FC" w:rsidRDefault="00387B61" w:rsidP="00C05B9F">
      <w:pPr>
        <w:rPr>
          <w:sz w:val="26"/>
          <w:szCs w:val="26"/>
        </w:rPr>
      </w:pPr>
      <w:hyperlink r:id="rId95" w:history="1">
        <w:r w:rsidR="0097345D" w:rsidRPr="00C520FC">
          <w:rPr>
            <w:rStyle w:val="Hyperlink"/>
            <w:sz w:val="26"/>
            <w:szCs w:val="26"/>
          </w:rPr>
          <w:t>https://en.wikipedia.org</w:t>
        </w:r>
      </w:hyperlink>
    </w:p>
    <w:p w14:paraId="75FDB707" w14:textId="39AF09A7" w:rsidR="0097345D" w:rsidRPr="00C520FC" w:rsidRDefault="00387B61" w:rsidP="00C05B9F">
      <w:pPr>
        <w:rPr>
          <w:sz w:val="26"/>
          <w:szCs w:val="26"/>
        </w:rPr>
      </w:pPr>
      <w:hyperlink r:id="rId96" w:history="1">
        <w:r w:rsidR="0097345D" w:rsidRPr="00C520FC">
          <w:rPr>
            <w:rStyle w:val="Hyperlink"/>
            <w:sz w:val="26"/>
            <w:szCs w:val="26"/>
          </w:rPr>
          <w:t>http://www.uml.org/</w:t>
        </w:r>
      </w:hyperlink>
    </w:p>
    <w:p w14:paraId="4152AB43" w14:textId="77777777" w:rsidR="0097345D" w:rsidRPr="0097345D" w:rsidRDefault="0097345D" w:rsidP="00C05B9F"/>
    <w:p w14:paraId="0ED00356" w14:textId="7BD73C29" w:rsidR="00327074" w:rsidRPr="002B3D69" w:rsidRDefault="00327074" w:rsidP="00B6431D">
      <w:bookmarkStart w:id="156" w:name="_GoBack"/>
      <w:bookmarkEnd w:id="156"/>
    </w:p>
    <w:sectPr w:rsidR="00327074" w:rsidRPr="002B3D69" w:rsidSect="00F52282">
      <w:headerReference w:type="default" r:id="rId97"/>
      <w:footerReference w:type="default" r:id="rId98"/>
      <w:pgSz w:w="11906" w:h="16838" w:code="9"/>
      <w:pgMar w:top="1418" w:right="1134" w:bottom="1418" w:left="1985" w:header="567" w:footer="567" w:gutter="0"/>
      <w:pgNumType w:start="1"/>
      <w:cols w:space="720"/>
      <w:docGrid w:linePitch="600" w:charSpace="3891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0E3249" w14:textId="77777777" w:rsidR="00387B61" w:rsidRDefault="00387B61">
      <w:pPr>
        <w:spacing w:before="0" w:after="0" w:line="240" w:lineRule="auto"/>
      </w:pPr>
      <w:r>
        <w:separator/>
      </w:r>
    </w:p>
  </w:endnote>
  <w:endnote w:type="continuationSeparator" w:id="0">
    <w:p w14:paraId="5C9CEF34" w14:textId="77777777" w:rsidR="00387B61" w:rsidRDefault="00387B61">
      <w:pPr>
        <w:spacing w:before="0" w:after="0" w:line="240" w:lineRule="auto"/>
      </w:pPr>
      <w:r>
        <w:continuationSeparator/>
      </w:r>
    </w:p>
  </w:endnote>
  <w:endnote w:type="continuationNotice" w:id="1">
    <w:p w14:paraId="69D5AE22" w14:textId="77777777" w:rsidR="00387B61" w:rsidRDefault="00387B6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panose1 w:val="03000509000000000000"/>
    <w:charset w:val="86"/>
    <w:family w:val="script"/>
    <w:pitch w:val="fixed"/>
    <w:sig w:usb0="800002BF" w:usb1="38CF7CFA" w:usb2="00000016" w:usb3="00000000" w:csb0="00040001" w:csb1="00000000"/>
  </w:font>
  <w:font w:name="VNI-Times">
    <w:altName w:val="Times New Roman"/>
    <w:charset w:val="00"/>
    <w:family w:val="auto"/>
    <w:pitch w:val="variable"/>
  </w:font>
  <w:font w:name="VNI-Centur">
    <w:altName w:val="Times New Roman"/>
    <w:charset w:val="00"/>
    <w:family w:val="auto"/>
    <w:pitch w:val="variable"/>
  </w:font>
  <w:font w:name="Microsoft YaHei">
    <w:panose1 w:val="020B0503020204020204"/>
    <w:charset w:val="86"/>
    <w:family w:val="swiss"/>
    <w:pitch w:val="variable"/>
    <w:sig w:usb0="80000287" w:usb1="28CF3C52"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Arial Unicode MS"/>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等线 Light">
    <w:altName w:val="Arial Unicode MS"/>
    <w:panose1 w:val="00000000000000000000"/>
    <w:charset w:val="80"/>
    <w:family w:val="roman"/>
    <w:notTrueType/>
    <w:pitch w:val="default"/>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D6BFC" w14:textId="77777777" w:rsidR="00FE4DCE" w:rsidRDefault="00FE4DCE">
    <w:pPr>
      <w:pStyle w:val="Footer"/>
      <w:jc w:val="right"/>
    </w:pPr>
  </w:p>
  <w:p w14:paraId="037D6BFD" w14:textId="77777777" w:rsidR="00FE4DCE" w:rsidRDefault="00FE4D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D6BFF" w14:textId="77777777" w:rsidR="00FE4DCE" w:rsidRDefault="00FE4DCE" w:rsidP="005D6633">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700025"/>
      <w:docPartObj>
        <w:docPartGallery w:val="Page Numbers (Bottom of Page)"/>
        <w:docPartUnique/>
      </w:docPartObj>
    </w:sdtPr>
    <w:sdtEndPr>
      <w:rPr>
        <w:noProof/>
      </w:rPr>
    </w:sdtEndPr>
    <w:sdtContent>
      <w:p w14:paraId="238AAB36" w14:textId="65C841EA" w:rsidR="00F52282" w:rsidRDefault="00F52282" w:rsidP="00F52282">
        <w:pPr>
          <w:pStyle w:val="Footer"/>
          <w:jc w:val="right"/>
        </w:pPr>
        <w:r>
          <w:fldChar w:fldCharType="begin"/>
        </w:r>
        <w:r>
          <w:instrText xml:space="preserve"> PAGE   \* MERGEFORMAT </w:instrText>
        </w:r>
        <w:r>
          <w:fldChar w:fldCharType="separate"/>
        </w:r>
        <w:r w:rsidR="00C74214">
          <w:rPr>
            <w:noProof/>
          </w:rPr>
          <w:t>123</w:t>
        </w:r>
        <w:r>
          <w:rPr>
            <w:noProof/>
          </w:rPr>
          <w:fldChar w:fldCharType="end"/>
        </w:r>
      </w:p>
    </w:sdtContent>
  </w:sdt>
  <w:p w14:paraId="4705FCC8" w14:textId="77777777" w:rsidR="00F52282" w:rsidRDefault="00F52282" w:rsidP="005D663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FD18CE" w14:textId="77777777" w:rsidR="00387B61" w:rsidRDefault="00387B61">
      <w:pPr>
        <w:spacing w:before="0" w:after="0" w:line="240" w:lineRule="auto"/>
      </w:pPr>
      <w:r>
        <w:separator/>
      </w:r>
    </w:p>
  </w:footnote>
  <w:footnote w:type="continuationSeparator" w:id="0">
    <w:p w14:paraId="047A4F8F" w14:textId="77777777" w:rsidR="00387B61" w:rsidRDefault="00387B61">
      <w:pPr>
        <w:spacing w:before="0" w:after="0" w:line="240" w:lineRule="auto"/>
      </w:pPr>
      <w:r>
        <w:continuationSeparator/>
      </w:r>
    </w:p>
  </w:footnote>
  <w:footnote w:type="continuationNotice" w:id="1">
    <w:p w14:paraId="4B031167" w14:textId="77777777" w:rsidR="00387B61" w:rsidRDefault="00387B61">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D6BFE" w14:textId="77777777" w:rsidR="00FE4DCE" w:rsidRDefault="00FE4DC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36736" w14:textId="13CAD0EF" w:rsidR="00F52282" w:rsidRDefault="00D7021E">
    <w:pPr>
      <w:pStyle w:val="Header"/>
    </w:pPr>
    <w:r>
      <w:rPr>
        <w:noProof/>
      </w:rPr>
      <mc:AlternateContent>
        <mc:Choice Requires="wps">
          <w:drawing>
            <wp:anchor distT="0" distB="0" distL="114300" distR="114300" simplePos="0" relativeHeight="251660288" behindDoc="0" locked="0" layoutInCell="0" allowOverlap="1" wp14:anchorId="66BE1F9D" wp14:editId="26CFAC1E">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24"/>
                              <w:szCs w:val="24"/>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7C3A4813" w14:textId="25E03559" w:rsidR="00D7021E" w:rsidRPr="00D7021E" w:rsidRDefault="00D7021E">
                              <w:pPr>
                                <w:spacing w:after="0" w:line="240" w:lineRule="auto"/>
                                <w:rPr>
                                  <w:sz w:val="24"/>
                                  <w:szCs w:val="24"/>
                                </w:rPr>
                              </w:pPr>
                              <w:r w:rsidRPr="00D7021E">
                                <w:rPr>
                                  <w:sz w:val="24"/>
                                  <w:szCs w:val="24"/>
                                </w:rPr>
                                <w:t>Phương pháp phát triển phần mềm hướng đối tượng</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6BE1F9D" id="_x0000_t202" coordsize="21600,21600" o:spt="202" path="m,l,21600r21600,l21600,xe">
              <v:stroke joinstyle="miter"/>
              <v:path gradientshapeok="t" o:connecttype="rect"/>
            </v:shapetype>
            <v:shape id="Text Box 218" o:spid="_x0000_s103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rPr>
                        <w:sz w:val="24"/>
                        <w:szCs w:val="24"/>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7C3A4813" w14:textId="25E03559" w:rsidR="00D7021E" w:rsidRPr="00D7021E" w:rsidRDefault="00D7021E">
                        <w:pPr>
                          <w:spacing w:after="0" w:line="240" w:lineRule="auto"/>
                          <w:rPr>
                            <w:sz w:val="24"/>
                            <w:szCs w:val="24"/>
                          </w:rPr>
                        </w:pPr>
                        <w:r w:rsidRPr="00D7021E">
                          <w:rPr>
                            <w:sz w:val="24"/>
                            <w:szCs w:val="24"/>
                          </w:rPr>
                          <w:t>Phương pháp phát triển phần mềm hướng đối tượng</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80ACBD3" wp14:editId="213A17B9">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2EC06B9" w14:textId="256B6064" w:rsidR="00D7021E" w:rsidRDefault="00D7021E">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80ACBD3" id="Text Box 219" o:spid="_x0000_s1037"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62EC06B9" w14:textId="256B6064" w:rsidR="00D7021E" w:rsidRDefault="00D7021E">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E56CFA8E"/>
    <w:lvl w:ilvl="0">
      <w:start w:val="1"/>
      <w:numFmt w:val="decimal"/>
      <w:pStyle w:val="Heading1"/>
      <w:lvlText w:val="CHƯƠNG %1:"/>
      <w:lvlJc w:val="left"/>
      <w:pPr>
        <w:tabs>
          <w:tab w:val="num" w:pos="1800"/>
        </w:tabs>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rFonts w:ascii="Times New Roman" w:hAnsi="Times New Roman" w:cs="Times New Roman" w:hint="default"/>
        <w:b/>
        <w:i w:val="0"/>
      </w:rPr>
    </w:lvl>
    <w:lvl w:ilvl="2">
      <w:start w:val="1"/>
      <w:numFmt w:val="decimal"/>
      <w:pStyle w:val="Heading3"/>
      <w:lvlText w:val="%1.%2.%3"/>
      <w:lvlJc w:val="left"/>
      <w:pPr>
        <w:tabs>
          <w:tab w:val="num" w:pos="5399"/>
        </w:tabs>
        <w:ind w:left="5399"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224"/>
        </w:tabs>
        <w:ind w:left="1224" w:hanging="864"/>
      </w:pPr>
      <w:rPr>
        <w:rFonts w:ascii="Times New Roman" w:hAnsi="Times New Roman" w:cs="Times New Roma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9"/>
    <w:lvl w:ilvl="0">
      <w:start w:val="1"/>
      <w:numFmt w:val="decimal"/>
      <w:pStyle w:val="Buoc"/>
      <w:lvlText w:val="Bước %1."/>
      <w:lvlJc w:val="left"/>
      <w:pPr>
        <w:tabs>
          <w:tab w:val="num" w:pos="1080"/>
        </w:tabs>
        <w:ind w:left="360" w:hanging="360"/>
      </w:pPr>
      <w:rPr>
        <w:rFonts w:ascii="Arial" w:hAnsi="Arial" w:cs="Arial" w:hint="default"/>
        <w:sz w:val="21"/>
      </w:rPr>
    </w:lvl>
  </w:abstractNum>
  <w:abstractNum w:abstractNumId="2" w15:restartNumberingAfterBreak="0">
    <w:nsid w:val="00000003"/>
    <w:multiLevelType w:val="singleLevel"/>
    <w:tmpl w:val="00000003"/>
    <w:name w:val="WW8Num10"/>
    <w:lvl w:ilvl="0">
      <w:start w:val="1"/>
      <w:numFmt w:val="decimal"/>
      <w:pStyle w:val="Exercise"/>
      <w:lvlText w:val="Bài %1."/>
      <w:lvlJc w:val="left"/>
      <w:pPr>
        <w:tabs>
          <w:tab w:val="num" w:pos="720"/>
        </w:tabs>
        <w:ind w:left="360" w:hanging="360"/>
      </w:pPr>
      <w:rPr>
        <w:rFonts w:ascii="Times New Roman" w:hAnsi="Times New Roman" w:cs="Times New Roman" w:hint="default"/>
        <w:b/>
        <w:i/>
        <w:sz w:val="22"/>
      </w:rPr>
    </w:lvl>
  </w:abstractNum>
  <w:abstractNum w:abstractNumId="3" w15:restartNumberingAfterBreak="0">
    <w:nsid w:val="00000004"/>
    <w:multiLevelType w:val="multilevel"/>
    <w:tmpl w:val="00000004"/>
    <w:name w:val="WW8Num20"/>
    <w:lvl w:ilvl="0">
      <w:start w:val="1"/>
      <w:numFmt w:val="bullet"/>
      <w:lvlText w:val=""/>
      <w:lvlJc w:val="left"/>
      <w:pPr>
        <w:tabs>
          <w:tab w:val="num" w:pos="0"/>
        </w:tabs>
        <w:ind w:left="1287" w:hanging="360"/>
      </w:pPr>
      <w:rPr>
        <w:rFonts w:ascii="Wingdings" w:hAnsi="Wingdings" w:cs="Wingdings" w:hint="default"/>
        <w:sz w:val="26"/>
        <w:szCs w:val="26"/>
        <w:lang w:val="x-none"/>
      </w:rPr>
    </w:lvl>
    <w:lvl w:ilvl="1">
      <w:numFmt w:val="bullet"/>
      <w:lvlText w:val="-"/>
      <w:lvlJc w:val="left"/>
      <w:pPr>
        <w:tabs>
          <w:tab w:val="num" w:pos="0"/>
        </w:tabs>
        <w:ind w:left="2007" w:hanging="360"/>
      </w:pPr>
      <w:rPr>
        <w:rFonts w:ascii="Times New Roman" w:hAnsi="Times New Roman" w:cs="Times New Roman" w:hint="default"/>
        <w:lang w:val="x-none"/>
      </w:rPr>
    </w:lvl>
    <w:lvl w:ilvl="2">
      <w:start w:val="1"/>
      <w:numFmt w:val="bullet"/>
      <w:lvlText w:val=""/>
      <w:lvlJc w:val="left"/>
      <w:pPr>
        <w:tabs>
          <w:tab w:val="num" w:pos="0"/>
        </w:tabs>
        <w:ind w:left="2727" w:hanging="360"/>
      </w:pPr>
      <w:rPr>
        <w:rFonts w:ascii="Wingdings" w:hAnsi="Wingdings" w:cs="Wingdings" w:hint="default"/>
        <w:sz w:val="26"/>
        <w:szCs w:val="26"/>
        <w:lang w:val="x-none"/>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sz w:val="26"/>
        <w:szCs w:val="26"/>
        <w:lang w:val="x-none"/>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sz w:val="26"/>
        <w:szCs w:val="26"/>
        <w:lang w:val="x-none"/>
      </w:rPr>
    </w:lvl>
  </w:abstractNum>
  <w:abstractNum w:abstractNumId="4" w15:restartNumberingAfterBreak="0">
    <w:nsid w:val="00000005"/>
    <w:multiLevelType w:val="singleLevel"/>
    <w:tmpl w:val="00000005"/>
    <w:name w:val="WW8Num21"/>
    <w:lvl w:ilvl="0">
      <w:start w:val="1"/>
      <w:numFmt w:val="bullet"/>
      <w:pStyle w:val="Dot"/>
      <w:lvlText w:val=""/>
      <w:lvlJc w:val="left"/>
      <w:pPr>
        <w:tabs>
          <w:tab w:val="num" w:pos="360"/>
        </w:tabs>
        <w:ind w:left="360" w:hanging="360"/>
      </w:pPr>
      <w:rPr>
        <w:rFonts w:ascii="Wingdings" w:hAnsi="Wingdings" w:cs="Wingdings" w:hint="default"/>
        <w:sz w:val="16"/>
      </w:rPr>
    </w:lvl>
  </w:abstractNum>
  <w:abstractNum w:abstractNumId="5" w15:restartNumberingAfterBreak="0">
    <w:nsid w:val="00000006"/>
    <w:multiLevelType w:val="singleLevel"/>
    <w:tmpl w:val="00000006"/>
    <w:name w:val="WW8Num22"/>
    <w:lvl w:ilvl="0">
      <w:start w:val="1"/>
      <w:numFmt w:val="bullet"/>
      <w:lvlText w:val="•"/>
      <w:lvlJc w:val="left"/>
      <w:pPr>
        <w:tabs>
          <w:tab w:val="num" w:pos="720"/>
        </w:tabs>
        <w:ind w:left="720" w:hanging="360"/>
      </w:pPr>
      <w:rPr>
        <w:rFonts w:ascii="Times New Roman" w:hAnsi="Times New Roman" w:cs="Times New Roman" w:hint="default"/>
      </w:rPr>
    </w:lvl>
  </w:abstractNum>
  <w:abstractNum w:abstractNumId="6" w15:restartNumberingAfterBreak="0">
    <w:nsid w:val="04387515"/>
    <w:multiLevelType w:val="hybridMultilevel"/>
    <w:tmpl w:val="EEF267E4"/>
    <w:lvl w:ilvl="0" w:tplc="0409000F">
      <w:start w:val="1"/>
      <w:numFmt w:val="decimal"/>
      <w:lvlText w:val="%1."/>
      <w:lvlJc w:val="left"/>
      <w:pPr>
        <w:ind w:left="682" w:hanging="360"/>
      </w:p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7" w15:restartNumberingAfterBreak="0">
    <w:nsid w:val="0EA62180"/>
    <w:multiLevelType w:val="hybridMultilevel"/>
    <w:tmpl w:val="C15C74A2"/>
    <w:lvl w:ilvl="0" w:tplc="2CD2EEC2">
      <w:start w:val="1"/>
      <w:numFmt w:val="bullet"/>
      <w:lvlText w:val=""/>
      <w:lvlJc w:val="left"/>
      <w:pPr>
        <w:ind w:left="1440" w:hanging="360"/>
      </w:pPr>
      <w:rPr>
        <w:rFonts w:ascii="Symbol" w:hAnsi="Symbol" w:hint="default"/>
      </w:rPr>
    </w:lvl>
    <w:lvl w:ilvl="1" w:tplc="2FDED134" w:tentative="1">
      <w:start w:val="1"/>
      <w:numFmt w:val="bullet"/>
      <w:lvlText w:val="o"/>
      <w:lvlJc w:val="left"/>
      <w:pPr>
        <w:ind w:left="2160" w:hanging="360"/>
      </w:pPr>
      <w:rPr>
        <w:rFonts w:ascii="Courier New" w:hAnsi="Courier New" w:cs="Courier New" w:hint="default"/>
      </w:rPr>
    </w:lvl>
    <w:lvl w:ilvl="2" w:tplc="3F88C9E6" w:tentative="1">
      <w:start w:val="1"/>
      <w:numFmt w:val="bullet"/>
      <w:lvlText w:val=""/>
      <w:lvlJc w:val="left"/>
      <w:pPr>
        <w:ind w:left="2880" w:hanging="360"/>
      </w:pPr>
      <w:rPr>
        <w:rFonts w:ascii="Wingdings" w:hAnsi="Wingdings" w:hint="default"/>
      </w:rPr>
    </w:lvl>
    <w:lvl w:ilvl="3" w:tplc="380C714C" w:tentative="1">
      <w:start w:val="1"/>
      <w:numFmt w:val="bullet"/>
      <w:lvlText w:val=""/>
      <w:lvlJc w:val="left"/>
      <w:pPr>
        <w:ind w:left="3600" w:hanging="360"/>
      </w:pPr>
      <w:rPr>
        <w:rFonts w:ascii="Symbol" w:hAnsi="Symbol" w:hint="default"/>
      </w:rPr>
    </w:lvl>
    <w:lvl w:ilvl="4" w:tplc="0CC069BC" w:tentative="1">
      <w:start w:val="1"/>
      <w:numFmt w:val="bullet"/>
      <w:lvlText w:val="o"/>
      <w:lvlJc w:val="left"/>
      <w:pPr>
        <w:ind w:left="4320" w:hanging="360"/>
      </w:pPr>
      <w:rPr>
        <w:rFonts w:ascii="Courier New" w:hAnsi="Courier New" w:cs="Courier New" w:hint="default"/>
      </w:rPr>
    </w:lvl>
    <w:lvl w:ilvl="5" w:tplc="B63E1224" w:tentative="1">
      <w:start w:val="1"/>
      <w:numFmt w:val="bullet"/>
      <w:lvlText w:val=""/>
      <w:lvlJc w:val="left"/>
      <w:pPr>
        <w:ind w:left="5040" w:hanging="360"/>
      </w:pPr>
      <w:rPr>
        <w:rFonts w:ascii="Wingdings" w:hAnsi="Wingdings" w:hint="default"/>
      </w:rPr>
    </w:lvl>
    <w:lvl w:ilvl="6" w:tplc="3DD47030" w:tentative="1">
      <w:start w:val="1"/>
      <w:numFmt w:val="bullet"/>
      <w:lvlText w:val=""/>
      <w:lvlJc w:val="left"/>
      <w:pPr>
        <w:ind w:left="5760" w:hanging="360"/>
      </w:pPr>
      <w:rPr>
        <w:rFonts w:ascii="Symbol" w:hAnsi="Symbol" w:hint="default"/>
      </w:rPr>
    </w:lvl>
    <w:lvl w:ilvl="7" w:tplc="3EC46542" w:tentative="1">
      <w:start w:val="1"/>
      <w:numFmt w:val="bullet"/>
      <w:lvlText w:val="o"/>
      <w:lvlJc w:val="left"/>
      <w:pPr>
        <w:ind w:left="6480" w:hanging="360"/>
      </w:pPr>
      <w:rPr>
        <w:rFonts w:ascii="Courier New" w:hAnsi="Courier New" w:cs="Courier New" w:hint="default"/>
      </w:rPr>
    </w:lvl>
    <w:lvl w:ilvl="8" w:tplc="F93C0CD8" w:tentative="1">
      <w:start w:val="1"/>
      <w:numFmt w:val="bullet"/>
      <w:lvlText w:val=""/>
      <w:lvlJc w:val="left"/>
      <w:pPr>
        <w:ind w:left="7200" w:hanging="360"/>
      </w:pPr>
      <w:rPr>
        <w:rFonts w:ascii="Wingdings" w:hAnsi="Wingdings" w:hint="default"/>
      </w:rPr>
    </w:lvl>
  </w:abstractNum>
  <w:abstractNum w:abstractNumId="8" w15:restartNumberingAfterBreak="0">
    <w:nsid w:val="0F7D6ADC"/>
    <w:multiLevelType w:val="hybridMultilevel"/>
    <w:tmpl w:val="DC00A906"/>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 w15:restartNumberingAfterBreak="0">
    <w:nsid w:val="13CC2EC9"/>
    <w:multiLevelType w:val="hybridMultilevel"/>
    <w:tmpl w:val="40AC6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25122B"/>
    <w:multiLevelType w:val="hybridMultilevel"/>
    <w:tmpl w:val="4114F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971887"/>
    <w:multiLevelType w:val="hybridMultilevel"/>
    <w:tmpl w:val="3C0E4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7E61AB"/>
    <w:multiLevelType w:val="multilevel"/>
    <w:tmpl w:val="4790D6DA"/>
    <w:styleLink w:val="Style2"/>
    <w:lvl w:ilvl="0">
      <w:start w:val="1"/>
      <w:numFmt w:val="decimal"/>
      <w:lvlText w:val="CHƯƠNG %1 "/>
      <w:lvlJc w:val="left"/>
      <w:pPr>
        <w:tabs>
          <w:tab w:val="num" w:pos="1800"/>
        </w:tabs>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Times New Roman" w:hAnsi="Times New Roman" w:cs="Times New Roman" w:hint="default"/>
        <w:b/>
        <w:i w:val="0"/>
      </w:rPr>
    </w:lvl>
    <w:lvl w:ilvl="2">
      <w:start w:val="1"/>
      <w:numFmt w:val="decimal"/>
      <w:lvlText w:val="%1.%2.%3"/>
      <w:lvlJc w:val="left"/>
      <w:pPr>
        <w:tabs>
          <w:tab w:val="num" w:pos="5399"/>
        </w:tabs>
        <w:ind w:left="5399"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224"/>
        </w:tabs>
        <w:ind w:left="122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43D011A"/>
    <w:multiLevelType w:val="hybridMultilevel"/>
    <w:tmpl w:val="050CF648"/>
    <w:lvl w:ilvl="0" w:tplc="AF200190">
      <w:start w:val="1"/>
      <w:numFmt w:val="bullet"/>
      <w:lvlText w:val="-"/>
      <w:lvlJc w:val="left"/>
      <w:pPr>
        <w:ind w:left="720" w:hanging="360"/>
      </w:pPr>
      <w:rPr>
        <w:rFonts w:ascii="Times New Roman" w:eastAsiaTheme="minorHAnsi" w:hAnsi="Times New Roman" w:cs="Times New Roman" w:hint="default"/>
      </w:rPr>
    </w:lvl>
    <w:lvl w:ilvl="1" w:tplc="6714E0CC" w:tentative="1">
      <w:start w:val="1"/>
      <w:numFmt w:val="bullet"/>
      <w:lvlText w:val="o"/>
      <w:lvlJc w:val="left"/>
      <w:pPr>
        <w:ind w:left="1440" w:hanging="360"/>
      </w:pPr>
      <w:rPr>
        <w:rFonts w:ascii="Courier New" w:hAnsi="Courier New" w:cs="Courier New" w:hint="default"/>
      </w:rPr>
    </w:lvl>
    <w:lvl w:ilvl="2" w:tplc="80A22DB0" w:tentative="1">
      <w:start w:val="1"/>
      <w:numFmt w:val="bullet"/>
      <w:lvlText w:val=""/>
      <w:lvlJc w:val="left"/>
      <w:pPr>
        <w:ind w:left="2160" w:hanging="360"/>
      </w:pPr>
      <w:rPr>
        <w:rFonts w:ascii="Wingdings" w:hAnsi="Wingdings" w:hint="default"/>
      </w:rPr>
    </w:lvl>
    <w:lvl w:ilvl="3" w:tplc="3340933A" w:tentative="1">
      <w:start w:val="1"/>
      <w:numFmt w:val="bullet"/>
      <w:lvlText w:val=""/>
      <w:lvlJc w:val="left"/>
      <w:pPr>
        <w:ind w:left="2880" w:hanging="360"/>
      </w:pPr>
      <w:rPr>
        <w:rFonts w:ascii="Symbol" w:hAnsi="Symbol" w:hint="default"/>
      </w:rPr>
    </w:lvl>
    <w:lvl w:ilvl="4" w:tplc="80ACC2E4" w:tentative="1">
      <w:start w:val="1"/>
      <w:numFmt w:val="bullet"/>
      <w:lvlText w:val="o"/>
      <w:lvlJc w:val="left"/>
      <w:pPr>
        <w:ind w:left="3600" w:hanging="360"/>
      </w:pPr>
      <w:rPr>
        <w:rFonts w:ascii="Courier New" w:hAnsi="Courier New" w:cs="Courier New" w:hint="default"/>
      </w:rPr>
    </w:lvl>
    <w:lvl w:ilvl="5" w:tplc="2D36CF60" w:tentative="1">
      <w:start w:val="1"/>
      <w:numFmt w:val="bullet"/>
      <w:lvlText w:val=""/>
      <w:lvlJc w:val="left"/>
      <w:pPr>
        <w:ind w:left="4320" w:hanging="360"/>
      </w:pPr>
      <w:rPr>
        <w:rFonts w:ascii="Wingdings" w:hAnsi="Wingdings" w:hint="default"/>
      </w:rPr>
    </w:lvl>
    <w:lvl w:ilvl="6" w:tplc="237A4D92" w:tentative="1">
      <w:start w:val="1"/>
      <w:numFmt w:val="bullet"/>
      <w:lvlText w:val=""/>
      <w:lvlJc w:val="left"/>
      <w:pPr>
        <w:ind w:left="5040" w:hanging="360"/>
      </w:pPr>
      <w:rPr>
        <w:rFonts w:ascii="Symbol" w:hAnsi="Symbol" w:hint="default"/>
      </w:rPr>
    </w:lvl>
    <w:lvl w:ilvl="7" w:tplc="73A4CFD0" w:tentative="1">
      <w:start w:val="1"/>
      <w:numFmt w:val="bullet"/>
      <w:lvlText w:val="o"/>
      <w:lvlJc w:val="left"/>
      <w:pPr>
        <w:ind w:left="5760" w:hanging="360"/>
      </w:pPr>
      <w:rPr>
        <w:rFonts w:ascii="Courier New" w:hAnsi="Courier New" w:cs="Courier New" w:hint="default"/>
      </w:rPr>
    </w:lvl>
    <w:lvl w:ilvl="8" w:tplc="E48A1BCC" w:tentative="1">
      <w:start w:val="1"/>
      <w:numFmt w:val="bullet"/>
      <w:lvlText w:val=""/>
      <w:lvlJc w:val="left"/>
      <w:pPr>
        <w:ind w:left="6480" w:hanging="360"/>
      </w:pPr>
      <w:rPr>
        <w:rFonts w:ascii="Wingdings" w:hAnsi="Wingdings" w:hint="default"/>
      </w:rPr>
    </w:lvl>
  </w:abstractNum>
  <w:abstractNum w:abstractNumId="14" w15:restartNumberingAfterBreak="0">
    <w:nsid w:val="2CF15017"/>
    <w:multiLevelType w:val="hybridMultilevel"/>
    <w:tmpl w:val="AFF6082A"/>
    <w:lvl w:ilvl="0" w:tplc="4B80DE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5542DF"/>
    <w:multiLevelType w:val="hybridMultilevel"/>
    <w:tmpl w:val="5C50C8C8"/>
    <w:lvl w:ilvl="0" w:tplc="4B80DEA6">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2FFF0AE8"/>
    <w:multiLevelType w:val="hybridMultilevel"/>
    <w:tmpl w:val="12B0446C"/>
    <w:lvl w:ilvl="0" w:tplc="042A000D">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3296A1A"/>
    <w:multiLevelType w:val="hybridMultilevel"/>
    <w:tmpl w:val="617AF114"/>
    <w:lvl w:ilvl="0" w:tplc="4B80DEA6">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15:restartNumberingAfterBreak="0">
    <w:nsid w:val="343341D9"/>
    <w:multiLevelType w:val="hybridMultilevel"/>
    <w:tmpl w:val="40AC6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3716D0"/>
    <w:multiLevelType w:val="hybridMultilevel"/>
    <w:tmpl w:val="B9C67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0D6BBA"/>
    <w:multiLevelType w:val="hybridMultilevel"/>
    <w:tmpl w:val="33C8D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DE6B76"/>
    <w:multiLevelType w:val="hybridMultilevel"/>
    <w:tmpl w:val="C1F69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F07C3D"/>
    <w:multiLevelType w:val="hybridMultilevel"/>
    <w:tmpl w:val="252EA086"/>
    <w:lvl w:ilvl="0" w:tplc="0409000F">
      <w:start w:val="1"/>
      <w:numFmt w:val="bullet"/>
      <w:lvlText w:val=""/>
      <w:lvlJc w:val="left"/>
      <w:pPr>
        <w:ind w:left="530" w:hanging="360"/>
      </w:pPr>
      <w:rPr>
        <w:rFonts w:ascii="Symbol" w:hAnsi="Symbol" w:hint="default"/>
      </w:rPr>
    </w:lvl>
    <w:lvl w:ilvl="1" w:tplc="04090019" w:tentative="1">
      <w:start w:val="1"/>
      <w:numFmt w:val="bullet"/>
      <w:lvlText w:val="o"/>
      <w:lvlJc w:val="left"/>
      <w:pPr>
        <w:ind w:left="1250" w:hanging="360"/>
      </w:pPr>
      <w:rPr>
        <w:rFonts w:ascii="Courier New" w:hAnsi="Courier New" w:cs="Courier New" w:hint="default"/>
      </w:rPr>
    </w:lvl>
    <w:lvl w:ilvl="2" w:tplc="0409001B" w:tentative="1">
      <w:start w:val="1"/>
      <w:numFmt w:val="bullet"/>
      <w:lvlText w:val=""/>
      <w:lvlJc w:val="left"/>
      <w:pPr>
        <w:ind w:left="1970" w:hanging="360"/>
      </w:pPr>
      <w:rPr>
        <w:rFonts w:ascii="Wingdings" w:hAnsi="Wingdings" w:hint="default"/>
      </w:rPr>
    </w:lvl>
    <w:lvl w:ilvl="3" w:tplc="0409000F" w:tentative="1">
      <w:start w:val="1"/>
      <w:numFmt w:val="bullet"/>
      <w:lvlText w:val=""/>
      <w:lvlJc w:val="left"/>
      <w:pPr>
        <w:ind w:left="2690" w:hanging="360"/>
      </w:pPr>
      <w:rPr>
        <w:rFonts w:ascii="Symbol" w:hAnsi="Symbol" w:hint="default"/>
      </w:rPr>
    </w:lvl>
    <w:lvl w:ilvl="4" w:tplc="04090019" w:tentative="1">
      <w:start w:val="1"/>
      <w:numFmt w:val="bullet"/>
      <w:lvlText w:val="o"/>
      <w:lvlJc w:val="left"/>
      <w:pPr>
        <w:ind w:left="3410" w:hanging="360"/>
      </w:pPr>
      <w:rPr>
        <w:rFonts w:ascii="Courier New" w:hAnsi="Courier New" w:cs="Courier New" w:hint="default"/>
      </w:rPr>
    </w:lvl>
    <w:lvl w:ilvl="5" w:tplc="0409001B" w:tentative="1">
      <w:start w:val="1"/>
      <w:numFmt w:val="bullet"/>
      <w:lvlText w:val=""/>
      <w:lvlJc w:val="left"/>
      <w:pPr>
        <w:ind w:left="4130" w:hanging="360"/>
      </w:pPr>
      <w:rPr>
        <w:rFonts w:ascii="Wingdings" w:hAnsi="Wingdings" w:hint="default"/>
      </w:rPr>
    </w:lvl>
    <w:lvl w:ilvl="6" w:tplc="0409000F" w:tentative="1">
      <w:start w:val="1"/>
      <w:numFmt w:val="bullet"/>
      <w:lvlText w:val=""/>
      <w:lvlJc w:val="left"/>
      <w:pPr>
        <w:ind w:left="4850" w:hanging="360"/>
      </w:pPr>
      <w:rPr>
        <w:rFonts w:ascii="Symbol" w:hAnsi="Symbol" w:hint="default"/>
      </w:rPr>
    </w:lvl>
    <w:lvl w:ilvl="7" w:tplc="04090019" w:tentative="1">
      <w:start w:val="1"/>
      <w:numFmt w:val="bullet"/>
      <w:lvlText w:val="o"/>
      <w:lvlJc w:val="left"/>
      <w:pPr>
        <w:ind w:left="5570" w:hanging="360"/>
      </w:pPr>
      <w:rPr>
        <w:rFonts w:ascii="Courier New" w:hAnsi="Courier New" w:cs="Courier New" w:hint="default"/>
      </w:rPr>
    </w:lvl>
    <w:lvl w:ilvl="8" w:tplc="0409001B" w:tentative="1">
      <w:start w:val="1"/>
      <w:numFmt w:val="bullet"/>
      <w:lvlText w:val=""/>
      <w:lvlJc w:val="left"/>
      <w:pPr>
        <w:ind w:left="6290" w:hanging="360"/>
      </w:pPr>
      <w:rPr>
        <w:rFonts w:ascii="Wingdings" w:hAnsi="Wingdings" w:hint="default"/>
      </w:rPr>
    </w:lvl>
  </w:abstractNum>
  <w:abstractNum w:abstractNumId="23" w15:restartNumberingAfterBreak="0">
    <w:nsid w:val="50C13025"/>
    <w:multiLevelType w:val="hybridMultilevel"/>
    <w:tmpl w:val="6F20856E"/>
    <w:lvl w:ilvl="0" w:tplc="04090001">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75B18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8341035"/>
    <w:multiLevelType w:val="hybridMultilevel"/>
    <w:tmpl w:val="DA9641C6"/>
    <w:lvl w:ilvl="0" w:tplc="03F6686E">
      <w:start w:val="1"/>
      <w:numFmt w:val="decimal"/>
      <w:lvlText w:val="%1."/>
      <w:lvlJc w:val="left"/>
      <w:pPr>
        <w:ind w:left="720" w:hanging="360"/>
      </w:pPr>
    </w:lvl>
    <w:lvl w:ilvl="1" w:tplc="AF4223C8" w:tentative="1">
      <w:start w:val="1"/>
      <w:numFmt w:val="lowerLetter"/>
      <w:lvlText w:val="%2."/>
      <w:lvlJc w:val="left"/>
      <w:pPr>
        <w:ind w:left="1440" w:hanging="360"/>
      </w:pPr>
    </w:lvl>
    <w:lvl w:ilvl="2" w:tplc="01045AB8" w:tentative="1">
      <w:start w:val="1"/>
      <w:numFmt w:val="lowerRoman"/>
      <w:lvlText w:val="%3."/>
      <w:lvlJc w:val="right"/>
      <w:pPr>
        <w:ind w:left="2160" w:hanging="180"/>
      </w:pPr>
    </w:lvl>
    <w:lvl w:ilvl="3" w:tplc="CD8AA7EA" w:tentative="1">
      <w:start w:val="1"/>
      <w:numFmt w:val="decimal"/>
      <w:lvlText w:val="%4."/>
      <w:lvlJc w:val="left"/>
      <w:pPr>
        <w:ind w:left="2880" w:hanging="360"/>
      </w:pPr>
    </w:lvl>
    <w:lvl w:ilvl="4" w:tplc="3F3C2C12" w:tentative="1">
      <w:start w:val="1"/>
      <w:numFmt w:val="lowerLetter"/>
      <w:lvlText w:val="%5."/>
      <w:lvlJc w:val="left"/>
      <w:pPr>
        <w:ind w:left="3600" w:hanging="360"/>
      </w:pPr>
    </w:lvl>
    <w:lvl w:ilvl="5" w:tplc="1D163CA2" w:tentative="1">
      <w:start w:val="1"/>
      <w:numFmt w:val="lowerRoman"/>
      <w:lvlText w:val="%6."/>
      <w:lvlJc w:val="right"/>
      <w:pPr>
        <w:ind w:left="4320" w:hanging="180"/>
      </w:pPr>
    </w:lvl>
    <w:lvl w:ilvl="6" w:tplc="73B425A8" w:tentative="1">
      <w:start w:val="1"/>
      <w:numFmt w:val="decimal"/>
      <w:lvlText w:val="%7."/>
      <w:lvlJc w:val="left"/>
      <w:pPr>
        <w:ind w:left="5040" w:hanging="360"/>
      </w:pPr>
    </w:lvl>
    <w:lvl w:ilvl="7" w:tplc="233031C6" w:tentative="1">
      <w:start w:val="1"/>
      <w:numFmt w:val="lowerLetter"/>
      <w:lvlText w:val="%8."/>
      <w:lvlJc w:val="left"/>
      <w:pPr>
        <w:ind w:left="5760" w:hanging="360"/>
      </w:pPr>
    </w:lvl>
    <w:lvl w:ilvl="8" w:tplc="E56262A0" w:tentative="1">
      <w:start w:val="1"/>
      <w:numFmt w:val="lowerRoman"/>
      <w:lvlText w:val="%9."/>
      <w:lvlJc w:val="right"/>
      <w:pPr>
        <w:ind w:left="6480" w:hanging="180"/>
      </w:pPr>
    </w:lvl>
  </w:abstractNum>
  <w:abstractNum w:abstractNumId="26" w15:restartNumberingAfterBreak="0">
    <w:nsid w:val="58377C9E"/>
    <w:multiLevelType w:val="hybridMultilevel"/>
    <w:tmpl w:val="2F6E160E"/>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15:restartNumberingAfterBreak="0">
    <w:nsid w:val="5979494B"/>
    <w:multiLevelType w:val="hybridMultilevel"/>
    <w:tmpl w:val="1D66385E"/>
    <w:lvl w:ilvl="0" w:tplc="04090001">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8" w15:restartNumberingAfterBreak="0">
    <w:nsid w:val="5A972E84"/>
    <w:multiLevelType w:val="hybridMultilevel"/>
    <w:tmpl w:val="D22ED6E0"/>
    <w:lvl w:ilvl="0" w:tplc="042A0005">
      <w:start w:val="1"/>
      <w:numFmt w:val="bullet"/>
      <w:pStyle w:val="Style4"/>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5CF4558C"/>
    <w:multiLevelType w:val="hybridMultilevel"/>
    <w:tmpl w:val="506802F4"/>
    <w:lvl w:ilvl="0" w:tplc="F4F4ED08">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15:restartNumberingAfterBreak="0">
    <w:nsid w:val="5EC87BCE"/>
    <w:multiLevelType w:val="hybridMultilevel"/>
    <w:tmpl w:val="BB623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090349"/>
    <w:multiLevelType w:val="singleLevel"/>
    <w:tmpl w:val="B784FA3E"/>
    <w:lvl w:ilvl="0">
      <w:start w:val="1"/>
      <w:numFmt w:val="decimal"/>
      <w:pStyle w:val="CH"/>
      <w:lvlText w:val="CHƯƠNG %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2" w15:restartNumberingAfterBreak="0">
    <w:nsid w:val="7BA37D9D"/>
    <w:multiLevelType w:val="hybridMultilevel"/>
    <w:tmpl w:val="5CEC2D36"/>
    <w:lvl w:ilvl="0" w:tplc="6D34E306">
      <w:start w:val="1"/>
      <w:numFmt w:val="decimal"/>
      <w:lvlText w:val="%1."/>
      <w:lvlJc w:val="left"/>
      <w:pPr>
        <w:ind w:left="720" w:hanging="360"/>
      </w:pPr>
    </w:lvl>
    <w:lvl w:ilvl="1" w:tplc="F23C7404">
      <w:start w:val="1"/>
      <w:numFmt w:val="lowerLetter"/>
      <w:lvlText w:val="%2."/>
      <w:lvlJc w:val="left"/>
      <w:pPr>
        <w:ind w:left="1440" w:hanging="360"/>
      </w:pPr>
    </w:lvl>
    <w:lvl w:ilvl="2" w:tplc="3132ADC4">
      <w:start w:val="1"/>
      <w:numFmt w:val="lowerRoman"/>
      <w:lvlText w:val="%3."/>
      <w:lvlJc w:val="right"/>
      <w:pPr>
        <w:ind w:left="2160" w:hanging="180"/>
      </w:pPr>
    </w:lvl>
    <w:lvl w:ilvl="3" w:tplc="BBAEBCDC">
      <w:start w:val="1"/>
      <w:numFmt w:val="decimal"/>
      <w:lvlText w:val="%4."/>
      <w:lvlJc w:val="left"/>
      <w:pPr>
        <w:ind w:left="2880" w:hanging="360"/>
      </w:pPr>
    </w:lvl>
    <w:lvl w:ilvl="4" w:tplc="F69097A0">
      <w:start w:val="1"/>
      <w:numFmt w:val="lowerLetter"/>
      <w:lvlText w:val="%5."/>
      <w:lvlJc w:val="left"/>
      <w:pPr>
        <w:ind w:left="3600" w:hanging="360"/>
      </w:pPr>
    </w:lvl>
    <w:lvl w:ilvl="5" w:tplc="597434FE">
      <w:start w:val="1"/>
      <w:numFmt w:val="lowerRoman"/>
      <w:lvlText w:val="%6."/>
      <w:lvlJc w:val="right"/>
      <w:pPr>
        <w:ind w:left="4320" w:hanging="180"/>
      </w:pPr>
    </w:lvl>
    <w:lvl w:ilvl="6" w:tplc="7F58EBAC">
      <w:start w:val="1"/>
      <w:numFmt w:val="decimal"/>
      <w:lvlText w:val="%7."/>
      <w:lvlJc w:val="left"/>
      <w:pPr>
        <w:ind w:left="5040" w:hanging="360"/>
      </w:pPr>
    </w:lvl>
    <w:lvl w:ilvl="7" w:tplc="DF80EC94">
      <w:start w:val="1"/>
      <w:numFmt w:val="lowerLetter"/>
      <w:lvlText w:val="%8."/>
      <w:lvlJc w:val="left"/>
      <w:pPr>
        <w:ind w:left="5760" w:hanging="360"/>
      </w:pPr>
    </w:lvl>
    <w:lvl w:ilvl="8" w:tplc="7B388DDC">
      <w:start w:val="1"/>
      <w:numFmt w:val="lowerRoman"/>
      <w:lvlText w:val="%9."/>
      <w:lvlJc w:val="right"/>
      <w:pPr>
        <w:ind w:left="6480" w:hanging="180"/>
      </w:pPr>
    </w:lvl>
  </w:abstractNum>
  <w:abstractNum w:abstractNumId="33" w15:restartNumberingAfterBreak="0">
    <w:nsid w:val="7C9F2288"/>
    <w:multiLevelType w:val="hybridMultilevel"/>
    <w:tmpl w:val="DC00A906"/>
    <w:lvl w:ilvl="0" w:tplc="DE88B29C">
      <w:start w:val="1"/>
      <w:numFmt w:val="decimal"/>
      <w:lvlText w:val="%1."/>
      <w:lvlJc w:val="left"/>
      <w:pPr>
        <w:ind w:left="720" w:hanging="360"/>
      </w:pPr>
    </w:lvl>
    <w:lvl w:ilvl="1" w:tplc="81725F54" w:tentative="1">
      <w:start w:val="1"/>
      <w:numFmt w:val="lowerLetter"/>
      <w:lvlText w:val="%2."/>
      <w:lvlJc w:val="left"/>
      <w:pPr>
        <w:ind w:left="1440" w:hanging="360"/>
      </w:pPr>
    </w:lvl>
    <w:lvl w:ilvl="2" w:tplc="7CECD096" w:tentative="1">
      <w:start w:val="1"/>
      <w:numFmt w:val="lowerRoman"/>
      <w:lvlText w:val="%3."/>
      <w:lvlJc w:val="right"/>
      <w:pPr>
        <w:ind w:left="2160" w:hanging="180"/>
      </w:pPr>
    </w:lvl>
    <w:lvl w:ilvl="3" w:tplc="9E22E810" w:tentative="1">
      <w:start w:val="1"/>
      <w:numFmt w:val="decimal"/>
      <w:lvlText w:val="%4."/>
      <w:lvlJc w:val="left"/>
      <w:pPr>
        <w:ind w:left="2880" w:hanging="360"/>
      </w:pPr>
    </w:lvl>
    <w:lvl w:ilvl="4" w:tplc="5F6AEAF8" w:tentative="1">
      <w:start w:val="1"/>
      <w:numFmt w:val="lowerLetter"/>
      <w:lvlText w:val="%5."/>
      <w:lvlJc w:val="left"/>
      <w:pPr>
        <w:ind w:left="3600" w:hanging="360"/>
      </w:pPr>
    </w:lvl>
    <w:lvl w:ilvl="5" w:tplc="D8A24496" w:tentative="1">
      <w:start w:val="1"/>
      <w:numFmt w:val="lowerRoman"/>
      <w:lvlText w:val="%6."/>
      <w:lvlJc w:val="right"/>
      <w:pPr>
        <w:ind w:left="4320" w:hanging="180"/>
      </w:pPr>
    </w:lvl>
    <w:lvl w:ilvl="6" w:tplc="B98CBCC8" w:tentative="1">
      <w:start w:val="1"/>
      <w:numFmt w:val="decimal"/>
      <w:lvlText w:val="%7."/>
      <w:lvlJc w:val="left"/>
      <w:pPr>
        <w:ind w:left="5040" w:hanging="360"/>
      </w:pPr>
    </w:lvl>
    <w:lvl w:ilvl="7" w:tplc="D5CA38DA" w:tentative="1">
      <w:start w:val="1"/>
      <w:numFmt w:val="lowerLetter"/>
      <w:lvlText w:val="%8."/>
      <w:lvlJc w:val="left"/>
      <w:pPr>
        <w:ind w:left="5760" w:hanging="360"/>
      </w:pPr>
    </w:lvl>
    <w:lvl w:ilvl="8" w:tplc="850EE0B2" w:tentative="1">
      <w:start w:val="1"/>
      <w:numFmt w:val="lowerRoman"/>
      <w:lvlText w:val="%9."/>
      <w:lvlJc w:val="right"/>
      <w:pPr>
        <w:ind w:left="6480" w:hanging="180"/>
      </w:pPr>
    </w:lvl>
  </w:abstractNum>
  <w:abstractNum w:abstractNumId="34" w15:restartNumberingAfterBreak="0">
    <w:nsid w:val="7DC95117"/>
    <w:multiLevelType w:val="hybridMultilevel"/>
    <w:tmpl w:val="5E729AA2"/>
    <w:lvl w:ilvl="0" w:tplc="0409000F">
      <w:start w:val="1"/>
      <w:numFmt w:val="bullet"/>
      <w:lvlText w:val=""/>
      <w:lvlJc w:val="left"/>
      <w:pPr>
        <w:ind w:left="1260" w:hanging="360"/>
      </w:pPr>
      <w:rPr>
        <w:rFonts w:ascii="Wingdings" w:hAnsi="Wingdings" w:hint="default"/>
      </w:rPr>
    </w:lvl>
    <w:lvl w:ilvl="1" w:tplc="04090019" w:tentative="1">
      <w:start w:val="1"/>
      <w:numFmt w:val="bullet"/>
      <w:lvlText w:val="o"/>
      <w:lvlJc w:val="left"/>
      <w:pPr>
        <w:ind w:left="1980" w:hanging="360"/>
      </w:pPr>
      <w:rPr>
        <w:rFonts w:ascii="Courier New" w:hAnsi="Courier New" w:cs="Courier New" w:hint="default"/>
      </w:rPr>
    </w:lvl>
    <w:lvl w:ilvl="2" w:tplc="0409001B" w:tentative="1">
      <w:start w:val="1"/>
      <w:numFmt w:val="bullet"/>
      <w:lvlText w:val=""/>
      <w:lvlJc w:val="left"/>
      <w:pPr>
        <w:ind w:left="2700" w:hanging="360"/>
      </w:pPr>
      <w:rPr>
        <w:rFonts w:ascii="Wingdings" w:hAnsi="Wingdings" w:hint="default"/>
      </w:rPr>
    </w:lvl>
    <w:lvl w:ilvl="3" w:tplc="0409000F" w:tentative="1">
      <w:start w:val="1"/>
      <w:numFmt w:val="bullet"/>
      <w:lvlText w:val=""/>
      <w:lvlJc w:val="left"/>
      <w:pPr>
        <w:ind w:left="3420" w:hanging="360"/>
      </w:pPr>
      <w:rPr>
        <w:rFonts w:ascii="Symbol" w:hAnsi="Symbol" w:hint="default"/>
      </w:rPr>
    </w:lvl>
    <w:lvl w:ilvl="4" w:tplc="04090019" w:tentative="1">
      <w:start w:val="1"/>
      <w:numFmt w:val="bullet"/>
      <w:lvlText w:val="o"/>
      <w:lvlJc w:val="left"/>
      <w:pPr>
        <w:ind w:left="4140" w:hanging="360"/>
      </w:pPr>
      <w:rPr>
        <w:rFonts w:ascii="Courier New" w:hAnsi="Courier New" w:cs="Courier New" w:hint="default"/>
      </w:rPr>
    </w:lvl>
    <w:lvl w:ilvl="5" w:tplc="0409001B" w:tentative="1">
      <w:start w:val="1"/>
      <w:numFmt w:val="bullet"/>
      <w:lvlText w:val=""/>
      <w:lvlJc w:val="left"/>
      <w:pPr>
        <w:ind w:left="4860" w:hanging="360"/>
      </w:pPr>
      <w:rPr>
        <w:rFonts w:ascii="Wingdings" w:hAnsi="Wingdings" w:hint="default"/>
      </w:rPr>
    </w:lvl>
    <w:lvl w:ilvl="6" w:tplc="0409000F" w:tentative="1">
      <w:start w:val="1"/>
      <w:numFmt w:val="bullet"/>
      <w:lvlText w:val=""/>
      <w:lvlJc w:val="left"/>
      <w:pPr>
        <w:ind w:left="5580" w:hanging="360"/>
      </w:pPr>
      <w:rPr>
        <w:rFonts w:ascii="Symbol" w:hAnsi="Symbol" w:hint="default"/>
      </w:rPr>
    </w:lvl>
    <w:lvl w:ilvl="7" w:tplc="04090019" w:tentative="1">
      <w:start w:val="1"/>
      <w:numFmt w:val="bullet"/>
      <w:lvlText w:val="o"/>
      <w:lvlJc w:val="left"/>
      <w:pPr>
        <w:ind w:left="6300" w:hanging="360"/>
      </w:pPr>
      <w:rPr>
        <w:rFonts w:ascii="Courier New" w:hAnsi="Courier New" w:cs="Courier New" w:hint="default"/>
      </w:rPr>
    </w:lvl>
    <w:lvl w:ilvl="8" w:tplc="0409001B" w:tentative="1">
      <w:start w:val="1"/>
      <w:numFmt w:val="bullet"/>
      <w:lvlText w:val=""/>
      <w:lvlJc w:val="left"/>
      <w:pPr>
        <w:ind w:left="7020" w:hanging="360"/>
      </w:pPr>
      <w:rPr>
        <w:rFonts w:ascii="Wingdings" w:hAnsi="Wingdings" w:hint="default"/>
      </w:rPr>
    </w:lvl>
  </w:abstractNum>
  <w:abstractNum w:abstractNumId="35" w15:restartNumberingAfterBreak="0">
    <w:nsid w:val="7E990C0F"/>
    <w:multiLevelType w:val="hybridMultilevel"/>
    <w:tmpl w:val="BFFA50BC"/>
    <w:lvl w:ilvl="0" w:tplc="042A000D">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22"/>
  </w:num>
  <w:num w:numId="6">
    <w:abstractNumId w:val="7"/>
  </w:num>
  <w:num w:numId="7">
    <w:abstractNumId w:val="28"/>
  </w:num>
  <w:num w:numId="8">
    <w:abstractNumId w:val="16"/>
  </w:num>
  <w:num w:numId="9">
    <w:abstractNumId w:val="9"/>
  </w:num>
  <w:num w:numId="10">
    <w:abstractNumId w:val="11"/>
  </w:num>
  <w:num w:numId="11">
    <w:abstractNumId w:val="18"/>
  </w:num>
  <w:num w:numId="12">
    <w:abstractNumId w:val="32"/>
  </w:num>
  <w:num w:numId="13">
    <w:abstractNumId w:val="25"/>
  </w:num>
  <w:num w:numId="14">
    <w:abstractNumId w:val="29"/>
  </w:num>
  <w:num w:numId="15">
    <w:abstractNumId w:val="30"/>
  </w:num>
  <w:num w:numId="16">
    <w:abstractNumId w:val="6"/>
  </w:num>
  <w:num w:numId="17">
    <w:abstractNumId w:val="20"/>
  </w:num>
  <w:num w:numId="18">
    <w:abstractNumId w:val="33"/>
  </w:num>
  <w:num w:numId="19">
    <w:abstractNumId w:val="8"/>
  </w:num>
  <w:num w:numId="20">
    <w:abstractNumId w:val="17"/>
  </w:num>
  <w:num w:numId="21">
    <w:abstractNumId w:val="10"/>
  </w:num>
  <w:num w:numId="22">
    <w:abstractNumId w:val="19"/>
  </w:num>
  <w:num w:numId="23">
    <w:abstractNumId w:val="21"/>
  </w:num>
  <w:num w:numId="24">
    <w:abstractNumId w:val="13"/>
  </w:num>
  <w:num w:numId="25">
    <w:abstractNumId w:val="14"/>
  </w:num>
  <w:num w:numId="26">
    <w:abstractNumId w:val="35"/>
  </w:num>
  <w:num w:numId="27">
    <w:abstractNumId w:val="23"/>
  </w:num>
  <w:num w:numId="28">
    <w:abstractNumId w:val="26"/>
  </w:num>
  <w:num w:numId="29">
    <w:abstractNumId w:val="15"/>
  </w:num>
  <w:num w:numId="30">
    <w:abstractNumId w:val="34"/>
  </w:num>
  <w:num w:numId="31">
    <w:abstractNumId w:val="27"/>
  </w:num>
  <w:num w:numId="32">
    <w:abstractNumId w:val="12"/>
  </w:num>
  <w:num w:numId="33">
    <w:abstractNumId w:val="31"/>
  </w:num>
  <w:num w:numId="34">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B55"/>
    <w:rsid w:val="00001D54"/>
    <w:rsid w:val="000050B4"/>
    <w:rsid w:val="00007A0B"/>
    <w:rsid w:val="0001458E"/>
    <w:rsid w:val="000176C8"/>
    <w:rsid w:val="000343DE"/>
    <w:rsid w:val="00035535"/>
    <w:rsid w:val="00052475"/>
    <w:rsid w:val="000625AB"/>
    <w:rsid w:val="00076734"/>
    <w:rsid w:val="000B3340"/>
    <w:rsid w:val="000B49AC"/>
    <w:rsid w:val="000C3C42"/>
    <w:rsid w:val="000D0E71"/>
    <w:rsid w:val="000F5A3D"/>
    <w:rsid w:val="0010562C"/>
    <w:rsid w:val="00105FE9"/>
    <w:rsid w:val="00126FF6"/>
    <w:rsid w:val="00137C3A"/>
    <w:rsid w:val="001401F8"/>
    <w:rsid w:val="00143DF4"/>
    <w:rsid w:val="00163E0B"/>
    <w:rsid w:val="001654ED"/>
    <w:rsid w:val="00165D2D"/>
    <w:rsid w:val="00181A55"/>
    <w:rsid w:val="001A28C2"/>
    <w:rsid w:val="001B48FB"/>
    <w:rsid w:val="001E29C4"/>
    <w:rsid w:val="0020070C"/>
    <w:rsid w:val="00201D6D"/>
    <w:rsid w:val="002151FB"/>
    <w:rsid w:val="00224901"/>
    <w:rsid w:val="00230034"/>
    <w:rsid w:val="00233400"/>
    <w:rsid w:val="00233B50"/>
    <w:rsid w:val="00234A01"/>
    <w:rsid w:val="002364F9"/>
    <w:rsid w:val="002524C8"/>
    <w:rsid w:val="00254ED7"/>
    <w:rsid w:val="00264BBA"/>
    <w:rsid w:val="002A5AAD"/>
    <w:rsid w:val="002B3D69"/>
    <w:rsid w:val="002C648B"/>
    <w:rsid w:val="002E648D"/>
    <w:rsid w:val="002F7477"/>
    <w:rsid w:val="00317776"/>
    <w:rsid w:val="00327074"/>
    <w:rsid w:val="00367E40"/>
    <w:rsid w:val="00374D58"/>
    <w:rsid w:val="00387B61"/>
    <w:rsid w:val="00397732"/>
    <w:rsid w:val="003A665A"/>
    <w:rsid w:val="003B6A1A"/>
    <w:rsid w:val="003C2D81"/>
    <w:rsid w:val="003C4FEB"/>
    <w:rsid w:val="003E0D68"/>
    <w:rsid w:val="00446D24"/>
    <w:rsid w:val="00454E7D"/>
    <w:rsid w:val="00455308"/>
    <w:rsid w:val="004A5AFC"/>
    <w:rsid w:val="004B05A1"/>
    <w:rsid w:val="004B7F4B"/>
    <w:rsid w:val="004C45C6"/>
    <w:rsid w:val="004C5E1A"/>
    <w:rsid w:val="004C77EA"/>
    <w:rsid w:val="004C7EA8"/>
    <w:rsid w:val="004D1F8A"/>
    <w:rsid w:val="004D2B13"/>
    <w:rsid w:val="004F1D27"/>
    <w:rsid w:val="00501274"/>
    <w:rsid w:val="00502975"/>
    <w:rsid w:val="00507D2F"/>
    <w:rsid w:val="00521EAA"/>
    <w:rsid w:val="00530F59"/>
    <w:rsid w:val="0054510E"/>
    <w:rsid w:val="005530DA"/>
    <w:rsid w:val="005609E2"/>
    <w:rsid w:val="00567307"/>
    <w:rsid w:val="00573EAF"/>
    <w:rsid w:val="0058288A"/>
    <w:rsid w:val="00590116"/>
    <w:rsid w:val="00597459"/>
    <w:rsid w:val="005A43B3"/>
    <w:rsid w:val="005A66DF"/>
    <w:rsid w:val="005B712A"/>
    <w:rsid w:val="005C0655"/>
    <w:rsid w:val="005D6633"/>
    <w:rsid w:val="005E04A0"/>
    <w:rsid w:val="005E6267"/>
    <w:rsid w:val="005E7C40"/>
    <w:rsid w:val="005F518A"/>
    <w:rsid w:val="0060083B"/>
    <w:rsid w:val="006154B5"/>
    <w:rsid w:val="00621CF5"/>
    <w:rsid w:val="00626361"/>
    <w:rsid w:val="00635248"/>
    <w:rsid w:val="00645E5A"/>
    <w:rsid w:val="0065412C"/>
    <w:rsid w:val="00655F19"/>
    <w:rsid w:val="0067124C"/>
    <w:rsid w:val="0067165E"/>
    <w:rsid w:val="006854A6"/>
    <w:rsid w:val="00695AEC"/>
    <w:rsid w:val="006B2795"/>
    <w:rsid w:val="006B4B86"/>
    <w:rsid w:val="006C1FE2"/>
    <w:rsid w:val="006D5258"/>
    <w:rsid w:val="006F4583"/>
    <w:rsid w:val="006F655B"/>
    <w:rsid w:val="007105C0"/>
    <w:rsid w:val="00711C5D"/>
    <w:rsid w:val="007313FC"/>
    <w:rsid w:val="00741E66"/>
    <w:rsid w:val="007514BF"/>
    <w:rsid w:val="00752517"/>
    <w:rsid w:val="0075619D"/>
    <w:rsid w:val="007859ED"/>
    <w:rsid w:val="00796399"/>
    <w:rsid w:val="007964ED"/>
    <w:rsid w:val="007B53CE"/>
    <w:rsid w:val="007E15FD"/>
    <w:rsid w:val="008017A1"/>
    <w:rsid w:val="00805D58"/>
    <w:rsid w:val="00811493"/>
    <w:rsid w:val="0082615B"/>
    <w:rsid w:val="00826435"/>
    <w:rsid w:val="00834F12"/>
    <w:rsid w:val="00864EE1"/>
    <w:rsid w:val="0088189D"/>
    <w:rsid w:val="008A1158"/>
    <w:rsid w:val="008A2025"/>
    <w:rsid w:val="008A3547"/>
    <w:rsid w:val="008C17EB"/>
    <w:rsid w:val="008D71F6"/>
    <w:rsid w:val="008E100C"/>
    <w:rsid w:val="00902B01"/>
    <w:rsid w:val="009101C2"/>
    <w:rsid w:val="00910D52"/>
    <w:rsid w:val="00912116"/>
    <w:rsid w:val="009167B4"/>
    <w:rsid w:val="00924AA3"/>
    <w:rsid w:val="009262A3"/>
    <w:rsid w:val="009503EE"/>
    <w:rsid w:val="00955EA3"/>
    <w:rsid w:val="0095697F"/>
    <w:rsid w:val="00961EB7"/>
    <w:rsid w:val="00965922"/>
    <w:rsid w:val="0097345D"/>
    <w:rsid w:val="00974DAA"/>
    <w:rsid w:val="009C1503"/>
    <w:rsid w:val="009C415B"/>
    <w:rsid w:val="00A220B9"/>
    <w:rsid w:val="00A31B1A"/>
    <w:rsid w:val="00A322FC"/>
    <w:rsid w:val="00A366D0"/>
    <w:rsid w:val="00A70F20"/>
    <w:rsid w:val="00A77DAF"/>
    <w:rsid w:val="00A80F4F"/>
    <w:rsid w:val="00A86497"/>
    <w:rsid w:val="00A972AE"/>
    <w:rsid w:val="00AA0E8F"/>
    <w:rsid w:val="00AA1D69"/>
    <w:rsid w:val="00AB07E4"/>
    <w:rsid w:val="00AE32B7"/>
    <w:rsid w:val="00B06098"/>
    <w:rsid w:val="00B165EB"/>
    <w:rsid w:val="00B246C7"/>
    <w:rsid w:val="00B25763"/>
    <w:rsid w:val="00B3077D"/>
    <w:rsid w:val="00B30BC1"/>
    <w:rsid w:val="00B368A4"/>
    <w:rsid w:val="00B40BFD"/>
    <w:rsid w:val="00B6431D"/>
    <w:rsid w:val="00B65D82"/>
    <w:rsid w:val="00B77CC5"/>
    <w:rsid w:val="00B86F1F"/>
    <w:rsid w:val="00B943EA"/>
    <w:rsid w:val="00B95DBF"/>
    <w:rsid w:val="00BD455F"/>
    <w:rsid w:val="00C05B9F"/>
    <w:rsid w:val="00C236A1"/>
    <w:rsid w:val="00C24232"/>
    <w:rsid w:val="00C443B8"/>
    <w:rsid w:val="00C46B55"/>
    <w:rsid w:val="00C520FC"/>
    <w:rsid w:val="00C577FB"/>
    <w:rsid w:val="00C64741"/>
    <w:rsid w:val="00C74214"/>
    <w:rsid w:val="00CA7ECC"/>
    <w:rsid w:val="00CC5839"/>
    <w:rsid w:val="00CC635E"/>
    <w:rsid w:val="00CF763F"/>
    <w:rsid w:val="00D103E9"/>
    <w:rsid w:val="00D1387B"/>
    <w:rsid w:val="00D60D19"/>
    <w:rsid w:val="00D63924"/>
    <w:rsid w:val="00D7021E"/>
    <w:rsid w:val="00D76021"/>
    <w:rsid w:val="00DA0E0A"/>
    <w:rsid w:val="00DB3C9C"/>
    <w:rsid w:val="00DC69F1"/>
    <w:rsid w:val="00DD3A72"/>
    <w:rsid w:val="00DD46C6"/>
    <w:rsid w:val="00DE45D0"/>
    <w:rsid w:val="00E21AFA"/>
    <w:rsid w:val="00E251EF"/>
    <w:rsid w:val="00E50485"/>
    <w:rsid w:val="00E511E0"/>
    <w:rsid w:val="00E567DD"/>
    <w:rsid w:val="00E6664F"/>
    <w:rsid w:val="00E77D85"/>
    <w:rsid w:val="00E91F02"/>
    <w:rsid w:val="00E96B38"/>
    <w:rsid w:val="00E97D0E"/>
    <w:rsid w:val="00EA66E3"/>
    <w:rsid w:val="00EA7482"/>
    <w:rsid w:val="00EA7E82"/>
    <w:rsid w:val="00EB614C"/>
    <w:rsid w:val="00EC5310"/>
    <w:rsid w:val="00F04730"/>
    <w:rsid w:val="00F13629"/>
    <w:rsid w:val="00F13705"/>
    <w:rsid w:val="00F1524E"/>
    <w:rsid w:val="00F1751A"/>
    <w:rsid w:val="00F212BA"/>
    <w:rsid w:val="00F21685"/>
    <w:rsid w:val="00F52282"/>
    <w:rsid w:val="00F633B8"/>
    <w:rsid w:val="00F952DA"/>
    <w:rsid w:val="00F963E1"/>
    <w:rsid w:val="00FE4DCE"/>
    <w:rsid w:val="76C6B5D2"/>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37D6B8F"/>
  <w15:chartTrackingRefBased/>
  <w15:docId w15:val="{E38E6F3E-88F6-4FD7-BEBC-B84C5B24D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ja-JP" w:bidi="th-TH"/>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before="120" w:after="120" w:line="360" w:lineRule="auto"/>
      <w:ind w:firstLine="567"/>
      <w:jc w:val="both"/>
    </w:pPr>
    <w:rPr>
      <w:sz w:val="21"/>
      <w:lang w:eastAsia="ar-SA" w:bidi="ar-SA"/>
    </w:rPr>
  </w:style>
  <w:style w:type="paragraph" w:styleId="Heading1">
    <w:name w:val="heading 1"/>
    <w:basedOn w:val="Normal"/>
    <w:next w:val="Normal"/>
    <w:link w:val="Heading1Char"/>
    <w:autoRedefine/>
    <w:uiPriority w:val="9"/>
    <w:qFormat/>
    <w:rsid w:val="00F52282"/>
    <w:pPr>
      <w:keepNext/>
      <w:numPr>
        <w:numId w:val="1"/>
      </w:numPr>
      <w:spacing w:before="100" w:beforeAutospacing="1" w:after="100" w:afterAutospacing="1"/>
      <w:jc w:val="center"/>
      <w:outlineLvl w:val="0"/>
    </w:pPr>
    <w:rPr>
      <w:b/>
      <w:caps/>
      <w:sz w:val="32"/>
    </w:rPr>
  </w:style>
  <w:style w:type="paragraph" w:styleId="Heading2">
    <w:name w:val="heading 2"/>
    <w:basedOn w:val="Normal"/>
    <w:next w:val="Normal"/>
    <w:autoRedefine/>
    <w:qFormat/>
    <w:rsid w:val="00834F12"/>
    <w:pPr>
      <w:keepNext/>
      <w:numPr>
        <w:ilvl w:val="1"/>
        <w:numId w:val="1"/>
      </w:numPr>
      <w:tabs>
        <w:tab w:val="left" w:pos="1418"/>
      </w:tabs>
      <w:spacing w:before="240"/>
      <w:jc w:val="left"/>
      <w:outlineLvl w:val="1"/>
    </w:pPr>
    <w:rPr>
      <w:b/>
      <w:sz w:val="26"/>
      <w:szCs w:val="26"/>
      <w:lang w:val="x-none"/>
    </w:rPr>
  </w:style>
  <w:style w:type="paragraph" w:styleId="Heading3">
    <w:name w:val="heading 3"/>
    <w:basedOn w:val="Normal"/>
    <w:next w:val="Normal"/>
    <w:autoRedefine/>
    <w:uiPriority w:val="9"/>
    <w:qFormat/>
    <w:rsid w:val="00597459"/>
    <w:pPr>
      <w:keepNext/>
      <w:numPr>
        <w:ilvl w:val="2"/>
        <w:numId w:val="1"/>
      </w:numPr>
      <w:tabs>
        <w:tab w:val="clear" w:pos="5399"/>
      </w:tabs>
      <w:spacing w:before="240" w:after="60" w:line="240" w:lineRule="auto"/>
      <w:ind w:left="993" w:hanging="426"/>
      <w:jc w:val="left"/>
      <w:outlineLvl w:val="2"/>
    </w:pPr>
    <w:rPr>
      <w:b/>
      <w:iCs/>
      <w:sz w:val="26"/>
      <w:szCs w:val="26"/>
      <w:lang w:val="x-none"/>
    </w:rPr>
  </w:style>
  <w:style w:type="paragraph" w:styleId="Heading4">
    <w:name w:val="heading 4"/>
    <w:basedOn w:val="Normal"/>
    <w:next w:val="Normal"/>
    <w:autoRedefine/>
    <w:qFormat/>
    <w:rsid w:val="00E91F02"/>
    <w:pPr>
      <w:keepNext/>
      <w:numPr>
        <w:ilvl w:val="3"/>
        <w:numId w:val="1"/>
      </w:numPr>
      <w:outlineLvl w:val="3"/>
    </w:pPr>
    <w:rPr>
      <w:sz w:val="26"/>
      <w:szCs w:val="26"/>
    </w:rPr>
  </w:style>
  <w:style w:type="paragraph" w:styleId="Heading5">
    <w:name w:val="heading 5"/>
    <w:basedOn w:val="Normal"/>
    <w:next w:val="Normal"/>
    <w:qFormat/>
    <w:pPr>
      <w:keepNext/>
      <w:numPr>
        <w:ilvl w:val="4"/>
        <w:numId w:val="1"/>
      </w:numPr>
      <w:spacing w:before="60"/>
      <w:outlineLvl w:val="4"/>
    </w:pPr>
    <w:rPr>
      <w:i/>
    </w:rPr>
  </w:style>
  <w:style w:type="paragraph" w:styleId="Heading6">
    <w:name w:val="heading 6"/>
    <w:basedOn w:val="Normal"/>
    <w:next w:val="Normal"/>
    <w:qFormat/>
    <w:pPr>
      <w:keepNext/>
      <w:numPr>
        <w:ilvl w:val="5"/>
        <w:numId w:val="1"/>
      </w:numPr>
      <w:outlineLvl w:val="5"/>
    </w:pPr>
    <w:rPr>
      <w:rFonts w:ascii="VNI-Times" w:hAnsi="VNI-Times" w:cs="VNI-Times"/>
      <w:b/>
      <w:i/>
      <w:sz w:val="24"/>
    </w:rPr>
  </w:style>
  <w:style w:type="paragraph" w:styleId="Heading7">
    <w:name w:val="heading 7"/>
    <w:basedOn w:val="Normal"/>
    <w:next w:val="Normal"/>
    <w:qFormat/>
    <w:pPr>
      <w:keepNext/>
      <w:numPr>
        <w:ilvl w:val="6"/>
        <w:numId w:val="1"/>
      </w:numPr>
      <w:outlineLvl w:val="6"/>
    </w:pPr>
    <w:rPr>
      <w:rFonts w:ascii="VNI-Times" w:hAnsi="VNI-Times" w:cs="VNI-Times"/>
      <w:b/>
      <w:i/>
      <w:sz w:val="24"/>
      <w:u w:val="single"/>
    </w:rPr>
  </w:style>
  <w:style w:type="paragraph" w:styleId="Heading8">
    <w:name w:val="heading 8"/>
    <w:basedOn w:val="Normal"/>
    <w:next w:val="Normal"/>
    <w:qFormat/>
    <w:pPr>
      <w:numPr>
        <w:ilvl w:val="7"/>
        <w:numId w:val="1"/>
      </w:numPr>
      <w:spacing w:before="240" w:after="60"/>
      <w:outlineLvl w:val="7"/>
    </w:pPr>
    <w:rPr>
      <w:i/>
      <w:iCs/>
      <w:sz w:val="24"/>
      <w:szCs w:val="24"/>
    </w:rPr>
  </w:style>
  <w:style w:type="paragraph" w:styleId="Heading9">
    <w:name w:val="heading 9"/>
    <w:basedOn w:val="Normal"/>
    <w:next w:val="Normal"/>
    <w:qFormat/>
    <w:pPr>
      <w:keepNext/>
      <w:numPr>
        <w:ilvl w:val="8"/>
        <w:numId w:val="1"/>
      </w:numPr>
      <w:outlineLvl w:val="8"/>
    </w:pPr>
    <w:rPr>
      <w:rFonts w:ascii="VNI-Times" w:hAnsi="VNI-Times" w:cs="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Times New Roman" w:eastAsia="Times New Roman" w:hAnsi="Times New Roman" w:cs="Times New Roman" w:hint="default"/>
    </w:rPr>
  </w:style>
  <w:style w:type="character" w:customStyle="1" w:styleId="WW8Num1z1">
    <w:name w:val="WW8Num1z1"/>
    <w:rPr>
      <w:rFonts w:ascii="Courier New" w:hAnsi="Courier New" w:cs="Courier New" w:hint="default"/>
    </w:rPr>
  </w:style>
  <w:style w:type="character" w:customStyle="1" w:styleId="WW8Num1z2">
    <w:name w:val="WW8Num1z2"/>
    <w:rPr>
      <w:rFonts w:ascii="Wingdings" w:hAnsi="Wingdings" w:cs="Wingdings" w:hint="default"/>
    </w:rPr>
  </w:style>
  <w:style w:type="character" w:customStyle="1" w:styleId="WW8Num1z3">
    <w:name w:val="WW8Num1z3"/>
    <w:rPr>
      <w:rFonts w:ascii="Symbol" w:hAnsi="Symbol" w:cs="Symbol" w:hint="default"/>
    </w:rPr>
  </w:style>
  <w:style w:type="character" w:customStyle="1" w:styleId="WW8Num2z0">
    <w:name w:val="WW8Num2z0"/>
    <w:rPr>
      <w:rFonts w:ascii="Times New Roman" w:hAnsi="Times New Roman" w:cs="Times New Roman"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2z3">
    <w:name w:val="WW8Num2z3"/>
    <w:rPr>
      <w:rFonts w:ascii="Symbol" w:hAnsi="Symbol" w:cs="Symbol" w:hint="default"/>
    </w:rPr>
  </w:style>
  <w:style w:type="character" w:customStyle="1" w:styleId="WW8Num3z0">
    <w:name w:val="WW8Num3z0"/>
    <w:rPr>
      <w:rFonts w:ascii="Times New Roman" w:hAnsi="Times New Roman" w:cs="Times New Roman"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3z3">
    <w:name w:val="WW8Num3z3"/>
    <w:rPr>
      <w:rFonts w:ascii="Symbol" w:hAnsi="Symbol" w:cs="Symbol" w:hint="default"/>
    </w:rPr>
  </w:style>
  <w:style w:type="character" w:customStyle="1" w:styleId="WW8Num4z0">
    <w:name w:val="WW8Num4z0"/>
    <w:rPr>
      <w:rFonts w:hint="default"/>
      <w:lang w:val="en-US"/>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Times New Roman" w:hAnsi="Times New Roman" w:cs="Times New Roman"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5z3">
    <w:name w:val="WW8Num5z3"/>
    <w:rPr>
      <w:rFonts w:ascii="Symbol" w:hAnsi="Symbol" w:cs="Symbol" w:hint="default"/>
    </w:rPr>
  </w:style>
  <w:style w:type="character" w:customStyle="1" w:styleId="WW8Num6z0">
    <w:name w:val="WW8Num6z0"/>
    <w:rPr>
      <w:rFonts w:ascii="Times New Roman" w:hAnsi="Times New Roman" w:cs="Times New Roman" w:hint="default"/>
      <w:lang w:val="en-US"/>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Arial" w:hAnsi="Arial" w:cs="Arial" w:hint="default"/>
      <w:sz w:val="21"/>
    </w:rPr>
  </w:style>
  <w:style w:type="character" w:customStyle="1" w:styleId="WW8Num10z0">
    <w:name w:val="WW8Num10z0"/>
    <w:rPr>
      <w:rFonts w:ascii="Times New Roman" w:hAnsi="Times New Roman" w:cs="Times New Roman" w:hint="default"/>
      <w:b/>
      <w:i/>
      <w:sz w:val="22"/>
    </w:rPr>
  </w:style>
  <w:style w:type="character" w:customStyle="1" w:styleId="WW8Num11z0">
    <w:name w:val="WW8Num11z0"/>
    <w:rPr>
      <w:rFonts w:hint="default"/>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Times New Roman" w:hAnsi="Times New Roman" w:cs="Times New Roman" w:hint="default"/>
      <w:sz w:val="28"/>
      <w:u w:val="single"/>
    </w:rPr>
  </w:style>
  <w:style w:type="character" w:customStyle="1" w:styleId="WW8Num12z1">
    <w:name w:val="WW8Num12z1"/>
    <w:rPr>
      <w:rFonts w:ascii="Times New Roman" w:hAnsi="Times New Roman" w:cs="Times New Roman" w:hint="default"/>
      <w:b/>
      <w:i w:val="0"/>
    </w:rPr>
  </w:style>
  <w:style w:type="character" w:customStyle="1" w:styleId="WW8Num12z2">
    <w:name w:val="WW8Num12z2"/>
    <w:rPr>
      <w:rFonts w:ascii="Times New Roman" w:hAnsi="Times New Roman" w:cs="Times New Roman" w:hint="default"/>
    </w:rPr>
  </w:style>
  <w:style w:type="character" w:customStyle="1" w:styleId="WW8Num12z4">
    <w:name w:val="WW8Num12z4"/>
    <w:rPr>
      <w:rFonts w:hint="default"/>
    </w:rPr>
  </w:style>
  <w:style w:type="character" w:customStyle="1" w:styleId="WW8Num13z0">
    <w:name w:val="WW8Num13z0"/>
    <w:rPr>
      <w:rFonts w:ascii="Times New Roman" w:eastAsia="Times New Roman" w:hAnsi="Times New Roman" w:cs="Times New Roman" w:hint="default"/>
    </w:rPr>
  </w:style>
  <w:style w:type="character" w:customStyle="1" w:styleId="WW8Num13z1">
    <w:name w:val="WW8Num13z1"/>
    <w:rPr>
      <w:rFonts w:ascii="Courier New" w:hAnsi="Courier New" w:cs="Courier New" w:hint="default"/>
    </w:rPr>
  </w:style>
  <w:style w:type="character" w:customStyle="1" w:styleId="WW8Num13z2">
    <w:name w:val="WW8Num13z2"/>
    <w:rPr>
      <w:rFonts w:ascii="Wingdings" w:hAnsi="Wingdings" w:cs="Wingdings" w:hint="default"/>
    </w:rPr>
  </w:style>
  <w:style w:type="character" w:customStyle="1" w:styleId="WW8Num13z3">
    <w:name w:val="WW8Num13z3"/>
    <w:rPr>
      <w:rFonts w:ascii="Symbol" w:hAnsi="Symbol" w:cs="Symbol" w:hint="default"/>
    </w:rPr>
  </w:style>
  <w:style w:type="character" w:customStyle="1" w:styleId="WW8Num14z0">
    <w:name w:val="WW8Num14z0"/>
    <w:rPr>
      <w:rFonts w:hint="default"/>
      <w:sz w:val="26"/>
      <w:szCs w:val="26"/>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hAnsi="Times New Roman" w:cs="Times New Roman" w:hint="default"/>
    </w:rPr>
  </w:style>
  <w:style w:type="character" w:customStyle="1" w:styleId="WW8Num15z1">
    <w:name w:val="WW8Num15z1"/>
    <w:rPr>
      <w:rFonts w:ascii="Wingdings" w:hAnsi="Wingdings" w:cs="Wingdings" w:hint="default"/>
    </w:rPr>
  </w:style>
  <w:style w:type="character" w:customStyle="1" w:styleId="WW8Num16z0">
    <w:name w:val="WW8Num16z0"/>
    <w:rPr>
      <w:rFonts w:ascii="Symbol" w:hAnsi="Symbol" w:cs="Symbol" w:hint="default"/>
    </w:rPr>
  </w:style>
  <w:style w:type="character" w:customStyle="1" w:styleId="WW8Num16z1">
    <w:name w:val="WW8Num16z1"/>
    <w:rPr>
      <w:rFonts w:ascii="Courier New" w:hAnsi="Courier New" w:cs="Courier New" w:hint="default"/>
    </w:rPr>
  </w:style>
  <w:style w:type="character" w:customStyle="1" w:styleId="WW8Num16z2">
    <w:name w:val="WW8Num16z2"/>
    <w:rPr>
      <w:rFonts w:ascii="Wingdings" w:hAnsi="Wingdings" w:cs="Wingdings" w:hint="default"/>
    </w:rPr>
  </w:style>
  <w:style w:type="character" w:customStyle="1" w:styleId="WW8Num17z0">
    <w:name w:val="WW8Num17z0"/>
    <w:rPr>
      <w:rFonts w:hint="default"/>
      <w:sz w:val="26"/>
      <w:szCs w:val="26"/>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ascii="Times New Roman" w:eastAsia="Times New Roman" w:hAnsi="Times New Roman" w:cs="Times New Roman" w:hint="default"/>
    </w:rPr>
  </w:style>
  <w:style w:type="character" w:customStyle="1" w:styleId="WW8Num18z1">
    <w:name w:val="WW8Num18z1"/>
    <w:rPr>
      <w:rFonts w:ascii="Courier New" w:hAnsi="Courier New" w:cs="Courier New" w:hint="default"/>
    </w:rPr>
  </w:style>
  <w:style w:type="character" w:customStyle="1" w:styleId="WW8Num18z2">
    <w:name w:val="WW8Num18z2"/>
    <w:rPr>
      <w:rFonts w:ascii="Wingdings" w:hAnsi="Wingdings" w:cs="Wingdings" w:hint="default"/>
    </w:rPr>
  </w:style>
  <w:style w:type="character" w:customStyle="1" w:styleId="WW8Num18z3">
    <w:name w:val="WW8Num18z3"/>
    <w:rPr>
      <w:rFonts w:ascii="Symbol" w:hAnsi="Symbol" w:cs="Symbol" w:hint="default"/>
    </w:rPr>
  </w:style>
  <w:style w:type="character" w:customStyle="1" w:styleId="WW8Num19z0">
    <w:name w:val="WW8Num19z0"/>
    <w:rPr>
      <w:rFonts w:hint="default"/>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Wingdings" w:hAnsi="Wingdings" w:cs="Wingdings" w:hint="default"/>
      <w:sz w:val="26"/>
      <w:szCs w:val="26"/>
      <w:lang w:val="x-none"/>
    </w:rPr>
  </w:style>
  <w:style w:type="character" w:customStyle="1" w:styleId="WW8Num20z1">
    <w:name w:val="WW8Num20z1"/>
    <w:rPr>
      <w:rFonts w:ascii="Times New Roman" w:eastAsia="Times New Roman" w:hAnsi="Times New Roman" w:cs="Times New Roman" w:hint="default"/>
      <w:lang w:val="x-none"/>
    </w:rPr>
  </w:style>
  <w:style w:type="character" w:customStyle="1" w:styleId="WW8Num20z3">
    <w:name w:val="WW8Num20z3"/>
    <w:rPr>
      <w:rFonts w:ascii="Symbol" w:hAnsi="Symbol" w:cs="Symbol" w:hint="default"/>
    </w:rPr>
  </w:style>
  <w:style w:type="character" w:customStyle="1" w:styleId="WW8Num20z4">
    <w:name w:val="WW8Num20z4"/>
    <w:rPr>
      <w:rFonts w:ascii="Courier New" w:hAnsi="Courier New" w:cs="Courier New" w:hint="default"/>
    </w:rPr>
  </w:style>
  <w:style w:type="character" w:customStyle="1" w:styleId="WW8Num21z0">
    <w:name w:val="WW8Num21z0"/>
    <w:rPr>
      <w:rFonts w:ascii="Wingdings" w:hAnsi="Wingdings" w:cs="Wingdings" w:hint="default"/>
      <w:sz w:val="16"/>
    </w:rPr>
  </w:style>
  <w:style w:type="character" w:customStyle="1" w:styleId="WW8Num22z0">
    <w:name w:val="WW8Num22z0"/>
    <w:rPr>
      <w:rFonts w:ascii="Times New Roman" w:hAnsi="Times New Roman" w:cs="Times New Roman" w:hint="default"/>
    </w:rPr>
  </w:style>
  <w:style w:type="character" w:customStyle="1" w:styleId="WW8Num23z0">
    <w:name w:val="WW8Num23z0"/>
    <w:rPr>
      <w:rFonts w:hint="default"/>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hint="default"/>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styleId="PageNumber">
    <w:name w:val="page number"/>
    <w:basedOn w:val="DefaultParagraphFont"/>
  </w:style>
  <w:style w:type="character" w:customStyle="1" w:styleId="BodyTextChar">
    <w:name w:val="Body Text Char"/>
    <w:rPr>
      <w:rFonts w:ascii="VNI-Centur" w:hAnsi="VNI-Centur" w:cs="VNI-Centur"/>
      <w:sz w:val="21"/>
      <w:lang w:val="en-US" w:eastAsia="ar-SA" w:bidi="ar-SA"/>
    </w:rPr>
  </w:style>
  <w:style w:type="character" w:customStyle="1" w:styleId="FootnoteCharacters">
    <w:name w:val="Footnote Characters"/>
    <w:rPr>
      <w:vertAlign w:val="superscript"/>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Heading2Char">
    <w:name w:val="Heading 2 Char"/>
    <w:rPr>
      <w:b/>
      <w:sz w:val="26"/>
      <w:szCs w:val="26"/>
      <w:lang w:val="x-none"/>
    </w:rPr>
  </w:style>
  <w:style w:type="character" w:customStyle="1" w:styleId="Heading3Char">
    <w:name w:val="Heading 3 Char"/>
    <w:rPr>
      <w:b/>
      <w:iCs/>
      <w:sz w:val="26"/>
      <w:szCs w:val="26"/>
      <w:lang w:val="x-none"/>
    </w:rPr>
  </w:style>
  <w:style w:type="character" w:customStyle="1" w:styleId="Heading4Char">
    <w:name w:val="Heading 4 Char"/>
    <w:rPr>
      <w:i/>
      <w:sz w:val="26"/>
      <w:szCs w:val="26"/>
    </w:rPr>
  </w:style>
  <w:style w:type="character" w:customStyle="1" w:styleId="HeaderChar">
    <w:name w:val="Header Char"/>
    <w:uiPriority w:val="99"/>
    <w:rPr>
      <w:sz w:val="21"/>
    </w:rPr>
  </w:style>
  <w:style w:type="character" w:customStyle="1" w:styleId="FooterChar">
    <w:name w:val="Footer Char"/>
    <w:uiPriority w:val="99"/>
    <w:rPr>
      <w:sz w:val="21"/>
    </w:rPr>
  </w:style>
  <w:style w:type="character" w:styleId="LineNumber">
    <w:name w:val="line number"/>
  </w:style>
  <w:style w:type="character" w:customStyle="1" w:styleId="IndexLink">
    <w:name w:val="Index Link"/>
  </w:style>
  <w:style w:type="character" w:customStyle="1" w:styleId="NumberingSymbols">
    <w:name w:val="Numbering Symbols"/>
  </w:style>
  <w:style w:type="paragraph" w:customStyle="1" w:styleId="Heading">
    <w:name w:val="Heading"/>
    <w:basedOn w:val="Normal"/>
    <w:next w:val="BodyText"/>
    <w:pPr>
      <w:keepNext/>
      <w:spacing w:before="240"/>
    </w:pPr>
    <w:rPr>
      <w:rFonts w:ascii="Arial" w:eastAsia="Microsoft YaHei" w:hAnsi="Arial" w:cs="Lucida Sans"/>
      <w:sz w:val="28"/>
      <w:szCs w:val="28"/>
    </w:rPr>
  </w:style>
  <w:style w:type="paragraph" w:styleId="BodyText">
    <w:name w:val="Body Text"/>
    <w:basedOn w:val="Normal"/>
    <w:pPr>
      <w:spacing w:before="0" w:line="240" w:lineRule="auto"/>
      <w:ind w:firstLine="285"/>
    </w:pPr>
    <w:rPr>
      <w:rFonts w:ascii="VNI-Centur" w:hAnsi="VNI-Centur" w:cs="VNI-Centur"/>
    </w:rPr>
  </w:style>
  <w:style w:type="paragraph" w:styleId="List">
    <w:name w:val="List"/>
    <w:basedOn w:val="BodyText"/>
    <w:rPr>
      <w:rFonts w:cs="Lucida Sans"/>
    </w:rPr>
  </w:style>
  <w:style w:type="paragraph" w:styleId="Caption">
    <w:name w:val="caption"/>
    <w:basedOn w:val="Normal"/>
    <w:next w:val="Normal"/>
    <w:qFormat/>
    <w:rsid w:val="00B25763"/>
    <w:rPr>
      <w:sz w:val="26"/>
    </w:rPr>
  </w:style>
  <w:style w:type="paragraph" w:customStyle="1" w:styleId="Index">
    <w:name w:val="Index"/>
    <w:basedOn w:val="Normal"/>
    <w:pPr>
      <w:suppressLineNumbers/>
    </w:pPr>
    <w:rPr>
      <w:rFonts w:cs="Lucida Sans"/>
    </w:rPr>
  </w:style>
  <w:style w:type="paragraph" w:customStyle="1" w:styleId="Content">
    <w:name w:val="Content"/>
    <w:pPr>
      <w:suppressAutoHyphens/>
      <w:jc w:val="center"/>
    </w:pPr>
    <w:rPr>
      <w:sz w:val="13"/>
      <w:lang w:eastAsia="ar-SA" w:bidi="ar-SA"/>
    </w:rPr>
  </w:style>
  <w:style w:type="paragraph" w:styleId="DocumentMap">
    <w:name w:val="Document Map"/>
    <w:basedOn w:val="Normal"/>
    <w:pPr>
      <w:shd w:val="clear" w:color="auto" w:fill="000080"/>
    </w:pPr>
    <w:rPr>
      <w:rFonts w:cs="Courier New"/>
      <w:sz w:val="20"/>
    </w:rPr>
  </w:style>
  <w:style w:type="paragraph" w:customStyle="1" w:styleId="Equation">
    <w:name w:val="Equation"/>
    <w:basedOn w:val="Normal"/>
    <w:pPr>
      <w:tabs>
        <w:tab w:val="center" w:pos="2835"/>
        <w:tab w:val="right" w:pos="5387"/>
      </w:tabs>
      <w:spacing w:after="240" w:line="240" w:lineRule="auto"/>
      <w:ind w:firstLine="0"/>
      <w:jc w:val="left"/>
    </w:pPr>
  </w:style>
  <w:style w:type="paragraph" w:customStyle="1" w:styleId="Picture">
    <w:name w:val="Picture"/>
    <w:pPr>
      <w:suppressAutoHyphens/>
      <w:jc w:val="center"/>
    </w:pPr>
    <w:rPr>
      <w:lang w:eastAsia="ar-SA" w:bidi="ar-SA"/>
    </w:rPr>
  </w:style>
  <w:style w:type="paragraph" w:styleId="BodyTextIndent">
    <w:name w:val="Body Text Indent"/>
    <w:basedOn w:val="Normal"/>
    <w:rPr>
      <w:b/>
    </w:rPr>
  </w:style>
  <w:style w:type="paragraph" w:styleId="Header">
    <w:name w:val="header"/>
    <w:basedOn w:val="Normal"/>
    <w:uiPriority w:val="99"/>
    <w:pPr>
      <w:tabs>
        <w:tab w:val="center" w:pos="4320"/>
        <w:tab w:val="right" w:pos="8640"/>
      </w:tabs>
    </w:pPr>
  </w:style>
  <w:style w:type="paragraph" w:styleId="Footer">
    <w:name w:val="footer"/>
    <w:basedOn w:val="Normal"/>
    <w:uiPriority w:val="99"/>
    <w:qFormat/>
    <w:pPr>
      <w:tabs>
        <w:tab w:val="center" w:pos="4320"/>
        <w:tab w:val="right" w:pos="8640"/>
      </w:tabs>
    </w:pPr>
  </w:style>
  <w:style w:type="paragraph" w:styleId="BodyText2">
    <w:name w:val="Body Text 2"/>
    <w:basedOn w:val="Normal"/>
    <w:pPr>
      <w:spacing w:before="0" w:after="0" w:line="240" w:lineRule="auto"/>
      <w:ind w:firstLine="0"/>
      <w:jc w:val="left"/>
    </w:pPr>
    <w:rPr>
      <w:rFonts w:ascii="VNI-Times" w:hAnsi="VNI-Times" w:cs="VNI-Times"/>
      <w:i/>
      <w:sz w:val="24"/>
    </w:rPr>
  </w:style>
  <w:style w:type="paragraph" w:styleId="FootnoteText">
    <w:name w:val="footnote text"/>
    <w:basedOn w:val="Normal"/>
    <w:pPr>
      <w:spacing w:before="0" w:after="0" w:line="240" w:lineRule="auto"/>
      <w:ind w:firstLine="0"/>
      <w:jc w:val="left"/>
    </w:pPr>
    <w:rPr>
      <w:rFonts w:ascii="VNI-Centur" w:hAnsi="VNI-Centur" w:cs="VNI-Centur"/>
      <w:sz w:val="20"/>
    </w:rPr>
  </w:style>
  <w:style w:type="paragraph" w:styleId="BodyTextIndent2">
    <w:name w:val="Body Text Indent 2"/>
    <w:basedOn w:val="Normal"/>
    <w:pPr>
      <w:spacing w:before="0" w:after="0" w:line="240" w:lineRule="auto"/>
      <w:ind w:firstLine="720"/>
      <w:jc w:val="left"/>
    </w:pPr>
    <w:rPr>
      <w:rFonts w:ascii="VNI-Times" w:hAnsi="VNI-Times" w:cs="VNI-Times"/>
      <w:i/>
      <w:sz w:val="24"/>
    </w:rPr>
  </w:style>
  <w:style w:type="paragraph" w:styleId="BodyText3">
    <w:name w:val="Body Text 3"/>
    <w:basedOn w:val="Normal"/>
    <w:pPr>
      <w:spacing w:before="0" w:after="0" w:line="240" w:lineRule="auto"/>
      <w:ind w:firstLine="0"/>
      <w:jc w:val="left"/>
    </w:pPr>
    <w:rPr>
      <w:rFonts w:ascii="VNI-Times" w:hAnsi="VNI-Times" w:cs="VNI-Times"/>
      <w:sz w:val="20"/>
    </w:rPr>
  </w:style>
  <w:style w:type="paragraph" w:styleId="TOC4">
    <w:name w:val="toc 4"/>
    <w:basedOn w:val="Normal"/>
    <w:next w:val="Normal"/>
    <w:uiPriority w:val="39"/>
    <w:pPr>
      <w:spacing w:before="0" w:after="0"/>
      <w:ind w:firstLine="0"/>
      <w:jc w:val="left"/>
    </w:pPr>
    <w:rPr>
      <w:sz w:val="22"/>
    </w:rPr>
  </w:style>
  <w:style w:type="paragraph" w:styleId="TOC5">
    <w:name w:val="toc 5"/>
    <w:basedOn w:val="Normal"/>
    <w:next w:val="Normal"/>
    <w:uiPriority w:val="39"/>
    <w:pPr>
      <w:spacing w:before="0" w:after="0"/>
      <w:ind w:firstLine="0"/>
      <w:jc w:val="left"/>
    </w:pPr>
    <w:rPr>
      <w:sz w:val="22"/>
    </w:rPr>
  </w:style>
  <w:style w:type="paragraph" w:styleId="TOC6">
    <w:name w:val="toc 6"/>
    <w:basedOn w:val="Normal"/>
    <w:next w:val="Normal"/>
    <w:uiPriority w:val="39"/>
    <w:pPr>
      <w:spacing w:before="0" w:after="0"/>
      <w:ind w:firstLine="0"/>
      <w:jc w:val="left"/>
    </w:pPr>
    <w:rPr>
      <w:sz w:val="22"/>
    </w:rPr>
  </w:style>
  <w:style w:type="paragraph" w:styleId="TOC7">
    <w:name w:val="toc 7"/>
    <w:basedOn w:val="Normal"/>
    <w:next w:val="Normal"/>
    <w:uiPriority w:val="39"/>
    <w:pPr>
      <w:spacing w:before="0" w:after="0"/>
      <w:ind w:firstLine="0"/>
      <w:jc w:val="left"/>
    </w:pPr>
    <w:rPr>
      <w:sz w:val="22"/>
    </w:rPr>
  </w:style>
  <w:style w:type="paragraph" w:styleId="TOC8">
    <w:name w:val="toc 8"/>
    <w:basedOn w:val="Normal"/>
    <w:next w:val="Normal"/>
    <w:uiPriority w:val="39"/>
    <w:pPr>
      <w:spacing w:before="0" w:after="0"/>
      <w:ind w:firstLine="0"/>
      <w:jc w:val="left"/>
    </w:pPr>
    <w:rPr>
      <w:sz w:val="22"/>
    </w:rPr>
  </w:style>
  <w:style w:type="paragraph" w:styleId="TOC9">
    <w:name w:val="toc 9"/>
    <w:basedOn w:val="Normal"/>
    <w:next w:val="Normal"/>
    <w:uiPriority w:val="39"/>
    <w:pPr>
      <w:spacing w:before="0" w:after="0"/>
      <w:ind w:firstLine="0"/>
      <w:jc w:val="left"/>
    </w:pPr>
    <w:rPr>
      <w:sz w:val="22"/>
    </w:rPr>
  </w:style>
  <w:style w:type="paragraph" w:styleId="BodyTextIndent3">
    <w:name w:val="Body Text Indent 3"/>
    <w:basedOn w:val="Normal"/>
    <w:pPr>
      <w:spacing w:before="0" w:after="0" w:line="240" w:lineRule="auto"/>
      <w:ind w:firstLine="720"/>
      <w:jc w:val="left"/>
    </w:pPr>
    <w:rPr>
      <w:rFonts w:ascii="VNI-Times" w:hAnsi="VNI-Times" w:cs="VNI-Times"/>
      <w:sz w:val="24"/>
    </w:rPr>
  </w:style>
  <w:style w:type="paragraph" w:styleId="PlainText">
    <w:name w:val="Plain Text"/>
    <w:basedOn w:val="Normal"/>
    <w:pPr>
      <w:spacing w:before="0" w:after="0" w:line="240" w:lineRule="auto"/>
      <w:ind w:firstLine="0"/>
      <w:jc w:val="left"/>
    </w:pPr>
    <w:rPr>
      <w:rFonts w:ascii="Courier New" w:hAnsi="Courier New" w:cs="Courier New"/>
      <w:sz w:val="20"/>
    </w:rPr>
  </w:style>
  <w:style w:type="paragraph" w:customStyle="1" w:styleId="programing">
    <w:name w:val="programing"/>
    <w:pPr>
      <w:pBdr>
        <w:top w:val="single" w:sz="4" w:space="1" w:color="000000"/>
        <w:left w:val="single" w:sz="4" w:space="4" w:color="000000"/>
        <w:bottom w:val="single" w:sz="4" w:space="1" w:color="000000"/>
        <w:right w:val="single" w:sz="4" w:space="4" w:color="000000"/>
      </w:pBdr>
      <w:tabs>
        <w:tab w:val="left" w:pos="342"/>
        <w:tab w:val="left" w:pos="741"/>
        <w:tab w:val="left" w:pos="1083"/>
        <w:tab w:val="left" w:pos="1425"/>
        <w:tab w:val="left" w:pos="1824"/>
      </w:tabs>
      <w:suppressAutoHyphens/>
      <w:ind w:left="342"/>
    </w:pPr>
    <w:rPr>
      <w:rFonts w:ascii="Courier New" w:hAnsi="Courier New" w:cs="Courier New"/>
      <w:sz w:val="22"/>
      <w:lang w:eastAsia="ar-SA" w:bidi="ar-SA"/>
    </w:rPr>
  </w:style>
  <w:style w:type="paragraph" w:styleId="TOC1">
    <w:name w:val="toc 1"/>
    <w:basedOn w:val="Normal"/>
    <w:next w:val="Normal"/>
    <w:uiPriority w:val="39"/>
    <w:pPr>
      <w:spacing w:before="360" w:after="360"/>
      <w:ind w:firstLine="0"/>
      <w:jc w:val="left"/>
    </w:pPr>
    <w:rPr>
      <w:b/>
      <w:sz w:val="22"/>
    </w:rPr>
  </w:style>
  <w:style w:type="paragraph" w:styleId="TOC2">
    <w:name w:val="toc 2"/>
    <w:basedOn w:val="Normal"/>
    <w:next w:val="Normal"/>
    <w:uiPriority w:val="39"/>
    <w:pPr>
      <w:spacing w:before="0" w:after="0"/>
      <w:ind w:firstLine="0"/>
      <w:jc w:val="left"/>
    </w:pPr>
    <w:rPr>
      <w:sz w:val="20"/>
    </w:rPr>
  </w:style>
  <w:style w:type="paragraph" w:styleId="TOC3">
    <w:name w:val="toc 3"/>
    <w:basedOn w:val="Normal"/>
    <w:next w:val="Normal"/>
    <w:uiPriority w:val="39"/>
    <w:pPr>
      <w:spacing w:before="0" w:after="0"/>
      <w:ind w:firstLine="0"/>
      <w:jc w:val="left"/>
    </w:pPr>
    <w:rPr>
      <w:sz w:val="22"/>
    </w:rPr>
  </w:style>
  <w:style w:type="paragraph" w:styleId="ListBullet2">
    <w:name w:val="List Bullet 2"/>
    <w:basedOn w:val="Normal"/>
    <w:pPr>
      <w:widowControl w:val="0"/>
      <w:tabs>
        <w:tab w:val="left" w:pos="720"/>
      </w:tabs>
      <w:spacing w:before="0" w:after="397" w:line="284" w:lineRule="exact"/>
      <w:ind w:left="720" w:hanging="360"/>
    </w:pPr>
    <w:rPr>
      <w:rFonts w:ascii="VNI-Centur" w:hAnsi="VNI-Centur" w:cs="VNI-Centur"/>
      <w:b/>
      <w:sz w:val="20"/>
    </w:rPr>
  </w:style>
  <w:style w:type="paragraph" w:customStyle="1" w:styleId="Nhanxet">
    <w:name w:val="Nhan xet"/>
    <w:basedOn w:val="Normal"/>
    <w:pPr>
      <w:widowControl w:val="0"/>
      <w:spacing w:before="240" w:after="240" w:line="284" w:lineRule="exact"/>
      <w:ind w:left="504" w:hanging="144"/>
      <w:jc w:val="left"/>
    </w:pPr>
    <w:rPr>
      <w:rFonts w:ascii="VNI-Centur" w:hAnsi="VNI-Centur" w:cs="VNI-Centur"/>
      <w:b/>
      <w:caps/>
      <w:sz w:val="20"/>
    </w:rPr>
  </w:style>
  <w:style w:type="paragraph" w:styleId="Subtitle">
    <w:name w:val="Subtitle"/>
    <w:basedOn w:val="Normal"/>
    <w:next w:val="BodyText"/>
    <w:qFormat/>
    <w:pPr>
      <w:spacing w:line="240" w:lineRule="auto"/>
      <w:ind w:firstLine="0"/>
      <w:jc w:val="left"/>
    </w:pPr>
    <w:rPr>
      <w:rFonts w:ascii="VNI-Times" w:hAnsi="VNI-Times" w:cs="VNI-Times"/>
      <w:i/>
      <w:sz w:val="24"/>
      <w:u w:val="single"/>
    </w:rPr>
  </w:style>
  <w:style w:type="paragraph" w:customStyle="1" w:styleId="Exercise">
    <w:name w:val="Exercise"/>
    <w:basedOn w:val="Normal"/>
    <w:pPr>
      <w:numPr>
        <w:numId w:val="3"/>
      </w:numPr>
    </w:pPr>
  </w:style>
  <w:style w:type="paragraph" w:customStyle="1" w:styleId="ExerciseNumber">
    <w:name w:val="Exercise Number"/>
    <w:basedOn w:val="Normal"/>
    <w:pPr>
      <w:widowControl w:val="0"/>
      <w:spacing w:before="0" w:after="397" w:line="284" w:lineRule="exact"/>
      <w:ind w:firstLine="0"/>
    </w:pPr>
    <w:rPr>
      <w:rFonts w:ascii="VNI-Centur" w:hAnsi="VNI-Centur" w:cs="VNI-Centur"/>
      <w:sz w:val="20"/>
    </w:rPr>
  </w:style>
  <w:style w:type="paragraph" w:customStyle="1" w:styleId="Body">
    <w:name w:val="Body"/>
    <w:basedOn w:val="Normal"/>
    <w:pPr>
      <w:tabs>
        <w:tab w:val="left" w:pos="1080"/>
      </w:tabs>
      <w:spacing w:before="240" w:after="240" w:line="240" w:lineRule="auto"/>
      <w:ind w:left="677" w:firstLine="0"/>
      <w:jc w:val="left"/>
    </w:pPr>
    <w:rPr>
      <w:rFonts w:ascii="Tahoma" w:hAnsi="Tahoma" w:cs="Tahoma"/>
      <w:sz w:val="28"/>
      <w:szCs w:val="28"/>
    </w:rPr>
  </w:style>
  <w:style w:type="paragraph" w:customStyle="1" w:styleId="Table">
    <w:name w:val="Table"/>
    <w:pPr>
      <w:suppressAutoHyphens/>
      <w:spacing w:before="60" w:after="60"/>
      <w:jc w:val="center"/>
    </w:pPr>
    <w:rPr>
      <w:lang w:eastAsia="ar-SA" w:bidi="ar-SA"/>
    </w:rPr>
  </w:style>
  <w:style w:type="paragraph" w:customStyle="1" w:styleId="LeftTable">
    <w:name w:val="LeftTable"/>
    <w:basedOn w:val="Table"/>
    <w:pPr>
      <w:jc w:val="left"/>
    </w:pPr>
  </w:style>
  <w:style w:type="paragraph" w:customStyle="1" w:styleId="HeaderTable">
    <w:name w:val="HeaderTable"/>
    <w:pPr>
      <w:shd w:val="clear" w:color="auto" w:fill="000000"/>
      <w:suppressAutoHyphens/>
      <w:spacing w:before="60" w:after="60"/>
      <w:jc w:val="center"/>
    </w:pPr>
    <w:rPr>
      <w:b/>
      <w:lang w:eastAsia="ar-SA" w:bidi="ar-SA"/>
    </w:rPr>
  </w:style>
  <w:style w:type="paragraph" w:customStyle="1" w:styleId="Rule">
    <w:name w:val="Rule"/>
    <w:basedOn w:val="Normal"/>
    <w:pPr>
      <w:pBdr>
        <w:top w:val="single" w:sz="20" w:space="1" w:color="000000" w:shadow="1"/>
        <w:left w:val="single" w:sz="20" w:space="4" w:color="000000" w:shadow="1"/>
        <w:bottom w:val="single" w:sz="20" w:space="1" w:color="000000" w:shadow="1"/>
        <w:right w:val="single" w:sz="20" w:space="4" w:color="000000" w:shadow="1"/>
      </w:pBdr>
      <w:shd w:val="clear" w:color="auto" w:fill="DFDFDF"/>
      <w:ind w:firstLine="0"/>
    </w:pPr>
    <w:rPr>
      <w:b/>
    </w:rPr>
  </w:style>
  <w:style w:type="paragraph" w:customStyle="1" w:styleId="Dot">
    <w:name w:val="Dot"/>
    <w:pPr>
      <w:numPr>
        <w:numId w:val="4"/>
      </w:numPr>
      <w:suppressAutoHyphens/>
    </w:pPr>
    <w:rPr>
      <w:b/>
      <w:sz w:val="21"/>
      <w:lang w:eastAsia="ar-SA" w:bidi="ar-SA"/>
    </w:rPr>
  </w:style>
  <w:style w:type="paragraph" w:customStyle="1" w:styleId="GachDauDong">
    <w:name w:val="GachDauDong"/>
    <w:pPr>
      <w:tabs>
        <w:tab w:val="left" w:pos="360"/>
      </w:tabs>
      <w:suppressAutoHyphens/>
      <w:ind w:left="1080" w:hanging="360"/>
    </w:pPr>
    <w:rPr>
      <w:sz w:val="21"/>
      <w:lang w:eastAsia="ar-SA" w:bidi="ar-SA"/>
    </w:rPr>
  </w:style>
  <w:style w:type="paragraph" w:customStyle="1" w:styleId="Buoc">
    <w:name w:val="Buoc"/>
    <w:pPr>
      <w:numPr>
        <w:numId w:val="2"/>
      </w:numPr>
      <w:tabs>
        <w:tab w:val="left" w:pos="1584"/>
      </w:tabs>
      <w:suppressAutoHyphens/>
    </w:pPr>
    <w:rPr>
      <w:sz w:val="21"/>
      <w:lang w:eastAsia="ar-SA" w:bidi="ar-SA"/>
    </w:rPr>
  </w:style>
  <w:style w:type="paragraph" w:styleId="ListParagraph">
    <w:name w:val="List Paragraph"/>
    <w:basedOn w:val="Normal"/>
    <w:link w:val="ListParagraphChar"/>
    <w:uiPriority w:val="34"/>
    <w:qFormat/>
    <w:pPr>
      <w:ind w:left="720"/>
    </w:pPr>
  </w:style>
  <w:style w:type="paragraph" w:styleId="NormalWeb">
    <w:name w:val="Normal (Web)"/>
    <w:basedOn w:val="Normal"/>
    <w:pPr>
      <w:spacing w:before="100" w:after="100" w:line="240" w:lineRule="auto"/>
      <w:ind w:firstLine="0"/>
      <w:jc w:val="left"/>
    </w:pPr>
    <w:rPr>
      <w:rFonts w:eastAsia="MS Mincho"/>
      <w:sz w:val="24"/>
      <w:szCs w:val="24"/>
    </w:rPr>
  </w:style>
  <w:style w:type="paragraph" w:styleId="TOCHeading">
    <w:name w:val="TOC Heading"/>
    <w:basedOn w:val="Heading1"/>
    <w:next w:val="Normal"/>
    <w:qFormat/>
    <w:pPr>
      <w:keepLines/>
      <w:numPr>
        <w:numId w:val="0"/>
      </w:numPr>
      <w:tabs>
        <w:tab w:val="num" w:pos="1800"/>
      </w:tabs>
      <w:spacing w:before="240" w:after="0" w:line="256" w:lineRule="auto"/>
    </w:pPr>
    <w:rPr>
      <w:rFonts w:ascii="Calibri Light" w:hAnsi="Calibri Light"/>
      <w:b w:val="0"/>
      <w:caps w:val="0"/>
      <w:color w:val="2E74B5"/>
      <w:szCs w:val="32"/>
    </w:rPr>
  </w:style>
  <w:style w:type="paragraph" w:customStyle="1" w:styleId="Contents10">
    <w:name w:val="Contents 10"/>
    <w:basedOn w:val="Index"/>
    <w:pPr>
      <w:tabs>
        <w:tab w:val="right" w:leader="dot" w:pos="7425"/>
      </w:tabs>
      <w:ind w:left="2547" w:firstLine="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styleId="NoSpacing">
    <w:name w:val="No Spacing"/>
    <w:uiPriority w:val="1"/>
    <w:qFormat/>
    <w:rsid w:val="00C46B55"/>
    <w:rPr>
      <w:rFonts w:ascii="Calibri" w:eastAsia="Calibri" w:hAnsi="Calibri"/>
      <w:color w:val="44546A"/>
      <w:lang w:eastAsia="en-US" w:bidi="ar-SA"/>
    </w:rPr>
  </w:style>
  <w:style w:type="table" w:styleId="GridTable1Light-Accent1">
    <w:name w:val="Grid Table 1 Light Accent 1"/>
    <w:basedOn w:val="TableNormal"/>
    <w:uiPriority w:val="46"/>
    <w:rsid w:val="00A77DAF"/>
    <w:rPr>
      <w:rFonts w:asciiTheme="minorHAnsi" w:eastAsiaTheme="minorHAnsi" w:hAnsiTheme="minorHAnsi" w:cstheme="minorBidi"/>
      <w:sz w:val="22"/>
      <w:szCs w:val="22"/>
      <w:lang w:val="vi-VN" w:eastAsia="en-US" w:bidi="ar-S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A77D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4C5E1A"/>
    <w:rPr>
      <w:sz w:val="21"/>
      <w:lang w:eastAsia="ar-SA" w:bidi="ar-SA"/>
    </w:rPr>
  </w:style>
  <w:style w:type="paragraph" w:customStyle="1" w:styleId="Style3">
    <w:name w:val="Style3"/>
    <w:basedOn w:val="Normal"/>
    <w:link w:val="Style3Char"/>
    <w:autoRedefine/>
    <w:rsid w:val="00924AA3"/>
    <w:pPr>
      <w:suppressAutoHyphens w:val="0"/>
      <w:spacing w:before="0" w:after="0"/>
      <w:ind w:left="851" w:firstLine="414"/>
    </w:pPr>
    <w:rPr>
      <w:rFonts w:eastAsiaTheme="minorHAnsi"/>
      <w:sz w:val="26"/>
      <w:szCs w:val="22"/>
      <w:lang w:eastAsia="en-US"/>
    </w:rPr>
  </w:style>
  <w:style w:type="character" w:customStyle="1" w:styleId="Style3Char">
    <w:name w:val="Style3 Char"/>
    <w:basedOn w:val="DefaultParagraphFont"/>
    <w:link w:val="Style3"/>
    <w:rsid w:val="00924AA3"/>
    <w:rPr>
      <w:rFonts w:eastAsiaTheme="minorHAnsi"/>
      <w:sz w:val="26"/>
      <w:szCs w:val="22"/>
      <w:lang w:eastAsia="en-US" w:bidi="ar-SA"/>
    </w:rPr>
  </w:style>
  <w:style w:type="paragraph" w:customStyle="1" w:styleId="Style4">
    <w:name w:val="Style4"/>
    <w:basedOn w:val="ListParagraph"/>
    <w:link w:val="Style4Char"/>
    <w:rsid w:val="00924AA3"/>
    <w:pPr>
      <w:numPr>
        <w:numId w:val="7"/>
      </w:numPr>
      <w:suppressAutoHyphens w:val="0"/>
      <w:spacing w:before="0" w:after="0"/>
      <w:ind w:left="1800"/>
      <w:contextualSpacing/>
    </w:pPr>
    <w:rPr>
      <w:rFonts w:eastAsiaTheme="minorHAnsi"/>
      <w:sz w:val="26"/>
      <w:szCs w:val="22"/>
      <w:lang w:eastAsia="en-US"/>
    </w:rPr>
  </w:style>
  <w:style w:type="character" w:customStyle="1" w:styleId="Style4Char">
    <w:name w:val="Style4 Char"/>
    <w:basedOn w:val="ListParagraphChar"/>
    <w:link w:val="Style4"/>
    <w:rsid w:val="00924AA3"/>
    <w:rPr>
      <w:rFonts w:eastAsiaTheme="minorHAnsi"/>
      <w:sz w:val="26"/>
      <w:szCs w:val="22"/>
      <w:lang w:eastAsia="en-US" w:bidi="ar-SA"/>
    </w:rPr>
  </w:style>
  <w:style w:type="paragraph" w:customStyle="1" w:styleId="Hinh">
    <w:name w:val="Hinh"/>
    <w:basedOn w:val="Normal"/>
    <w:link w:val="HinhChar"/>
    <w:autoRedefine/>
    <w:qFormat/>
    <w:rsid w:val="008C17EB"/>
    <w:pPr>
      <w:suppressAutoHyphens w:val="0"/>
      <w:spacing w:before="0" w:after="160" w:line="259" w:lineRule="auto"/>
      <w:ind w:firstLine="0"/>
      <w:jc w:val="center"/>
    </w:pPr>
    <w:rPr>
      <w:rFonts w:eastAsiaTheme="minorHAnsi" w:cstheme="minorBidi"/>
      <w:i/>
      <w:sz w:val="26"/>
      <w:szCs w:val="26"/>
      <w:lang w:eastAsia="en-US"/>
    </w:rPr>
  </w:style>
  <w:style w:type="character" w:customStyle="1" w:styleId="HinhChar">
    <w:name w:val="Hinh Char"/>
    <w:basedOn w:val="DefaultParagraphFont"/>
    <w:link w:val="Hinh"/>
    <w:rsid w:val="008C17EB"/>
    <w:rPr>
      <w:rFonts w:eastAsiaTheme="minorHAnsi" w:cstheme="minorBidi"/>
      <w:i/>
      <w:sz w:val="26"/>
      <w:szCs w:val="26"/>
      <w:lang w:eastAsia="en-US" w:bidi="ar-SA"/>
    </w:rPr>
  </w:style>
  <w:style w:type="table" w:styleId="TableGrid8">
    <w:name w:val="Table Grid 8"/>
    <w:basedOn w:val="TableNormal"/>
    <w:rsid w:val="00143DF4"/>
    <w:pPr>
      <w:widowControl w:val="0"/>
      <w:spacing w:line="240" w:lineRule="atLeast"/>
    </w:pPr>
    <w:rPr>
      <w:lang w:eastAsia="en-US" w:bidi="ar-S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1">
    <w:name w:val="Table Grid1"/>
    <w:basedOn w:val="TableNormal"/>
    <w:next w:val="TableGrid"/>
    <w:uiPriority w:val="39"/>
    <w:rsid w:val="00567307"/>
    <w:rPr>
      <w:rFonts w:eastAsia="SimSun"/>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67307"/>
    <w:rPr>
      <w:rFonts w:eastAsia="SimSun"/>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8288A"/>
    <w:rPr>
      <w:rFonts w:eastAsia="SimSun"/>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C577FB"/>
    <w:rPr>
      <w:rFonts w:eastAsia="SimSun"/>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1A28C2"/>
    <w:rPr>
      <w:rFonts w:eastAsia="SimSun"/>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A28C2"/>
    <w:rPr>
      <w:rFonts w:eastAsia="SimSun"/>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A28C2"/>
    <w:rPr>
      <w:rFonts w:eastAsia="SimSun"/>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0">
    <w:name w:val="Table Grid8"/>
    <w:basedOn w:val="TableNormal"/>
    <w:next w:val="TableGrid"/>
    <w:uiPriority w:val="39"/>
    <w:rsid w:val="001A28C2"/>
    <w:rPr>
      <w:rFonts w:eastAsia="SimSun"/>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1A28C2"/>
    <w:rPr>
      <w:rFonts w:eastAsia="SimSun"/>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1A28C2"/>
    <w:rPr>
      <w:rFonts w:eastAsia="SimSun"/>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1A28C2"/>
    <w:rPr>
      <w:rFonts w:eastAsia="SimSun"/>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1A28C2"/>
    <w:rPr>
      <w:rFonts w:eastAsia="SimSun"/>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DA0E0A"/>
    <w:rPr>
      <w:rFonts w:eastAsia="SimSun"/>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524C8"/>
    <w:rPr>
      <w:sz w:val="21"/>
      <w:lang w:eastAsia="ar-SA" w:bidi="ar-SA"/>
    </w:rPr>
  </w:style>
  <w:style w:type="paragraph" w:styleId="BalloonText">
    <w:name w:val="Balloon Text"/>
    <w:basedOn w:val="Normal"/>
    <w:link w:val="BalloonTextChar"/>
    <w:uiPriority w:val="99"/>
    <w:semiHidden/>
    <w:unhideWhenUsed/>
    <w:rsid w:val="002524C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24C8"/>
    <w:rPr>
      <w:rFonts w:ascii="Segoe UI" w:hAnsi="Segoe UI" w:cs="Segoe UI"/>
      <w:sz w:val="18"/>
      <w:szCs w:val="18"/>
      <w:lang w:eastAsia="ar-SA" w:bidi="ar-SA"/>
    </w:rPr>
  </w:style>
  <w:style w:type="paragraph" w:customStyle="1" w:styleId="Style1">
    <w:name w:val="Style1"/>
    <w:basedOn w:val="Normal"/>
    <w:link w:val="Style1Char"/>
    <w:qFormat/>
    <w:rsid w:val="001654ED"/>
    <w:pPr>
      <w:ind w:firstLine="0"/>
    </w:pPr>
    <w:rPr>
      <w:noProof/>
      <w:lang w:eastAsia="en-US"/>
    </w:rPr>
  </w:style>
  <w:style w:type="numbering" w:customStyle="1" w:styleId="Style2">
    <w:name w:val="Style2"/>
    <w:uiPriority w:val="99"/>
    <w:rsid w:val="00E97D0E"/>
    <w:pPr>
      <w:numPr>
        <w:numId w:val="32"/>
      </w:numPr>
    </w:pPr>
  </w:style>
  <w:style w:type="character" w:customStyle="1" w:styleId="Style1Char">
    <w:name w:val="Style1 Char"/>
    <w:basedOn w:val="DefaultParagraphFont"/>
    <w:link w:val="Style1"/>
    <w:rsid w:val="001654ED"/>
    <w:rPr>
      <w:noProof/>
      <w:sz w:val="21"/>
      <w:lang w:eastAsia="en-US" w:bidi="ar-SA"/>
    </w:rPr>
  </w:style>
  <w:style w:type="paragraph" w:customStyle="1" w:styleId="CH">
    <w:name w:val="CH"/>
    <w:basedOn w:val="Heading1"/>
    <w:link w:val="CHChar"/>
    <w:autoRedefine/>
    <w:qFormat/>
    <w:rsid w:val="00BD455F"/>
    <w:pPr>
      <w:pageBreakBefore/>
      <w:numPr>
        <w:numId w:val="33"/>
      </w:numPr>
    </w:pPr>
    <w:rPr>
      <w:sz w:val="26"/>
      <w:szCs w:val="26"/>
    </w:rPr>
  </w:style>
  <w:style w:type="character" w:customStyle="1" w:styleId="Heading1Char">
    <w:name w:val="Heading 1 Char"/>
    <w:basedOn w:val="DefaultParagraphFont"/>
    <w:link w:val="Heading1"/>
    <w:uiPriority w:val="9"/>
    <w:rsid w:val="00F52282"/>
    <w:rPr>
      <w:b/>
      <w:caps/>
      <w:sz w:val="32"/>
      <w:lang w:eastAsia="ar-SA" w:bidi="ar-SA"/>
    </w:rPr>
  </w:style>
  <w:style w:type="character" w:customStyle="1" w:styleId="CHChar">
    <w:name w:val="CH Char"/>
    <w:basedOn w:val="Heading1Char"/>
    <w:link w:val="CH"/>
    <w:rsid w:val="00BD455F"/>
    <w:rPr>
      <w:b/>
      <w:caps/>
      <w:sz w:val="26"/>
      <w:szCs w:val="26"/>
      <w:lang w:eastAsia="ar-SA"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hyperlink" Target="https://en.wikipedia.org"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hyperlink" Target="http://www.uml.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yperlink" Target="https://www.devexpress.com"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12520026@gm.uit.edu.vn"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hyperlink" Target="https://msdn.microsoft.com/en-us/vstudio/hh341490.aspx" TargetMode="External"/><Relationship Id="rId9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1F345-33C8-4ACA-8F90-B91C9E785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133</Pages>
  <Words>12153</Words>
  <Characters>69273</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Phương pháp phát triển phần mềm hướng đối tượng</vt:lpstr>
    </vt:vector>
  </TitlesOfParts>
  <Company/>
  <LinksUpToDate>false</LinksUpToDate>
  <CharactersWithSpaces>81264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Phương pháp phát triển phần mềm hướng đối tượng</dc:title>
  <dc:subject/>
  <dc:creator>Trinh Thien Hien</dc:creator>
  <cp:keywords/>
  <cp:lastModifiedBy>Bien Phan</cp:lastModifiedBy>
  <cp:revision>13</cp:revision>
  <cp:lastPrinted>2016-01-20T15:32:00Z</cp:lastPrinted>
  <dcterms:created xsi:type="dcterms:W3CDTF">2016-01-20T14:54:00Z</dcterms:created>
  <dcterms:modified xsi:type="dcterms:W3CDTF">2016-01-20T15:33:00Z</dcterms:modified>
</cp:coreProperties>
</file>